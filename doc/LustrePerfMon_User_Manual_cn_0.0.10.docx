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3FA48" w14:textId="77777777" w:rsidR="002E2C1B" w:rsidRDefault="00EF1C83" w:rsidP="008A4F2C">
      <w:pPr>
        <w:pStyle w:val="DDNHeader"/>
        <w:jc w:val="both"/>
        <w:rPr>
          <w:noProof/>
          <w:lang w:eastAsia="zh-CN"/>
        </w:rPr>
      </w:pPr>
      <w:r>
        <w:rPr>
          <w:noProof/>
          <w:lang w:eastAsia="zh-CN"/>
        </w:rPr>
        <mc:AlternateContent>
          <mc:Choice Requires="wpg">
            <w:drawing>
              <wp:anchor distT="0" distB="0" distL="114300" distR="114300" simplePos="0" relativeHeight="251657216" behindDoc="0" locked="0" layoutInCell="1" allowOverlap="1" wp14:anchorId="7C657E24" wp14:editId="7B68DFF2">
                <wp:simplePos x="0" y="0"/>
                <wp:positionH relativeFrom="page">
                  <wp:posOffset>1008380</wp:posOffset>
                </wp:positionH>
                <wp:positionV relativeFrom="page">
                  <wp:posOffset>2416175</wp:posOffset>
                </wp:positionV>
                <wp:extent cx="5716905" cy="1699260"/>
                <wp:effectExtent l="0" t="0" r="0" b="2540"/>
                <wp:wrapNone/>
                <wp:docPr id="231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1699260"/>
                          <a:chOff x="0" y="0"/>
                          <a:chExt cx="57168" cy="16980"/>
                        </a:xfrm>
                      </wpg:grpSpPr>
                      <wps:wsp>
                        <wps:cNvPr id="2313" name="Text Box 2024"/>
                        <wps:cNvSpPr txBox="1">
                          <a:spLocks noChangeArrowheads="1"/>
                        </wps:cNvSpPr>
                        <wps:spPr bwMode="auto">
                          <a:xfrm>
                            <a:off x="17890" y="0"/>
                            <a:ext cx="39240" cy="11916"/>
                          </a:xfrm>
                          <a:prstGeom prst="rect">
                            <a:avLst/>
                          </a:prstGeom>
                          <a:solidFill>
                            <a:schemeClr val="bg1">
                              <a:lumMod val="85000"/>
                              <a:lumOff val="0"/>
                            </a:schemeClr>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575FEDFC" w14:textId="1EFED87B" w:rsidR="002F5448" w:rsidRPr="00221C1D" w:rsidRDefault="009B3E5F" w:rsidP="002E2C1B">
                              <w:pPr>
                                <w:spacing w:after="0"/>
                                <w:rPr>
                                  <w:rFonts w:ascii="Raleway" w:hAnsi="Raleway" w:cs="Arial"/>
                                  <w:b/>
                                  <w:noProof/>
                                  <w:color w:val="000000"/>
                                  <w:sz w:val="56"/>
                                  <w:szCs w:val="56"/>
                                </w:rPr>
                              </w:pPr>
                              <w:r>
                                <w:rPr>
                                  <w:rFonts w:ascii="Raleway" w:hAnsi="Raleway" w:cs="Arial"/>
                                  <w:b/>
                                  <w:noProof/>
                                  <w:color w:val="000000"/>
                                  <w:sz w:val="56"/>
                                  <w:szCs w:val="56"/>
                                </w:rPr>
                                <w:t>LustrePerfMon</w:t>
                              </w:r>
                            </w:p>
                            <w:p w14:paraId="1639C4C6" w14:textId="77777777" w:rsidR="002F5448" w:rsidRPr="00221C1D" w:rsidRDefault="002F5448" w:rsidP="002E2C1B">
                              <w:pPr>
                                <w:spacing w:after="0"/>
                                <w:rPr>
                                  <w:rFonts w:ascii="Raleway" w:hAnsi="Raleway" w:cs="Arial"/>
                                  <w:color w:val="000000"/>
                                  <w:sz w:val="48"/>
                                  <w:szCs w:val="52"/>
                                </w:rPr>
                              </w:pPr>
                              <w:r>
                                <w:rPr>
                                  <w:rFonts w:ascii="Raleway" w:hAnsi="Raleway" w:cs="Arial" w:hint="eastAsia"/>
                                  <w:color w:val="000000"/>
                                  <w:sz w:val="32"/>
                                  <w:szCs w:val="36"/>
                                  <w:lang w:eastAsia="zh-CN"/>
                                </w:rPr>
                                <w:t>用户手册</w:t>
                              </w:r>
                            </w:p>
                          </w:txbxContent>
                        </wps:txbx>
                        <wps:bodyPr rot="0" vert="horz" wrap="square" lIns="91440" tIns="45720" rIns="91440" bIns="45720" anchor="ctr" anchorCtr="0" upright="1">
                          <a:noAutofit/>
                        </wps:bodyPr>
                      </wps:wsp>
                      <wps:wsp>
                        <wps:cNvPr id="2314" name="Text Box 2024"/>
                        <wps:cNvSpPr txBox="1">
                          <a:spLocks noChangeArrowheads="1"/>
                        </wps:cNvSpPr>
                        <wps:spPr bwMode="auto">
                          <a:xfrm>
                            <a:off x="0" y="12404"/>
                            <a:ext cx="57168" cy="4576"/>
                          </a:xfrm>
                          <a:prstGeom prst="rect">
                            <a:avLst/>
                          </a:prstGeom>
                          <a:solidFill>
                            <a:srgbClr val="000000"/>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1C78429D" w14:textId="0742FC1B" w:rsidR="002F5448" w:rsidRPr="00221C1D" w:rsidRDefault="002F5448"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w:t>
                                  </w:r>
                                  <w:r w:rsidR="00D237C3">
                                    <w:rPr>
                                      <w:rFonts w:ascii="Open Sans" w:hAnsi="Open Sans" w:cs="Open Sans"/>
                                      <w:b/>
                                      <w:color w:val="FFFFFF" w:themeColor="background1"/>
                                      <w:szCs w:val="28"/>
                                      <w:lang w:eastAsia="zh-CN"/>
                                    </w:rPr>
                                    <w:t>10</w:t>
                                  </w:r>
                                </w:sdtContent>
                              </w:sd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hint="eastAsia"/>
                                      <w:b/>
                                      <w:color w:val="FFFFFF" w:themeColor="background1"/>
                                      <w:szCs w:val="28"/>
                                      <w:lang w:eastAsia="zh-CN"/>
                                    </w:rPr>
                                    <w:t>A0</w:t>
                                  </w:r>
                                </w:sdtContent>
                              </w:sdt>
                            </w:p>
                          </w:txbxContent>
                        </wps:txbx>
                        <wps:bodyPr rot="0" vert="horz" wrap="square" lIns="91440" tIns="45720" rIns="91440" bIns="45720" anchor="ctr" anchorCtr="0" upright="1">
                          <a:noAutofit/>
                        </wps:bodyPr>
                      </wps:wsp>
                      <pic:pic xmlns:pic="http://schemas.openxmlformats.org/drawingml/2006/picture">
                        <pic:nvPicPr>
                          <pic:cNvPr id="2315" name="Picture 2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54" cy="1192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C657E24" id="Group 22" o:spid="_x0000_s1026" style="position:absolute;left:0;text-align:left;margin-left:79.4pt;margin-top:190.25pt;width:450.15pt;height:133.8pt;z-index:251657216;mso-position-horizontal-relative:page;mso-position-vertical-relative:page;mso-width-relative:margin;mso-height-relative:margin" coordsize="57168,16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">
                <v:shapetype id="_x0000_t202" coordsize="21600,21600" o:spt="202" path="m,l,21600r21600,l21600,xe">
                  <v:stroke joinstyle="miter"/>
                  <v:path gradientshapeok="t" o:connecttype="rect"/>
                </v:shapetype>
                <v:shape id="Text Box 2024" o:spid="_x0000_s1027" type="#_x0000_t202" style="position:absolute;left:17890;width:39240;height:11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" fillcolor="#d8d8d8 [2732]" stroked="f" strokeweight="3pt">
                  <v:textbox>
                    <w:txbxContent>
                      <w:p w14:paraId="575FEDFC" w14:textId="1EFED87B" w:rsidR="002F5448" w:rsidRPr="00221C1D" w:rsidRDefault="009B3E5F" w:rsidP="002E2C1B">
                        <w:pPr>
                          <w:spacing w:after="0"/>
                          <w:rPr>
                            <w:rFonts w:ascii="Raleway" w:hAnsi="Raleway" w:cs="Arial"/>
                            <w:b/>
                            <w:noProof/>
                            <w:color w:val="000000"/>
                            <w:sz w:val="56"/>
                            <w:szCs w:val="56"/>
                          </w:rPr>
                        </w:pPr>
                        <w:r>
                          <w:rPr>
                            <w:rFonts w:ascii="Raleway" w:hAnsi="Raleway" w:cs="Arial"/>
                            <w:b/>
                            <w:noProof/>
                            <w:color w:val="000000"/>
                            <w:sz w:val="56"/>
                            <w:szCs w:val="56"/>
                          </w:rPr>
                          <w:t>LustrePerfMon</w:t>
                        </w:r>
                      </w:p>
                      <w:p w14:paraId="1639C4C6" w14:textId="77777777" w:rsidR="002F5448" w:rsidRPr="00221C1D" w:rsidRDefault="002F5448" w:rsidP="002E2C1B">
                        <w:pPr>
                          <w:spacing w:after="0"/>
                          <w:rPr>
                            <w:rFonts w:ascii="Raleway" w:hAnsi="Raleway" w:cs="Arial"/>
                            <w:color w:val="000000"/>
                            <w:sz w:val="48"/>
                            <w:szCs w:val="52"/>
                          </w:rPr>
                        </w:pPr>
                        <w:r>
                          <w:rPr>
                            <w:rFonts w:ascii="Raleway" w:hAnsi="Raleway" w:cs="Arial" w:hint="eastAsia"/>
                            <w:color w:val="000000"/>
                            <w:sz w:val="32"/>
                            <w:szCs w:val="36"/>
                            <w:lang w:eastAsia="zh-CN"/>
                          </w:rPr>
                          <w:t>用户手册</w:t>
                        </w:r>
                      </w:p>
                    </w:txbxContent>
                  </v:textbox>
                </v:shape>
                <v:shape id="Text Box 2024" o:spid="_x0000_s1028" type="#_x0000_t202" style="position:absolute;top:12404;width:57168;height:4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" fillcolor="black" stroked="f" strokeweight="3pt">
                  <v:textbox>
                    <w:txbxContent>
                      <w:p w14:paraId="1C78429D" w14:textId="0742FC1B" w:rsidR="002F5448" w:rsidRPr="00221C1D" w:rsidRDefault="002F5448"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EndPr/>
                          <w:sdtContent>
                            <w:r>
                              <w:rPr>
                                <w:rFonts w:ascii="Open Sans" w:hAnsi="Open Sans" w:cs="Open Sans" w:hint="eastAsia"/>
                                <w:b/>
                                <w:color w:val="FFFFFF" w:themeColor="background1"/>
                                <w:szCs w:val="28"/>
                                <w:lang w:eastAsia="zh-CN"/>
                              </w:rPr>
                              <w:t>0.0.</w:t>
                            </w:r>
                            <w:r w:rsidR="00D237C3">
                              <w:rPr>
                                <w:rFonts w:ascii="Open Sans" w:hAnsi="Open Sans" w:cs="Open Sans"/>
                                <w:b/>
                                <w:color w:val="FFFFFF" w:themeColor="background1"/>
                                <w:szCs w:val="28"/>
                                <w:lang w:eastAsia="zh-CN"/>
                              </w:rPr>
                              <w:t>10</w:t>
                            </w:r>
                          </w:sdtContent>
                        </w:sd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End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17254;height:1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">
                  <v:imagedata r:id="rId13" o:title=""/>
                </v:shape>
                <w10:wrap anchorx="page" anchory="page"/>
              </v:group>
            </w:pict>
          </mc:Fallback>
        </mc:AlternateContent>
      </w:r>
      <w:r w:rsidR="002E2C1B" w:rsidRPr="00A83CFE">
        <w:br w:type="page"/>
      </w:r>
      <w:bookmarkStart w:id="0" w:name="OLE_LINK7"/>
      <w:bookmarkStart w:id="1" w:name="OLE_LINK2"/>
    </w:p>
    <w:p w14:paraId="194577F2" w14:textId="77777777" w:rsidR="008A4F2C" w:rsidRPr="00321B90" w:rsidRDefault="008A4F2C" w:rsidP="008A4F2C">
      <w:pPr>
        <w:pStyle w:val="DDNHeader"/>
        <w:jc w:val="both"/>
      </w:pPr>
      <w:bookmarkStart w:id="2" w:name="OLE_LINK1"/>
      <w:bookmarkEnd w:id="0"/>
      <w:r w:rsidRPr="00321B90">
        <w:lastRenderedPageBreak/>
        <w:t>Important Information</w:t>
      </w:r>
    </w:p>
    <w:p w14:paraId="191745F3" w14:textId="77777777" w:rsidR="008A4F2C" w:rsidRPr="00A83CFE" w:rsidRDefault="008A4F2C" w:rsidP="008A4F2C">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14:paraId="2CE3363F" w14:textId="77777777" w:rsidR="008A4F2C" w:rsidRPr="00A83CFE" w:rsidRDefault="008A4F2C" w:rsidP="008A4F2C">
      <w:pPr>
        <w:pStyle w:val="DDNDisclaimer"/>
        <w:rPr>
          <w:b/>
          <w:noProof/>
        </w:rPr>
      </w:pPr>
      <w:r w:rsidRPr="00A83CFE">
        <w:rPr>
          <w:b/>
          <w:noProof/>
        </w:rPr>
        <w:t xml:space="preserve">© </w:t>
      </w:r>
      <w:r>
        <w:rPr>
          <w:b/>
          <w:noProof/>
        </w:rPr>
        <w:t>2018</w:t>
      </w:r>
      <w:r w:rsidRPr="00A83CFE">
        <w:rPr>
          <w:b/>
          <w:noProof/>
        </w:rPr>
        <w:t xml:space="preserve"> DataDirect Networks, Inc. All rights reserved.</w:t>
      </w:r>
    </w:p>
    <w:p w14:paraId="23A4E6DB" w14:textId="77777777" w:rsidR="008A4F2C" w:rsidRDefault="008A4F2C" w:rsidP="008A4F2C">
      <w:pPr>
        <w:pStyle w:val="DDNDisclaimer"/>
        <w:rPr>
          <w:rFonts w:ascii="ITCCentury Book" w:hAnsi="ITCCentury Book"/>
          <w:b/>
          <w:bCs/>
          <w:sz w:val="20"/>
          <w:szCs w:val="20"/>
        </w:rPr>
      </w:pPr>
      <w:r w:rsidRPr="00A83CFE">
        <w:rPr>
          <w:noProof/>
        </w:rPr>
        <w:fldChar w:fldCharType="begin"/>
      </w:r>
      <w:r w:rsidRPr="00A83CFE">
        <w:rPr>
          <w:noProof/>
        </w:rPr>
        <w:instrText xml:space="preserve"> INCLUDETEXT  "https://ddncommunity.ddn.com/Departments/eng/TechWriters/TM.docx"  \* MERGEFORMAT </w:instrText>
      </w:r>
      <w:r w:rsidRPr="00A83CFE">
        <w:rPr>
          <w:noProof/>
        </w:rPr>
        <w:fldChar w:fldCharType="separate"/>
      </w:r>
      <w:r w:rsidRPr="000D163E">
        <w:rPr>
          <w:noProof/>
        </w:rPr>
        <w:t>DataDirect Networks, the DataDirect Networks logo, DDN, DirectMon, Enterprise Fusion Architecture, EFA, ES7K, ES12K, ES14K, EXAScaler, GRIDScaler, GS7K, GS12K, GS14K, IME, IME14K, Infinite Memory Engine, Information in Motion, In-Storage Processing, MEDIAScaler, NAS Scaler, NoFS, ObjectAssure, ReACT, SFA, SFA 10000 Storage Fusion Architecture, SFA10K, SFA12K, SFA14K, SFA7700, SFX, Storage Fusion Architecture, Storage Fusion Fabric, Storage Fusion Xcelerator, SwiftCluster, WOS, the WOS logo are registered trademarks or trademarks of DataDirect Networks, Inc. All other brand and product names are trademarks of their respective holders.</w:t>
      </w:r>
    </w:p>
    <w:p w14:paraId="08391C7B" w14:textId="77777777" w:rsidR="008A4F2C" w:rsidRPr="00A83CFE" w:rsidRDefault="008A4F2C" w:rsidP="008A4F2C">
      <w:pPr>
        <w:pStyle w:val="DDNDisclaimer"/>
        <w:rPr>
          <w:noProof/>
        </w:rPr>
      </w:pPr>
      <w:r w:rsidRPr="00A83CFE">
        <w:rPr>
          <w:noProof/>
        </w:rPr>
        <w:fldChar w:fldCharType="end"/>
      </w:r>
      <w:r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w:t>
      </w:r>
      <w:bookmarkStart w:id="3" w:name="_GoBack"/>
      <w:bookmarkEnd w:id="3"/>
      <w:r w:rsidRPr="00A83CFE">
        <w:rPr>
          <w:noProof/>
        </w:rPr>
        <w:t>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14:paraId="120641A6" w14:textId="77777777" w:rsidR="008A4F2C" w:rsidRPr="00A83CFE" w:rsidRDefault="008A4F2C" w:rsidP="008A4F2C">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14:paraId="1511422B" w14:textId="77777777" w:rsidR="008A4F2C" w:rsidRPr="00A83CFE" w:rsidRDefault="008A4F2C" w:rsidP="008A4F2C">
      <w:pPr>
        <w:pStyle w:val="DDNDisclaimer"/>
        <w:rPr>
          <w:noProof/>
        </w:rPr>
      </w:pPr>
      <w:r w:rsidRPr="00A83CFE">
        <w:rPr>
          <w:noProof/>
        </w:rPr>
        <w:t>All Products cited in this document are subject to DDN’s Limited Warranty Statement and, where applicable, the terms of DDN’s End User Software License Agreement (EULA).</w:t>
      </w:r>
    </w:p>
    <w:p w14:paraId="52241C53" w14:textId="77777777" w:rsidR="008A4F2C" w:rsidRPr="00A83CFE" w:rsidRDefault="008A4F2C" w:rsidP="008A4F2C">
      <w:pPr>
        <w:pStyle w:val="DDNDisclaimer"/>
        <w:rPr>
          <w:noProof/>
        </w:rPr>
      </w:pPr>
      <w:r w:rsidRPr="00A83CFE">
        <w:rPr>
          <w:noProof/>
        </w:rPr>
        <w:t xml:space="preserve">The cited documents are available at: </w:t>
      </w:r>
      <w:hyperlink r:id="rId14" w:history="1">
        <w:r w:rsidRPr="00A83CFE">
          <w:rPr>
            <w:rStyle w:val="af0"/>
            <w:noProof/>
          </w:rPr>
          <w:t>http://www.ddn.com/support/policies/</w:t>
        </w:r>
      </w:hyperlink>
    </w:p>
    <w:p w14:paraId="4E5F788A" w14:textId="77777777" w:rsidR="008A4F2C" w:rsidRPr="00A83CFE" w:rsidRDefault="008A4F2C" w:rsidP="008A4F2C">
      <w:pPr>
        <w:pStyle w:val="DDNDisclaimer"/>
        <w:rPr>
          <w:noProof/>
        </w:rPr>
      </w:pPr>
      <w:r w:rsidRPr="00A83CFE">
        <w:rPr>
          <w:noProof/>
        </w:rPr>
        <w:t>For archived versions of either document, please contact DDN.</w:t>
      </w:r>
    </w:p>
    <w:p w14:paraId="3FA01E8C" w14:textId="77777777" w:rsidR="008A4F2C" w:rsidRPr="00A83CFE" w:rsidRDefault="008A4F2C" w:rsidP="008A4F2C">
      <w:pPr>
        <w:pStyle w:val="DDNDisclaimer"/>
        <w:rPr>
          <w:noProof/>
        </w:rPr>
      </w:pPr>
    </w:p>
    <w:p w14:paraId="7CC0C795" w14:textId="77777777" w:rsidR="008A4F2C" w:rsidRPr="00A83CFE" w:rsidRDefault="008A4F2C" w:rsidP="008A4F2C">
      <w:pPr>
        <w:pStyle w:val="DDNDisclaimer"/>
        <w:jc w:val="left"/>
        <w:rPr>
          <w:noProof/>
        </w:rPr>
      </w:pPr>
    </w:p>
    <w:p w14:paraId="0AB5A075" w14:textId="77777777" w:rsidR="008A4F2C" w:rsidRPr="00A83CFE" w:rsidRDefault="008A4F2C" w:rsidP="008A4F2C">
      <w:pPr>
        <w:pStyle w:val="DDNDisclaimer"/>
        <w:rPr>
          <w:noProof/>
        </w:rPr>
      </w:pPr>
    </w:p>
    <w:p w14:paraId="74D96FC2" w14:textId="77777777" w:rsidR="008A4F2C" w:rsidRPr="00A83CFE" w:rsidRDefault="008A4F2C" w:rsidP="008A4F2C">
      <w:pPr>
        <w:pStyle w:val="DDNDisclaimer"/>
        <w:rPr>
          <w:noProof/>
        </w:rPr>
      </w:pPr>
    </w:p>
    <w:p w14:paraId="54A15BB6" w14:textId="77777777" w:rsidR="008A4F2C" w:rsidRPr="008A4F2C" w:rsidRDefault="008A4F2C" w:rsidP="00071596">
      <w:pPr>
        <w:pStyle w:val="DDNDisclaimer"/>
      </w:pPr>
      <w:r>
        <w:t>October 2017</w:t>
      </w:r>
      <w:bookmarkEnd w:id="2"/>
    </w:p>
    <w:bookmarkEnd w:id="1" w:displacedByCustomXml="next"/>
    <w:bookmarkStart w:id="4" w:name="_Toc514768197" w:displacedByCustomXml="next"/>
    <w:bookmarkStart w:id="5" w:name="_Ref345503599" w:displacedByCustomXml="next"/>
    <w:bookmarkStart w:id="6" w:name="_Toc322012143" w:displacedByCustomXml="next"/>
    <w:bookmarkStart w:id="7" w:name="_Toc322012058" w:displacedByCustomXml="next"/>
    <w:bookmarkStart w:id="8" w:name="_Toc314517430" w:displacedByCustomXml="next"/>
    <w:sdt>
      <w:sdtPr>
        <w:rPr>
          <w:rFonts w:ascii="宋体" w:eastAsia="宋体" w:hAnsi="宋体" w:cs="宋体" w:hint="eastAsia"/>
          <w:b w:val="0"/>
          <w:bCs w:val="0"/>
          <w:caps/>
          <w:noProof/>
          <w:color w:val="auto"/>
          <w:sz w:val="20"/>
          <w:szCs w:val="24"/>
          <w:lang w:val="zh-CN"/>
        </w:rPr>
        <w:id w:val="309239594"/>
        <w:docPartObj>
          <w:docPartGallery w:val="Table of Contents"/>
          <w:docPartUnique/>
        </w:docPartObj>
      </w:sdtPr>
      <w:sdtEndPr>
        <w:rPr>
          <w:rFonts w:ascii="ITCCentury Book" w:eastAsiaTheme="minorEastAsia" w:hAnsi="ITCCentury Book" w:cs="Calibri" w:hint="default"/>
          <w:b/>
          <w:bCs/>
          <w:caps w:val="0"/>
          <w:lang w:val="en-US" w:eastAsia="zh-CN"/>
        </w:rPr>
      </w:sdtEndPr>
      <w:sdtContent>
        <w:bookmarkStart w:id="9" w:name="_Toc501360348" w:displacedByCustomXml="prev"/>
        <w:p w14:paraId="4D48473C" w14:textId="77777777" w:rsidR="00053AC4" w:rsidRDefault="007D7ECE" w:rsidP="008A4F2C">
          <w:pPr>
            <w:pStyle w:val="TOC"/>
            <w:rPr>
              <w:rFonts w:asciiTheme="minorHAnsi" w:eastAsiaTheme="minorEastAsia" w:hAnsiTheme="minorHAnsi" w:cstheme="minorBidi"/>
              <w:b w:val="0"/>
              <w:caps/>
              <w:noProof/>
              <w:kern w:val="2"/>
              <w:sz w:val="21"/>
              <w:lang w:eastAsia="zh-CN"/>
            </w:rPr>
          </w:pPr>
          <w:r>
            <w:rPr>
              <w:rFonts w:ascii="宋体" w:eastAsia="宋体" w:hAnsi="宋体" w:cs="宋体" w:hint="eastAsia"/>
              <w:lang w:val="zh-CN"/>
            </w:rPr>
            <w:t>目录</w:t>
          </w:r>
          <w:bookmarkEnd w:id="4"/>
          <w:bookmarkEnd w:id="9"/>
          <w:r w:rsidR="004C426C">
            <w:rPr>
              <w:lang w:eastAsia="zh-CN"/>
            </w:rPr>
            <w:fldChar w:fldCharType="begin"/>
          </w:r>
          <w:r>
            <w:rPr>
              <w:lang w:eastAsia="zh-CN"/>
            </w:rPr>
            <w:instrText xml:space="preserve"> TOC \o "1-3" \h \z \u </w:instrText>
          </w:r>
          <w:r w:rsidR="004C426C">
            <w:rPr>
              <w:lang w:eastAsia="zh-CN"/>
            </w:rPr>
            <w:fldChar w:fldCharType="separate"/>
          </w:r>
          <w:bookmarkStart w:id="10" w:name="OLE_LINK8"/>
        </w:p>
        <w:p w14:paraId="68E194C6" w14:textId="1287C36A" w:rsidR="00053AC4" w:rsidRDefault="00E17BFD">
          <w:pPr>
            <w:pStyle w:val="TOC2"/>
            <w:rPr>
              <w:rFonts w:asciiTheme="minorHAnsi" w:eastAsiaTheme="minorEastAsia" w:hAnsiTheme="minorHAnsi" w:cstheme="minorBidi"/>
              <w:kern w:val="2"/>
              <w:sz w:val="21"/>
              <w:lang w:eastAsia="zh-CN"/>
            </w:rPr>
          </w:pPr>
          <w:hyperlink w:anchor="_Toc514768200" w:history="1">
            <w:r w:rsidR="00053AC4" w:rsidRPr="00BA52E7">
              <w:rPr>
                <w:rStyle w:val="af0"/>
              </w:rPr>
              <w:t>1.1</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cs="宋体" w:hint="eastAsia"/>
                <w:lang w:eastAsia="zh-CN"/>
              </w:rPr>
              <w:t>名词解释</w:t>
            </w:r>
            <w:r w:rsidR="00053AC4">
              <w:rPr>
                <w:webHidden/>
              </w:rPr>
              <w:tab/>
            </w:r>
            <w:r w:rsidR="00053AC4">
              <w:rPr>
                <w:webHidden/>
              </w:rPr>
              <w:fldChar w:fldCharType="begin"/>
            </w:r>
            <w:r w:rsidR="00053AC4">
              <w:rPr>
                <w:webHidden/>
              </w:rPr>
              <w:instrText xml:space="preserve"> PAGEREF _Toc514768200 \h </w:instrText>
            </w:r>
            <w:r w:rsidR="00053AC4">
              <w:rPr>
                <w:webHidden/>
              </w:rPr>
            </w:r>
            <w:r w:rsidR="00053AC4">
              <w:rPr>
                <w:webHidden/>
              </w:rPr>
              <w:fldChar w:fldCharType="separate"/>
            </w:r>
            <w:r w:rsidR="00E566EF">
              <w:rPr>
                <w:webHidden/>
              </w:rPr>
              <w:t>10</w:t>
            </w:r>
            <w:r w:rsidR="00053AC4">
              <w:rPr>
                <w:webHidden/>
              </w:rPr>
              <w:fldChar w:fldCharType="end"/>
            </w:r>
          </w:hyperlink>
        </w:p>
        <w:p w14:paraId="311550D0" w14:textId="6E42F092" w:rsidR="00053AC4" w:rsidRPr="008A4F2C" w:rsidRDefault="00E17BFD" w:rsidP="008A4F2C">
          <w:pPr>
            <w:pStyle w:val="TOC2"/>
            <w:rPr>
              <w:rFonts w:asciiTheme="minorHAnsi" w:eastAsiaTheme="minorEastAsia" w:hAnsiTheme="minorHAnsi" w:cstheme="minorBidi"/>
              <w:kern w:val="2"/>
              <w:sz w:val="21"/>
              <w:lang w:eastAsia="zh-CN"/>
            </w:rPr>
          </w:pPr>
          <w:hyperlink w:anchor="_Toc514768201" w:history="1">
            <w:r w:rsidR="00053AC4" w:rsidRPr="00BA52E7">
              <w:rPr>
                <w:rStyle w:val="af0"/>
              </w:rPr>
              <w:t>1.2</w:t>
            </w:r>
            <w:r w:rsidR="00053AC4">
              <w:rPr>
                <w:rFonts w:asciiTheme="minorHAnsi" w:eastAsiaTheme="minorEastAsia" w:hAnsiTheme="minorHAnsi" w:cstheme="minorBidi"/>
                <w:kern w:val="2"/>
                <w:sz w:val="21"/>
                <w:lang w:eastAsia="zh-CN"/>
              </w:rPr>
              <w:tab/>
            </w:r>
            <w:r w:rsidR="00053AC4" w:rsidRPr="00BA52E7">
              <w:rPr>
                <w:rStyle w:val="af0"/>
                <w:w w:val="105"/>
              </w:rPr>
              <w:t>DDN</w:t>
            </w:r>
            <w:r w:rsidR="00053AC4" w:rsidRPr="00BA52E7">
              <w:rPr>
                <w:rStyle w:val="af0"/>
                <w:rFonts w:asciiTheme="minorEastAsia" w:hAnsiTheme="minorEastAsia" w:hint="eastAsia"/>
                <w:w w:val="105"/>
                <w:lang w:eastAsia="zh-CN"/>
              </w:rPr>
              <w:t>的</w:t>
            </w:r>
            <w:r w:rsidR="00053AC4" w:rsidRPr="00BA52E7">
              <w:rPr>
                <w:rStyle w:val="af0"/>
                <w:w w:val="105"/>
                <w:lang w:eastAsia="zh-CN"/>
              </w:rPr>
              <w:t>Collectd</w:t>
            </w:r>
            <w:r w:rsidR="00053AC4" w:rsidRPr="00BA52E7">
              <w:rPr>
                <w:rStyle w:val="af0"/>
                <w:rFonts w:ascii="宋体" w:eastAsia="宋体" w:hAnsi="宋体" w:cs="宋体" w:hint="eastAsia"/>
                <w:w w:val="105"/>
                <w:lang w:eastAsia="zh-CN"/>
              </w:rPr>
              <w:t>插件</w:t>
            </w:r>
            <w:r w:rsidR="00053AC4">
              <w:rPr>
                <w:webHidden/>
              </w:rPr>
              <w:tab/>
            </w:r>
            <w:r w:rsidR="00053AC4">
              <w:rPr>
                <w:webHidden/>
              </w:rPr>
              <w:fldChar w:fldCharType="begin"/>
            </w:r>
            <w:r w:rsidR="00053AC4">
              <w:rPr>
                <w:webHidden/>
              </w:rPr>
              <w:instrText xml:space="preserve"> PAGEREF _Toc514768201 \h </w:instrText>
            </w:r>
            <w:r w:rsidR="00053AC4">
              <w:rPr>
                <w:webHidden/>
              </w:rPr>
            </w:r>
            <w:r w:rsidR="00053AC4">
              <w:rPr>
                <w:webHidden/>
              </w:rPr>
              <w:fldChar w:fldCharType="separate"/>
            </w:r>
            <w:r w:rsidR="00E566EF">
              <w:rPr>
                <w:webHidden/>
              </w:rPr>
              <w:t>11</w:t>
            </w:r>
            <w:r w:rsidR="00053AC4">
              <w:rPr>
                <w:webHidden/>
              </w:rPr>
              <w:fldChar w:fldCharType="end"/>
            </w:r>
          </w:hyperlink>
        </w:p>
        <w:p w14:paraId="19CA1016" w14:textId="4947AE7C" w:rsidR="00053AC4" w:rsidRDefault="00E17BFD">
          <w:pPr>
            <w:pStyle w:val="TOC2"/>
            <w:rPr>
              <w:rFonts w:asciiTheme="minorHAnsi" w:eastAsiaTheme="minorEastAsia" w:hAnsiTheme="minorHAnsi" w:cstheme="minorBidi"/>
              <w:kern w:val="2"/>
              <w:sz w:val="21"/>
              <w:lang w:eastAsia="zh-CN"/>
            </w:rPr>
          </w:pPr>
          <w:hyperlink w:anchor="_Toc514768203" w:history="1">
            <w:r w:rsidR="00053AC4" w:rsidRPr="00BA52E7">
              <w:rPr>
                <w:rStyle w:val="af0"/>
              </w:rPr>
              <w:t>2.1</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部署服务器</w:t>
            </w:r>
            <w:r w:rsidR="00053AC4">
              <w:rPr>
                <w:webHidden/>
              </w:rPr>
              <w:tab/>
            </w:r>
            <w:r w:rsidR="00053AC4">
              <w:rPr>
                <w:webHidden/>
              </w:rPr>
              <w:fldChar w:fldCharType="begin"/>
            </w:r>
            <w:r w:rsidR="00053AC4">
              <w:rPr>
                <w:webHidden/>
              </w:rPr>
              <w:instrText xml:space="preserve"> PAGEREF _Toc514768203 \h </w:instrText>
            </w:r>
            <w:r w:rsidR="00053AC4">
              <w:rPr>
                <w:webHidden/>
              </w:rPr>
            </w:r>
            <w:r w:rsidR="00053AC4">
              <w:rPr>
                <w:webHidden/>
              </w:rPr>
              <w:fldChar w:fldCharType="separate"/>
            </w:r>
            <w:r w:rsidR="00E566EF">
              <w:rPr>
                <w:webHidden/>
              </w:rPr>
              <w:t>12</w:t>
            </w:r>
            <w:r w:rsidR="00053AC4">
              <w:rPr>
                <w:webHidden/>
              </w:rPr>
              <w:fldChar w:fldCharType="end"/>
            </w:r>
          </w:hyperlink>
        </w:p>
        <w:p w14:paraId="77D7CB45" w14:textId="499E3F61" w:rsidR="00053AC4" w:rsidRDefault="00E17BFD">
          <w:pPr>
            <w:pStyle w:val="TOC2"/>
            <w:rPr>
              <w:rFonts w:asciiTheme="minorHAnsi" w:eastAsiaTheme="minorEastAsia" w:hAnsiTheme="minorHAnsi" w:cstheme="minorBidi"/>
              <w:kern w:val="2"/>
              <w:sz w:val="21"/>
              <w:lang w:eastAsia="zh-CN"/>
            </w:rPr>
          </w:pPr>
          <w:hyperlink w:anchor="_Toc514768204" w:history="1">
            <w:r w:rsidR="00053AC4" w:rsidRPr="00BA52E7">
              <w:rPr>
                <w:rStyle w:val="af0"/>
              </w:rPr>
              <w:t>2.2</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监控服务器</w:t>
            </w:r>
            <w:r w:rsidR="00053AC4">
              <w:rPr>
                <w:webHidden/>
              </w:rPr>
              <w:tab/>
            </w:r>
            <w:r w:rsidR="00053AC4">
              <w:rPr>
                <w:webHidden/>
              </w:rPr>
              <w:fldChar w:fldCharType="begin"/>
            </w:r>
            <w:r w:rsidR="00053AC4">
              <w:rPr>
                <w:webHidden/>
              </w:rPr>
              <w:instrText xml:space="preserve"> PAGEREF _Toc514768204 \h </w:instrText>
            </w:r>
            <w:r w:rsidR="00053AC4">
              <w:rPr>
                <w:webHidden/>
              </w:rPr>
            </w:r>
            <w:r w:rsidR="00053AC4">
              <w:rPr>
                <w:webHidden/>
              </w:rPr>
              <w:fldChar w:fldCharType="separate"/>
            </w:r>
            <w:r w:rsidR="00E566EF">
              <w:rPr>
                <w:webHidden/>
              </w:rPr>
              <w:t>12</w:t>
            </w:r>
            <w:r w:rsidR="00053AC4">
              <w:rPr>
                <w:webHidden/>
              </w:rPr>
              <w:fldChar w:fldCharType="end"/>
            </w:r>
          </w:hyperlink>
        </w:p>
        <w:p w14:paraId="2C9E0782" w14:textId="2C7103F1" w:rsidR="00053AC4" w:rsidRDefault="00E17BFD">
          <w:pPr>
            <w:pStyle w:val="TOC2"/>
            <w:rPr>
              <w:rFonts w:asciiTheme="minorHAnsi" w:eastAsiaTheme="minorEastAsia" w:hAnsiTheme="minorHAnsi" w:cstheme="minorBidi"/>
              <w:kern w:val="2"/>
              <w:sz w:val="21"/>
              <w:lang w:eastAsia="zh-CN"/>
            </w:rPr>
          </w:pPr>
          <w:hyperlink w:anchor="_Toc514768205" w:history="1">
            <w:r w:rsidR="00053AC4" w:rsidRPr="00BA52E7">
              <w:rPr>
                <w:rStyle w:val="af0"/>
              </w:rPr>
              <w:t>2.3</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监控代理节点</w:t>
            </w:r>
            <w:r w:rsidR="00053AC4">
              <w:rPr>
                <w:webHidden/>
              </w:rPr>
              <w:tab/>
            </w:r>
            <w:r w:rsidR="00053AC4">
              <w:rPr>
                <w:webHidden/>
              </w:rPr>
              <w:fldChar w:fldCharType="begin"/>
            </w:r>
            <w:r w:rsidR="00053AC4">
              <w:rPr>
                <w:webHidden/>
              </w:rPr>
              <w:instrText xml:space="preserve"> PAGEREF _Toc514768205 \h </w:instrText>
            </w:r>
            <w:r w:rsidR="00053AC4">
              <w:rPr>
                <w:webHidden/>
              </w:rPr>
            </w:r>
            <w:r w:rsidR="00053AC4">
              <w:rPr>
                <w:webHidden/>
              </w:rPr>
              <w:fldChar w:fldCharType="separate"/>
            </w:r>
            <w:r w:rsidR="00E566EF">
              <w:rPr>
                <w:webHidden/>
              </w:rPr>
              <w:t>12</w:t>
            </w:r>
            <w:r w:rsidR="00053AC4">
              <w:rPr>
                <w:webHidden/>
              </w:rPr>
              <w:fldChar w:fldCharType="end"/>
            </w:r>
          </w:hyperlink>
        </w:p>
        <w:p w14:paraId="4592E05E" w14:textId="54442B21" w:rsidR="00053AC4" w:rsidRPr="008A4F2C" w:rsidRDefault="00E17BFD" w:rsidP="008A4F2C">
          <w:pPr>
            <w:pStyle w:val="TOC2"/>
            <w:rPr>
              <w:rFonts w:asciiTheme="minorHAnsi" w:eastAsiaTheme="minorEastAsia" w:hAnsiTheme="minorHAnsi" w:cstheme="minorBidi"/>
              <w:kern w:val="2"/>
              <w:sz w:val="21"/>
              <w:lang w:eastAsia="zh-CN"/>
            </w:rPr>
          </w:pPr>
          <w:hyperlink w:anchor="_Toc514768206" w:history="1">
            <w:r w:rsidR="00053AC4" w:rsidRPr="00BA52E7">
              <w:rPr>
                <w:rStyle w:val="af0"/>
              </w:rPr>
              <w:t>2.4</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对</w:t>
            </w:r>
            <w:r w:rsidR="00053AC4" w:rsidRPr="00BA52E7">
              <w:rPr>
                <w:rStyle w:val="af0"/>
                <w:rFonts w:asciiTheme="minorEastAsia" w:hAnsiTheme="minorEastAsia"/>
                <w:lang w:eastAsia="zh-CN"/>
              </w:rPr>
              <w:t>SFA</w:t>
            </w:r>
            <w:r w:rsidR="00053AC4" w:rsidRPr="00BA52E7">
              <w:rPr>
                <w:rStyle w:val="af0"/>
                <w:rFonts w:asciiTheme="minorEastAsia" w:hAnsiTheme="minorEastAsia" w:hint="eastAsia"/>
                <w:lang w:eastAsia="zh-CN"/>
              </w:rPr>
              <w:t>的要求</w:t>
            </w:r>
            <w:r w:rsidR="00053AC4">
              <w:rPr>
                <w:webHidden/>
              </w:rPr>
              <w:tab/>
            </w:r>
            <w:r w:rsidR="00053AC4">
              <w:rPr>
                <w:webHidden/>
              </w:rPr>
              <w:fldChar w:fldCharType="begin"/>
            </w:r>
            <w:r w:rsidR="00053AC4">
              <w:rPr>
                <w:webHidden/>
              </w:rPr>
              <w:instrText xml:space="preserve"> PAGEREF _Toc514768206 \h </w:instrText>
            </w:r>
            <w:r w:rsidR="00053AC4">
              <w:rPr>
                <w:webHidden/>
              </w:rPr>
            </w:r>
            <w:r w:rsidR="00053AC4">
              <w:rPr>
                <w:webHidden/>
              </w:rPr>
              <w:fldChar w:fldCharType="separate"/>
            </w:r>
            <w:r w:rsidR="00E566EF">
              <w:rPr>
                <w:webHidden/>
              </w:rPr>
              <w:t>12</w:t>
            </w:r>
            <w:r w:rsidR="00053AC4">
              <w:rPr>
                <w:webHidden/>
              </w:rPr>
              <w:fldChar w:fldCharType="end"/>
            </w:r>
          </w:hyperlink>
        </w:p>
        <w:p w14:paraId="2EB63D55" w14:textId="5528A108" w:rsidR="00053AC4" w:rsidRDefault="00E17BFD">
          <w:pPr>
            <w:pStyle w:val="TOC2"/>
            <w:rPr>
              <w:rFonts w:asciiTheme="minorHAnsi" w:eastAsiaTheme="minorEastAsia" w:hAnsiTheme="minorHAnsi" w:cstheme="minorBidi"/>
              <w:kern w:val="2"/>
              <w:sz w:val="21"/>
              <w:lang w:eastAsia="zh-CN"/>
            </w:rPr>
          </w:pPr>
          <w:hyperlink w:anchor="_Toc514768208" w:history="1">
            <w:r w:rsidR="00053AC4" w:rsidRPr="00BA52E7">
              <w:rPr>
                <w:rStyle w:val="af0"/>
                <w:lang w:eastAsia="zh-CN"/>
              </w:rPr>
              <w:t>3.1</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准备部署服务器</w:t>
            </w:r>
            <w:r w:rsidR="00053AC4">
              <w:rPr>
                <w:webHidden/>
              </w:rPr>
              <w:tab/>
            </w:r>
            <w:r w:rsidR="00053AC4">
              <w:rPr>
                <w:webHidden/>
              </w:rPr>
              <w:fldChar w:fldCharType="begin"/>
            </w:r>
            <w:r w:rsidR="00053AC4">
              <w:rPr>
                <w:webHidden/>
              </w:rPr>
              <w:instrText xml:space="preserve"> PAGEREF _Toc514768208 \h </w:instrText>
            </w:r>
            <w:r w:rsidR="00053AC4">
              <w:rPr>
                <w:webHidden/>
              </w:rPr>
            </w:r>
            <w:r w:rsidR="00053AC4">
              <w:rPr>
                <w:webHidden/>
              </w:rPr>
              <w:fldChar w:fldCharType="separate"/>
            </w:r>
            <w:r w:rsidR="00E566EF">
              <w:rPr>
                <w:webHidden/>
              </w:rPr>
              <w:t>13</w:t>
            </w:r>
            <w:r w:rsidR="00053AC4">
              <w:rPr>
                <w:webHidden/>
              </w:rPr>
              <w:fldChar w:fldCharType="end"/>
            </w:r>
          </w:hyperlink>
        </w:p>
        <w:p w14:paraId="205BAEC9" w14:textId="4199084E" w:rsidR="00053AC4" w:rsidRDefault="00E17BFD">
          <w:pPr>
            <w:pStyle w:val="TOC2"/>
            <w:rPr>
              <w:rFonts w:asciiTheme="minorHAnsi" w:eastAsiaTheme="minorEastAsia" w:hAnsiTheme="minorHAnsi" w:cstheme="minorBidi"/>
              <w:kern w:val="2"/>
              <w:sz w:val="21"/>
              <w:lang w:eastAsia="zh-CN"/>
            </w:rPr>
          </w:pPr>
          <w:hyperlink w:anchor="_Toc514768209" w:history="1">
            <w:r w:rsidR="00053AC4" w:rsidRPr="00BA52E7">
              <w:rPr>
                <w:rStyle w:val="af0"/>
                <w:lang w:eastAsia="zh-CN"/>
              </w:rPr>
              <w:t>3.2</w:t>
            </w:r>
            <w:r w:rsidR="00053AC4">
              <w:rPr>
                <w:rFonts w:asciiTheme="minorHAnsi" w:eastAsiaTheme="minorEastAsia" w:hAnsiTheme="minorHAnsi" w:cstheme="minorBidi"/>
                <w:kern w:val="2"/>
                <w:sz w:val="21"/>
                <w:lang w:eastAsia="zh-CN"/>
              </w:rPr>
              <w:tab/>
            </w:r>
            <w:r w:rsidR="00053AC4" w:rsidRPr="00BA52E7">
              <w:rPr>
                <w:rStyle w:val="af0"/>
                <w:rFonts w:ascii="宋体" w:eastAsia="宋体" w:hAnsi="宋体" w:cs="宋体" w:hint="eastAsia"/>
                <w:lang w:eastAsia="zh-CN"/>
              </w:rPr>
              <w:t>更新配置文件</w:t>
            </w:r>
            <w:r w:rsidR="00053AC4">
              <w:rPr>
                <w:webHidden/>
              </w:rPr>
              <w:tab/>
            </w:r>
            <w:r w:rsidR="00053AC4">
              <w:rPr>
                <w:webHidden/>
              </w:rPr>
              <w:fldChar w:fldCharType="begin"/>
            </w:r>
            <w:r w:rsidR="00053AC4">
              <w:rPr>
                <w:webHidden/>
              </w:rPr>
              <w:instrText xml:space="preserve"> PAGEREF _Toc514768209 \h </w:instrText>
            </w:r>
            <w:r w:rsidR="00053AC4">
              <w:rPr>
                <w:webHidden/>
              </w:rPr>
            </w:r>
            <w:r w:rsidR="00053AC4">
              <w:rPr>
                <w:webHidden/>
              </w:rPr>
              <w:fldChar w:fldCharType="separate"/>
            </w:r>
            <w:r w:rsidR="00E566EF">
              <w:rPr>
                <w:webHidden/>
              </w:rPr>
              <w:t>13</w:t>
            </w:r>
            <w:r w:rsidR="00053AC4">
              <w:rPr>
                <w:webHidden/>
              </w:rPr>
              <w:fldChar w:fldCharType="end"/>
            </w:r>
          </w:hyperlink>
        </w:p>
        <w:p w14:paraId="784D24BD" w14:textId="26A11766" w:rsidR="00053AC4" w:rsidRDefault="00E17BFD">
          <w:pPr>
            <w:pStyle w:val="TOC2"/>
            <w:rPr>
              <w:rFonts w:asciiTheme="minorHAnsi" w:eastAsiaTheme="minorEastAsia" w:hAnsiTheme="minorHAnsi" w:cstheme="minorBidi"/>
              <w:kern w:val="2"/>
              <w:sz w:val="21"/>
              <w:lang w:eastAsia="zh-CN"/>
            </w:rPr>
          </w:pPr>
          <w:hyperlink w:anchor="_Toc514768210" w:history="1">
            <w:r w:rsidR="00053AC4" w:rsidRPr="00BA52E7">
              <w:rPr>
                <w:rStyle w:val="af0"/>
                <w:lang w:val="zh-TW" w:eastAsia="zh-TW"/>
              </w:rPr>
              <w:t>3.3</w:t>
            </w:r>
            <w:r w:rsidR="00053AC4">
              <w:rPr>
                <w:rFonts w:asciiTheme="minorHAnsi" w:eastAsiaTheme="minorEastAsia" w:hAnsiTheme="minorHAnsi" w:cstheme="minorBidi"/>
                <w:kern w:val="2"/>
                <w:sz w:val="21"/>
                <w:lang w:eastAsia="zh-CN"/>
              </w:rPr>
              <w:tab/>
            </w:r>
            <w:r w:rsidR="00053AC4" w:rsidRPr="00BA52E7">
              <w:rPr>
                <w:rStyle w:val="af0"/>
                <w:rFonts w:ascii="宋体" w:eastAsia="宋体" w:hAnsi="宋体" w:cs="宋体" w:hint="eastAsia"/>
                <w:lang w:val="zh-TW" w:eastAsia="zh-TW"/>
              </w:rPr>
              <w:t>在集群上运行安装程序</w:t>
            </w:r>
            <w:r w:rsidR="00053AC4">
              <w:rPr>
                <w:webHidden/>
              </w:rPr>
              <w:tab/>
            </w:r>
            <w:r w:rsidR="00053AC4">
              <w:rPr>
                <w:webHidden/>
              </w:rPr>
              <w:fldChar w:fldCharType="begin"/>
            </w:r>
            <w:r w:rsidR="00053AC4">
              <w:rPr>
                <w:webHidden/>
              </w:rPr>
              <w:instrText xml:space="preserve"> PAGEREF _Toc514768210 \h </w:instrText>
            </w:r>
            <w:r w:rsidR="00053AC4">
              <w:rPr>
                <w:webHidden/>
              </w:rPr>
            </w:r>
            <w:r w:rsidR="00053AC4">
              <w:rPr>
                <w:webHidden/>
              </w:rPr>
              <w:fldChar w:fldCharType="separate"/>
            </w:r>
            <w:r w:rsidR="00E566EF">
              <w:rPr>
                <w:webHidden/>
              </w:rPr>
              <w:t>16</w:t>
            </w:r>
            <w:r w:rsidR="00053AC4">
              <w:rPr>
                <w:webHidden/>
              </w:rPr>
              <w:fldChar w:fldCharType="end"/>
            </w:r>
          </w:hyperlink>
        </w:p>
        <w:p w14:paraId="4287710E" w14:textId="41B8EE90" w:rsidR="00053AC4" w:rsidRPr="008A4F2C" w:rsidRDefault="00E17BFD" w:rsidP="008A4F2C">
          <w:pPr>
            <w:pStyle w:val="TOC2"/>
            <w:rPr>
              <w:rFonts w:asciiTheme="minorHAnsi" w:eastAsiaTheme="minorEastAsia" w:hAnsiTheme="minorHAnsi" w:cstheme="minorBidi"/>
              <w:kern w:val="2"/>
              <w:sz w:val="21"/>
              <w:lang w:eastAsia="zh-CN"/>
            </w:rPr>
          </w:pPr>
          <w:hyperlink w:anchor="_Toc514768211" w:history="1">
            <w:r w:rsidR="00053AC4" w:rsidRPr="00BA52E7">
              <w:rPr>
                <w:rStyle w:val="af0"/>
              </w:rPr>
              <w:t>3.4</w:t>
            </w:r>
            <w:r w:rsidR="00053AC4">
              <w:rPr>
                <w:rFonts w:asciiTheme="minorHAnsi" w:eastAsiaTheme="minorEastAsia" w:hAnsiTheme="minorHAnsi" w:cstheme="minorBidi"/>
                <w:kern w:val="2"/>
                <w:sz w:val="21"/>
                <w:lang w:eastAsia="zh-CN"/>
              </w:rPr>
              <w:tab/>
            </w:r>
            <w:r w:rsidR="00053AC4" w:rsidRPr="00BA52E7">
              <w:rPr>
                <w:rStyle w:val="af0"/>
                <w:rFonts w:ascii="宋体" w:eastAsia="宋体" w:hAnsi="宋体" w:cs="宋体" w:hint="eastAsia"/>
                <w:lang w:val="zh-TW" w:eastAsia="zh-TW"/>
              </w:rPr>
              <w:t>访问监控网络页面</w:t>
            </w:r>
            <w:r w:rsidR="00053AC4">
              <w:rPr>
                <w:webHidden/>
              </w:rPr>
              <w:tab/>
            </w:r>
            <w:r w:rsidR="00053AC4">
              <w:rPr>
                <w:webHidden/>
              </w:rPr>
              <w:fldChar w:fldCharType="begin"/>
            </w:r>
            <w:r w:rsidR="00053AC4">
              <w:rPr>
                <w:webHidden/>
              </w:rPr>
              <w:instrText xml:space="preserve"> PAGEREF _Toc514768211 \h </w:instrText>
            </w:r>
            <w:r w:rsidR="00053AC4">
              <w:rPr>
                <w:webHidden/>
              </w:rPr>
            </w:r>
            <w:r w:rsidR="00053AC4">
              <w:rPr>
                <w:webHidden/>
              </w:rPr>
              <w:fldChar w:fldCharType="separate"/>
            </w:r>
            <w:r w:rsidR="00E566EF">
              <w:rPr>
                <w:webHidden/>
              </w:rPr>
              <w:t>17</w:t>
            </w:r>
            <w:r w:rsidR="00053AC4">
              <w:rPr>
                <w:webHidden/>
              </w:rPr>
              <w:fldChar w:fldCharType="end"/>
            </w:r>
          </w:hyperlink>
        </w:p>
        <w:p w14:paraId="6108EC71" w14:textId="2D5E7CE4" w:rsidR="00053AC4" w:rsidRDefault="00E17BFD">
          <w:pPr>
            <w:pStyle w:val="TOC2"/>
            <w:rPr>
              <w:rFonts w:asciiTheme="minorHAnsi" w:eastAsiaTheme="minorEastAsia" w:hAnsiTheme="minorHAnsi" w:cstheme="minorBidi"/>
              <w:kern w:val="2"/>
              <w:sz w:val="21"/>
              <w:lang w:eastAsia="zh-CN"/>
            </w:rPr>
          </w:pPr>
          <w:hyperlink w:anchor="_Toc514768213" w:history="1">
            <w:r w:rsidR="00053AC4" w:rsidRPr="00BA52E7">
              <w:rPr>
                <w:rStyle w:val="af0"/>
              </w:rPr>
              <w:t>4.1</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集群状态仪表盘</w:t>
            </w:r>
            <w:r w:rsidR="00053AC4">
              <w:rPr>
                <w:webHidden/>
              </w:rPr>
              <w:tab/>
            </w:r>
            <w:r w:rsidR="00053AC4">
              <w:rPr>
                <w:webHidden/>
              </w:rPr>
              <w:fldChar w:fldCharType="begin"/>
            </w:r>
            <w:r w:rsidR="00053AC4">
              <w:rPr>
                <w:webHidden/>
              </w:rPr>
              <w:instrText xml:space="preserve"> PAGEREF _Toc514768213 \h </w:instrText>
            </w:r>
            <w:r w:rsidR="00053AC4">
              <w:rPr>
                <w:webHidden/>
              </w:rPr>
            </w:r>
            <w:r w:rsidR="00053AC4">
              <w:rPr>
                <w:webHidden/>
              </w:rPr>
              <w:fldChar w:fldCharType="separate"/>
            </w:r>
            <w:r w:rsidR="00E566EF">
              <w:rPr>
                <w:webHidden/>
              </w:rPr>
              <w:t>18</w:t>
            </w:r>
            <w:r w:rsidR="00053AC4">
              <w:rPr>
                <w:webHidden/>
              </w:rPr>
              <w:fldChar w:fldCharType="end"/>
            </w:r>
          </w:hyperlink>
        </w:p>
        <w:p w14:paraId="2E639A65" w14:textId="3E05291F" w:rsidR="00053AC4" w:rsidRDefault="00E17BFD">
          <w:pPr>
            <w:pStyle w:val="TOC2"/>
            <w:rPr>
              <w:rFonts w:asciiTheme="minorHAnsi" w:eastAsiaTheme="minorEastAsia" w:hAnsiTheme="minorHAnsi" w:cstheme="minorBidi"/>
              <w:kern w:val="2"/>
              <w:sz w:val="21"/>
              <w:lang w:eastAsia="zh-CN"/>
            </w:rPr>
          </w:pPr>
          <w:hyperlink w:anchor="_Toc514768214" w:history="1">
            <w:r w:rsidR="00053AC4" w:rsidRPr="00BA52E7">
              <w:rPr>
                <w:rStyle w:val="af0"/>
              </w:rPr>
              <w:t>4.2</w:t>
            </w:r>
            <w:r w:rsidR="00053AC4">
              <w:rPr>
                <w:rFonts w:asciiTheme="minorHAnsi" w:eastAsiaTheme="minorEastAsia" w:hAnsiTheme="minorHAnsi" w:cstheme="minorBidi"/>
                <w:kern w:val="2"/>
                <w:sz w:val="21"/>
                <w:lang w:eastAsia="zh-CN"/>
              </w:rPr>
              <w:tab/>
            </w:r>
            <w:r w:rsidR="00053AC4" w:rsidRPr="00BA52E7">
              <w:rPr>
                <w:rStyle w:val="af0"/>
              </w:rPr>
              <w:t>Lustre</w:t>
            </w:r>
            <w:r w:rsidR="00053AC4" w:rsidRPr="00BA52E7">
              <w:rPr>
                <w:rStyle w:val="af0"/>
                <w:rFonts w:asciiTheme="minorEastAsia" w:hAnsiTheme="minorEastAsia" w:hint="eastAsia"/>
                <w:lang w:eastAsia="zh-CN"/>
              </w:rPr>
              <w:t>仪表盘</w:t>
            </w:r>
            <w:r w:rsidR="00053AC4">
              <w:rPr>
                <w:webHidden/>
              </w:rPr>
              <w:tab/>
            </w:r>
            <w:r w:rsidR="00053AC4">
              <w:rPr>
                <w:webHidden/>
              </w:rPr>
              <w:fldChar w:fldCharType="begin"/>
            </w:r>
            <w:r w:rsidR="00053AC4">
              <w:rPr>
                <w:webHidden/>
              </w:rPr>
              <w:instrText xml:space="preserve"> PAGEREF _Toc514768214 \h </w:instrText>
            </w:r>
            <w:r w:rsidR="00053AC4">
              <w:rPr>
                <w:webHidden/>
              </w:rPr>
            </w:r>
            <w:r w:rsidR="00053AC4">
              <w:rPr>
                <w:webHidden/>
              </w:rPr>
              <w:fldChar w:fldCharType="separate"/>
            </w:r>
            <w:r w:rsidR="00E566EF">
              <w:rPr>
                <w:webHidden/>
              </w:rPr>
              <w:t>19</w:t>
            </w:r>
            <w:r w:rsidR="00053AC4">
              <w:rPr>
                <w:webHidden/>
              </w:rPr>
              <w:fldChar w:fldCharType="end"/>
            </w:r>
          </w:hyperlink>
        </w:p>
        <w:p w14:paraId="3E26EB62" w14:textId="39EC9D28" w:rsidR="00053AC4" w:rsidRDefault="00E17BFD">
          <w:pPr>
            <w:pStyle w:val="TOC2"/>
            <w:rPr>
              <w:rFonts w:asciiTheme="minorHAnsi" w:eastAsiaTheme="minorEastAsia" w:hAnsiTheme="minorHAnsi" w:cstheme="minorBidi"/>
              <w:kern w:val="2"/>
              <w:sz w:val="21"/>
              <w:lang w:eastAsia="zh-CN"/>
            </w:rPr>
          </w:pPr>
          <w:hyperlink w:anchor="_Toc514768215" w:history="1">
            <w:r w:rsidR="00053AC4" w:rsidRPr="00BA52E7">
              <w:rPr>
                <w:rStyle w:val="af0"/>
              </w:rPr>
              <w:t>4.3</w:t>
            </w:r>
            <w:r w:rsidR="00053AC4">
              <w:rPr>
                <w:rFonts w:asciiTheme="minorHAnsi" w:eastAsiaTheme="minorEastAsia" w:hAnsiTheme="minorHAnsi" w:cstheme="minorBidi"/>
                <w:kern w:val="2"/>
                <w:sz w:val="21"/>
                <w:lang w:eastAsia="zh-CN"/>
              </w:rPr>
              <w:tab/>
            </w:r>
            <w:r w:rsidR="00053AC4" w:rsidRPr="00BA52E7">
              <w:rPr>
                <w:rStyle w:val="af0"/>
              </w:rPr>
              <w:t>Lustre</w:t>
            </w:r>
            <w:r w:rsidR="00053AC4" w:rsidRPr="00BA52E7">
              <w:rPr>
                <w:rStyle w:val="af0"/>
                <w:lang w:eastAsia="zh-CN"/>
              </w:rPr>
              <w:t xml:space="preserve"> MDS</w:t>
            </w:r>
            <w:r w:rsidR="00053AC4" w:rsidRPr="00BA52E7">
              <w:rPr>
                <w:rStyle w:val="af0"/>
                <w:rFonts w:asciiTheme="minorEastAsia" w:hAnsiTheme="minorEastAsia" w:hint="eastAsia"/>
                <w:lang w:eastAsia="zh-CN"/>
              </w:rPr>
              <w:t>仪表盘</w:t>
            </w:r>
            <w:r w:rsidR="00053AC4">
              <w:rPr>
                <w:webHidden/>
              </w:rPr>
              <w:tab/>
            </w:r>
            <w:r w:rsidR="00053AC4">
              <w:rPr>
                <w:webHidden/>
              </w:rPr>
              <w:fldChar w:fldCharType="begin"/>
            </w:r>
            <w:r w:rsidR="00053AC4">
              <w:rPr>
                <w:webHidden/>
              </w:rPr>
              <w:instrText xml:space="preserve"> PAGEREF _Toc514768215 \h </w:instrText>
            </w:r>
            <w:r w:rsidR="00053AC4">
              <w:rPr>
                <w:webHidden/>
              </w:rPr>
            </w:r>
            <w:r w:rsidR="00053AC4">
              <w:rPr>
                <w:webHidden/>
              </w:rPr>
              <w:fldChar w:fldCharType="separate"/>
            </w:r>
            <w:r w:rsidR="00E566EF">
              <w:rPr>
                <w:webHidden/>
              </w:rPr>
              <w:t>41</w:t>
            </w:r>
            <w:r w:rsidR="00053AC4">
              <w:rPr>
                <w:webHidden/>
              </w:rPr>
              <w:fldChar w:fldCharType="end"/>
            </w:r>
          </w:hyperlink>
        </w:p>
        <w:p w14:paraId="7620EE82" w14:textId="407E73C9" w:rsidR="00053AC4" w:rsidRDefault="00E17BFD">
          <w:pPr>
            <w:pStyle w:val="TOC2"/>
            <w:rPr>
              <w:rFonts w:asciiTheme="minorHAnsi" w:eastAsiaTheme="minorEastAsia" w:hAnsiTheme="minorHAnsi" w:cstheme="minorBidi"/>
              <w:kern w:val="2"/>
              <w:sz w:val="21"/>
              <w:lang w:eastAsia="zh-CN"/>
            </w:rPr>
          </w:pPr>
          <w:hyperlink w:anchor="_Toc514768216" w:history="1">
            <w:r w:rsidR="00053AC4" w:rsidRPr="00BA52E7">
              <w:rPr>
                <w:rStyle w:val="af0"/>
              </w:rPr>
              <w:t>4.4</w:t>
            </w:r>
            <w:r w:rsidR="00053AC4">
              <w:rPr>
                <w:rFonts w:asciiTheme="minorHAnsi" w:eastAsiaTheme="minorEastAsia" w:hAnsiTheme="minorHAnsi" w:cstheme="minorBidi"/>
                <w:kern w:val="2"/>
                <w:sz w:val="21"/>
                <w:lang w:eastAsia="zh-CN"/>
              </w:rPr>
              <w:tab/>
            </w:r>
            <w:r w:rsidR="00053AC4" w:rsidRPr="00BA52E7">
              <w:rPr>
                <w:rStyle w:val="af0"/>
              </w:rPr>
              <w:t>Lustre</w:t>
            </w:r>
            <w:r w:rsidR="00053AC4" w:rsidRPr="00BA52E7">
              <w:rPr>
                <w:rStyle w:val="af0"/>
                <w:lang w:eastAsia="zh-CN"/>
              </w:rPr>
              <w:t xml:space="preserve"> OSS</w:t>
            </w:r>
            <w:r w:rsidR="00053AC4" w:rsidRPr="00BA52E7">
              <w:rPr>
                <w:rStyle w:val="af0"/>
                <w:rFonts w:asciiTheme="minorEastAsia" w:hAnsiTheme="minorEastAsia" w:hint="eastAsia"/>
                <w:lang w:eastAsia="zh-CN"/>
              </w:rPr>
              <w:t>仪表盘</w:t>
            </w:r>
            <w:r w:rsidR="00053AC4">
              <w:rPr>
                <w:webHidden/>
              </w:rPr>
              <w:tab/>
            </w:r>
            <w:r w:rsidR="00053AC4">
              <w:rPr>
                <w:webHidden/>
              </w:rPr>
              <w:fldChar w:fldCharType="begin"/>
            </w:r>
            <w:r w:rsidR="00053AC4">
              <w:rPr>
                <w:webHidden/>
              </w:rPr>
              <w:instrText xml:space="preserve"> PAGEREF _Toc514768216 \h </w:instrText>
            </w:r>
            <w:r w:rsidR="00053AC4">
              <w:rPr>
                <w:webHidden/>
              </w:rPr>
            </w:r>
            <w:r w:rsidR="00053AC4">
              <w:rPr>
                <w:webHidden/>
              </w:rPr>
              <w:fldChar w:fldCharType="separate"/>
            </w:r>
            <w:r w:rsidR="00E566EF">
              <w:rPr>
                <w:webHidden/>
              </w:rPr>
              <w:t>56</w:t>
            </w:r>
            <w:r w:rsidR="00053AC4">
              <w:rPr>
                <w:webHidden/>
              </w:rPr>
              <w:fldChar w:fldCharType="end"/>
            </w:r>
          </w:hyperlink>
        </w:p>
        <w:p w14:paraId="686ADE3F" w14:textId="609D2135" w:rsidR="00053AC4" w:rsidRDefault="00E17BFD">
          <w:pPr>
            <w:pStyle w:val="TOC2"/>
            <w:rPr>
              <w:rFonts w:asciiTheme="minorHAnsi" w:eastAsiaTheme="minorEastAsia" w:hAnsiTheme="minorHAnsi" w:cstheme="minorBidi"/>
              <w:kern w:val="2"/>
              <w:sz w:val="21"/>
              <w:lang w:eastAsia="zh-CN"/>
            </w:rPr>
          </w:pPr>
          <w:hyperlink w:anchor="_Toc514768217" w:history="1">
            <w:r w:rsidR="00053AC4" w:rsidRPr="00BA52E7">
              <w:rPr>
                <w:rStyle w:val="af0"/>
              </w:rPr>
              <w:t>4.5</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服务器仪表盘</w:t>
            </w:r>
            <w:r w:rsidR="00053AC4">
              <w:rPr>
                <w:webHidden/>
              </w:rPr>
              <w:tab/>
            </w:r>
            <w:r w:rsidR="00053AC4">
              <w:rPr>
                <w:webHidden/>
              </w:rPr>
              <w:fldChar w:fldCharType="begin"/>
            </w:r>
            <w:r w:rsidR="00053AC4">
              <w:rPr>
                <w:webHidden/>
              </w:rPr>
              <w:instrText xml:space="preserve"> PAGEREF _Toc514768217 \h </w:instrText>
            </w:r>
            <w:r w:rsidR="00053AC4">
              <w:rPr>
                <w:webHidden/>
              </w:rPr>
            </w:r>
            <w:r w:rsidR="00053AC4">
              <w:rPr>
                <w:webHidden/>
              </w:rPr>
              <w:fldChar w:fldCharType="separate"/>
            </w:r>
            <w:r w:rsidR="00E566EF">
              <w:rPr>
                <w:webHidden/>
              </w:rPr>
              <w:t>71</w:t>
            </w:r>
            <w:r w:rsidR="00053AC4">
              <w:rPr>
                <w:webHidden/>
              </w:rPr>
              <w:fldChar w:fldCharType="end"/>
            </w:r>
          </w:hyperlink>
        </w:p>
        <w:p w14:paraId="66DCFBD0" w14:textId="62B311A7" w:rsidR="00053AC4" w:rsidRDefault="00E17BFD">
          <w:pPr>
            <w:pStyle w:val="TOC2"/>
            <w:rPr>
              <w:rFonts w:asciiTheme="minorHAnsi" w:eastAsiaTheme="minorEastAsia" w:hAnsiTheme="minorHAnsi" w:cstheme="minorBidi"/>
              <w:kern w:val="2"/>
              <w:sz w:val="21"/>
              <w:lang w:eastAsia="zh-CN"/>
            </w:rPr>
          </w:pPr>
          <w:hyperlink w:anchor="_Toc514768218" w:history="1">
            <w:r w:rsidR="00053AC4" w:rsidRPr="00BA52E7">
              <w:rPr>
                <w:rStyle w:val="af0"/>
              </w:rPr>
              <w:t>4.6</w:t>
            </w:r>
            <w:r w:rsidR="00053AC4">
              <w:rPr>
                <w:rFonts w:asciiTheme="minorHAnsi" w:eastAsiaTheme="minorEastAsia" w:hAnsiTheme="minorHAnsi" w:cstheme="minorBidi"/>
                <w:kern w:val="2"/>
                <w:sz w:val="21"/>
                <w:lang w:eastAsia="zh-CN"/>
              </w:rPr>
              <w:tab/>
            </w:r>
            <w:r w:rsidR="00053AC4" w:rsidRPr="00BA52E7">
              <w:rPr>
                <w:rStyle w:val="af0"/>
              </w:rPr>
              <w:t xml:space="preserve">SFA </w:t>
            </w:r>
            <w:r w:rsidR="00053AC4" w:rsidRPr="00BA52E7">
              <w:rPr>
                <w:rStyle w:val="af0"/>
                <w:rFonts w:asciiTheme="minorEastAsia" w:hAnsiTheme="minorEastAsia" w:hint="eastAsia"/>
                <w:lang w:eastAsia="zh-CN"/>
              </w:rPr>
              <w:t>物理磁盘仪表盘</w:t>
            </w:r>
            <w:r w:rsidR="00053AC4">
              <w:rPr>
                <w:webHidden/>
              </w:rPr>
              <w:tab/>
            </w:r>
            <w:r w:rsidR="00053AC4">
              <w:rPr>
                <w:webHidden/>
              </w:rPr>
              <w:fldChar w:fldCharType="begin"/>
            </w:r>
            <w:r w:rsidR="00053AC4">
              <w:rPr>
                <w:webHidden/>
              </w:rPr>
              <w:instrText xml:space="preserve"> PAGEREF _Toc514768218 \h </w:instrText>
            </w:r>
            <w:r w:rsidR="00053AC4">
              <w:rPr>
                <w:webHidden/>
              </w:rPr>
            </w:r>
            <w:r w:rsidR="00053AC4">
              <w:rPr>
                <w:webHidden/>
              </w:rPr>
              <w:fldChar w:fldCharType="separate"/>
            </w:r>
            <w:r w:rsidR="00E566EF">
              <w:rPr>
                <w:webHidden/>
              </w:rPr>
              <w:t>76</w:t>
            </w:r>
            <w:r w:rsidR="00053AC4">
              <w:rPr>
                <w:webHidden/>
              </w:rPr>
              <w:fldChar w:fldCharType="end"/>
            </w:r>
          </w:hyperlink>
        </w:p>
        <w:p w14:paraId="46B54E1A" w14:textId="0F352686" w:rsidR="00053AC4" w:rsidRPr="008A4F2C" w:rsidRDefault="00E17BFD" w:rsidP="008A4F2C">
          <w:pPr>
            <w:pStyle w:val="TOC2"/>
            <w:rPr>
              <w:rFonts w:asciiTheme="minorHAnsi" w:eastAsiaTheme="minorEastAsia" w:hAnsiTheme="minorHAnsi" w:cstheme="minorBidi"/>
              <w:kern w:val="2"/>
              <w:sz w:val="21"/>
              <w:lang w:eastAsia="zh-CN"/>
            </w:rPr>
          </w:pPr>
          <w:hyperlink w:anchor="_Toc514768219" w:history="1">
            <w:r w:rsidR="00053AC4" w:rsidRPr="00BA52E7">
              <w:rPr>
                <w:rStyle w:val="af0"/>
              </w:rPr>
              <w:t>4.7</w:t>
            </w:r>
            <w:r w:rsidR="00053AC4">
              <w:rPr>
                <w:rFonts w:asciiTheme="minorHAnsi" w:eastAsiaTheme="minorEastAsia" w:hAnsiTheme="minorHAnsi" w:cstheme="minorBidi"/>
                <w:kern w:val="2"/>
                <w:sz w:val="21"/>
                <w:lang w:eastAsia="zh-CN"/>
              </w:rPr>
              <w:tab/>
            </w:r>
            <w:r w:rsidR="00053AC4" w:rsidRPr="00BA52E7">
              <w:rPr>
                <w:rStyle w:val="af0"/>
              </w:rPr>
              <w:t>SFA</w:t>
            </w:r>
            <w:r w:rsidR="00053AC4" w:rsidRPr="00BA52E7">
              <w:rPr>
                <w:rStyle w:val="af0"/>
                <w:rFonts w:asciiTheme="minorEastAsia" w:hAnsiTheme="minorEastAsia" w:hint="eastAsia"/>
                <w:lang w:eastAsia="zh-CN"/>
              </w:rPr>
              <w:t>虚拟磁盘表盘</w:t>
            </w:r>
            <w:r w:rsidR="00053AC4">
              <w:rPr>
                <w:webHidden/>
              </w:rPr>
              <w:tab/>
            </w:r>
            <w:r w:rsidR="00053AC4">
              <w:rPr>
                <w:webHidden/>
              </w:rPr>
              <w:fldChar w:fldCharType="begin"/>
            </w:r>
            <w:r w:rsidR="00053AC4">
              <w:rPr>
                <w:webHidden/>
              </w:rPr>
              <w:instrText xml:space="preserve"> PAGEREF _Toc514768219 \h </w:instrText>
            </w:r>
            <w:r w:rsidR="00053AC4">
              <w:rPr>
                <w:webHidden/>
              </w:rPr>
            </w:r>
            <w:r w:rsidR="00053AC4">
              <w:rPr>
                <w:webHidden/>
              </w:rPr>
              <w:fldChar w:fldCharType="separate"/>
            </w:r>
            <w:r w:rsidR="00E566EF">
              <w:rPr>
                <w:webHidden/>
              </w:rPr>
              <w:t>79</w:t>
            </w:r>
            <w:r w:rsidR="00053AC4">
              <w:rPr>
                <w:webHidden/>
              </w:rPr>
              <w:fldChar w:fldCharType="end"/>
            </w:r>
          </w:hyperlink>
        </w:p>
        <w:p w14:paraId="348218BB" w14:textId="70A805EE" w:rsidR="00053AC4" w:rsidRDefault="00E17BFD">
          <w:pPr>
            <w:pStyle w:val="TOC2"/>
            <w:rPr>
              <w:rFonts w:asciiTheme="minorHAnsi" w:eastAsiaTheme="minorEastAsia" w:hAnsiTheme="minorHAnsi" w:cstheme="minorBidi"/>
              <w:kern w:val="2"/>
              <w:sz w:val="21"/>
              <w:lang w:eastAsia="zh-CN"/>
            </w:rPr>
          </w:pPr>
          <w:hyperlink w:anchor="_Toc514768221" w:history="1">
            <w:r w:rsidR="00053AC4" w:rsidRPr="00BA52E7">
              <w:rPr>
                <w:rStyle w:val="af0"/>
                <w:lang w:eastAsia="zh-CN"/>
              </w:rPr>
              <w:t>5.1</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在代理节点安装插件</w:t>
            </w:r>
            <w:r w:rsidR="00053AC4">
              <w:rPr>
                <w:webHidden/>
              </w:rPr>
              <w:tab/>
            </w:r>
            <w:r w:rsidR="00053AC4">
              <w:rPr>
                <w:webHidden/>
              </w:rPr>
              <w:fldChar w:fldCharType="begin"/>
            </w:r>
            <w:r w:rsidR="00053AC4">
              <w:rPr>
                <w:webHidden/>
              </w:rPr>
              <w:instrText xml:space="preserve"> PAGEREF _Toc514768221 \h </w:instrText>
            </w:r>
            <w:r w:rsidR="00053AC4">
              <w:rPr>
                <w:webHidden/>
              </w:rPr>
            </w:r>
            <w:r w:rsidR="00053AC4">
              <w:rPr>
                <w:webHidden/>
              </w:rPr>
              <w:fldChar w:fldCharType="separate"/>
            </w:r>
            <w:r w:rsidR="00E566EF">
              <w:rPr>
                <w:webHidden/>
              </w:rPr>
              <w:t>82</w:t>
            </w:r>
            <w:r w:rsidR="00053AC4">
              <w:rPr>
                <w:webHidden/>
              </w:rPr>
              <w:fldChar w:fldCharType="end"/>
            </w:r>
          </w:hyperlink>
        </w:p>
        <w:p w14:paraId="7DFB9D3D" w14:textId="5E02CC66" w:rsidR="00053AC4" w:rsidRDefault="00E17BFD">
          <w:pPr>
            <w:pStyle w:val="TOC2"/>
            <w:rPr>
              <w:rFonts w:asciiTheme="minorHAnsi" w:eastAsiaTheme="minorEastAsia" w:hAnsiTheme="minorHAnsi" w:cstheme="minorBidi"/>
              <w:kern w:val="2"/>
              <w:sz w:val="21"/>
              <w:lang w:eastAsia="zh-CN"/>
            </w:rPr>
          </w:pPr>
          <w:hyperlink w:anchor="_Toc514768222" w:history="1">
            <w:r w:rsidR="00053AC4" w:rsidRPr="00BA52E7">
              <w:rPr>
                <w:rStyle w:val="af0"/>
                <w:lang w:eastAsia="zh-CN"/>
              </w:rPr>
              <w:t>5.2</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在代理节点更新配置文件</w:t>
            </w:r>
            <w:r w:rsidR="00053AC4">
              <w:rPr>
                <w:webHidden/>
              </w:rPr>
              <w:tab/>
            </w:r>
            <w:r w:rsidR="00053AC4">
              <w:rPr>
                <w:webHidden/>
              </w:rPr>
              <w:fldChar w:fldCharType="begin"/>
            </w:r>
            <w:r w:rsidR="00053AC4">
              <w:rPr>
                <w:webHidden/>
              </w:rPr>
              <w:instrText xml:space="preserve"> PAGEREF _Toc514768222 \h </w:instrText>
            </w:r>
            <w:r w:rsidR="00053AC4">
              <w:rPr>
                <w:webHidden/>
              </w:rPr>
            </w:r>
            <w:r w:rsidR="00053AC4">
              <w:rPr>
                <w:webHidden/>
              </w:rPr>
              <w:fldChar w:fldCharType="separate"/>
            </w:r>
            <w:r w:rsidR="00E566EF">
              <w:rPr>
                <w:webHidden/>
              </w:rPr>
              <w:t>82</w:t>
            </w:r>
            <w:r w:rsidR="00053AC4">
              <w:rPr>
                <w:webHidden/>
              </w:rPr>
              <w:fldChar w:fldCharType="end"/>
            </w:r>
          </w:hyperlink>
        </w:p>
        <w:p w14:paraId="38CC2F29" w14:textId="07638691" w:rsidR="005230AE" w:rsidRPr="008A4F2C" w:rsidRDefault="00E17BFD" w:rsidP="008A4F2C">
          <w:pPr>
            <w:pStyle w:val="TOC2"/>
            <w:rPr>
              <w:rFonts w:asciiTheme="minorHAnsi" w:eastAsiaTheme="minorEastAsia" w:hAnsiTheme="minorHAnsi" w:cstheme="minorBidi"/>
              <w:kern w:val="2"/>
              <w:sz w:val="21"/>
              <w:lang w:eastAsia="zh-CN"/>
            </w:rPr>
          </w:pPr>
          <w:hyperlink w:anchor="_Toc514768223" w:history="1">
            <w:r w:rsidR="00053AC4" w:rsidRPr="00BA52E7">
              <w:rPr>
                <w:rStyle w:val="af0"/>
                <w:lang w:eastAsia="zh-CN"/>
              </w:rPr>
              <w:t>5.3</w:t>
            </w:r>
            <w:r w:rsidR="00053AC4">
              <w:rPr>
                <w:rFonts w:asciiTheme="minorHAnsi" w:eastAsiaTheme="minorEastAsia" w:hAnsiTheme="minorHAnsi" w:cstheme="minorBidi"/>
                <w:kern w:val="2"/>
                <w:sz w:val="21"/>
                <w:lang w:eastAsia="zh-CN"/>
              </w:rPr>
              <w:tab/>
            </w:r>
            <w:r w:rsidR="00053AC4" w:rsidRPr="00BA52E7">
              <w:rPr>
                <w:rStyle w:val="af0"/>
                <w:rFonts w:asciiTheme="minorEastAsia" w:hAnsiTheme="minorEastAsia" w:hint="eastAsia"/>
                <w:lang w:eastAsia="zh-CN"/>
              </w:rPr>
              <w:t>进行压力测试</w:t>
            </w:r>
            <w:r w:rsidR="00053AC4">
              <w:rPr>
                <w:webHidden/>
              </w:rPr>
              <w:tab/>
            </w:r>
            <w:r w:rsidR="00053AC4">
              <w:rPr>
                <w:webHidden/>
              </w:rPr>
              <w:fldChar w:fldCharType="begin"/>
            </w:r>
            <w:r w:rsidR="00053AC4">
              <w:rPr>
                <w:webHidden/>
              </w:rPr>
              <w:instrText xml:space="preserve"> PAGEREF _Toc514768223 \h </w:instrText>
            </w:r>
            <w:r w:rsidR="00053AC4">
              <w:rPr>
                <w:webHidden/>
              </w:rPr>
            </w:r>
            <w:r w:rsidR="00053AC4">
              <w:rPr>
                <w:webHidden/>
              </w:rPr>
              <w:fldChar w:fldCharType="separate"/>
            </w:r>
            <w:r w:rsidR="00E566EF">
              <w:rPr>
                <w:webHidden/>
              </w:rPr>
              <w:t>83</w:t>
            </w:r>
            <w:r w:rsidR="00053AC4">
              <w:rPr>
                <w:webHidden/>
              </w:rPr>
              <w:fldChar w:fldCharType="end"/>
            </w:r>
          </w:hyperlink>
          <w:bookmarkEnd w:id="10"/>
          <w:r w:rsidR="004C426C">
            <w:rPr>
              <w:lang w:eastAsia="zh-CN"/>
            </w:rPr>
            <w:fldChar w:fldCharType="end"/>
          </w:r>
        </w:p>
      </w:sdtContent>
    </w:sdt>
    <w:p w14:paraId="0C3A176E" w14:textId="77777777" w:rsidR="002E2C1B" w:rsidRPr="007B2724" w:rsidRDefault="007B2724" w:rsidP="007D7ECE">
      <w:pPr>
        <w:pStyle w:val="TOC"/>
        <w:outlineLvl w:val="2"/>
        <w:rPr>
          <w:rFonts w:eastAsiaTheme="minorEastAsia"/>
          <w:lang w:eastAsia="zh-CN"/>
        </w:rPr>
      </w:pPr>
      <w:bookmarkStart w:id="11" w:name="_Toc501360349"/>
      <w:bookmarkStart w:id="12" w:name="_Toc514768198"/>
      <w:r>
        <w:rPr>
          <w:rFonts w:asciiTheme="minorEastAsia" w:eastAsiaTheme="minorEastAsia" w:hAnsiTheme="minorEastAsia" w:hint="eastAsia"/>
          <w:lang w:eastAsia="zh-CN"/>
        </w:rPr>
        <w:lastRenderedPageBreak/>
        <w:t>图片列表</w:t>
      </w:r>
      <w:bookmarkEnd w:id="11"/>
      <w:bookmarkEnd w:id="12"/>
    </w:p>
    <w:p w14:paraId="4986CBC6" w14:textId="555A7388" w:rsidR="00E566EF" w:rsidRDefault="004C426C">
      <w:pPr>
        <w:pStyle w:val="affff2"/>
        <w:tabs>
          <w:tab w:val="right" w:leader="dot" w:pos="9350"/>
        </w:tabs>
        <w:rPr>
          <w:rFonts w:asciiTheme="minorHAnsi" w:hAnsiTheme="minorHAnsi" w:cstheme="minorBidi"/>
          <w:noProof/>
          <w:kern w:val="2"/>
          <w:sz w:val="21"/>
          <w:szCs w:val="22"/>
          <w:lang w:eastAsia="zh-CN"/>
        </w:rPr>
      </w:pPr>
      <w:r w:rsidRPr="00A83CFE">
        <w:fldChar w:fldCharType="begin"/>
      </w:r>
      <w:r w:rsidR="002E2C1B" w:rsidRPr="00A83CFE">
        <w:instrText xml:space="preserve"> TOC \h \z \c "Figure" </w:instrText>
      </w:r>
      <w:r w:rsidRPr="00A83CFE">
        <w:fldChar w:fldCharType="separate"/>
      </w:r>
      <w:hyperlink w:anchor="_Toc12263040" w:history="1">
        <w:r w:rsidR="00E566EF" w:rsidRPr="00FD24A0">
          <w:rPr>
            <w:rStyle w:val="af0"/>
            <w:noProof/>
          </w:rPr>
          <w:t>图</w:t>
        </w:r>
        <w:r w:rsidR="00E566EF" w:rsidRPr="00FD24A0">
          <w:rPr>
            <w:rStyle w:val="af0"/>
            <w:noProof/>
          </w:rPr>
          <w:t>1: Grafana</w:t>
        </w:r>
        <w:r w:rsidR="00E566EF" w:rsidRPr="00FD24A0">
          <w:rPr>
            <w:rStyle w:val="af0"/>
            <w:noProof/>
            <w:lang w:eastAsia="zh-CN"/>
          </w:rPr>
          <w:t>登陆界面</w:t>
        </w:r>
        <w:r w:rsidR="00E566EF">
          <w:rPr>
            <w:noProof/>
            <w:webHidden/>
          </w:rPr>
          <w:tab/>
        </w:r>
        <w:r w:rsidR="00E566EF">
          <w:rPr>
            <w:noProof/>
            <w:webHidden/>
          </w:rPr>
          <w:fldChar w:fldCharType="begin"/>
        </w:r>
        <w:r w:rsidR="00E566EF">
          <w:rPr>
            <w:noProof/>
            <w:webHidden/>
          </w:rPr>
          <w:instrText xml:space="preserve"> PAGEREF _Toc12263040 \h </w:instrText>
        </w:r>
        <w:r w:rsidR="00E566EF">
          <w:rPr>
            <w:noProof/>
            <w:webHidden/>
          </w:rPr>
        </w:r>
        <w:r w:rsidR="00E566EF">
          <w:rPr>
            <w:noProof/>
            <w:webHidden/>
          </w:rPr>
          <w:fldChar w:fldCharType="separate"/>
        </w:r>
        <w:r w:rsidR="00E566EF">
          <w:rPr>
            <w:noProof/>
            <w:webHidden/>
          </w:rPr>
          <w:t>17</w:t>
        </w:r>
        <w:r w:rsidR="00E566EF">
          <w:rPr>
            <w:noProof/>
            <w:webHidden/>
          </w:rPr>
          <w:fldChar w:fldCharType="end"/>
        </w:r>
      </w:hyperlink>
    </w:p>
    <w:p w14:paraId="534438B4" w14:textId="317BB5B8"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41" w:history="1">
        <w:r w:rsidR="00E566EF" w:rsidRPr="00FD24A0">
          <w:rPr>
            <w:rStyle w:val="af0"/>
            <w:noProof/>
            <w:lang w:eastAsia="zh-CN"/>
          </w:rPr>
          <w:t>图</w:t>
        </w:r>
        <w:r w:rsidR="00E566EF" w:rsidRPr="00FD24A0">
          <w:rPr>
            <w:rStyle w:val="af0"/>
            <w:noProof/>
          </w:rPr>
          <w:t>2</w:t>
        </w:r>
        <w:r w:rsidR="00E566EF" w:rsidRPr="00FD24A0">
          <w:rPr>
            <w:rStyle w:val="af0"/>
            <w:noProof/>
          </w:rPr>
          <w:t>：</w:t>
        </w:r>
        <w:r w:rsidR="00E566EF" w:rsidRPr="00FD24A0">
          <w:rPr>
            <w:rStyle w:val="af0"/>
            <w:noProof/>
            <w:lang w:eastAsia="zh-CN"/>
          </w:rPr>
          <w:t>主仪表盘</w:t>
        </w:r>
        <w:r w:rsidR="00E566EF">
          <w:rPr>
            <w:noProof/>
            <w:webHidden/>
          </w:rPr>
          <w:tab/>
        </w:r>
        <w:r w:rsidR="00E566EF">
          <w:rPr>
            <w:noProof/>
            <w:webHidden/>
          </w:rPr>
          <w:fldChar w:fldCharType="begin"/>
        </w:r>
        <w:r w:rsidR="00E566EF">
          <w:rPr>
            <w:noProof/>
            <w:webHidden/>
          </w:rPr>
          <w:instrText xml:space="preserve"> PAGEREF _Toc12263041 \h </w:instrText>
        </w:r>
        <w:r w:rsidR="00E566EF">
          <w:rPr>
            <w:noProof/>
            <w:webHidden/>
          </w:rPr>
        </w:r>
        <w:r w:rsidR="00E566EF">
          <w:rPr>
            <w:noProof/>
            <w:webHidden/>
          </w:rPr>
          <w:fldChar w:fldCharType="separate"/>
        </w:r>
        <w:r w:rsidR="00E566EF">
          <w:rPr>
            <w:noProof/>
            <w:webHidden/>
          </w:rPr>
          <w:t>18</w:t>
        </w:r>
        <w:r w:rsidR="00E566EF">
          <w:rPr>
            <w:noProof/>
            <w:webHidden/>
          </w:rPr>
          <w:fldChar w:fldCharType="end"/>
        </w:r>
      </w:hyperlink>
    </w:p>
    <w:p w14:paraId="7B40400E" w14:textId="06A054F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42" w:history="1">
        <w:r w:rsidR="00E566EF" w:rsidRPr="00FD24A0">
          <w:rPr>
            <w:rStyle w:val="af0"/>
            <w:noProof/>
            <w:lang w:eastAsia="zh-CN"/>
          </w:rPr>
          <w:t>图</w:t>
        </w:r>
        <w:r w:rsidR="00E566EF" w:rsidRPr="00FD24A0">
          <w:rPr>
            <w:rStyle w:val="af0"/>
            <w:noProof/>
          </w:rPr>
          <w:t>3</w:t>
        </w:r>
        <w:r w:rsidR="00E566EF" w:rsidRPr="00FD24A0">
          <w:rPr>
            <w:rStyle w:val="af0"/>
            <w:noProof/>
          </w:rPr>
          <w:t>：</w:t>
        </w:r>
        <w:r w:rsidR="00E566EF" w:rsidRPr="00FD24A0">
          <w:rPr>
            <w:rStyle w:val="af0"/>
            <w:noProof/>
            <w:lang w:eastAsia="zh-CN"/>
          </w:rPr>
          <w:t>集群状态仪表盘</w:t>
        </w:r>
        <w:r w:rsidR="00E566EF">
          <w:rPr>
            <w:noProof/>
            <w:webHidden/>
          </w:rPr>
          <w:tab/>
        </w:r>
        <w:r w:rsidR="00E566EF">
          <w:rPr>
            <w:noProof/>
            <w:webHidden/>
          </w:rPr>
          <w:fldChar w:fldCharType="begin"/>
        </w:r>
        <w:r w:rsidR="00E566EF">
          <w:rPr>
            <w:noProof/>
            <w:webHidden/>
          </w:rPr>
          <w:instrText xml:space="preserve"> PAGEREF _Toc12263042 \h </w:instrText>
        </w:r>
        <w:r w:rsidR="00E566EF">
          <w:rPr>
            <w:noProof/>
            <w:webHidden/>
          </w:rPr>
        </w:r>
        <w:r w:rsidR="00E566EF">
          <w:rPr>
            <w:noProof/>
            <w:webHidden/>
          </w:rPr>
          <w:fldChar w:fldCharType="separate"/>
        </w:r>
        <w:r w:rsidR="00E566EF">
          <w:rPr>
            <w:noProof/>
            <w:webHidden/>
          </w:rPr>
          <w:t>19</w:t>
        </w:r>
        <w:r w:rsidR="00E566EF">
          <w:rPr>
            <w:noProof/>
            <w:webHidden/>
          </w:rPr>
          <w:fldChar w:fldCharType="end"/>
        </w:r>
      </w:hyperlink>
    </w:p>
    <w:p w14:paraId="6AE66427" w14:textId="01A61E36"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43" w:history="1">
        <w:r w:rsidR="00E566EF" w:rsidRPr="00FD24A0">
          <w:rPr>
            <w:rStyle w:val="af0"/>
            <w:noProof/>
            <w:lang w:eastAsia="zh-CN"/>
          </w:rPr>
          <w:t>图</w:t>
        </w:r>
        <w:r w:rsidR="00E566EF" w:rsidRPr="00FD24A0">
          <w:rPr>
            <w:rStyle w:val="af0"/>
            <w:noProof/>
          </w:rPr>
          <w:t>4</w:t>
        </w:r>
        <w:r w:rsidR="00E566EF" w:rsidRPr="00FD24A0">
          <w:rPr>
            <w:rStyle w:val="af0"/>
            <w:noProof/>
          </w:rPr>
          <w:t>：</w:t>
        </w:r>
        <w:r w:rsidR="00E566EF" w:rsidRPr="00FD24A0">
          <w:rPr>
            <w:rStyle w:val="af0"/>
            <w:noProof/>
            <w:lang w:eastAsia="zh-CN"/>
          </w:rPr>
          <w:t>Lustre</w:t>
        </w:r>
        <w:r w:rsidR="00E566EF" w:rsidRPr="00FD24A0">
          <w:rPr>
            <w:rStyle w:val="af0"/>
            <w:noProof/>
            <w:lang w:eastAsia="zh-CN"/>
          </w:rPr>
          <w:t>仪表盘</w:t>
        </w:r>
        <w:r w:rsidR="00E566EF">
          <w:rPr>
            <w:noProof/>
            <w:webHidden/>
          </w:rPr>
          <w:tab/>
        </w:r>
        <w:r w:rsidR="00E566EF">
          <w:rPr>
            <w:noProof/>
            <w:webHidden/>
          </w:rPr>
          <w:fldChar w:fldCharType="begin"/>
        </w:r>
        <w:r w:rsidR="00E566EF">
          <w:rPr>
            <w:noProof/>
            <w:webHidden/>
          </w:rPr>
          <w:instrText xml:space="preserve"> PAGEREF _Toc12263043 \h </w:instrText>
        </w:r>
        <w:r w:rsidR="00E566EF">
          <w:rPr>
            <w:noProof/>
            <w:webHidden/>
          </w:rPr>
        </w:r>
        <w:r w:rsidR="00E566EF">
          <w:rPr>
            <w:noProof/>
            <w:webHidden/>
          </w:rPr>
          <w:fldChar w:fldCharType="separate"/>
        </w:r>
        <w:r w:rsidR="00E566EF">
          <w:rPr>
            <w:noProof/>
            <w:webHidden/>
          </w:rPr>
          <w:t>19</w:t>
        </w:r>
        <w:r w:rsidR="00E566EF">
          <w:rPr>
            <w:noProof/>
            <w:webHidden/>
          </w:rPr>
          <w:fldChar w:fldCharType="end"/>
        </w:r>
      </w:hyperlink>
    </w:p>
    <w:p w14:paraId="239D0ACE" w14:textId="4431B02B"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44" w:history="1">
        <w:r w:rsidR="00E566EF" w:rsidRPr="00FD24A0">
          <w:rPr>
            <w:rStyle w:val="af0"/>
            <w:noProof/>
          </w:rPr>
          <w:t>图</w:t>
        </w:r>
        <w:r w:rsidR="00E566EF" w:rsidRPr="00FD24A0">
          <w:rPr>
            <w:rStyle w:val="af0"/>
            <w:noProof/>
          </w:rPr>
          <w:t>5</w:t>
        </w:r>
        <w:r w:rsidR="00E566EF" w:rsidRPr="00FD24A0">
          <w:rPr>
            <w:rStyle w:val="af0"/>
            <w:noProof/>
            <w:lang w:eastAsia="zh-CN"/>
          </w:rPr>
          <w:t>: Lustre</w:t>
        </w:r>
        <w:r w:rsidR="00E566EF" w:rsidRPr="00FD24A0">
          <w:rPr>
            <w:rStyle w:val="af0"/>
            <w:noProof/>
          </w:rPr>
          <w:t>系统总剩余容量面板</w:t>
        </w:r>
        <w:r w:rsidR="00E566EF">
          <w:rPr>
            <w:noProof/>
            <w:webHidden/>
          </w:rPr>
          <w:tab/>
        </w:r>
        <w:r w:rsidR="00E566EF">
          <w:rPr>
            <w:noProof/>
            <w:webHidden/>
          </w:rPr>
          <w:fldChar w:fldCharType="begin"/>
        </w:r>
        <w:r w:rsidR="00E566EF">
          <w:rPr>
            <w:noProof/>
            <w:webHidden/>
          </w:rPr>
          <w:instrText xml:space="preserve"> PAGEREF _Toc12263044 \h </w:instrText>
        </w:r>
        <w:r w:rsidR="00E566EF">
          <w:rPr>
            <w:noProof/>
            <w:webHidden/>
          </w:rPr>
        </w:r>
        <w:r w:rsidR="00E566EF">
          <w:rPr>
            <w:noProof/>
            <w:webHidden/>
          </w:rPr>
          <w:fldChar w:fldCharType="separate"/>
        </w:r>
        <w:r w:rsidR="00E566EF">
          <w:rPr>
            <w:noProof/>
            <w:webHidden/>
          </w:rPr>
          <w:t>20</w:t>
        </w:r>
        <w:r w:rsidR="00E566EF">
          <w:rPr>
            <w:noProof/>
            <w:webHidden/>
          </w:rPr>
          <w:fldChar w:fldCharType="end"/>
        </w:r>
      </w:hyperlink>
    </w:p>
    <w:p w14:paraId="5AB44432" w14:textId="79815818"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45" w:history="1">
        <w:r w:rsidR="00E566EF" w:rsidRPr="00FD24A0">
          <w:rPr>
            <w:rStyle w:val="af0"/>
            <w:noProof/>
            <w:lang w:eastAsia="zh-CN"/>
          </w:rPr>
          <w:t>图</w:t>
        </w:r>
        <w:r w:rsidR="00E566EF" w:rsidRPr="00FD24A0">
          <w:rPr>
            <w:rStyle w:val="af0"/>
            <w:noProof/>
          </w:rPr>
          <w:t>6</w:t>
        </w:r>
        <w:r w:rsidR="00E566EF" w:rsidRPr="00FD24A0">
          <w:rPr>
            <w:rStyle w:val="af0"/>
            <w:noProof/>
            <w:lang w:eastAsia="zh-CN"/>
          </w:rPr>
          <w:t>: Lustre</w:t>
        </w:r>
        <w:r w:rsidR="00E566EF" w:rsidRPr="00FD24A0">
          <w:rPr>
            <w:rStyle w:val="af0"/>
            <w:noProof/>
            <w:lang w:eastAsia="zh-CN"/>
          </w:rPr>
          <w:t>文件系统已使用总容量</w:t>
        </w:r>
        <w:r w:rsidR="00E566EF" w:rsidRPr="00FD24A0">
          <w:rPr>
            <w:rStyle w:val="af0"/>
            <w:noProof/>
          </w:rPr>
          <w:t>面板</w:t>
        </w:r>
        <w:r w:rsidR="00E566EF">
          <w:rPr>
            <w:noProof/>
            <w:webHidden/>
          </w:rPr>
          <w:tab/>
        </w:r>
        <w:r w:rsidR="00E566EF">
          <w:rPr>
            <w:noProof/>
            <w:webHidden/>
          </w:rPr>
          <w:fldChar w:fldCharType="begin"/>
        </w:r>
        <w:r w:rsidR="00E566EF">
          <w:rPr>
            <w:noProof/>
            <w:webHidden/>
          </w:rPr>
          <w:instrText xml:space="preserve"> PAGEREF _Toc12263045 \h </w:instrText>
        </w:r>
        <w:r w:rsidR="00E566EF">
          <w:rPr>
            <w:noProof/>
            <w:webHidden/>
          </w:rPr>
        </w:r>
        <w:r w:rsidR="00E566EF">
          <w:rPr>
            <w:noProof/>
            <w:webHidden/>
          </w:rPr>
          <w:fldChar w:fldCharType="separate"/>
        </w:r>
        <w:r w:rsidR="00E566EF">
          <w:rPr>
            <w:noProof/>
            <w:webHidden/>
          </w:rPr>
          <w:t>20</w:t>
        </w:r>
        <w:r w:rsidR="00E566EF">
          <w:rPr>
            <w:noProof/>
            <w:webHidden/>
          </w:rPr>
          <w:fldChar w:fldCharType="end"/>
        </w:r>
      </w:hyperlink>
    </w:p>
    <w:p w14:paraId="50A91751" w14:textId="27BACCEE"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46" w:history="1">
        <w:r w:rsidR="00E566EF" w:rsidRPr="00FD24A0">
          <w:rPr>
            <w:rStyle w:val="af0"/>
            <w:noProof/>
          </w:rPr>
          <w:t>图</w:t>
        </w:r>
        <w:r w:rsidR="00E566EF" w:rsidRPr="00FD24A0">
          <w:rPr>
            <w:rStyle w:val="af0"/>
            <w:noProof/>
          </w:rPr>
          <w:t>7</w:t>
        </w:r>
        <w:r w:rsidR="00E566EF" w:rsidRPr="00FD24A0">
          <w:rPr>
            <w:rStyle w:val="af0"/>
            <w:noProof/>
            <w:lang w:eastAsia="zh-CN"/>
          </w:rPr>
          <w:t>: Lustre</w:t>
        </w:r>
        <w:r w:rsidR="00E566EF" w:rsidRPr="00FD24A0">
          <w:rPr>
            <w:rStyle w:val="af0"/>
            <w:noProof/>
            <w:lang w:eastAsia="zh-CN"/>
          </w:rPr>
          <w:t>文件系统每个</w:t>
        </w:r>
        <w:r w:rsidR="00E566EF" w:rsidRPr="00FD24A0">
          <w:rPr>
            <w:rStyle w:val="af0"/>
            <w:noProof/>
            <w:lang w:eastAsia="zh-CN"/>
          </w:rPr>
          <w:t>OST</w:t>
        </w:r>
        <w:r w:rsidR="00E566EF" w:rsidRPr="00FD24A0">
          <w:rPr>
            <w:rStyle w:val="af0"/>
            <w:noProof/>
            <w:lang w:eastAsia="zh-CN"/>
          </w:rPr>
          <w:t>剩余容量</w:t>
        </w:r>
        <w:r w:rsidR="00E566EF" w:rsidRPr="00FD24A0">
          <w:rPr>
            <w:rStyle w:val="af0"/>
            <w:noProof/>
          </w:rPr>
          <w:t>面板</w:t>
        </w:r>
        <w:r w:rsidR="00E566EF">
          <w:rPr>
            <w:noProof/>
            <w:webHidden/>
          </w:rPr>
          <w:tab/>
        </w:r>
        <w:r w:rsidR="00E566EF">
          <w:rPr>
            <w:noProof/>
            <w:webHidden/>
          </w:rPr>
          <w:fldChar w:fldCharType="begin"/>
        </w:r>
        <w:r w:rsidR="00E566EF">
          <w:rPr>
            <w:noProof/>
            <w:webHidden/>
          </w:rPr>
          <w:instrText xml:space="preserve"> PAGEREF _Toc12263046 \h </w:instrText>
        </w:r>
        <w:r w:rsidR="00E566EF">
          <w:rPr>
            <w:noProof/>
            <w:webHidden/>
          </w:rPr>
        </w:r>
        <w:r w:rsidR="00E566EF">
          <w:rPr>
            <w:noProof/>
            <w:webHidden/>
          </w:rPr>
          <w:fldChar w:fldCharType="separate"/>
        </w:r>
        <w:r w:rsidR="00E566EF">
          <w:rPr>
            <w:noProof/>
            <w:webHidden/>
          </w:rPr>
          <w:t>21</w:t>
        </w:r>
        <w:r w:rsidR="00E566EF">
          <w:rPr>
            <w:noProof/>
            <w:webHidden/>
          </w:rPr>
          <w:fldChar w:fldCharType="end"/>
        </w:r>
      </w:hyperlink>
    </w:p>
    <w:p w14:paraId="01F06083" w14:textId="040EE70B"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47" w:history="1">
        <w:r w:rsidR="00E566EF" w:rsidRPr="00FD24A0">
          <w:rPr>
            <w:rStyle w:val="af0"/>
            <w:noProof/>
            <w:lang w:eastAsia="zh-CN"/>
          </w:rPr>
          <w:t>图</w:t>
        </w:r>
        <w:r w:rsidR="00E566EF" w:rsidRPr="00FD24A0">
          <w:rPr>
            <w:rStyle w:val="af0"/>
            <w:noProof/>
            <w:lang w:eastAsia="zh-CN"/>
          </w:rPr>
          <w:t xml:space="preserve">8: </w:t>
        </w:r>
        <w:r w:rsidR="00E566EF" w:rsidRPr="00FD24A0">
          <w:rPr>
            <w:rStyle w:val="af0"/>
            <w:noProof/>
            <w:lang w:eastAsia="zh-CN"/>
          </w:rPr>
          <w:t>每个</w:t>
        </w:r>
        <w:r w:rsidR="00E566EF" w:rsidRPr="00FD24A0">
          <w:rPr>
            <w:rStyle w:val="af0"/>
            <w:noProof/>
            <w:lang w:eastAsia="zh-CN"/>
          </w:rPr>
          <w:t>OST</w:t>
        </w:r>
        <w:r w:rsidR="00E566EF" w:rsidRPr="00FD24A0">
          <w:rPr>
            <w:rStyle w:val="af0"/>
            <w:noProof/>
            <w:lang w:eastAsia="zh-CN"/>
          </w:rPr>
          <w:t>已使用容量面板</w:t>
        </w:r>
        <w:r w:rsidR="00E566EF">
          <w:rPr>
            <w:noProof/>
            <w:webHidden/>
          </w:rPr>
          <w:tab/>
        </w:r>
        <w:r w:rsidR="00E566EF">
          <w:rPr>
            <w:noProof/>
            <w:webHidden/>
          </w:rPr>
          <w:fldChar w:fldCharType="begin"/>
        </w:r>
        <w:r w:rsidR="00E566EF">
          <w:rPr>
            <w:noProof/>
            <w:webHidden/>
          </w:rPr>
          <w:instrText xml:space="preserve"> PAGEREF _Toc12263047 \h </w:instrText>
        </w:r>
        <w:r w:rsidR="00E566EF">
          <w:rPr>
            <w:noProof/>
            <w:webHidden/>
          </w:rPr>
        </w:r>
        <w:r w:rsidR="00E566EF">
          <w:rPr>
            <w:noProof/>
            <w:webHidden/>
          </w:rPr>
          <w:fldChar w:fldCharType="separate"/>
        </w:r>
        <w:r w:rsidR="00E566EF">
          <w:rPr>
            <w:noProof/>
            <w:webHidden/>
          </w:rPr>
          <w:t>21</w:t>
        </w:r>
        <w:r w:rsidR="00E566EF">
          <w:rPr>
            <w:noProof/>
            <w:webHidden/>
          </w:rPr>
          <w:fldChar w:fldCharType="end"/>
        </w:r>
      </w:hyperlink>
    </w:p>
    <w:p w14:paraId="7DB32C25" w14:textId="5FB78EF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48" w:history="1">
        <w:r w:rsidR="00E566EF" w:rsidRPr="00FD24A0">
          <w:rPr>
            <w:rStyle w:val="af0"/>
            <w:noProof/>
            <w:lang w:eastAsia="zh-CN"/>
          </w:rPr>
          <w:t>图</w:t>
        </w:r>
        <w:r w:rsidR="00E566EF" w:rsidRPr="00FD24A0">
          <w:rPr>
            <w:rStyle w:val="af0"/>
            <w:noProof/>
            <w:lang w:eastAsia="zh-CN"/>
          </w:rPr>
          <w:t xml:space="preserve">9: </w:t>
        </w:r>
        <w:r w:rsidR="00E566EF" w:rsidRPr="00FD24A0">
          <w:rPr>
            <w:rStyle w:val="af0"/>
            <w:noProof/>
            <w:lang w:eastAsia="zh-CN"/>
          </w:rPr>
          <w:t>用户已使用容量面板</w:t>
        </w:r>
        <w:r w:rsidR="00E566EF">
          <w:rPr>
            <w:noProof/>
            <w:webHidden/>
          </w:rPr>
          <w:tab/>
        </w:r>
        <w:r w:rsidR="00E566EF">
          <w:rPr>
            <w:noProof/>
            <w:webHidden/>
          </w:rPr>
          <w:fldChar w:fldCharType="begin"/>
        </w:r>
        <w:r w:rsidR="00E566EF">
          <w:rPr>
            <w:noProof/>
            <w:webHidden/>
          </w:rPr>
          <w:instrText xml:space="preserve"> PAGEREF _Toc12263048 \h </w:instrText>
        </w:r>
        <w:r w:rsidR="00E566EF">
          <w:rPr>
            <w:noProof/>
            <w:webHidden/>
          </w:rPr>
        </w:r>
        <w:r w:rsidR="00E566EF">
          <w:rPr>
            <w:noProof/>
            <w:webHidden/>
          </w:rPr>
          <w:fldChar w:fldCharType="separate"/>
        </w:r>
        <w:r w:rsidR="00E566EF">
          <w:rPr>
            <w:noProof/>
            <w:webHidden/>
          </w:rPr>
          <w:t>22</w:t>
        </w:r>
        <w:r w:rsidR="00E566EF">
          <w:rPr>
            <w:noProof/>
            <w:webHidden/>
          </w:rPr>
          <w:fldChar w:fldCharType="end"/>
        </w:r>
      </w:hyperlink>
    </w:p>
    <w:p w14:paraId="5DB18E3D" w14:textId="62850FCA"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49" w:history="1">
        <w:r w:rsidR="00E566EF" w:rsidRPr="00FD24A0">
          <w:rPr>
            <w:rStyle w:val="af0"/>
            <w:noProof/>
            <w:lang w:eastAsia="zh-CN"/>
          </w:rPr>
          <w:t>图</w:t>
        </w:r>
        <w:r w:rsidR="00E566EF" w:rsidRPr="00FD24A0">
          <w:rPr>
            <w:rStyle w:val="af0"/>
            <w:noProof/>
            <w:lang w:eastAsia="zh-CN"/>
          </w:rPr>
          <w:t xml:space="preserve">10: </w:t>
        </w:r>
        <w:r w:rsidR="00E566EF" w:rsidRPr="00FD24A0">
          <w:rPr>
            <w:rStyle w:val="af0"/>
            <w:noProof/>
            <w:lang w:eastAsia="zh-CN"/>
          </w:rPr>
          <w:t>用户组已使用容量面板</w:t>
        </w:r>
        <w:r w:rsidR="00E566EF">
          <w:rPr>
            <w:noProof/>
            <w:webHidden/>
          </w:rPr>
          <w:tab/>
        </w:r>
        <w:r w:rsidR="00E566EF">
          <w:rPr>
            <w:noProof/>
            <w:webHidden/>
          </w:rPr>
          <w:fldChar w:fldCharType="begin"/>
        </w:r>
        <w:r w:rsidR="00E566EF">
          <w:rPr>
            <w:noProof/>
            <w:webHidden/>
          </w:rPr>
          <w:instrText xml:space="preserve"> PAGEREF _Toc12263049 \h </w:instrText>
        </w:r>
        <w:r w:rsidR="00E566EF">
          <w:rPr>
            <w:noProof/>
            <w:webHidden/>
          </w:rPr>
        </w:r>
        <w:r w:rsidR="00E566EF">
          <w:rPr>
            <w:noProof/>
            <w:webHidden/>
          </w:rPr>
          <w:fldChar w:fldCharType="separate"/>
        </w:r>
        <w:r w:rsidR="00E566EF">
          <w:rPr>
            <w:noProof/>
            <w:webHidden/>
          </w:rPr>
          <w:t>22</w:t>
        </w:r>
        <w:r w:rsidR="00E566EF">
          <w:rPr>
            <w:noProof/>
            <w:webHidden/>
          </w:rPr>
          <w:fldChar w:fldCharType="end"/>
        </w:r>
      </w:hyperlink>
    </w:p>
    <w:p w14:paraId="7FAAA23B" w14:textId="4F93E008"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50" w:history="1">
        <w:r w:rsidR="00E566EF" w:rsidRPr="00FD24A0">
          <w:rPr>
            <w:rStyle w:val="af0"/>
            <w:noProof/>
            <w:lang w:eastAsia="zh-CN"/>
          </w:rPr>
          <w:t>图</w:t>
        </w:r>
        <w:r w:rsidR="00E566EF" w:rsidRPr="00FD24A0">
          <w:rPr>
            <w:rStyle w:val="af0"/>
            <w:noProof/>
            <w:lang w:eastAsia="zh-CN"/>
          </w:rPr>
          <w:t xml:space="preserve">11: </w:t>
        </w:r>
        <w:r w:rsidR="00E566EF" w:rsidRPr="00FD24A0">
          <w:rPr>
            <w:rStyle w:val="af0"/>
            <w:noProof/>
            <w:lang w:eastAsia="zh-CN"/>
          </w:rPr>
          <w:t>总的剩余索引节点数目面板</w:t>
        </w:r>
        <w:r w:rsidR="00E566EF">
          <w:rPr>
            <w:noProof/>
            <w:webHidden/>
          </w:rPr>
          <w:tab/>
        </w:r>
        <w:r w:rsidR="00E566EF">
          <w:rPr>
            <w:noProof/>
            <w:webHidden/>
          </w:rPr>
          <w:fldChar w:fldCharType="begin"/>
        </w:r>
        <w:r w:rsidR="00E566EF">
          <w:rPr>
            <w:noProof/>
            <w:webHidden/>
          </w:rPr>
          <w:instrText xml:space="preserve"> PAGEREF _Toc12263050 \h </w:instrText>
        </w:r>
        <w:r w:rsidR="00E566EF">
          <w:rPr>
            <w:noProof/>
            <w:webHidden/>
          </w:rPr>
        </w:r>
        <w:r w:rsidR="00E566EF">
          <w:rPr>
            <w:noProof/>
            <w:webHidden/>
          </w:rPr>
          <w:fldChar w:fldCharType="separate"/>
        </w:r>
        <w:r w:rsidR="00E566EF">
          <w:rPr>
            <w:noProof/>
            <w:webHidden/>
          </w:rPr>
          <w:t>23</w:t>
        </w:r>
        <w:r w:rsidR="00E566EF">
          <w:rPr>
            <w:noProof/>
            <w:webHidden/>
          </w:rPr>
          <w:fldChar w:fldCharType="end"/>
        </w:r>
      </w:hyperlink>
    </w:p>
    <w:p w14:paraId="501EBD19" w14:textId="0FB7BB7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51" w:history="1">
        <w:r w:rsidR="00E566EF" w:rsidRPr="00FD24A0">
          <w:rPr>
            <w:rStyle w:val="af0"/>
            <w:noProof/>
            <w:lang w:eastAsia="zh-CN"/>
          </w:rPr>
          <w:t>图</w:t>
        </w:r>
        <w:r w:rsidR="00E566EF" w:rsidRPr="00FD24A0">
          <w:rPr>
            <w:rStyle w:val="af0"/>
            <w:noProof/>
            <w:lang w:eastAsia="zh-CN"/>
          </w:rPr>
          <w:t xml:space="preserve">12: </w:t>
        </w:r>
        <w:r w:rsidR="00E566EF" w:rsidRPr="00FD24A0">
          <w:rPr>
            <w:rStyle w:val="af0"/>
            <w:noProof/>
            <w:lang w:eastAsia="zh-CN"/>
          </w:rPr>
          <w:t>总的已使用索引节点数目面板</w:t>
        </w:r>
        <w:r w:rsidR="00E566EF">
          <w:rPr>
            <w:noProof/>
            <w:webHidden/>
          </w:rPr>
          <w:tab/>
        </w:r>
        <w:r w:rsidR="00E566EF">
          <w:rPr>
            <w:noProof/>
            <w:webHidden/>
          </w:rPr>
          <w:fldChar w:fldCharType="begin"/>
        </w:r>
        <w:r w:rsidR="00E566EF">
          <w:rPr>
            <w:noProof/>
            <w:webHidden/>
          </w:rPr>
          <w:instrText xml:space="preserve"> PAGEREF _Toc12263051 \h </w:instrText>
        </w:r>
        <w:r w:rsidR="00E566EF">
          <w:rPr>
            <w:noProof/>
            <w:webHidden/>
          </w:rPr>
        </w:r>
        <w:r w:rsidR="00E566EF">
          <w:rPr>
            <w:noProof/>
            <w:webHidden/>
          </w:rPr>
          <w:fldChar w:fldCharType="separate"/>
        </w:r>
        <w:r w:rsidR="00E566EF">
          <w:rPr>
            <w:noProof/>
            <w:webHidden/>
          </w:rPr>
          <w:t>23</w:t>
        </w:r>
        <w:r w:rsidR="00E566EF">
          <w:rPr>
            <w:noProof/>
            <w:webHidden/>
          </w:rPr>
          <w:fldChar w:fldCharType="end"/>
        </w:r>
      </w:hyperlink>
    </w:p>
    <w:p w14:paraId="4649581A" w14:textId="36A52BA2"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52" w:history="1">
        <w:r w:rsidR="00E566EF" w:rsidRPr="00FD24A0">
          <w:rPr>
            <w:rStyle w:val="af0"/>
            <w:noProof/>
            <w:lang w:eastAsia="zh-CN"/>
          </w:rPr>
          <w:t>图</w:t>
        </w:r>
        <w:r w:rsidR="00E566EF" w:rsidRPr="00FD24A0">
          <w:rPr>
            <w:rStyle w:val="af0"/>
            <w:noProof/>
            <w:lang w:eastAsia="zh-CN"/>
          </w:rPr>
          <w:t xml:space="preserve">13: </w:t>
        </w:r>
        <w:r w:rsidR="00E566EF" w:rsidRPr="00FD24A0">
          <w:rPr>
            <w:rStyle w:val="af0"/>
            <w:noProof/>
            <w:lang w:eastAsia="zh-CN"/>
          </w:rPr>
          <w:t>每个</w:t>
        </w:r>
        <w:r w:rsidR="00E566EF" w:rsidRPr="00FD24A0">
          <w:rPr>
            <w:rStyle w:val="af0"/>
            <w:noProof/>
            <w:lang w:eastAsia="zh-CN"/>
          </w:rPr>
          <w:t>MDT</w:t>
        </w:r>
        <w:r w:rsidR="00E566EF" w:rsidRPr="00FD24A0">
          <w:rPr>
            <w:rStyle w:val="af0"/>
            <w:noProof/>
            <w:lang w:eastAsia="zh-CN"/>
          </w:rPr>
          <w:t>剩余索引节点数目面板</w:t>
        </w:r>
        <w:r w:rsidR="00E566EF">
          <w:rPr>
            <w:noProof/>
            <w:webHidden/>
          </w:rPr>
          <w:tab/>
        </w:r>
        <w:r w:rsidR="00E566EF">
          <w:rPr>
            <w:noProof/>
            <w:webHidden/>
          </w:rPr>
          <w:fldChar w:fldCharType="begin"/>
        </w:r>
        <w:r w:rsidR="00E566EF">
          <w:rPr>
            <w:noProof/>
            <w:webHidden/>
          </w:rPr>
          <w:instrText xml:space="preserve"> PAGEREF _Toc12263052 \h </w:instrText>
        </w:r>
        <w:r w:rsidR="00E566EF">
          <w:rPr>
            <w:noProof/>
            <w:webHidden/>
          </w:rPr>
        </w:r>
        <w:r w:rsidR="00E566EF">
          <w:rPr>
            <w:noProof/>
            <w:webHidden/>
          </w:rPr>
          <w:fldChar w:fldCharType="separate"/>
        </w:r>
        <w:r w:rsidR="00E566EF">
          <w:rPr>
            <w:noProof/>
            <w:webHidden/>
          </w:rPr>
          <w:t>24</w:t>
        </w:r>
        <w:r w:rsidR="00E566EF">
          <w:rPr>
            <w:noProof/>
            <w:webHidden/>
          </w:rPr>
          <w:fldChar w:fldCharType="end"/>
        </w:r>
      </w:hyperlink>
    </w:p>
    <w:p w14:paraId="06C5A621" w14:textId="5273FC3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53" w:history="1">
        <w:r w:rsidR="00E566EF" w:rsidRPr="00FD24A0">
          <w:rPr>
            <w:rStyle w:val="af0"/>
            <w:noProof/>
            <w:lang w:eastAsia="zh-CN"/>
          </w:rPr>
          <w:t>图</w:t>
        </w:r>
        <w:r w:rsidR="00E566EF" w:rsidRPr="00FD24A0">
          <w:rPr>
            <w:rStyle w:val="af0"/>
            <w:noProof/>
            <w:lang w:eastAsia="zh-CN"/>
          </w:rPr>
          <w:t xml:space="preserve">14: </w:t>
        </w:r>
        <w:r w:rsidR="00E566EF" w:rsidRPr="00FD24A0">
          <w:rPr>
            <w:rStyle w:val="af0"/>
            <w:noProof/>
            <w:lang w:eastAsia="zh-CN"/>
          </w:rPr>
          <w:t>每个用户已使用索引节点数目面板</w:t>
        </w:r>
        <w:r w:rsidR="00E566EF">
          <w:rPr>
            <w:noProof/>
            <w:webHidden/>
          </w:rPr>
          <w:tab/>
        </w:r>
        <w:r w:rsidR="00E566EF">
          <w:rPr>
            <w:noProof/>
            <w:webHidden/>
          </w:rPr>
          <w:fldChar w:fldCharType="begin"/>
        </w:r>
        <w:r w:rsidR="00E566EF">
          <w:rPr>
            <w:noProof/>
            <w:webHidden/>
          </w:rPr>
          <w:instrText xml:space="preserve"> PAGEREF _Toc12263053 \h </w:instrText>
        </w:r>
        <w:r w:rsidR="00E566EF">
          <w:rPr>
            <w:noProof/>
            <w:webHidden/>
          </w:rPr>
        </w:r>
        <w:r w:rsidR="00E566EF">
          <w:rPr>
            <w:noProof/>
            <w:webHidden/>
          </w:rPr>
          <w:fldChar w:fldCharType="separate"/>
        </w:r>
        <w:r w:rsidR="00E566EF">
          <w:rPr>
            <w:noProof/>
            <w:webHidden/>
          </w:rPr>
          <w:t>24</w:t>
        </w:r>
        <w:r w:rsidR="00E566EF">
          <w:rPr>
            <w:noProof/>
            <w:webHidden/>
          </w:rPr>
          <w:fldChar w:fldCharType="end"/>
        </w:r>
      </w:hyperlink>
    </w:p>
    <w:p w14:paraId="6782FACE" w14:textId="0FD6185E"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54" w:history="1">
        <w:r w:rsidR="00E566EF" w:rsidRPr="00FD24A0">
          <w:rPr>
            <w:rStyle w:val="af0"/>
            <w:noProof/>
            <w:lang w:eastAsia="zh-CN"/>
          </w:rPr>
          <w:t>图</w:t>
        </w:r>
        <w:r w:rsidR="00E566EF" w:rsidRPr="00FD24A0">
          <w:rPr>
            <w:rStyle w:val="af0"/>
            <w:noProof/>
            <w:lang w:eastAsia="zh-CN"/>
          </w:rPr>
          <w:t xml:space="preserve">15: </w:t>
        </w:r>
        <w:r w:rsidR="00E566EF" w:rsidRPr="00FD24A0">
          <w:rPr>
            <w:rStyle w:val="af0"/>
            <w:noProof/>
            <w:lang w:eastAsia="zh-CN"/>
          </w:rPr>
          <w:t>每个用户组已使用索引节点数目面板</w:t>
        </w:r>
        <w:r w:rsidR="00E566EF">
          <w:rPr>
            <w:noProof/>
            <w:webHidden/>
          </w:rPr>
          <w:tab/>
        </w:r>
        <w:r w:rsidR="00E566EF">
          <w:rPr>
            <w:noProof/>
            <w:webHidden/>
          </w:rPr>
          <w:fldChar w:fldCharType="begin"/>
        </w:r>
        <w:r w:rsidR="00E566EF">
          <w:rPr>
            <w:noProof/>
            <w:webHidden/>
          </w:rPr>
          <w:instrText xml:space="preserve"> PAGEREF _Toc12263054 \h </w:instrText>
        </w:r>
        <w:r w:rsidR="00E566EF">
          <w:rPr>
            <w:noProof/>
            <w:webHidden/>
          </w:rPr>
        </w:r>
        <w:r w:rsidR="00E566EF">
          <w:rPr>
            <w:noProof/>
            <w:webHidden/>
          </w:rPr>
          <w:fldChar w:fldCharType="separate"/>
        </w:r>
        <w:r w:rsidR="00E566EF">
          <w:rPr>
            <w:noProof/>
            <w:webHidden/>
          </w:rPr>
          <w:t>25</w:t>
        </w:r>
        <w:r w:rsidR="00E566EF">
          <w:rPr>
            <w:noProof/>
            <w:webHidden/>
          </w:rPr>
          <w:fldChar w:fldCharType="end"/>
        </w:r>
      </w:hyperlink>
    </w:p>
    <w:p w14:paraId="26DCA13B" w14:textId="4CD8FC76"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55" w:history="1">
        <w:r w:rsidR="00E566EF" w:rsidRPr="00FD24A0">
          <w:rPr>
            <w:rStyle w:val="af0"/>
            <w:noProof/>
            <w:lang w:eastAsia="zh-CN"/>
          </w:rPr>
          <w:t>图</w:t>
        </w:r>
        <w:r w:rsidR="00E566EF" w:rsidRPr="00FD24A0">
          <w:rPr>
            <w:rStyle w:val="af0"/>
            <w:noProof/>
            <w:lang w:eastAsia="zh-CN"/>
          </w:rPr>
          <w:t xml:space="preserve">16: </w:t>
        </w:r>
        <w:r w:rsidR="00E566EF" w:rsidRPr="00FD24A0">
          <w:rPr>
            <w:rStyle w:val="af0"/>
            <w:noProof/>
            <w:lang w:eastAsia="zh-CN"/>
          </w:rPr>
          <w:t>每个</w:t>
        </w:r>
        <w:r w:rsidR="00E566EF" w:rsidRPr="00FD24A0">
          <w:rPr>
            <w:rStyle w:val="af0"/>
            <w:noProof/>
            <w:lang w:eastAsia="zh-CN"/>
          </w:rPr>
          <w:t>MDT</w:t>
        </w:r>
        <w:r w:rsidR="00E566EF" w:rsidRPr="00FD24A0">
          <w:rPr>
            <w:rStyle w:val="af0"/>
            <w:noProof/>
            <w:lang w:eastAsia="zh-CN"/>
          </w:rPr>
          <w:t>已使用索引节点数目面板</w:t>
        </w:r>
        <w:r w:rsidR="00E566EF">
          <w:rPr>
            <w:noProof/>
            <w:webHidden/>
          </w:rPr>
          <w:tab/>
        </w:r>
        <w:r w:rsidR="00E566EF">
          <w:rPr>
            <w:noProof/>
            <w:webHidden/>
          </w:rPr>
          <w:fldChar w:fldCharType="begin"/>
        </w:r>
        <w:r w:rsidR="00E566EF">
          <w:rPr>
            <w:noProof/>
            <w:webHidden/>
          </w:rPr>
          <w:instrText xml:space="preserve"> PAGEREF _Toc12263055 \h </w:instrText>
        </w:r>
        <w:r w:rsidR="00E566EF">
          <w:rPr>
            <w:noProof/>
            <w:webHidden/>
          </w:rPr>
        </w:r>
        <w:r w:rsidR="00E566EF">
          <w:rPr>
            <w:noProof/>
            <w:webHidden/>
          </w:rPr>
          <w:fldChar w:fldCharType="separate"/>
        </w:r>
        <w:r w:rsidR="00E566EF">
          <w:rPr>
            <w:noProof/>
            <w:webHidden/>
          </w:rPr>
          <w:t>25</w:t>
        </w:r>
        <w:r w:rsidR="00E566EF">
          <w:rPr>
            <w:noProof/>
            <w:webHidden/>
          </w:rPr>
          <w:fldChar w:fldCharType="end"/>
        </w:r>
      </w:hyperlink>
    </w:p>
    <w:p w14:paraId="79221997" w14:textId="32E58C54"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56" w:history="1">
        <w:r w:rsidR="00E566EF" w:rsidRPr="00FD24A0">
          <w:rPr>
            <w:rStyle w:val="af0"/>
            <w:noProof/>
          </w:rPr>
          <w:t>图</w:t>
        </w:r>
        <w:r w:rsidR="00E566EF" w:rsidRPr="00FD24A0">
          <w:rPr>
            <w:rStyle w:val="af0"/>
            <w:noProof/>
          </w:rPr>
          <w:t>17</w:t>
        </w:r>
        <w:r w:rsidR="00E566EF" w:rsidRPr="00FD24A0">
          <w:rPr>
            <w:rStyle w:val="af0"/>
            <w:noProof/>
            <w:lang w:eastAsia="zh-CN"/>
          </w:rPr>
          <w:t>: Lustre</w:t>
        </w:r>
        <w:r w:rsidR="00E566EF" w:rsidRPr="00FD24A0">
          <w:rPr>
            <w:rStyle w:val="af0"/>
            <w:noProof/>
            <w:lang w:eastAsia="zh-CN"/>
          </w:rPr>
          <w:t>文件系统总的</w:t>
        </w:r>
        <w:r w:rsidR="00E566EF" w:rsidRPr="00FD24A0">
          <w:rPr>
            <w:rStyle w:val="af0"/>
            <w:noProof/>
            <w:lang w:eastAsia="zh-CN"/>
          </w:rPr>
          <w:t>I/O</w:t>
        </w:r>
        <w:r w:rsidR="00E566EF" w:rsidRPr="00FD24A0">
          <w:rPr>
            <w:rStyle w:val="af0"/>
            <w:noProof/>
            <w:lang w:eastAsia="zh-CN"/>
          </w:rPr>
          <w:t>吞吐量面板</w:t>
        </w:r>
        <w:r w:rsidR="00E566EF">
          <w:rPr>
            <w:noProof/>
            <w:webHidden/>
          </w:rPr>
          <w:tab/>
        </w:r>
        <w:r w:rsidR="00E566EF">
          <w:rPr>
            <w:noProof/>
            <w:webHidden/>
          </w:rPr>
          <w:fldChar w:fldCharType="begin"/>
        </w:r>
        <w:r w:rsidR="00E566EF">
          <w:rPr>
            <w:noProof/>
            <w:webHidden/>
          </w:rPr>
          <w:instrText xml:space="preserve"> PAGEREF _Toc12263056 \h </w:instrText>
        </w:r>
        <w:r w:rsidR="00E566EF">
          <w:rPr>
            <w:noProof/>
            <w:webHidden/>
          </w:rPr>
        </w:r>
        <w:r w:rsidR="00E566EF">
          <w:rPr>
            <w:noProof/>
            <w:webHidden/>
          </w:rPr>
          <w:fldChar w:fldCharType="separate"/>
        </w:r>
        <w:r w:rsidR="00E566EF">
          <w:rPr>
            <w:noProof/>
            <w:webHidden/>
          </w:rPr>
          <w:t>26</w:t>
        </w:r>
        <w:r w:rsidR="00E566EF">
          <w:rPr>
            <w:noProof/>
            <w:webHidden/>
          </w:rPr>
          <w:fldChar w:fldCharType="end"/>
        </w:r>
      </w:hyperlink>
    </w:p>
    <w:p w14:paraId="2C3CA8CC" w14:textId="6C16715D"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57" w:history="1">
        <w:r w:rsidR="00E566EF" w:rsidRPr="00FD24A0">
          <w:rPr>
            <w:rStyle w:val="af0"/>
            <w:noProof/>
            <w:lang w:eastAsia="zh-CN"/>
          </w:rPr>
          <w:t>图</w:t>
        </w:r>
        <w:r w:rsidR="00E566EF" w:rsidRPr="00FD24A0">
          <w:rPr>
            <w:rStyle w:val="af0"/>
            <w:noProof/>
            <w:lang w:eastAsia="zh-CN"/>
          </w:rPr>
          <w:t xml:space="preserve">18: </w:t>
        </w:r>
        <w:r w:rsidR="00E566EF" w:rsidRPr="00FD24A0">
          <w:rPr>
            <w:rStyle w:val="af0"/>
            <w:noProof/>
            <w:lang w:eastAsia="zh-CN"/>
          </w:rPr>
          <w:t>每个</w:t>
        </w:r>
        <w:r w:rsidR="00E566EF" w:rsidRPr="00FD24A0">
          <w:rPr>
            <w:rStyle w:val="af0"/>
            <w:noProof/>
            <w:lang w:eastAsia="zh-CN"/>
          </w:rPr>
          <w:t>OST</w:t>
        </w:r>
        <w:r w:rsidR="00E566EF" w:rsidRPr="00FD24A0">
          <w:rPr>
            <w:rStyle w:val="af0"/>
            <w:noProof/>
            <w:lang w:eastAsia="zh-CN"/>
          </w:rPr>
          <w:t>的</w:t>
        </w:r>
        <w:r w:rsidR="00E566EF" w:rsidRPr="00FD24A0">
          <w:rPr>
            <w:rStyle w:val="af0"/>
            <w:noProof/>
            <w:lang w:eastAsia="zh-CN"/>
          </w:rPr>
          <w:t>I/O</w:t>
        </w:r>
        <w:r w:rsidR="00E566EF" w:rsidRPr="00FD24A0">
          <w:rPr>
            <w:rStyle w:val="af0"/>
            <w:noProof/>
            <w:lang w:eastAsia="zh-CN"/>
          </w:rPr>
          <w:t>吞吐量面板</w:t>
        </w:r>
        <w:r w:rsidR="00E566EF">
          <w:rPr>
            <w:noProof/>
            <w:webHidden/>
          </w:rPr>
          <w:tab/>
        </w:r>
        <w:r w:rsidR="00E566EF">
          <w:rPr>
            <w:noProof/>
            <w:webHidden/>
          </w:rPr>
          <w:fldChar w:fldCharType="begin"/>
        </w:r>
        <w:r w:rsidR="00E566EF">
          <w:rPr>
            <w:noProof/>
            <w:webHidden/>
          </w:rPr>
          <w:instrText xml:space="preserve"> PAGEREF _Toc12263057 \h </w:instrText>
        </w:r>
        <w:r w:rsidR="00E566EF">
          <w:rPr>
            <w:noProof/>
            <w:webHidden/>
          </w:rPr>
        </w:r>
        <w:r w:rsidR="00E566EF">
          <w:rPr>
            <w:noProof/>
            <w:webHidden/>
          </w:rPr>
          <w:fldChar w:fldCharType="separate"/>
        </w:r>
        <w:r w:rsidR="00E566EF">
          <w:rPr>
            <w:noProof/>
            <w:webHidden/>
          </w:rPr>
          <w:t>26</w:t>
        </w:r>
        <w:r w:rsidR="00E566EF">
          <w:rPr>
            <w:noProof/>
            <w:webHidden/>
          </w:rPr>
          <w:fldChar w:fldCharType="end"/>
        </w:r>
      </w:hyperlink>
    </w:p>
    <w:p w14:paraId="2E24662A" w14:textId="37700C63"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58" w:history="1">
        <w:r w:rsidR="00E566EF" w:rsidRPr="00FD24A0">
          <w:rPr>
            <w:rStyle w:val="af0"/>
            <w:noProof/>
            <w:lang w:eastAsia="zh-CN"/>
          </w:rPr>
          <w:t>图</w:t>
        </w:r>
        <w:r w:rsidR="00E566EF" w:rsidRPr="00FD24A0">
          <w:rPr>
            <w:rStyle w:val="af0"/>
            <w:noProof/>
            <w:lang w:eastAsia="zh-CN"/>
          </w:rPr>
          <w:t xml:space="preserve">19: </w:t>
        </w:r>
        <w:r w:rsidR="00E566EF" w:rsidRPr="00FD24A0">
          <w:rPr>
            <w:rStyle w:val="af0"/>
            <w:noProof/>
            <w:lang w:eastAsia="zh-CN"/>
          </w:rPr>
          <w:t>每个</w:t>
        </w:r>
        <w:r w:rsidR="00E566EF" w:rsidRPr="00FD24A0">
          <w:rPr>
            <w:rStyle w:val="af0"/>
            <w:noProof/>
            <w:lang w:eastAsia="zh-CN"/>
          </w:rPr>
          <w:t>OST</w:t>
        </w:r>
        <w:r w:rsidR="00E566EF" w:rsidRPr="00FD24A0">
          <w:rPr>
            <w:rStyle w:val="af0"/>
            <w:noProof/>
            <w:lang w:eastAsia="zh-CN"/>
          </w:rPr>
          <w:t>写吞吐量面板</w:t>
        </w:r>
        <w:r w:rsidR="00E566EF">
          <w:rPr>
            <w:noProof/>
            <w:webHidden/>
          </w:rPr>
          <w:tab/>
        </w:r>
        <w:r w:rsidR="00E566EF">
          <w:rPr>
            <w:noProof/>
            <w:webHidden/>
          </w:rPr>
          <w:fldChar w:fldCharType="begin"/>
        </w:r>
        <w:r w:rsidR="00E566EF">
          <w:rPr>
            <w:noProof/>
            <w:webHidden/>
          </w:rPr>
          <w:instrText xml:space="preserve"> PAGEREF _Toc12263058 \h </w:instrText>
        </w:r>
        <w:r w:rsidR="00E566EF">
          <w:rPr>
            <w:noProof/>
            <w:webHidden/>
          </w:rPr>
        </w:r>
        <w:r w:rsidR="00E566EF">
          <w:rPr>
            <w:noProof/>
            <w:webHidden/>
          </w:rPr>
          <w:fldChar w:fldCharType="separate"/>
        </w:r>
        <w:r w:rsidR="00E566EF">
          <w:rPr>
            <w:noProof/>
            <w:webHidden/>
          </w:rPr>
          <w:t>27</w:t>
        </w:r>
        <w:r w:rsidR="00E566EF">
          <w:rPr>
            <w:noProof/>
            <w:webHidden/>
          </w:rPr>
          <w:fldChar w:fldCharType="end"/>
        </w:r>
      </w:hyperlink>
    </w:p>
    <w:p w14:paraId="45701ABF" w14:textId="73979A8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59" w:history="1">
        <w:r w:rsidR="00E566EF" w:rsidRPr="00FD24A0">
          <w:rPr>
            <w:rStyle w:val="af0"/>
            <w:noProof/>
            <w:lang w:eastAsia="zh-CN"/>
          </w:rPr>
          <w:t>图</w:t>
        </w:r>
        <w:r w:rsidR="00E566EF" w:rsidRPr="00FD24A0">
          <w:rPr>
            <w:rStyle w:val="af0"/>
            <w:noProof/>
            <w:lang w:eastAsia="zh-CN"/>
          </w:rPr>
          <w:t xml:space="preserve">20: </w:t>
        </w:r>
        <w:r w:rsidR="00E566EF" w:rsidRPr="00FD24A0">
          <w:rPr>
            <w:rStyle w:val="af0"/>
            <w:noProof/>
            <w:lang w:eastAsia="zh-CN"/>
          </w:rPr>
          <w:t>每个</w:t>
        </w:r>
        <w:r w:rsidR="00E566EF" w:rsidRPr="00FD24A0">
          <w:rPr>
            <w:rStyle w:val="af0"/>
            <w:noProof/>
            <w:lang w:eastAsia="zh-CN"/>
          </w:rPr>
          <w:t>OST</w:t>
        </w:r>
        <w:r w:rsidR="00E566EF" w:rsidRPr="00FD24A0">
          <w:rPr>
            <w:rStyle w:val="af0"/>
            <w:noProof/>
            <w:lang w:eastAsia="zh-CN"/>
          </w:rPr>
          <w:t>读吞吐量面板</w:t>
        </w:r>
        <w:r w:rsidR="00E566EF">
          <w:rPr>
            <w:noProof/>
            <w:webHidden/>
          </w:rPr>
          <w:tab/>
        </w:r>
        <w:r w:rsidR="00E566EF">
          <w:rPr>
            <w:noProof/>
            <w:webHidden/>
          </w:rPr>
          <w:fldChar w:fldCharType="begin"/>
        </w:r>
        <w:r w:rsidR="00E566EF">
          <w:rPr>
            <w:noProof/>
            <w:webHidden/>
          </w:rPr>
          <w:instrText xml:space="preserve"> PAGEREF _Toc12263059 \h </w:instrText>
        </w:r>
        <w:r w:rsidR="00E566EF">
          <w:rPr>
            <w:noProof/>
            <w:webHidden/>
          </w:rPr>
        </w:r>
        <w:r w:rsidR="00E566EF">
          <w:rPr>
            <w:noProof/>
            <w:webHidden/>
          </w:rPr>
          <w:fldChar w:fldCharType="separate"/>
        </w:r>
        <w:r w:rsidR="00E566EF">
          <w:rPr>
            <w:noProof/>
            <w:webHidden/>
          </w:rPr>
          <w:t>27</w:t>
        </w:r>
        <w:r w:rsidR="00E566EF">
          <w:rPr>
            <w:noProof/>
            <w:webHidden/>
          </w:rPr>
          <w:fldChar w:fldCharType="end"/>
        </w:r>
      </w:hyperlink>
    </w:p>
    <w:p w14:paraId="78BEE1C8" w14:textId="337C1A97"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60" w:history="1">
        <w:r w:rsidR="00E566EF" w:rsidRPr="00FD24A0">
          <w:rPr>
            <w:rStyle w:val="af0"/>
            <w:noProof/>
            <w:lang w:eastAsia="zh-CN"/>
          </w:rPr>
          <w:t>图</w:t>
        </w:r>
        <w:r w:rsidR="00E566EF" w:rsidRPr="00FD24A0">
          <w:rPr>
            <w:rStyle w:val="af0"/>
            <w:noProof/>
            <w:lang w:eastAsia="zh-CN"/>
          </w:rPr>
          <w:t xml:space="preserve">21: </w:t>
        </w:r>
        <w:r w:rsidR="00E566EF" w:rsidRPr="00FD24A0">
          <w:rPr>
            <w:rStyle w:val="af0"/>
            <w:noProof/>
            <w:lang w:eastAsia="zh-CN"/>
          </w:rPr>
          <w:t>总的元数据操作速率面板</w:t>
        </w:r>
        <w:r w:rsidR="00E566EF">
          <w:rPr>
            <w:noProof/>
            <w:webHidden/>
          </w:rPr>
          <w:tab/>
        </w:r>
        <w:r w:rsidR="00E566EF">
          <w:rPr>
            <w:noProof/>
            <w:webHidden/>
          </w:rPr>
          <w:fldChar w:fldCharType="begin"/>
        </w:r>
        <w:r w:rsidR="00E566EF">
          <w:rPr>
            <w:noProof/>
            <w:webHidden/>
          </w:rPr>
          <w:instrText xml:space="preserve"> PAGEREF _Toc12263060 \h </w:instrText>
        </w:r>
        <w:r w:rsidR="00E566EF">
          <w:rPr>
            <w:noProof/>
            <w:webHidden/>
          </w:rPr>
        </w:r>
        <w:r w:rsidR="00E566EF">
          <w:rPr>
            <w:noProof/>
            <w:webHidden/>
          </w:rPr>
          <w:fldChar w:fldCharType="separate"/>
        </w:r>
        <w:r w:rsidR="00E566EF">
          <w:rPr>
            <w:noProof/>
            <w:webHidden/>
          </w:rPr>
          <w:t>28</w:t>
        </w:r>
        <w:r w:rsidR="00E566EF">
          <w:rPr>
            <w:noProof/>
            <w:webHidden/>
          </w:rPr>
          <w:fldChar w:fldCharType="end"/>
        </w:r>
      </w:hyperlink>
    </w:p>
    <w:p w14:paraId="4DE8B209" w14:textId="07E569D9"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61" w:history="1">
        <w:r w:rsidR="00E566EF" w:rsidRPr="00FD24A0">
          <w:rPr>
            <w:rStyle w:val="af0"/>
            <w:noProof/>
            <w:lang w:eastAsia="zh-CN"/>
          </w:rPr>
          <w:t>图</w:t>
        </w:r>
        <w:r w:rsidR="00E566EF" w:rsidRPr="00FD24A0">
          <w:rPr>
            <w:rStyle w:val="af0"/>
            <w:noProof/>
            <w:lang w:eastAsia="zh-CN"/>
          </w:rPr>
          <w:t xml:space="preserve">22: </w:t>
        </w:r>
        <w:r w:rsidR="00E566EF" w:rsidRPr="00FD24A0">
          <w:rPr>
            <w:rStyle w:val="af0"/>
            <w:noProof/>
            <w:lang w:eastAsia="zh-CN"/>
          </w:rPr>
          <w:t>每个</w:t>
        </w:r>
        <w:r w:rsidR="00E566EF" w:rsidRPr="00FD24A0">
          <w:rPr>
            <w:rStyle w:val="af0"/>
            <w:noProof/>
            <w:lang w:eastAsia="zh-CN"/>
          </w:rPr>
          <w:t>MDT</w:t>
        </w:r>
        <w:r w:rsidR="00E566EF" w:rsidRPr="00FD24A0">
          <w:rPr>
            <w:rStyle w:val="af0"/>
            <w:noProof/>
            <w:lang w:eastAsia="zh-CN"/>
          </w:rPr>
          <w:t>的元数据操作速率面板</w:t>
        </w:r>
        <w:r w:rsidR="00E566EF">
          <w:rPr>
            <w:noProof/>
            <w:webHidden/>
          </w:rPr>
          <w:tab/>
        </w:r>
        <w:r w:rsidR="00E566EF">
          <w:rPr>
            <w:noProof/>
            <w:webHidden/>
          </w:rPr>
          <w:fldChar w:fldCharType="begin"/>
        </w:r>
        <w:r w:rsidR="00E566EF">
          <w:rPr>
            <w:noProof/>
            <w:webHidden/>
          </w:rPr>
          <w:instrText xml:space="preserve"> PAGEREF _Toc12263061 \h </w:instrText>
        </w:r>
        <w:r w:rsidR="00E566EF">
          <w:rPr>
            <w:noProof/>
            <w:webHidden/>
          </w:rPr>
        </w:r>
        <w:r w:rsidR="00E566EF">
          <w:rPr>
            <w:noProof/>
            <w:webHidden/>
          </w:rPr>
          <w:fldChar w:fldCharType="separate"/>
        </w:r>
        <w:r w:rsidR="00E566EF">
          <w:rPr>
            <w:noProof/>
            <w:webHidden/>
          </w:rPr>
          <w:t>28</w:t>
        </w:r>
        <w:r w:rsidR="00E566EF">
          <w:rPr>
            <w:noProof/>
            <w:webHidden/>
          </w:rPr>
          <w:fldChar w:fldCharType="end"/>
        </w:r>
      </w:hyperlink>
    </w:p>
    <w:p w14:paraId="7302F130" w14:textId="3202C711"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62" w:history="1">
        <w:r w:rsidR="00E566EF" w:rsidRPr="00FD24A0">
          <w:rPr>
            <w:rStyle w:val="af0"/>
            <w:noProof/>
            <w:lang w:eastAsia="zh-CN"/>
          </w:rPr>
          <w:t>图</w:t>
        </w:r>
        <w:r w:rsidR="00E566EF" w:rsidRPr="00FD24A0">
          <w:rPr>
            <w:rStyle w:val="af0"/>
            <w:noProof/>
            <w:lang w:eastAsia="zh-CN"/>
          </w:rPr>
          <w:t xml:space="preserve">23: </w:t>
        </w:r>
        <w:r w:rsidR="00E566EF" w:rsidRPr="00FD24A0">
          <w:rPr>
            <w:rStyle w:val="af0"/>
            <w:noProof/>
            <w:lang w:eastAsia="zh-CN"/>
          </w:rPr>
          <w:t>每个客户端的元数据操作速率面板</w:t>
        </w:r>
        <w:r w:rsidR="00E566EF">
          <w:rPr>
            <w:noProof/>
            <w:webHidden/>
          </w:rPr>
          <w:tab/>
        </w:r>
        <w:r w:rsidR="00E566EF">
          <w:rPr>
            <w:noProof/>
            <w:webHidden/>
          </w:rPr>
          <w:fldChar w:fldCharType="begin"/>
        </w:r>
        <w:r w:rsidR="00E566EF">
          <w:rPr>
            <w:noProof/>
            <w:webHidden/>
          </w:rPr>
          <w:instrText xml:space="preserve"> PAGEREF _Toc12263062 \h </w:instrText>
        </w:r>
        <w:r w:rsidR="00E566EF">
          <w:rPr>
            <w:noProof/>
            <w:webHidden/>
          </w:rPr>
        </w:r>
        <w:r w:rsidR="00E566EF">
          <w:rPr>
            <w:noProof/>
            <w:webHidden/>
          </w:rPr>
          <w:fldChar w:fldCharType="separate"/>
        </w:r>
        <w:r w:rsidR="00E566EF">
          <w:rPr>
            <w:noProof/>
            <w:webHidden/>
          </w:rPr>
          <w:t>29</w:t>
        </w:r>
        <w:r w:rsidR="00E566EF">
          <w:rPr>
            <w:noProof/>
            <w:webHidden/>
          </w:rPr>
          <w:fldChar w:fldCharType="end"/>
        </w:r>
      </w:hyperlink>
    </w:p>
    <w:p w14:paraId="52EBAA2F" w14:textId="23D61839"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63" w:history="1">
        <w:r w:rsidR="00E566EF" w:rsidRPr="00FD24A0">
          <w:rPr>
            <w:rStyle w:val="af0"/>
            <w:noProof/>
            <w:lang w:eastAsia="zh-CN"/>
          </w:rPr>
          <w:t>图</w:t>
        </w:r>
        <w:r w:rsidR="00E566EF" w:rsidRPr="00FD24A0">
          <w:rPr>
            <w:rStyle w:val="af0"/>
            <w:noProof/>
            <w:lang w:eastAsia="zh-CN"/>
          </w:rPr>
          <w:t xml:space="preserve">24: </w:t>
        </w:r>
        <w:r w:rsidR="00E566EF" w:rsidRPr="00FD24A0">
          <w:rPr>
            <w:rStyle w:val="af0"/>
            <w:noProof/>
            <w:lang w:eastAsia="zh-CN"/>
          </w:rPr>
          <w:t>每种类型元数据操作速率面板</w:t>
        </w:r>
        <w:r w:rsidR="00E566EF">
          <w:rPr>
            <w:noProof/>
            <w:webHidden/>
          </w:rPr>
          <w:tab/>
        </w:r>
        <w:r w:rsidR="00E566EF">
          <w:rPr>
            <w:noProof/>
            <w:webHidden/>
          </w:rPr>
          <w:fldChar w:fldCharType="begin"/>
        </w:r>
        <w:r w:rsidR="00E566EF">
          <w:rPr>
            <w:noProof/>
            <w:webHidden/>
          </w:rPr>
          <w:instrText xml:space="preserve"> PAGEREF _Toc12263063 \h </w:instrText>
        </w:r>
        <w:r w:rsidR="00E566EF">
          <w:rPr>
            <w:noProof/>
            <w:webHidden/>
          </w:rPr>
        </w:r>
        <w:r w:rsidR="00E566EF">
          <w:rPr>
            <w:noProof/>
            <w:webHidden/>
          </w:rPr>
          <w:fldChar w:fldCharType="separate"/>
        </w:r>
        <w:r w:rsidR="00E566EF">
          <w:rPr>
            <w:noProof/>
            <w:webHidden/>
          </w:rPr>
          <w:t>29</w:t>
        </w:r>
        <w:r w:rsidR="00E566EF">
          <w:rPr>
            <w:noProof/>
            <w:webHidden/>
          </w:rPr>
          <w:fldChar w:fldCharType="end"/>
        </w:r>
      </w:hyperlink>
    </w:p>
    <w:p w14:paraId="35ECAEB5" w14:textId="06232599"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64" w:history="1">
        <w:r w:rsidR="00E566EF" w:rsidRPr="00FD24A0">
          <w:rPr>
            <w:rStyle w:val="af0"/>
            <w:noProof/>
            <w:lang w:eastAsia="zh-CN"/>
          </w:rPr>
          <w:t>图</w:t>
        </w:r>
        <w:r w:rsidR="00E566EF" w:rsidRPr="00FD24A0">
          <w:rPr>
            <w:rStyle w:val="af0"/>
            <w:noProof/>
            <w:lang w:eastAsia="zh-CN"/>
          </w:rPr>
          <w:t xml:space="preserve">25: </w:t>
        </w:r>
        <w:r w:rsidR="00E566EF" w:rsidRPr="00FD24A0">
          <w:rPr>
            <w:rStyle w:val="af0"/>
            <w:noProof/>
            <w:lang w:eastAsia="zh-CN"/>
          </w:rPr>
          <w:t>不同块大小的写</w:t>
        </w:r>
        <w:r w:rsidR="00E566EF" w:rsidRPr="00FD24A0">
          <w:rPr>
            <w:rStyle w:val="af0"/>
            <w:noProof/>
            <w:lang w:eastAsia="zh-CN"/>
          </w:rPr>
          <w:t>RPC</w:t>
        </w:r>
        <w:r w:rsidR="00E566EF" w:rsidRPr="00FD24A0">
          <w:rPr>
            <w:rStyle w:val="af0"/>
            <w:noProof/>
            <w:lang w:eastAsia="zh-CN"/>
          </w:rPr>
          <w:t>速率面板</w:t>
        </w:r>
        <w:r w:rsidR="00E566EF">
          <w:rPr>
            <w:noProof/>
            <w:webHidden/>
          </w:rPr>
          <w:tab/>
        </w:r>
        <w:r w:rsidR="00E566EF">
          <w:rPr>
            <w:noProof/>
            <w:webHidden/>
          </w:rPr>
          <w:fldChar w:fldCharType="begin"/>
        </w:r>
        <w:r w:rsidR="00E566EF">
          <w:rPr>
            <w:noProof/>
            <w:webHidden/>
          </w:rPr>
          <w:instrText xml:space="preserve"> PAGEREF _Toc12263064 \h </w:instrText>
        </w:r>
        <w:r w:rsidR="00E566EF">
          <w:rPr>
            <w:noProof/>
            <w:webHidden/>
          </w:rPr>
        </w:r>
        <w:r w:rsidR="00E566EF">
          <w:rPr>
            <w:noProof/>
            <w:webHidden/>
          </w:rPr>
          <w:fldChar w:fldCharType="separate"/>
        </w:r>
        <w:r w:rsidR="00E566EF">
          <w:rPr>
            <w:noProof/>
            <w:webHidden/>
          </w:rPr>
          <w:t>30</w:t>
        </w:r>
        <w:r w:rsidR="00E566EF">
          <w:rPr>
            <w:noProof/>
            <w:webHidden/>
          </w:rPr>
          <w:fldChar w:fldCharType="end"/>
        </w:r>
      </w:hyperlink>
    </w:p>
    <w:p w14:paraId="53F7233B" w14:textId="0E131177"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65" w:history="1">
        <w:r w:rsidR="00E566EF" w:rsidRPr="00FD24A0">
          <w:rPr>
            <w:rStyle w:val="af0"/>
            <w:noProof/>
            <w:lang w:eastAsia="zh-CN"/>
          </w:rPr>
          <w:t>图</w:t>
        </w:r>
        <w:r w:rsidR="00E566EF" w:rsidRPr="00FD24A0">
          <w:rPr>
            <w:rStyle w:val="af0"/>
            <w:noProof/>
          </w:rPr>
          <w:t>26</w:t>
        </w:r>
        <w:r w:rsidR="00E566EF" w:rsidRPr="00FD24A0">
          <w:rPr>
            <w:rStyle w:val="af0"/>
            <w:noProof/>
            <w:lang w:eastAsia="zh-CN"/>
          </w:rPr>
          <w:t xml:space="preserve">: </w:t>
        </w:r>
        <w:r w:rsidR="00E566EF" w:rsidRPr="00FD24A0">
          <w:rPr>
            <w:rStyle w:val="af0"/>
            <w:noProof/>
            <w:lang w:eastAsia="zh-CN"/>
          </w:rPr>
          <w:t>写</w:t>
        </w:r>
        <w:r w:rsidR="00E566EF" w:rsidRPr="00FD24A0">
          <w:rPr>
            <w:rStyle w:val="af0"/>
            <w:noProof/>
            <w:lang w:eastAsia="zh-CN"/>
          </w:rPr>
          <w:t>bulk RPC</w:t>
        </w:r>
        <w:r w:rsidR="00E566EF" w:rsidRPr="00FD24A0">
          <w:rPr>
            <w:rStyle w:val="af0"/>
            <w:noProof/>
            <w:lang w:eastAsia="zh-CN"/>
          </w:rPr>
          <w:t>大小分布面板</w:t>
        </w:r>
        <w:r w:rsidR="00E566EF">
          <w:rPr>
            <w:noProof/>
            <w:webHidden/>
          </w:rPr>
          <w:tab/>
        </w:r>
        <w:r w:rsidR="00E566EF">
          <w:rPr>
            <w:noProof/>
            <w:webHidden/>
          </w:rPr>
          <w:fldChar w:fldCharType="begin"/>
        </w:r>
        <w:r w:rsidR="00E566EF">
          <w:rPr>
            <w:noProof/>
            <w:webHidden/>
          </w:rPr>
          <w:instrText xml:space="preserve"> PAGEREF _Toc12263065 \h </w:instrText>
        </w:r>
        <w:r w:rsidR="00E566EF">
          <w:rPr>
            <w:noProof/>
            <w:webHidden/>
          </w:rPr>
        </w:r>
        <w:r w:rsidR="00E566EF">
          <w:rPr>
            <w:noProof/>
            <w:webHidden/>
          </w:rPr>
          <w:fldChar w:fldCharType="separate"/>
        </w:r>
        <w:r w:rsidR="00E566EF">
          <w:rPr>
            <w:noProof/>
            <w:webHidden/>
          </w:rPr>
          <w:t>30</w:t>
        </w:r>
        <w:r w:rsidR="00E566EF">
          <w:rPr>
            <w:noProof/>
            <w:webHidden/>
          </w:rPr>
          <w:fldChar w:fldCharType="end"/>
        </w:r>
      </w:hyperlink>
    </w:p>
    <w:p w14:paraId="4B0F613B" w14:textId="7FB49721"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66" w:history="1">
        <w:r w:rsidR="00E566EF" w:rsidRPr="00FD24A0">
          <w:rPr>
            <w:rStyle w:val="af0"/>
            <w:noProof/>
          </w:rPr>
          <w:t>图</w:t>
        </w:r>
        <w:r w:rsidR="00E566EF" w:rsidRPr="00FD24A0">
          <w:rPr>
            <w:rStyle w:val="af0"/>
            <w:noProof/>
          </w:rPr>
          <w:t>27</w:t>
        </w:r>
        <w:r w:rsidR="00E566EF" w:rsidRPr="00FD24A0">
          <w:rPr>
            <w:rStyle w:val="af0"/>
            <w:noProof/>
            <w:lang w:eastAsia="zh-CN"/>
          </w:rPr>
          <w:t xml:space="preserve">: </w:t>
        </w:r>
        <w:r w:rsidR="00E566EF" w:rsidRPr="00FD24A0">
          <w:rPr>
            <w:rStyle w:val="af0"/>
            <w:noProof/>
            <w:lang w:eastAsia="zh-CN"/>
          </w:rPr>
          <w:t>不同大小的读</w:t>
        </w:r>
        <w:r w:rsidR="00E566EF" w:rsidRPr="00FD24A0">
          <w:rPr>
            <w:rStyle w:val="af0"/>
            <w:noProof/>
            <w:lang w:eastAsia="zh-CN"/>
          </w:rPr>
          <w:t>bulk RPC</w:t>
        </w:r>
        <w:r w:rsidR="00E566EF" w:rsidRPr="00FD24A0">
          <w:rPr>
            <w:rStyle w:val="af0"/>
            <w:noProof/>
            <w:lang w:eastAsia="zh-CN"/>
          </w:rPr>
          <w:t>速率面板</w:t>
        </w:r>
        <w:r w:rsidR="00E566EF">
          <w:rPr>
            <w:noProof/>
            <w:webHidden/>
          </w:rPr>
          <w:tab/>
        </w:r>
        <w:r w:rsidR="00E566EF">
          <w:rPr>
            <w:noProof/>
            <w:webHidden/>
          </w:rPr>
          <w:fldChar w:fldCharType="begin"/>
        </w:r>
        <w:r w:rsidR="00E566EF">
          <w:rPr>
            <w:noProof/>
            <w:webHidden/>
          </w:rPr>
          <w:instrText xml:space="preserve"> PAGEREF _Toc12263066 \h </w:instrText>
        </w:r>
        <w:r w:rsidR="00E566EF">
          <w:rPr>
            <w:noProof/>
            <w:webHidden/>
          </w:rPr>
        </w:r>
        <w:r w:rsidR="00E566EF">
          <w:rPr>
            <w:noProof/>
            <w:webHidden/>
          </w:rPr>
          <w:fldChar w:fldCharType="separate"/>
        </w:r>
        <w:r w:rsidR="00E566EF">
          <w:rPr>
            <w:noProof/>
            <w:webHidden/>
          </w:rPr>
          <w:t>31</w:t>
        </w:r>
        <w:r w:rsidR="00E566EF">
          <w:rPr>
            <w:noProof/>
            <w:webHidden/>
          </w:rPr>
          <w:fldChar w:fldCharType="end"/>
        </w:r>
      </w:hyperlink>
    </w:p>
    <w:p w14:paraId="2811E343" w14:textId="06F1D72A"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67" w:history="1">
        <w:r w:rsidR="00E566EF" w:rsidRPr="00FD24A0">
          <w:rPr>
            <w:rStyle w:val="af0"/>
            <w:noProof/>
          </w:rPr>
          <w:t>图</w:t>
        </w:r>
        <w:r w:rsidR="00E566EF" w:rsidRPr="00FD24A0">
          <w:rPr>
            <w:rStyle w:val="af0"/>
            <w:noProof/>
          </w:rPr>
          <w:t>28</w:t>
        </w:r>
        <w:r w:rsidR="00E566EF" w:rsidRPr="00FD24A0">
          <w:rPr>
            <w:rStyle w:val="af0"/>
            <w:noProof/>
            <w:lang w:eastAsia="zh-CN"/>
          </w:rPr>
          <w:t xml:space="preserve">: </w:t>
        </w:r>
        <w:r w:rsidR="00E566EF" w:rsidRPr="00FD24A0">
          <w:rPr>
            <w:rStyle w:val="af0"/>
            <w:noProof/>
            <w:lang w:eastAsia="zh-CN"/>
          </w:rPr>
          <w:t>读</w:t>
        </w:r>
        <w:r w:rsidR="00E566EF" w:rsidRPr="00FD24A0">
          <w:rPr>
            <w:rStyle w:val="af0"/>
            <w:noProof/>
            <w:lang w:eastAsia="zh-CN"/>
          </w:rPr>
          <w:t>bulk RPC</w:t>
        </w:r>
        <w:r w:rsidR="00E566EF" w:rsidRPr="00FD24A0">
          <w:rPr>
            <w:rStyle w:val="af0"/>
            <w:noProof/>
            <w:lang w:eastAsia="zh-CN"/>
          </w:rPr>
          <w:t>大小分布面板</w:t>
        </w:r>
        <w:r w:rsidR="00E566EF">
          <w:rPr>
            <w:noProof/>
            <w:webHidden/>
          </w:rPr>
          <w:tab/>
        </w:r>
        <w:r w:rsidR="00E566EF">
          <w:rPr>
            <w:noProof/>
            <w:webHidden/>
          </w:rPr>
          <w:fldChar w:fldCharType="begin"/>
        </w:r>
        <w:r w:rsidR="00E566EF">
          <w:rPr>
            <w:noProof/>
            <w:webHidden/>
          </w:rPr>
          <w:instrText xml:space="preserve"> PAGEREF _Toc12263067 \h </w:instrText>
        </w:r>
        <w:r w:rsidR="00E566EF">
          <w:rPr>
            <w:noProof/>
            <w:webHidden/>
          </w:rPr>
        </w:r>
        <w:r w:rsidR="00E566EF">
          <w:rPr>
            <w:noProof/>
            <w:webHidden/>
          </w:rPr>
          <w:fldChar w:fldCharType="separate"/>
        </w:r>
        <w:r w:rsidR="00E566EF">
          <w:rPr>
            <w:noProof/>
            <w:webHidden/>
          </w:rPr>
          <w:t>31</w:t>
        </w:r>
        <w:r w:rsidR="00E566EF">
          <w:rPr>
            <w:noProof/>
            <w:webHidden/>
          </w:rPr>
          <w:fldChar w:fldCharType="end"/>
        </w:r>
      </w:hyperlink>
    </w:p>
    <w:p w14:paraId="5148381D" w14:textId="0CB50263"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68" w:history="1">
        <w:r w:rsidR="00E566EF" w:rsidRPr="00FD24A0">
          <w:rPr>
            <w:rStyle w:val="af0"/>
            <w:noProof/>
            <w:lang w:eastAsia="zh-CN"/>
          </w:rPr>
          <w:t>图</w:t>
        </w:r>
        <w:r w:rsidR="00E566EF" w:rsidRPr="00FD24A0">
          <w:rPr>
            <w:rStyle w:val="af0"/>
            <w:noProof/>
            <w:lang w:eastAsia="zh-CN"/>
          </w:rPr>
          <w:t xml:space="preserve">29: </w:t>
        </w:r>
        <w:r w:rsidR="00E566EF" w:rsidRPr="00FD24A0">
          <w:rPr>
            <w:rStyle w:val="af0"/>
            <w:noProof/>
            <w:lang w:eastAsia="zh-CN"/>
          </w:rPr>
          <w:t>写</w:t>
        </w:r>
        <w:r w:rsidR="00E566EF" w:rsidRPr="00FD24A0">
          <w:rPr>
            <w:rStyle w:val="af0"/>
            <w:noProof/>
            <w:lang w:eastAsia="zh-CN"/>
          </w:rPr>
          <w:t>I/O</w:t>
        </w:r>
        <w:r w:rsidR="00E566EF" w:rsidRPr="00FD24A0">
          <w:rPr>
            <w:rStyle w:val="af0"/>
            <w:noProof/>
            <w:lang w:eastAsia="zh-CN"/>
          </w:rPr>
          <w:t>不连续页面分布面板</w:t>
        </w:r>
        <w:r w:rsidR="00E566EF">
          <w:rPr>
            <w:noProof/>
            <w:webHidden/>
          </w:rPr>
          <w:tab/>
        </w:r>
        <w:r w:rsidR="00E566EF">
          <w:rPr>
            <w:noProof/>
            <w:webHidden/>
          </w:rPr>
          <w:fldChar w:fldCharType="begin"/>
        </w:r>
        <w:r w:rsidR="00E566EF">
          <w:rPr>
            <w:noProof/>
            <w:webHidden/>
          </w:rPr>
          <w:instrText xml:space="preserve"> PAGEREF _Toc12263068 \h </w:instrText>
        </w:r>
        <w:r w:rsidR="00E566EF">
          <w:rPr>
            <w:noProof/>
            <w:webHidden/>
          </w:rPr>
        </w:r>
        <w:r w:rsidR="00E566EF">
          <w:rPr>
            <w:noProof/>
            <w:webHidden/>
          </w:rPr>
          <w:fldChar w:fldCharType="separate"/>
        </w:r>
        <w:r w:rsidR="00E566EF">
          <w:rPr>
            <w:noProof/>
            <w:webHidden/>
          </w:rPr>
          <w:t>32</w:t>
        </w:r>
        <w:r w:rsidR="00E566EF">
          <w:rPr>
            <w:noProof/>
            <w:webHidden/>
          </w:rPr>
          <w:fldChar w:fldCharType="end"/>
        </w:r>
      </w:hyperlink>
    </w:p>
    <w:p w14:paraId="5A9D81E8" w14:textId="3C829821"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69" w:history="1">
        <w:r w:rsidR="00E566EF" w:rsidRPr="00FD24A0">
          <w:rPr>
            <w:rStyle w:val="af0"/>
            <w:noProof/>
            <w:lang w:eastAsia="zh-CN"/>
          </w:rPr>
          <w:t>图</w:t>
        </w:r>
        <w:r w:rsidR="00E566EF" w:rsidRPr="00FD24A0">
          <w:rPr>
            <w:rStyle w:val="af0"/>
            <w:noProof/>
            <w:lang w:eastAsia="zh-CN"/>
          </w:rPr>
          <w:t xml:space="preserve">30: </w:t>
        </w:r>
        <w:r w:rsidR="00E566EF" w:rsidRPr="00FD24A0">
          <w:rPr>
            <w:rStyle w:val="af0"/>
            <w:noProof/>
            <w:lang w:eastAsia="zh-CN"/>
          </w:rPr>
          <w:t>读</w:t>
        </w:r>
        <w:r w:rsidR="00E566EF" w:rsidRPr="00FD24A0">
          <w:rPr>
            <w:rStyle w:val="af0"/>
            <w:noProof/>
            <w:lang w:eastAsia="zh-CN"/>
          </w:rPr>
          <w:t>I/O</w:t>
        </w:r>
        <w:r w:rsidR="00E566EF" w:rsidRPr="00FD24A0">
          <w:rPr>
            <w:rStyle w:val="af0"/>
            <w:noProof/>
            <w:lang w:eastAsia="zh-CN"/>
          </w:rPr>
          <w:t>不连续页面分布面板</w:t>
        </w:r>
        <w:r w:rsidR="00E566EF">
          <w:rPr>
            <w:noProof/>
            <w:webHidden/>
          </w:rPr>
          <w:tab/>
        </w:r>
        <w:r w:rsidR="00E566EF">
          <w:rPr>
            <w:noProof/>
            <w:webHidden/>
          </w:rPr>
          <w:fldChar w:fldCharType="begin"/>
        </w:r>
        <w:r w:rsidR="00E566EF">
          <w:rPr>
            <w:noProof/>
            <w:webHidden/>
          </w:rPr>
          <w:instrText xml:space="preserve"> PAGEREF _Toc12263069 \h </w:instrText>
        </w:r>
        <w:r w:rsidR="00E566EF">
          <w:rPr>
            <w:noProof/>
            <w:webHidden/>
          </w:rPr>
        </w:r>
        <w:r w:rsidR="00E566EF">
          <w:rPr>
            <w:noProof/>
            <w:webHidden/>
          </w:rPr>
          <w:fldChar w:fldCharType="separate"/>
        </w:r>
        <w:r w:rsidR="00E566EF">
          <w:rPr>
            <w:noProof/>
            <w:webHidden/>
          </w:rPr>
          <w:t>32</w:t>
        </w:r>
        <w:r w:rsidR="00E566EF">
          <w:rPr>
            <w:noProof/>
            <w:webHidden/>
          </w:rPr>
          <w:fldChar w:fldCharType="end"/>
        </w:r>
      </w:hyperlink>
    </w:p>
    <w:p w14:paraId="678D8529" w14:textId="1CCC8A79"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70" w:history="1">
        <w:r w:rsidR="00E566EF" w:rsidRPr="00FD24A0">
          <w:rPr>
            <w:rStyle w:val="af0"/>
            <w:noProof/>
            <w:lang w:eastAsia="zh-CN"/>
          </w:rPr>
          <w:t>图</w:t>
        </w:r>
        <w:r w:rsidR="00E566EF" w:rsidRPr="00FD24A0">
          <w:rPr>
            <w:rStyle w:val="af0"/>
            <w:noProof/>
            <w:lang w:eastAsia="zh-CN"/>
          </w:rPr>
          <w:t xml:space="preserve">31: </w:t>
        </w:r>
        <w:r w:rsidR="00E566EF" w:rsidRPr="00FD24A0">
          <w:rPr>
            <w:rStyle w:val="af0"/>
            <w:noProof/>
            <w:lang w:eastAsia="zh-CN"/>
          </w:rPr>
          <w:t>写</w:t>
        </w:r>
        <w:r w:rsidR="00E566EF" w:rsidRPr="00FD24A0">
          <w:rPr>
            <w:rStyle w:val="af0"/>
            <w:noProof/>
            <w:lang w:eastAsia="zh-CN"/>
          </w:rPr>
          <w:t>I/O</w:t>
        </w:r>
        <w:r w:rsidR="00E566EF" w:rsidRPr="00FD24A0">
          <w:rPr>
            <w:rStyle w:val="af0"/>
            <w:noProof/>
            <w:lang w:eastAsia="zh-CN"/>
          </w:rPr>
          <w:t>不连续块分布面板</w:t>
        </w:r>
        <w:r w:rsidR="00E566EF">
          <w:rPr>
            <w:noProof/>
            <w:webHidden/>
          </w:rPr>
          <w:tab/>
        </w:r>
        <w:r w:rsidR="00E566EF">
          <w:rPr>
            <w:noProof/>
            <w:webHidden/>
          </w:rPr>
          <w:fldChar w:fldCharType="begin"/>
        </w:r>
        <w:r w:rsidR="00E566EF">
          <w:rPr>
            <w:noProof/>
            <w:webHidden/>
          </w:rPr>
          <w:instrText xml:space="preserve"> PAGEREF _Toc12263070 \h </w:instrText>
        </w:r>
        <w:r w:rsidR="00E566EF">
          <w:rPr>
            <w:noProof/>
            <w:webHidden/>
          </w:rPr>
        </w:r>
        <w:r w:rsidR="00E566EF">
          <w:rPr>
            <w:noProof/>
            <w:webHidden/>
          </w:rPr>
          <w:fldChar w:fldCharType="separate"/>
        </w:r>
        <w:r w:rsidR="00E566EF">
          <w:rPr>
            <w:noProof/>
            <w:webHidden/>
          </w:rPr>
          <w:t>33</w:t>
        </w:r>
        <w:r w:rsidR="00E566EF">
          <w:rPr>
            <w:noProof/>
            <w:webHidden/>
          </w:rPr>
          <w:fldChar w:fldCharType="end"/>
        </w:r>
      </w:hyperlink>
    </w:p>
    <w:p w14:paraId="3B3A549B" w14:textId="3F3437D3"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71" w:history="1">
        <w:r w:rsidR="00E566EF" w:rsidRPr="00FD24A0">
          <w:rPr>
            <w:rStyle w:val="af0"/>
            <w:noProof/>
            <w:lang w:eastAsia="zh-CN"/>
          </w:rPr>
          <w:t>图</w:t>
        </w:r>
        <w:r w:rsidR="00E566EF" w:rsidRPr="00FD24A0">
          <w:rPr>
            <w:rStyle w:val="af0"/>
            <w:noProof/>
            <w:lang w:eastAsia="zh-CN"/>
          </w:rPr>
          <w:t xml:space="preserve">32: </w:t>
        </w:r>
        <w:r w:rsidR="00E566EF" w:rsidRPr="00FD24A0">
          <w:rPr>
            <w:rStyle w:val="af0"/>
            <w:noProof/>
            <w:lang w:eastAsia="zh-CN"/>
          </w:rPr>
          <w:t>读</w:t>
        </w:r>
        <w:r w:rsidR="00E566EF" w:rsidRPr="00FD24A0">
          <w:rPr>
            <w:rStyle w:val="af0"/>
            <w:noProof/>
            <w:lang w:eastAsia="zh-CN"/>
          </w:rPr>
          <w:t>I/O</w:t>
        </w:r>
        <w:r w:rsidR="00E566EF" w:rsidRPr="00FD24A0">
          <w:rPr>
            <w:rStyle w:val="af0"/>
            <w:noProof/>
            <w:lang w:eastAsia="zh-CN"/>
          </w:rPr>
          <w:t>不连续块分布面板</w:t>
        </w:r>
        <w:r w:rsidR="00E566EF">
          <w:rPr>
            <w:noProof/>
            <w:webHidden/>
          </w:rPr>
          <w:tab/>
        </w:r>
        <w:r w:rsidR="00E566EF">
          <w:rPr>
            <w:noProof/>
            <w:webHidden/>
          </w:rPr>
          <w:fldChar w:fldCharType="begin"/>
        </w:r>
        <w:r w:rsidR="00E566EF">
          <w:rPr>
            <w:noProof/>
            <w:webHidden/>
          </w:rPr>
          <w:instrText xml:space="preserve"> PAGEREF _Toc12263071 \h </w:instrText>
        </w:r>
        <w:r w:rsidR="00E566EF">
          <w:rPr>
            <w:noProof/>
            <w:webHidden/>
          </w:rPr>
        </w:r>
        <w:r w:rsidR="00E566EF">
          <w:rPr>
            <w:noProof/>
            <w:webHidden/>
          </w:rPr>
          <w:fldChar w:fldCharType="separate"/>
        </w:r>
        <w:r w:rsidR="00E566EF">
          <w:rPr>
            <w:noProof/>
            <w:webHidden/>
          </w:rPr>
          <w:t>33</w:t>
        </w:r>
        <w:r w:rsidR="00E566EF">
          <w:rPr>
            <w:noProof/>
            <w:webHidden/>
          </w:rPr>
          <w:fldChar w:fldCharType="end"/>
        </w:r>
      </w:hyperlink>
    </w:p>
    <w:p w14:paraId="47CC8890" w14:textId="561F256E"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72" w:history="1">
        <w:r w:rsidR="00E566EF" w:rsidRPr="00FD24A0">
          <w:rPr>
            <w:rStyle w:val="af0"/>
            <w:noProof/>
            <w:lang w:eastAsia="zh-CN"/>
          </w:rPr>
          <w:t>图</w:t>
        </w:r>
        <w:r w:rsidR="00E566EF" w:rsidRPr="00FD24A0">
          <w:rPr>
            <w:rStyle w:val="af0"/>
            <w:noProof/>
            <w:lang w:eastAsia="zh-CN"/>
          </w:rPr>
          <w:t xml:space="preserve">33: </w:t>
        </w:r>
        <w:r w:rsidR="00E566EF" w:rsidRPr="00FD24A0">
          <w:rPr>
            <w:rStyle w:val="af0"/>
            <w:noProof/>
            <w:lang w:eastAsia="zh-CN"/>
          </w:rPr>
          <w:t>每个写</w:t>
        </w:r>
        <w:r w:rsidR="00E566EF" w:rsidRPr="00FD24A0">
          <w:rPr>
            <w:rStyle w:val="af0"/>
            <w:noProof/>
            <w:lang w:eastAsia="zh-CN"/>
          </w:rPr>
          <w:t>I/O</w:t>
        </w:r>
        <w:r w:rsidR="00E566EF" w:rsidRPr="00FD24A0">
          <w:rPr>
            <w:rStyle w:val="af0"/>
            <w:noProof/>
            <w:lang w:eastAsia="zh-CN"/>
          </w:rPr>
          <w:t>碎片分布面板</w:t>
        </w:r>
        <w:r w:rsidR="00E566EF">
          <w:rPr>
            <w:noProof/>
            <w:webHidden/>
          </w:rPr>
          <w:tab/>
        </w:r>
        <w:r w:rsidR="00E566EF">
          <w:rPr>
            <w:noProof/>
            <w:webHidden/>
          </w:rPr>
          <w:fldChar w:fldCharType="begin"/>
        </w:r>
        <w:r w:rsidR="00E566EF">
          <w:rPr>
            <w:noProof/>
            <w:webHidden/>
          </w:rPr>
          <w:instrText xml:space="preserve"> PAGEREF _Toc12263072 \h </w:instrText>
        </w:r>
        <w:r w:rsidR="00E566EF">
          <w:rPr>
            <w:noProof/>
            <w:webHidden/>
          </w:rPr>
        </w:r>
        <w:r w:rsidR="00E566EF">
          <w:rPr>
            <w:noProof/>
            <w:webHidden/>
          </w:rPr>
          <w:fldChar w:fldCharType="separate"/>
        </w:r>
        <w:r w:rsidR="00E566EF">
          <w:rPr>
            <w:noProof/>
            <w:webHidden/>
          </w:rPr>
          <w:t>34</w:t>
        </w:r>
        <w:r w:rsidR="00E566EF">
          <w:rPr>
            <w:noProof/>
            <w:webHidden/>
          </w:rPr>
          <w:fldChar w:fldCharType="end"/>
        </w:r>
      </w:hyperlink>
    </w:p>
    <w:p w14:paraId="0C9FD661" w14:textId="73E75C1B"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73" w:history="1">
        <w:r w:rsidR="00E566EF" w:rsidRPr="00FD24A0">
          <w:rPr>
            <w:rStyle w:val="af0"/>
            <w:noProof/>
            <w:lang w:eastAsia="zh-CN"/>
          </w:rPr>
          <w:t>图</w:t>
        </w:r>
        <w:r w:rsidR="00E566EF" w:rsidRPr="00FD24A0">
          <w:rPr>
            <w:rStyle w:val="af0"/>
            <w:noProof/>
            <w:lang w:eastAsia="zh-CN"/>
          </w:rPr>
          <w:t xml:space="preserve">34: </w:t>
        </w:r>
        <w:r w:rsidR="00E566EF" w:rsidRPr="00FD24A0">
          <w:rPr>
            <w:rStyle w:val="af0"/>
            <w:noProof/>
            <w:lang w:eastAsia="zh-CN"/>
          </w:rPr>
          <w:t>读</w:t>
        </w:r>
        <w:r w:rsidR="00E566EF" w:rsidRPr="00FD24A0">
          <w:rPr>
            <w:rStyle w:val="af0"/>
            <w:noProof/>
            <w:lang w:eastAsia="zh-CN"/>
          </w:rPr>
          <w:t>I/O</w:t>
        </w:r>
        <w:r w:rsidR="00E566EF" w:rsidRPr="00FD24A0">
          <w:rPr>
            <w:rStyle w:val="af0"/>
            <w:noProof/>
            <w:lang w:eastAsia="zh-CN"/>
          </w:rPr>
          <w:t>碎片分布面板</w:t>
        </w:r>
        <w:r w:rsidR="00E566EF">
          <w:rPr>
            <w:noProof/>
            <w:webHidden/>
          </w:rPr>
          <w:tab/>
        </w:r>
        <w:r w:rsidR="00E566EF">
          <w:rPr>
            <w:noProof/>
            <w:webHidden/>
          </w:rPr>
          <w:fldChar w:fldCharType="begin"/>
        </w:r>
        <w:r w:rsidR="00E566EF">
          <w:rPr>
            <w:noProof/>
            <w:webHidden/>
          </w:rPr>
          <w:instrText xml:space="preserve"> PAGEREF _Toc12263073 \h </w:instrText>
        </w:r>
        <w:r w:rsidR="00E566EF">
          <w:rPr>
            <w:noProof/>
            <w:webHidden/>
          </w:rPr>
        </w:r>
        <w:r w:rsidR="00E566EF">
          <w:rPr>
            <w:noProof/>
            <w:webHidden/>
          </w:rPr>
          <w:fldChar w:fldCharType="separate"/>
        </w:r>
        <w:r w:rsidR="00E566EF">
          <w:rPr>
            <w:noProof/>
            <w:webHidden/>
          </w:rPr>
          <w:t>34</w:t>
        </w:r>
        <w:r w:rsidR="00E566EF">
          <w:rPr>
            <w:noProof/>
            <w:webHidden/>
          </w:rPr>
          <w:fldChar w:fldCharType="end"/>
        </w:r>
      </w:hyperlink>
    </w:p>
    <w:p w14:paraId="6AF00773" w14:textId="4AEBA248"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74" w:history="1">
        <w:r w:rsidR="00E566EF" w:rsidRPr="00FD24A0">
          <w:rPr>
            <w:rStyle w:val="af0"/>
            <w:noProof/>
            <w:lang w:eastAsia="zh-CN"/>
          </w:rPr>
          <w:t>图</w:t>
        </w:r>
        <w:r w:rsidR="00E566EF" w:rsidRPr="00FD24A0">
          <w:rPr>
            <w:rStyle w:val="af0"/>
            <w:noProof/>
            <w:lang w:eastAsia="zh-CN"/>
          </w:rPr>
          <w:t xml:space="preserve">35: </w:t>
        </w:r>
        <w:r w:rsidR="00E566EF" w:rsidRPr="00FD24A0">
          <w:rPr>
            <w:rStyle w:val="af0"/>
            <w:noProof/>
            <w:lang w:eastAsia="zh-CN"/>
          </w:rPr>
          <w:t>已提交等待结束的磁盘写</w:t>
        </w:r>
        <w:r w:rsidR="00E566EF" w:rsidRPr="00FD24A0">
          <w:rPr>
            <w:rStyle w:val="af0"/>
            <w:noProof/>
            <w:lang w:eastAsia="zh-CN"/>
          </w:rPr>
          <w:t>I/O</w:t>
        </w:r>
        <w:r w:rsidR="00E566EF" w:rsidRPr="00FD24A0">
          <w:rPr>
            <w:rStyle w:val="af0"/>
            <w:noProof/>
            <w:lang w:eastAsia="zh-CN"/>
          </w:rPr>
          <w:t>分布面板</w:t>
        </w:r>
        <w:r w:rsidR="00E566EF">
          <w:rPr>
            <w:noProof/>
            <w:webHidden/>
          </w:rPr>
          <w:tab/>
        </w:r>
        <w:r w:rsidR="00E566EF">
          <w:rPr>
            <w:noProof/>
            <w:webHidden/>
          </w:rPr>
          <w:fldChar w:fldCharType="begin"/>
        </w:r>
        <w:r w:rsidR="00E566EF">
          <w:rPr>
            <w:noProof/>
            <w:webHidden/>
          </w:rPr>
          <w:instrText xml:space="preserve"> PAGEREF _Toc12263074 \h </w:instrText>
        </w:r>
        <w:r w:rsidR="00E566EF">
          <w:rPr>
            <w:noProof/>
            <w:webHidden/>
          </w:rPr>
        </w:r>
        <w:r w:rsidR="00E566EF">
          <w:rPr>
            <w:noProof/>
            <w:webHidden/>
          </w:rPr>
          <w:fldChar w:fldCharType="separate"/>
        </w:r>
        <w:r w:rsidR="00E566EF">
          <w:rPr>
            <w:noProof/>
            <w:webHidden/>
          </w:rPr>
          <w:t>35</w:t>
        </w:r>
        <w:r w:rsidR="00E566EF">
          <w:rPr>
            <w:noProof/>
            <w:webHidden/>
          </w:rPr>
          <w:fldChar w:fldCharType="end"/>
        </w:r>
      </w:hyperlink>
    </w:p>
    <w:p w14:paraId="155ABA2B" w14:textId="1C7B3BC6"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75" w:history="1">
        <w:r w:rsidR="00E566EF" w:rsidRPr="00FD24A0">
          <w:rPr>
            <w:rStyle w:val="af0"/>
            <w:noProof/>
            <w:lang w:eastAsia="zh-CN"/>
          </w:rPr>
          <w:t>图</w:t>
        </w:r>
        <w:r w:rsidR="00E566EF" w:rsidRPr="00FD24A0">
          <w:rPr>
            <w:rStyle w:val="af0"/>
            <w:noProof/>
            <w:lang w:eastAsia="zh-CN"/>
          </w:rPr>
          <w:t xml:space="preserve">36: </w:t>
        </w:r>
        <w:r w:rsidR="00E566EF" w:rsidRPr="00FD24A0">
          <w:rPr>
            <w:rStyle w:val="af0"/>
            <w:noProof/>
            <w:lang w:eastAsia="zh-CN"/>
          </w:rPr>
          <w:t>已提交等待结束的磁盘读</w:t>
        </w:r>
        <w:r w:rsidR="00E566EF" w:rsidRPr="00FD24A0">
          <w:rPr>
            <w:rStyle w:val="af0"/>
            <w:noProof/>
            <w:lang w:eastAsia="zh-CN"/>
          </w:rPr>
          <w:t>I/O</w:t>
        </w:r>
        <w:r w:rsidR="00E566EF" w:rsidRPr="00FD24A0">
          <w:rPr>
            <w:rStyle w:val="af0"/>
            <w:noProof/>
            <w:lang w:eastAsia="zh-CN"/>
          </w:rPr>
          <w:t>分布面板</w:t>
        </w:r>
        <w:r w:rsidR="00E566EF">
          <w:rPr>
            <w:noProof/>
            <w:webHidden/>
          </w:rPr>
          <w:tab/>
        </w:r>
        <w:r w:rsidR="00E566EF">
          <w:rPr>
            <w:noProof/>
            <w:webHidden/>
          </w:rPr>
          <w:fldChar w:fldCharType="begin"/>
        </w:r>
        <w:r w:rsidR="00E566EF">
          <w:rPr>
            <w:noProof/>
            <w:webHidden/>
          </w:rPr>
          <w:instrText xml:space="preserve"> PAGEREF _Toc12263075 \h </w:instrText>
        </w:r>
        <w:r w:rsidR="00E566EF">
          <w:rPr>
            <w:noProof/>
            <w:webHidden/>
          </w:rPr>
        </w:r>
        <w:r w:rsidR="00E566EF">
          <w:rPr>
            <w:noProof/>
            <w:webHidden/>
          </w:rPr>
          <w:fldChar w:fldCharType="separate"/>
        </w:r>
        <w:r w:rsidR="00E566EF">
          <w:rPr>
            <w:noProof/>
            <w:webHidden/>
          </w:rPr>
          <w:t>35</w:t>
        </w:r>
        <w:r w:rsidR="00E566EF">
          <w:rPr>
            <w:noProof/>
            <w:webHidden/>
          </w:rPr>
          <w:fldChar w:fldCharType="end"/>
        </w:r>
      </w:hyperlink>
    </w:p>
    <w:p w14:paraId="54A4D2F8" w14:textId="63C35198"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76" w:history="1">
        <w:r w:rsidR="00E566EF" w:rsidRPr="00FD24A0">
          <w:rPr>
            <w:rStyle w:val="af0"/>
            <w:noProof/>
            <w:lang w:eastAsia="zh-CN"/>
          </w:rPr>
          <w:t>图</w:t>
        </w:r>
        <w:r w:rsidR="00E566EF" w:rsidRPr="00FD24A0">
          <w:rPr>
            <w:rStyle w:val="af0"/>
            <w:noProof/>
            <w:lang w:eastAsia="zh-CN"/>
          </w:rPr>
          <w:t xml:space="preserve">37: </w:t>
        </w:r>
        <w:r w:rsidR="00E566EF" w:rsidRPr="00FD24A0">
          <w:rPr>
            <w:rStyle w:val="af0"/>
            <w:noProof/>
            <w:lang w:eastAsia="zh-CN"/>
          </w:rPr>
          <w:t>写</w:t>
        </w:r>
        <w:r w:rsidR="00E566EF" w:rsidRPr="00FD24A0">
          <w:rPr>
            <w:rStyle w:val="af0"/>
            <w:noProof/>
            <w:lang w:eastAsia="zh-CN"/>
          </w:rPr>
          <w:t>I/O</w:t>
        </w:r>
        <w:r w:rsidR="00E566EF" w:rsidRPr="00FD24A0">
          <w:rPr>
            <w:rStyle w:val="af0"/>
            <w:noProof/>
            <w:lang w:eastAsia="zh-CN"/>
          </w:rPr>
          <w:t>时间分布面板</w:t>
        </w:r>
        <w:r w:rsidR="00E566EF">
          <w:rPr>
            <w:noProof/>
            <w:webHidden/>
          </w:rPr>
          <w:tab/>
        </w:r>
        <w:r w:rsidR="00E566EF">
          <w:rPr>
            <w:noProof/>
            <w:webHidden/>
          </w:rPr>
          <w:fldChar w:fldCharType="begin"/>
        </w:r>
        <w:r w:rsidR="00E566EF">
          <w:rPr>
            <w:noProof/>
            <w:webHidden/>
          </w:rPr>
          <w:instrText xml:space="preserve"> PAGEREF _Toc12263076 \h </w:instrText>
        </w:r>
        <w:r w:rsidR="00E566EF">
          <w:rPr>
            <w:noProof/>
            <w:webHidden/>
          </w:rPr>
        </w:r>
        <w:r w:rsidR="00E566EF">
          <w:rPr>
            <w:noProof/>
            <w:webHidden/>
          </w:rPr>
          <w:fldChar w:fldCharType="separate"/>
        </w:r>
        <w:r w:rsidR="00E566EF">
          <w:rPr>
            <w:noProof/>
            <w:webHidden/>
          </w:rPr>
          <w:t>36</w:t>
        </w:r>
        <w:r w:rsidR="00E566EF">
          <w:rPr>
            <w:noProof/>
            <w:webHidden/>
          </w:rPr>
          <w:fldChar w:fldCharType="end"/>
        </w:r>
      </w:hyperlink>
    </w:p>
    <w:p w14:paraId="523E5BA5" w14:textId="53456A3A"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77" w:history="1">
        <w:r w:rsidR="00E566EF" w:rsidRPr="00FD24A0">
          <w:rPr>
            <w:rStyle w:val="af0"/>
            <w:noProof/>
            <w:lang w:eastAsia="zh-CN"/>
          </w:rPr>
          <w:t>图</w:t>
        </w:r>
        <w:r w:rsidR="00E566EF" w:rsidRPr="00FD24A0">
          <w:rPr>
            <w:rStyle w:val="af0"/>
            <w:noProof/>
            <w:lang w:eastAsia="zh-CN"/>
          </w:rPr>
          <w:t xml:space="preserve">38: </w:t>
        </w:r>
        <w:r w:rsidR="00E566EF" w:rsidRPr="00FD24A0">
          <w:rPr>
            <w:rStyle w:val="af0"/>
            <w:noProof/>
            <w:lang w:eastAsia="zh-CN"/>
          </w:rPr>
          <w:t>读</w:t>
        </w:r>
        <w:r w:rsidR="00E566EF" w:rsidRPr="00FD24A0">
          <w:rPr>
            <w:rStyle w:val="af0"/>
            <w:noProof/>
            <w:lang w:eastAsia="zh-CN"/>
          </w:rPr>
          <w:t>I/O</w:t>
        </w:r>
        <w:r w:rsidR="00E566EF" w:rsidRPr="00FD24A0">
          <w:rPr>
            <w:rStyle w:val="af0"/>
            <w:noProof/>
            <w:lang w:eastAsia="zh-CN"/>
          </w:rPr>
          <w:t>时间分布面板</w:t>
        </w:r>
        <w:r w:rsidR="00E566EF">
          <w:rPr>
            <w:noProof/>
            <w:webHidden/>
          </w:rPr>
          <w:tab/>
        </w:r>
        <w:r w:rsidR="00E566EF">
          <w:rPr>
            <w:noProof/>
            <w:webHidden/>
          </w:rPr>
          <w:fldChar w:fldCharType="begin"/>
        </w:r>
        <w:r w:rsidR="00E566EF">
          <w:rPr>
            <w:noProof/>
            <w:webHidden/>
          </w:rPr>
          <w:instrText xml:space="preserve"> PAGEREF _Toc12263077 \h </w:instrText>
        </w:r>
        <w:r w:rsidR="00E566EF">
          <w:rPr>
            <w:noProof/>
            <w:webHidden/>
          </w:rPr>
        </w:r>
        <w:r w:rsidR="00E566EF">
          <w:rPr>
            <w:noProof/>
            <w:webHidden/>
          </w:rPr>
          <w:fldChar w:fldCharType="separate"/>
        </w:r>
        <w:r w:rsidR="00E566EF">
          <w:rPr>
            <w:noProof/>
            <w:webHidden/>
          </w:rPr>
          <w:t>36</w:t>
        </w:r>
        <w:r w:rsidR="00E566EF">
          <w:rPr>
            <w:noProof/>
            <w:webHidden/>
          </w:rPr>
          <w:fldChar w:fldCharType="end"/>
        </w:r>
      </w:hyperlink>
    </w:p>
    <w:p w14:paraId="3D4EA3D4" w14:textId="76F8A7E4"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78" w:history="1">
        <w:r w:rsidR="00E566EF" w:rsidRPr="00FD24A0">
          <w:rPr>
            <w:rStyle w:val="af0"/>
            <w:noProof/>
            <w:lang w:eastAsia="zh-CN"/>
          </w:rPr>
          <w:t>图</w:t>
        </w:r>
        <w:r w:rsidR="00E566EF" w:rsidRPr="00FD24A0">
          <w:rPr>
            <w:rStyle w:val="af0"/>
            <w:noProof/>
            <w:lang w:eastAsia="zh-CN"/>
          </w:rPr>
          <w:t xml:space="preserve">39: </w:t>
        </w:r>
        <w:r w:rsidR="00E566EF" w:rsidRPr="00FD24A0">
          <w:rPr>
            <w:rStyle w:val="af0"/>
            <w:noProof/>
            <w:lang w:eastAsia="zh-CN"/>
          </w:rPr>
          <w:t>磁盘写</w:t>
        </w:r>
        <w:r w:rsidR="00E566EF" w:rsidRPr="00FD24A0">
          <w:rPr>
            <w:rStyle w:val="af0"/>
            <w:noProof/>
            <w:lang w:eastAsia="zh-CN"/>
          </w:rPr>
          <w:t>I/O</w:t>
        </w:r>
        <w:r w:rsidR="00E566EF" w:rsidRPr="00FD24A0">
          <w:rPr>
            <w:rStyle w:val="af0"/>
            <w:noProof/>
            <w:lang w:eastAsia="zh-CN"/>
          </w:rPr>
          <w:t>大小分布面板</w:t>
        </w:r>
        <w:r w:rsidR="00E566EF">
          <w:rPr>
            <w:noProof/>
            <w:webHidden/>
          </w:rPr>
          <w:tab/>
        </w:r>
        <w:r w:rsidR="00E566EF">
          <w:rPr>
            <w:noProof/>
            <w:webHidden/>
          </w:rPr>
          <w:fldChar w:fldCharType="begin"/>
        </w:r>
        <w:r w:rsidR="00E566EF">
          <w:rPr>
            <w:noProof/>
            <w:webHidden/>
          </w:rPr>
          <w:instrText xml:space="preserve"> PAGEREF _Toc12263078 \h </w:instrText>
        </w:r>
        <w:r w:rsidR="00E566EF">
          <w:rPr>
            <w:noProof/>
            <w:webHidden/>
          </w:rPr>
        </w:r>
        <w:r w:rsidR="00E566EF">
          <w:rPr>
            <w:noProof/>
            <w:webHidden/>
          </w:rPr>
          <w:fldChar w:fldCharType="separate"/>
        </w:r>
        <w:r w:rsidR="00E566EF">
          <w:rPr>
            <w:noProof/>
            <w:webHidden/>
          </w:rPr>
          <w:t>37</w:t>
        </w:r>
        <w:r w:rsidR="00E566EF">
          <w:rPr>
            <w:noProof/>
            <w:webHidden/>
          </w:rPr>
          <w:fldChar w:fldCharType="end"/>
        </w:r>
      </w:hyperlink>
    </w:p>
    <w:p w14:paraId="0CEFE285" w14:textId="6D78A991"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79" w:history="1">
        <w:r w:rsidR="00E566EF" w:rsidRPr="00FD24A0">
          <w:rPr>
            <w:rStyle w:val="af0"/>
            <w:noProof/>
            <w:lang w:eastAsia="zh-CN"/>
          </w:rPr>
          <w:t>图</w:t>
        </w:r>
        <w:r w:rsidR="00E566EF" w:rsidRPr="00FD24A0">
          <w:rPr>
            <w:rStyle w:val="af0"/>
            <w:noProof/>
            <w:lang w:eastAsia="zh-CN"/>
          </w:rPr>
          <w:t xml:space="preserve">40: </w:t>
        </w:r>
        <w:r w:rsidR="00E566EF" w:rsidRPr="00FD24A0">
          <w:rPr>
            <w:rStyle w:val="af0"/>
            <w:noProof/>
            <w:lang w:eastAsia="zh-CN"/>
          </w:rPr>
          <w:t>磁盘读</w:t>
        </w:r>
        <w:r w:rsidR="00E566EF" w:rsidRPr="00FD24A0">
          <w:rPr>
            <w:rStyle w:val="af0"/>
            <w:noProof/>
            <w:lang w:eastAsia="zh-CN"/>
          </w:rPr>
          <w:t>I/O</w:t>
        </w:r>
        <w:r w:rsidR="00E566EF" w:rsidRPr="00FD24A0">
          <w:rPr>
            <w:rStyle w:val="af0"/>
            <w:noProof/>
            <w:lang w:eastAsia="zh-CN"/>
          </w:rPr>
          <w:t>大小分布面板</w:t>
        </w:r>
        <w:r w:rsidR="00E566EF">
          <w:rPr>
            <w:noProof/>
            <w:webHidden/>
          </w:rPr>
          <w:tab/>
        </w:r>
        <w:r w:rsidR="00E566EF">
          <w:rPr>
            <w:noProof/>
            <w:webHidden/>
          </w:rPr>
          <w:fldChar w:fldCharType="begin"/>
        </w:r>
        <w:r w:rsidR="00E566EF">
          <w:rPr>
            <w:noProof/>
            <w:webHidden/>
          </w:rPr>
          <w:instrText xml:space="preserve"> PAGEREF _Toc12263079 \h </w:instrText>
        </w:r>
        <w:r w:rsidR="00E566EF">
          <w:rPr>
            <w:noProof/>
            <w:webHidden/>
          </w:rPr>
        </w:r>
        <w:r w:rsidR="00E566EF">
          <w:rPr>
            <w:noProof/>
            <w:webHidden/>
          </w:rPr>
          <w:fldChar w:fldCharType="separate"/>
        </w:r>
        <w:r w:rsidR="00E566EF">
          <w:rPr>
            <w:noProof/>
            <w:webHidden/>
          </w:rPr>
          <w:t>37</w:t>
        </w:r>
        <w:r w:rsidR="00E566EF">
          <w:rPr>
            <w:noProof/>
            <w:webHidden/>
          </w:rPr>
          <w:fldChar w:fldCharType="end"/>
        </w:r>
      </w:hyperlink>
    </w:p>
    <w:p w14:paraId="69D1CE5F" w14:textId="62234748"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80" w:history="1">
        <w:r w:rsidR="00E566EF" w:rsidRPr="00FD24A0">
          <w:rPr>
            <w:rStyle w:val="af0"/>
            <w:noProof/>
            <w:lang w:eastAsia="zh-CN"/>
          </w:rPr>
          <w:t>图</w:t>
        </w:r>
        <w:r w:rsidR="00E566EF" w:rsidRPr="00FD24A0">
          <w:rPr>
            <w:rStyle w:val="af0"/>
            <w:noProof/>
            <w:lang w:eastAsia="zh-CN"/>
          </w:rPr>
          <w:t xml:space="preserve">41: </w:t>
        </w:r>
        <w:r w:rsidR="00E566EF" w:rsidRPr="00FD24A0">
          <w:rPr>
            <w:rStyle w:val="af0"/>
            <w:noProof/>
            <w:lang w:eastAsia="zh-CN"/>
          </w:rPr>
          <w:t>每个客户端写吞吐量面板</w:t>
        </w:r>
        <w:r w:rsidR="00E566EF">
          <w:rPr>
            <w:noProof/>
            <w:webHidden/>
          </w:rPr>
          <w:tab/>
        </w:r>
        <w:r w:rsidR="00E566EF">
          <w:rPr>
            <w:noProof/>
            <w:webHidden/>
          </w:rPr>
          <w:fldChar w:fldCharType="begin"/>
        </w:r>
        <w:r w:rsidR="00E566EF">
          <w:rPr>
            <w:noProof/>
            <w:webHidden/>
          </w:rPr>
          <w:instrText xml:space="preserve"> PAGEREF _Toc12263080 \h </w:instrText>
        </w:r>
        <w:r w:rsidR="00E566EF">
          <w:rPr>
            <w:noProof/>
            <w:webHidden/>
          </w:rPr>
        </w:r>
        <w:r w:rsidR="00E566EF">
          <w:rPr>
            <w:noProof/>
            <w:webHidden/>
          </w:rPr>
          <w:fldChar w:fldCharType="separate"/>
        </w:r>
        <w:r w:rsidR="00E566EF">
          <w:rPr>
            <w:noProof/>
            <w:webHidden/>
          </w:rPr>
          <w:t>38</w:t>
        </w:r>
        <w:r w:rsidR="00E566EF">
          <w:rPr>
            <w:noProof/>
            <w:webHidden/>
          </w:rPr>
          <w:fldChar w:fldCharType="end"/>
        </w:r>
      </w:hyperlink>
    </w:p>
    <w:p w14:paraId="30E70C59" w14:textId="51A06222"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81" w:history="1">
        <w:r w:rsidR="00E566EF" w:rsidRPr="00FD24A0">
          <w:rPr>
            <w:rStyle w:val="af0"/>
            <w:noProof/>
            <w:lang w:eastAsia="zh-CN"/>
          </w:rPr>
          <w:t>图</w:t>
        </w:r>
        <w:r w:rsidR="00E566EF" w:rsidRPr="00FD24A0">
          <w:rPr>
            <w:rStyle w:val="af0"/>
            <w:noProof/>
            <w:lang w:eastAsia="zh-CN"/>
          </w:rPr>
          <w:t xml:space="preserve">42: </w:t>
        </w:r>
        <w:r w:rsidR="00E566EF" w:rsidRPr="00FD24A0">
          <w:rPr>
            <w:rStyle w:val="af0"/>
            <w:noProof/>
            <w:lang w:eastAsia="zh-CN"/>
          </w:rPr>
          <w:t>每个客户端读吞吐量面板</w:t>
        </w:r>
        <w:r w:rsidR="00E566EF">
          <w:rPr>
            <w:noProof/>
            <w:webHidden/>
          </w:rPr>
          <w:tab/>
        </w:r>
        <w:r w:rsidR="00E566EF">
          <w:rPr>
            <w:noProof/>
            <w:webHidden/>
          </w:rPr>
          <w:fldChar w:fldCharType="begin"/>
        </w:r>
        <w:r w:rsidR="00E566EF">
          <w:rPr>
            <w:noProof/>
            <w:webHidden/>
          </w:rPr>
          <w:instrText xml:space="preserve"> PAGEREF _Toc12263081 \h </w:instrText>
        </w:r>
        <w:r w:rsidR="00E566EF">
          <w:rPr>
            <w:noProof/>
            <w:webHidden/>
          </w:rPr>
        </w:r>
        <w:r w:rsidR="00E566EF">
          <w:rPr>
            <w:noProof/>
            <w:webHidden/>
          </w:rPr>
          <w:fldChar w:fldCharType="separate"/>
        </w:r>
        <w:r w:rsidR="00E566EF">
          <w:rPr>
            <w:noProof/>
            <w:webHidden/>
          </w:rPr>
          <w:t>38</w:t>
        </w:r>
        <w:r w:rsidR="00E566EF">
          <w:rPr>
            <w:noProof/>
            <w:webHidden/>
          </w:rPr>
          <w:fldChar w:fldCharType="end"/>
        </w:r>
      </w:hyperlink>
    </w:p>
    <w:p w14:paraId="2AD17326" w14:textId="12C892DF"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82" w:history="1">
        <w:r w:rsidR="00E566EF" w:rsidRPr="00FD24A0">
          <w:rPr>
            <w:rStyle w:val="af0"/>
            <w:noProof/>
            <w:lang w:eastAsia="zh-CN"/>
          </w:rPr>
          <w:t>图</w:t>
        </w:r>
        <w:r w:rsidR="00E566EF" w:rsidRPr="00FD24A0">
          <w:rPr>
            <w:rStyle w:val="af0"/>
            <w:noProof/>
            <w:lang w:eastAsia="zh-CN"/>
          </w:rPr>
          <w:t xml:space="preserve">43: </w:t>
        </w:r>
        <w:r w:rsidR="00E566EF" w:rsidRPr="00FD24A0">
          <w:rPr>
            <w:rStyle w:val="af0"/>
            <w:noProof/>
            <w:lang w:eastAsia="zh-CN"/>
          </w:rPr>
          <w:t>每个作业</w:t>
        </w:r>
        <w:r w:rsidR="00E566EF" w:rsidRPr="00FD24A0">
          <w:rPr>
            <w:rStyle w:val="af0"/>
            <w:noProof/>
            <w:lang w:eastAsia="zh-CN"/>
          </w:rPr>
          <w:t>I/O</w:t>
        </w:r>
        <w:r w:rsidR="00E566EF" w:rsidRPr="00FD24A0">
          <w:rPr>
            <w:rStyle w:val="af0"/>
            <w:noProof/>
            <w:lang w:eastAsia="zh-CN"/>
          </w:rPr>
          <w:t>吞吐量面板</w:t>
        </w:r>
        <w:r w:rsidR="00E566EF">
          <w:rPr>
            <w:noProof/>
            <w:webHidden/>
          </w:rPr>
          <w:tab/>
        </w:r>
        <w:r w:rsidR="00E566EF">
          <w:rPr>
            <w:noProof/>
            <w:webHidden/>
          </w:rPr>
          <w:fldChar w:fldCharType="begin"/>
        </w:r>
        <w:r w:rsidR="00E566EF">
          <w:rPr>
            <w:noProof/>
            <w:webHidden/>
          </w:rPr>
          <w:instrText xml:space="preserve"> PAGEREF _Toc12263082 \h </w:instrText>
        </w:r>
        <w:r w:rsidR="00E566EF">
          <w:rPr>
            <w:noProof/>
            <w:webHidden/>
          </w:rPr>
        </w:r>
        <w:r w:rsidR="00E566EF">
          <w:rPr>
            <w:noProof/>
            <w:webHidden/>
          </w:rPr>
          <w:fldChar w:fldCharType="separate"/>
        </w:r>
        <w:r w:rsidR="00E566EF">
          <w:rPr>
            <w:noProof/>
            <w:webHidden/>
          </w:rPr>
          <w:t>39</w:t>
        </w:r>
        <w:r w:rsidR="00E566EF">
          <w:rPr>
            <w:noProof/>
            <w:webHidden/>
          </w:rPr>
          <w:fldChar w:fldCharType="end"/>
        </w:r>
      </w:hyperlink>
    </w:p>
    <w:p w14:paraId="403B30DA" w14:textId="12EB6C2A"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83" w:history="1">
        <w:r w:rsidR="00E566EF" w:rsidRPr="00FD24A0">
          <w:rPr>
            <w:rStyle w:val="af0"/>
            <w:noProof/>
            <w:lang w:eastAsia="zh-CN"/>
          </w:rPr>
          <w:t>图</w:t>
        </w:r>
        <w:r w:rsidR="00E566EF" w:rsidRPr="00FD24A0">
          <w:rPr>
            <w:rStyle w:val="af0"/>
            <w:noProof/>
            <w:lang w:eastAsia="zh-CN"/>
          </w:rPr>
          <w:t xml:space="preserve">44: </w:t>
        </w:r>
        <w:r w:rsidR="00E566EF" w:rsidRPr="00FD24A0">
          <w:rPr>
            <w:rStyle w:val="af0"/>
            <w:noProof/>
            <w:lang w:eastAsia="zh-CN"/>
          </w:rPr>
          <w:t>每个作业写吞吐量面板</w:t>
        </w:r>
        <w:r w:rsidR="00E566EF">
          <w:rPr>
            <w:noProof/>
            <w:webHidden/>
          </w:rPr>
          <w:tab/>
        </w:r>
        <w:r w:rsidR="00E566EF">
          <w:rPr>
            <w:noProof/>
            <w:webHidden/>
          </w:rPr>
          <w:fldChar w:fldCharType="begin"/>
        </w:r>
        <w:r w:rsidR="00E566EF">
          <w:rPr>
            <w:noProof/>
            <w:webHidden/>
          </w:rPr>
          <w:instrText xml:space="preserve"> PAGEREF _Toc12263083 \h </w:instrText>
        </w:r>
        <w:r w:rsidR="00E566EF">
          <w:rPr>
            <w:noProof/>
            <w:webHidden/>
          </w:rPr>
        </w:r>
        <w:r w:rsidR="00E566EF">
          <w:rPr>
            <w:noProof/>
            <w:webHidden/>
          </w:rPr>
          <w:fldChar w:fldCharType="separate"/>
        </w:r>
        <w:r w:rsidR="00E566EF">
          <w:rPr>
            <w:noProof/>
            <w:webHidden/>
          </w:rPr>
          <w:t>39</w:t>
        </w:r>
        <w:r w:rsidR="00E566EF">
          <w:rPr>
            <w:noProof/>
            <w:webHidden/>
          </w:rPr>
          <w:fldChar w:fldCharType="end"/>
        </w:r>
      </w:hyperlink>
    </w:p>
    <w:p w14:paraId="39CDEFF1" w14:textId="4BC990EA"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84" w:history="1">
        <w:r w:rsidR="00E566EF" w:rsidRPr="00FD24A0">
          <w:rPr>
            <w:rStyle w:val="af0"/>
            <w:noProof/>
            <w:lang w:eastAsia="zh-CN"/>
          </w:rPr>
          <w:t>图</w:t>
        </w:r>
        <w:r w:rsidR="00E566EF" w:rsidRPr="00FD24A0">
          <w:rPr>
            <w:rStyle w:val="af0"/>
            <w:noProof/>
            <w:lang w:eastAsia="zh-CN"/>
          </w:rPr>
          <w:t xml:space="preserve">45: </w:t>
        </w:r>
        <w:r w:rsidR="00E566EF" w:rsidRPr="00FD24A0">
          <w:rPr>
            <w:rStyle w:val="af0"/>
            <w:noProof/>
            <w:lang w:eastAsia="zh-CN"/>
          </w:rPr>
          <w:t>每个作业读吞吐量面板</w:t>
        </w:r>
        <w:r w:rsidR="00E566EF">
          <w:rPr>
            <w:noProof/>
            <w:webHidden/>
          </w:rPr>
          <w:tab/>
        </w:r>
        <w:r w:rsidR="00E566EF">
          <w:rPr>
            <w:noProof/>
            <w:webHidden/>
          </w:rPr>
          <w:fldChar w:fldCharType="begin"/>
        </w:r>
        <w:r w:rsidR="00E566EF">
          <w:rPr>
            <w:noProof/>
            <w:webHidden/>
          </w:rPr>
          <w:instrText xml:space="preserve"> PAGEREF _Toc12263084 \h </w:instrText>
        </w:r>
        <w:r w:rsidR="00E566EF">
          <w:rPr>
            <w:noProof/>
            <w:webHidden/>
          </w:rPr>
        </w:r>
        <w:r w:rsidR="00E566EF">
          <w:rPr>
            <w:noProof/>
            <w:webHidden/>
          </w:rPr>
          <w:fldChar w:fldCharType="separate"/>
        </w:r>
        <w:r w:rsidR="00E566EF">
          <w:rPr>
            <w:noProof/>
            <w:webHidden/>
          </w:rPr>
          <w:t>40</w:t>
        </w:r>
        <w:r w:rsidR="00E566EF">
          <w:rPr>
            <w:noProof/>
            <w:webHidden/>
          </w:rPr>
          <w:fldChar w:fldCharType="end"/>
        </w:r>
      </w:hyperlink>
    </w:p>
    <w:p w14:paraId="2C7AB4BD" w14:textId="68E07084"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85" w:history="1">
        <w:r w:rsidR="00E566EF" w:rsidRPr="00FD24A0">
          <w:rPr>
            <w:rStyle w:val="af0"/>
            <w:noProof/>
            <w:lang w:eastAsia="zh-CN"/>
          </w:rPr>
          <w:t>图</w:t>
        </w:r>
        <w:r w:rsidR="00E566EF" w:rsidRPr="00FD24A0">
          <w:rPr>
            <w:rStyle w:val="af0"/>
            <w:noProof/>
            <w:lang w:eastAsia="zh-CN"/>
          </w:rPr>
          <w:t xml:space="preserve">46: </w:t>
        </w:r>
        <w:r w:rsidR="00E566EF" w:rsidRPr="00FD24A0">
          <w:rPr>
            <w:rStyle w:val="af0"/>
            <w:noProof/>
            <w:lang w:eastAsia="zh-CN"/>
          </w:rPr>
          <w:t>每个作业元数据性能面板</w:t>
        </w:r>
        <w:r w:rsidR="00E566EF">
          <w:rPr>
            <w:noProof/>
            <w:webHidden/>
          </w:rPr>
          <w:tab/>
        </w:r>
        <w:r w:rsidR="00E566EF">
          <w:rPr>
            <w:noProof/>
            <w:webHidden/>
          </w:rPr>
          <w:fldChar w:fldCharType="begin"/>
        </w:r>
        <w:r w:rsidR="00E566EF">
          <w:rPr>
            <w:noProof/>
            <w:webHidden/>
          </w:rPr>
          <w:instrText xml:space="preserve"> PAGEREF _Toc12263085 \h </w:instrText>
        </w:r>
        <w:r w:rsidR="00E566EF">
          <w:rPr>
            <w:noProof/>
            <w:webHidden/>
          </w:rPr>
        </w:r>
        <w:r w:rsidR="00E566EF">
          <w:rPr>
            <w:noProof/>
            <w:webHidden/>
          </w:rPr>
          <w:fldChar w:fldCharType="separate"/>
        </w:r>
        <w:r w:rsidR="00E566EF">
          <w:rPr>
            <w:noProof/>
            <w:webHidden/>
          </w:rPr>
          <w:t>40</w:t>
        </w:r>
        <w:r w:rsidR="00E566EF">
          <w:rPr>
            <w:noProof/>
            <w:webHidden/>
          </w:rPr>
          <w:fldChar w:fldCharType="end"/>
        </w:r>
      </w:hyperlink>
    </w:p>
    <w:p w14:paraId="7A74755F" w14:textId="7897BB30"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86" w:history="1">
        <w:r w:rsidR="00E566EF" w:rsidRPr="00FD24A0">
          <w:rPr>
            <w:rStyle w:val="af0"/>
            <w:noProof/>
            <w:lang w:eastAsia="zh-CN"/>
          </w:rPr>
          <w:t>图</w:t>
        </w:r>
        <w:r w:rsidR="00E566EF" w:rsidRPr="00FD24A0">
          <w:rPr>
            <w:rStyle w:val="af0"/>
            <w:noProof/>
            <w:lang w:eastAsia="zh-CN"/>
          </w:rPr>
          <w:t>47: Lustre MDS</w:t>
        </w:r>
        <w:r w:rsidR="00E566EF" w:rsidRPr="00FD24A0">
          <w:rPr>
            <w:rStyle w:val="af0"/>
            <w:noProof/>
            <w:lang w:eastAsia="zh-CN"/>
          </w:rPr>
          <w:t>仪表盘</w:t>
        </w:r>
        <w:r w:rsidR="00E566EF">
          <w:rPr>
            <w:noProof/>
            <w:webHidden/>
          </w:rPr>
          <w:tab/>
        </w:r>
        <w:r w:rsidR="00E566EF">
          <w:rPr>
            <w:noProof/>
            <w:webHidden/>
          </w:rPr>
          <w:fldChar w:fldCharType="begin"/>
        </w:r>
        <w:r w:rsidR="00E566EF">
          <w:rPr>
            <w:noProof/>
            <w:webHidden/>
          </w:rPr>
          <w:instrText xml:space="preserve"> PAGEREF _Toc12263086 \h </w:instrText>
        </w:r>
        <w:r w:rsidR="00E566EF">
          <w:rPr>
            <w:noProof/>
            <w:webHidden/>
          </w:rPr>
        </w:r>
        <w:r w:rsidR="00E566EF">
          <w:rPr>
            <w:noProof/>
            <w:webHidden/>
          </w:rPr>
          <w:fldChar w:fldCharType="separate"/>
        </w:r>
        <w:r w:rsidR="00E566EF">
          <w:rPr>
            <w:noProof/>
            <w:webHidden/>
          </w:rPr>
          <w:t>41</w:t>
        </w:r>
        <w:r w:rsidR="00E566EF">
          <w:rPr>
            <w:noProof/>
            <w:webHidden/>
          </w:rPr>
          <w:fldChar w:fldCharType="end"/>
        </w:r>
      </w:hyperlink>
    </w:p>
    <w:p w14:paraId="60C7BEFC" w14:textId="17EDD6D0"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87" w:history="1">
        <w:r w:rsidR="00E566EF" w:rsidRPr="00FD24A0">
          <w:rPr>
            <w:rStyle w:val="af0"/>
            <w:noProof/>
            <w:lang w:eastAsia="zh-CN"/>
          </w:rPr>
          <w:t>图</w:t>
        </w:r>
        <w:r w:rsidR="00E566EF" w:rsidRPr="00FD24A0">
          <w:rPr>
            <w:rStyle w:val="af0"/>
            <w:noProof/>
            <w:lang w:eastAsia="zh-CN"/>
          </w:rPr>
          <w:t>48</w:t>
        </w:r>
        <w:r w:rsidR="00E566EF" w:rsidRPr="00FD24A0">
          <w:rPr>
            <w:rStyle w:val="af0"/>
            <w:noProof/>
            <w:lang w:eastAsia="zh-CN"/>
          </w:rPr>
          <w:t>：活跃请求数目面板</w:t>
        </w:r>
        <w:r w:rsidR="00E566EF">
          <w:rPr>
            <w:noProof/>
            <w:webHidden/>
          </w:rPr>
          <w:tab/>
        </w:r>
        <w:r w:rsidR="00E566EF">
          <w:rPr>
            <w:noProof/>
            <w:webHidden/>
          </w:rPr>
          <w:fldChar w:fldCharType="begin"/>
        </w:r>
        <w:r w:rsidR="00E566EF">
          <w:rPr>
            <w:noProof/>
            <w:webHidden/>
          </w:rPr>
          <w:instrText xml:space="preserve"> PAGEREF _Toc12263087 \h </w:instrText>
        </w:r>
        <w:r w:rsidR="00E566EF">
          <w:rPr>
            <w:noProof/>
            <w:webHidden/>
          </w:rPr>
        </w:r>
        <w:r w:rsidR="00E566EF">
          <w:rPr>
            <w:noProof/>
            <w:webHidden/>
          </w:rPr>
          <w:fldChar w:fldCharType="separate"/>
        </w:r>
        <w:r w:rsidR="00E566EF">
          <w:rPr>
            <w:noProof/>
            <w:webHidden/>
          </w:rPr>
          <w:t>41</w:t>
        </w:r>
        <w:r w:rsidR="00E566EF">
          <w:rPr>
            <w:noProof/>
            <w:webHidden/>
          </w:rPr>
          <w:fldChar w:fldCharType="end"/>
        </w:r>
      </w:hyperlink>
    </w:p>
    <w:p w14:paraId="69F6C4F4" w14:textId="3A4E9A11"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88" w:history="1">
        <w:r w:rsidR="00E566EF" w:rsidRPr="00FD24A0">
          <w:rPr>
            <w:rStyle w:val="af0"/>
            <w:noProof/>
            <w:lang w:eastAsia="zh-CN"/>
          </w:rPr>
          <w:t>图</w:t>
        </w:r>
        <w:r w:rsidR="00E566EF" w:rsidRPr="00FD24A0">
          <w:rPr>
            <w:rStyle w:val="af0"/>
            <w:noProof/>
            <w:lang w:eastAsia="zh-CN"/>
          </w:rPr>
          <w:t>49</w:t>
        </w:r>
        <w:r w:rsidR="00E566EF" w:rsidRPr="00FD24A0">
          <w:rPr>
            <w:rStyle w:val="af0"/>
            <w:noProof/>
            <w:lang w:eastAsia="zh-CN"/>
          </w:rPr>
          <w:t>：流入请求数目面板</w:t>
        </w:r>
        <w:r w:rsidR="00E566EF">
          <w:rPr>
            <w:noProof/>
            <w:webHidden/>
          </w:rPr>
          <w:tab/>
        </w:r>
        <w:r w:rsidR="00E566EF">
          <w:rPr>
            <w:noProof/>
            <w:webHidden/>
          </w:rPr>
          <w:fldChar w:fldCharType="begin"/>
        </w:r>
        <w:r w:rsidR="00E566EF">
          <w:rPr>
            <w:noProof/>
            <w:webHidden/>
          </w:rPr>
          <w:instrText xml:space="preserve"> PAGEREF _Toc12263088 \h </w:instrText>
        </w:r>
        <w:r w:rsidR="00E566EF">
          <w:rPr>
            <w:noProof/>
            <w:webHidden/>
          </w:rPr>
        </w:r>
        <w:r w:rsidR="00E566EF">
          <w:rPr>
            <w:noProof/>
            <w:webHidden/>
          </w:rPr>
          <w:fldChar w:fldCharType="separate"/>
        </w:r>
        <w:r w:rsidR="00E566EF">
          <w:rPr>
            <w:noProof/>
            <w:webHidden/>
          </w:rPr>
          <w:t>42</w:t>
        </w:r>
        <w:r w:rsidR="00E566EF">
          <w:rPr>
            <w:noProof/>
            <w:webHidden/>
          </w:rPr>
          <w:fldChar w:fldCharType="end"/>
        </w:r>
      </w:hyperlink>
    </w:p>
    <w:p w14:paraId="3AEEA4B3" w14:textId="666E703F"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89" w:history="1">
        <w:r w:rsidR="00E566EF" w:rsidRPr="00FD24A0">
          <w:rPr>
            <w:rStyle w:val="af0"/>
            <w:noProof/>
            <w:lang w:eastAsia="zh-CN"/>
          </w:rPr>
          <w:t>图</w:t>
        </w:r>
        <w:r w:rsidR="00E566EF" w:rsidRPr="00FD24A0">
          <w:rPr>
            <w:rStyle w:val="af0"/>
            <w:noProof/>
            <w:lang w:eastAsia="zh-CN"/>
          </w:rPr>
          <w:t>50</w:t>
        </w:r>
        <w:r w:rsidR="00E566EF" w:rsidRPr="00FD24A0">
          <w:rPr>
            <w:rStyle w:val="af0"/>
            <w:noProof/>
            <w:lang w:eastAsia="zh-CN"/>
          </w:rPr>
          <w:t>：请求等待时间面板</w:t>
        </w:r>
        <w:r w:rsidR="00E566EF">
          <w:rPr>
            <w:noProof/>
            <w:webHidden/>
          </w:rPr>
          <w:tab/>
        </w:r>
        <w:r w:rsidR="00E566EF">
          <w:rPr>
            <w:noProof/>
            <w:webHidden/>
          </w:rPr>
          <w:fldChar w:fldCharType="begin"/>
        </w:r>
        <w:r w:rsidR="00E566EF">
          <w:rPr>
            <w:noProof/>
            <w:webHidden/>
          </w:rPr>
          <w:instrText xml:space="preserve"> PAGEREF _Toc12263089 \h </w:instrText>
        </w:r>
        <w:r w:rsidR="00E566EF">
          <w:rPr>
            <w:noProof/>
            <w:webHidden/>
          </w:rPr>
        </w:r>
        <w:r w:rsidR="00E566EF">
          <w:rPr>
            <w:noProof/>
            <w:webHidden/>
          </w:rPr>
          <w:fldChar w:fldCharType="separate"/>
        </w:r>
        <w:r w:rsidR="00E566EF">
          <w:rPr>
            <w:noProof/>
            <w:webHidden/>
          </w:rPr>
          <w:t>42</w:t>
        </w:r>
        <w:r w:rsidR="00E566EF">
          <w:rPr>
            <w:noProof/>
            <w:webHidden/>
          </w:rPr>
          <w:fldChar w:fldCharType="end"/>
        </w:r>
      </w:hyperlink>
    </w:p>
    <w:p w14:paraId="70313B9E" w14:textId="17507A8E"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90" w:history="1">
        <w:r w:rsidR="00E566EF" w:rsidRPr="00FD24A0">
          <w:rPr>
            <w:rStyle w:val="af0"/>
            <w:noProof/>
            <w:lang w:eastAsia="zh-CN"/>
          </w:rPr>
          <w:t>图</w:t>
        </w:r>
        <w:r w:rsidR="00E566EF" w:rsidRPr="00FD24A0">
          <w:rPr>
            <w:rStyle w:val="af0"/>
            <w:noProof/>
            <w:lang w:eastAsia="zh-CN"/>
          </w:rPr>
          <w:t>51</w:t>
        </w:r>
        <w:r w:rsidR="00E566EF" w:rsidRPr="00FD24A0">
          <w:rPr>
            <w:rStyle w:val="af0"/>
            <w:noProof/>
            <w:lang w:eastAsia="zh-CN"/>
          </w:rPr>
          <w:t>：自适应超时值面板</w:t>
        </w:r>
        <w:r w:rsidR="00E566EF">
          <w:rPr>
            <w:noProof/>
            <w:webHidden/>
          </w:rPr>
          <w:tab/>
        </w:r>
        <w:r w:rsidR="00E566EF">
          <w:rPr>
            <w:noProof/>
            <w:webHidden/>
          </w:rPr>
          <w:fldChar w:fldCharType="begin"/>
        </w:r>
        <w:r w:rsidR="00E566EF">
          <w:rPr>
            <w:noProof/>
            <w:webHidden/>
          </w:rPr>
          <w:instrText xml:space="preserve"> PAGEREF _Toc12263090 \h </w:instrText>
        </w:r>
        <w:r w:rsidR="00E566EF">
          <w:rPr>
            <w:noProof/>
            <w:webHidden/>
          </w:rPr>
        </w:r>
        <w:r w:rsidR="00E566EF">
          <w:rPr>
            <w:noProof/>
            <w:webHidden/>
          </w:rPr>
          <w:fldChar w:fldCharType="separate"/>
        </w:r>
        <w:r w:rsidR="00E566EF">
          <w:rPr>
            <w:noProof/>
            <w:webHidden/>
          </w:rPr>
          <w:t>43</w:t>
        </w:r>
        <w:r w:rsidR="00E566EF">
          <w:rPr>
            <w:noProof/>
            <w:webHidden/>
          </w:rPr>
          <w:fldChar w:fldCharType="end"/>
        </w:r>
      </w:hyperlink>
    </w:p>
    <w:p w14:paraId="2BC91F60" w14:textId="1136C2A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91" w:history="1">
        <w:r w:rsidR="00E566EF" w:rsidRPr="00FD24A0">
          <w:rPr>
            <w:rStyle w:val="af0"/>
            <w:noProof/>
            <w:lang w:eastAsia="zh-CN"/>
          </w:rPr>
          <w:t>图</w:t>
        </w:r>
        <w:r w:rsidR="00E566EF" w:rsidRPr="00FD24A0">
          <w:rPr>
            <w:rStyle w:val="af0"/>
            <w:noProof/>
            <w:lang w:eastAsia="zh-CN"/>
          </w:rPr>
          <w:t>52</w:t>
        </w:r>
        <w:r w:rsidR="00E566EF" w:rsidRPr="00FD24A0">
          <w:rPr>
            <w:rStyle w:val="af0"/>
            <w:noProof/>
            <w:lang w:eastAsia="zh-CN"/>
          </w:rPr>
          <w:t>：可用请求缓冲区数目面板</w:t>
        </w:r>
        <w:r w:rsidR="00E566EF">
          <w:rPr>
            <w:noProof/>
            <w:webHidden/>
          </w:rPr>
          <w:tab/>
        </w:r>
        <w:r w:rsidR="00E566EF">
          <w:rPr>
            <w:noProof/>
            <w:webHidden/>
          </w:rPr>
          <w:fldChar w:fldCharType="begin"/>
        </w:r>
        <w:r w:rsidR="00E566EF">
          <w:rPr>
            <w:noProof/>
            <w:webHidden/>
          </w:rPr>
          <w:instrText xml:space="preserve"> PAGEREF _Toc12263091 \h </w:instrText>
        </w:r>
        <w:r w:rsidR="00E566EF">
          <w:rPr>
            <w:noProof/>
            <w:webHidden/>
          </w:rPr>
        </w:r>
        <w:r w:rsidR="00E566EF">
          <w:rPr>
            <w:noProof/>
            <w:webHidden/>
          </w:rPr>
          <w:fldChar w:fldCharType="separate"/>
        </w:r>
        <w:r w:rsidR="00E566EF">
          <w:rPr>
            <w:noProof/>
            <w:webHidden/>
          </w:rPr>
          <w:t>43</w:t>
        </w:r>
        <w:r w:rsidR="00E566EF">
          <w:rPr>
            <w:noProof/>
            <w:webHidden/>
          </w:rPr>
          <w:fldChar w:fldCharType="end"/>
        </w:r>
      </w:hyperlink>
    </w:p>
    <w:p w14:paraId="5DC56CD5" w14:textId="336760F1"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92" w:history="1">
        <w:r w:rsidR="00E566EF" w:rsidRPr="00FD24A0">
          <w:rPr>
            <w:rStyle w:val="af0"/>
            <w:noProof/>
            <w:lang w:eastAsia="zh-CN"/>
          </w:rPr>
          <w:t>图</w:t>
        </w:r>
        <w:r w:rsidR="00E566EF" w:rsidRPr="00FD24A0">
          <w:rPr>
            <w:rStyle w:val="af0"/>
            <w:noProof/>
            <w:lang w:eastAsia="zh-CN"/>
          </w:rPr>
          <w:t>53</w:t>
        </w:r>
        <w:r w:rsidR="00E566EF" w:rsidRPr="00FD24A0">
          <w:rPr>
            <w:rStyle w:val="af0"/>
            <w:noProof/>
            <w:lang w:eastAsia="zh-CN"/>
          </w:rPr>
          <w:t>：</w:t>
        </w:r>
        <w:r w:rsidR="00E566EF" w:rsidRPr="00FD24A0">
          <w:rPr>
            <w:rStyle w:val="af0"/>
            <w:noProof/>
            <w:lang w:eastAsia="zh-CN"/>
          </w:rPr>
          <w:t>LDLM ibits Enqueue</w:t>
        </w:r>
        <w:r w:rsidR="00E566EF" w:rsidRPr="00FD24A0">
          <w:rPr>
            <w:rStyle w:val="af0"/>
            <w:noProof/>
            <w:lang w:eastAsia="zh-CN"/>
          </w:rPr>
          <w:t>请求处理时间面板</w:t>
        </w:r>
        <w:r w:rsidR="00E566EF">
          <w:rPr>
            <w:noProof/>
            <w:webHidden/>
          </w:rPr>
          <w:tab/>
        </w:r>
        <w:r w:rsidR="00E566EF">
          <w:rPr>
            <w:noProof/>
            <w:webHidden/>
          </w:rPr>
          <w:fldChar w:fldCharType="begin"/>
        </w:r>
        <w:r w:rsidR="00E566EF">
          <w:rPr>
            <w:noProof/>
            <w:webHidden/>
          </w:rPr>
          <w:instrText xml:space="preserve"> PAGEREF _Toc12263092 \h </w:instrText>
        </w:r>
        <w:r w:rsidR="00E566EF">
          <w:rPr>
            <w:noProof/>
            <w:webHidden/>
          </w:rPr>
        </w:r>
        <w:r w:rsidR="00E566EF">
          <w:rPr>
            <w:noProof/>
            <w:webHidden/>
          </w:rPr>
          <w:fldChar w:fldCharType="separate"/>
        </w:r>
        <w:r w:rsidR="00E566EF">
          <w:rPr>
            <w:noProof/>
            <w:webHidden/>
          </w:rPr>
          <w:t>44</w:t>
        </w:r>
        <w:r w:rsidR="00E566EF">
          <w:rPr>
            <w:noProof/>
            <w:webHidden/>
          </w:rPr>
          <w:fldChar w:fldCharType="end"/>
        </w:r>
      </w:hyperlink>
    </w:p>
    <w:p w14:paraId="79ED01BD" w14:textId="41D69AF0"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93" w:history="1">
        <w:r w:rsidR="00E566EF" w:rsidRPr="00FD24A0">
          <w:rPr>
            <w:rStyle w:val="af0"/>
            <w:noProof/>
            <w:lang w:eastAsia="zh-CN"/>
          </w:rPr>
          <w:t>图</w:t>
        </w:r>
        <w:r w:rsidR="00E566EF" w:rsidRPr="00FD24A0">
          <w:rPr>
            <w:rStyle w:val="af0"/>
            <w:noProof/>
            <w:lang w:eastAsia="zh-CN"/>
          </w:rPr>
          <w:t>54</w:t>
        </w:r>
        <w:r w:rsidR="00E566EF" w:rsidRPr="00FD24A0">
          <w:rPr>
            <w:rStyle w:val="af0"/>
            <w:noProof/>
            <w:lang w:eastAsia="zh-CN"/>
          </w:rPr>
          <w:t>：</w:t>
        </w:r>
        <w:r w:rsidR="00E566EF" w:rsidRPr="00FD24A0">
          <w:rPr>
            <w:rStyle w:val="af0"/>
            <w:noProof/>
            <w:lang w:eastAsia="zh-CN"/>
          </w:rPr>
          <w:t>Getattr</w:t>
        </w:r>
        <w:r w:rsidR="00E566EF" w:rsidRPr="00FD24A0">
          <w:rPr>
            <w:rStyle w:val="af0"/>
            <w:noProof/>
            <w:lang w:eastAsia="zh-CN"/>
          </w:rPr>
          <w:t>请求处理时间面板</w:t>
        </w:r>
        <w:r w:rsidR="00E566EF">
          <w:rPr>
            <w:noProof/>
            <w:webHidden/>
          </w:rPr>
          <w:tab/>
        </w:r>
        <w:r w:rsidR="00E566EF">
          <w:rPr>
            <w:noProof/>
            <w:webHidden/>
          </w:rPr>
          <w:fldChar w:fldCharType="begin"/>
        </w:r>
        <w:r w:rsidR="00E566EF">
          <w:rPr>
            <w:noProof/>
            <w:webHidden/>
          </w:rPr>
          <w:instrText xml:space="preserve"> PAGEREF _Toc12263093 \h </w:instrText>
        </w:r>
        <w:r w:rsidR="00E566EF">
          <w:rPr>
            <w:noProof/>
            <w:webHidden/>
          </w:rPr>
        </w:r>
        <w:r w:rsidR="00E566EF">
          <w:rPr>
            <w:noProof/>
            <w:webHidden/>
          </w:rPr>
          <w:fldChar w:fldCharType="separate"/>
        </w:r>
        <w:r w:rsidR="00E566EF">
          <w:rPr>
            <w:noProof/>
            <w:webHidden/>
          </w:rPr>
          <w:t>45</w:t>
        </w:r>
        <w:r w:rsidR="00E566EF">
          <w:rPr>
            <w:noProof/>
            <w:webHidden/>
          </w:rPr>
          <w:fldChar w:fldCharType="end"/>
        </w:r>
      </w:hyperlink>
    </w:p>
    <w:p w14:paraId="1468B21D" w14:textId="18431819"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94" w:history="1">
        <w:r w:rsidR="00E566EF" w:rsidRPr="00FD24A0">
          <w:rPr>
            <w:rStyle w:val="af0"/>
            <w:noProof/>
            <w:lang w:eastAsia="zh-CN"/>
          </w:rPr>
          <w:t>图</w:t>
        </w:r>
        <w:r w:rsidR="00E566EF" w:rsidRPr="00FD24A0">
          <w:rPr>
            <w:rStyle w:val="af0"/>
            <w:noProof/>
            <w:lang w:eastAsia="zh-CN"/>
          </w:rPr>
          <w:t>55</w:t>
        </w:r>
        <w:r w:rsidR="00E566EF" w:rsidRPr="00FD24A0">
          <w:rPr>
            <w:rStyle w:val="af0"/>
            <w:noProof/>
            <w:lang w:eastAsia="zh-CN"/>
          </w:rPr>
          <w:t>：</w:t>
        </w:r>
        <w:r w:rsidR="00E566EF" w:rsidRPr="00FD24A0">
          <w:rPr>
            <w:rStyle w:val="af0"/>
            <w:noProof/>
            <w:lang w:eastAsia="zh-CN"/>
          </w:rPr>
          <w:t>Connect</w:t>
        </w:r>
        <w:r w:rsidR="00E566EF" w:rsidRPr="00FD24A0">
          <w:rPr>
            <w:rStyle w:val="af0"/>
            <w:noProof/>
            <w:lang w:eastAsia="zh-CN"/>
          </w:rPr>
          <w:t>请求处理时间面板</w:t>
        </w:r>
        <w:r w:rsidR="00E566EF">
          <w:rPr>
            <w:noProof/>
            <w:webHidden/>
          </w:rPr>
          <w:tab/>
        </w:r>
        <w:r w:rsidR="00E566EF">
          <w:rPr>
            <w:noProof/>
            <w:webHidden/>
          </w:rPr>
          <w:fldChar w:fldCharType="begin"/>
        </w:r>
        <w:r w:rsidR="00E566EF">
          <w:rPr>
            <w:noProof/>
            <w:webHidden/>
          </w:rPr>
          <w:instrText xml:space="preserve"> PAGEREF _Toc12263094 \h </w:instrText>
        </w:r>
        <w:r w:rsidR="00E566EF">
          <w:rPr>
            <w:noProof/>
            <w:webHidden/>
          </w:rPr>
        </w:r>
        <w:r w:rsidR="00E566EF">
          <w:rPr>
            <w:noProof/>
            <w:webHidden/>
          </w:rPr>
          <w:fldChar w:fldCharType="separate"/>
        </w:r>
        <w:r w:rsidR="00E566EF">
          <w:rPr>
            <w:noProof/>
            <w:webHidden/>
          </w:rPr>
          <w:t>45</w:t>
        </w:r>
        <w:r w:rsidR="00E566EF">
          <w:rPr>
            <w:noProof/>
            <w:webHidden/>
          </w:rPr>
          <w:fldChar w:fldCharType="end"/>
        </w:r>
      </w:hyperlink>
    </w:p>
    <w:p w14:paraId="0F85BF28" w14:textId="54A4E3CA"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95" w:history="1">
        <w:r w:rsidR="00E566EF" w:rsidRPr="00FD24A0">
          <w:rPr>
            <w:rStyle w:val="af0"/>
            <w:noProof/>
            <w:lang w:eastAsia="zh-CN"/>
          </w:rPr>
          <w:t>图</w:t>
        </w:r>
        <w:r w:rsidR="00E566EF" w:rsidRPr="00FD24A0">
          <w:rPr>
            <w:rStyle w:val="af0"/>
            <w:noProof/>
            <w:lang w:eastAsia="zh-CN"/>
          </w:rPr>
          <w:t>56</w:t>
        </w:r>
        <w:r w:rsidR="00E566EF" w:rsidRPr="00FD24A0">
          <w:rPr>
            <w:rStyle w:val="af0"/>
            <w:noProof/>
            <w:lang w:eastAsia="zh-CN"/>
          </w:rPr>
          <w:t>：</w:t>
        </w:r>
        <w:r w:rsidR="00E566EF" w:rsidRPr="00FD24A0">
          <w:rPr>
            <w:rStyle w:val="af0"/>
            <w:noProof/>
            <w:lang w:eastAsia="zh-CN"/>
          </w:rPr>
          <w:t>Get-root</w:t>
        </w:r>
        <w:r w:rsidR="00E566EF" w:rsidRPr="00FD24A0">
          <w:rPr>
            <w:rStyle w:val="af0"/>
            <w:noProof/>
            <w:lang w:eastAsia="zh-CN"/>
          </w:rPr>
          <w:t>请求处理时间面板</w:t>
        </w:r>
        <w:r w:rsidR="00E566EF">
          <w:rPr>
            <w:noProof/>
            <w:webHidden/>
          </w:rPr>
          <w:tab/>
        </w:r>
        <w:r w:rsidR="00E566EF">
          <w:rPr>
            <w:noProof/>
            <w:webHidden/>
          </w:rPr>
          <w:fldChar w:fldCharType="begin"/>
        </w:r>
        <w:r w:rsidR="00E566EF">
          <w:rPr>
            <w:noProof/>
            <w:webHidden/>
          </w:rPr>
          <w:instrText xml:space="preserve"> PAGEREF _Toc12263095 \h </w:instrText>
        </w:r>
        <w:r w:rsidR="00E566EF">
          <w:rPr>
            <w:noProof/>
            <w:webHidden/>
          </w:rPr>
        </w:r>
        <w:r w:rsidR="00E566EF">
          <w:rPr>
            <w:noProof/>
            <w:webHidden/>
          </w:rPr>
          <w:fldChar w:fldCharType="separate"/>
        </w:r>
        <w:r w:rsidR="00E566EF">
          <w:rPr>
            <w:noProof/>
            <w:webHidden/>
          </w:rPr>
          <w:t>46</w:t>
        </w:r>
        <w:r w:rsidR="00E566EF">
          <w:rPr>
            <w:noProof/>
            <w:webHidden/>
          </w:rPr>
          <w:fldChar w:fldCharType="end"/>
        </w:r>
      </w:hyperlink>
    </w:p>
    <w:p w14:paraId="190312FD" w14:textId="64E19B3A"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96" w:history="1">
        <w:r w:rsidR="00E566EF" w:rsidRPr="00FD24A0">
          <w:rPr>
            <w:rStyle w:val="af0"/>
            <w:noProof/>
            <w:lang w:eastAsia="zh-CN"/>
          </w:rPr>
          <w:t>图</w:t>
        </w:r>
        <w:r w:rsidR="00E566EF" w:rsidRPr="00FD24A0">
          <w:rPr>
            <w:rStyle w:val="af0"/>
            <w:noProof/>
            <w:lang w:eastAsia="zh-CN"/>
          </w:rPr>
          <w:t>57</w:t>
        </w:r>
        <w:r w:rsidR="00E566EF" w:rsidRPr="00FD24A0">
          <w:rPr>
            <w:rStyle w:val="af0"/>
            <w:noProof/>
            <w:lang w:eastAsia="zh-CN"/>
          </w:rPr>
          <w:t>：</w:t>
        </w:r>
        <w:r w:rsidR="00E566EF" w:rsidRPr="00FD24A0">
          <w:rPr>
            <w:rStyle w:val="af0"/>
            <w:noProof/>
            <w:lang w:eastAsia="zh-CN"/>
          </w:rPr>
          <w:t>Statfs</w:t>
        </w:r>
        <w:r w:rsidR="00E566EF" w:rsidRPr="00FD24A0">
          <w:rPr>
            <w:rStyle w:val="af0"/>
            <w:noProof/>
            <w:lang w:eastAsia="zh-CN"/>
          </w:rPr>
          <w:t>请求处理时间面板</w:t>
        </w:r>
        <w:r w:rsidR="00E566EF">
          <w:rPr>
            <w:noProof/>
            <w:webHidden/>
          </w:rPr>
          <w:tab/>
        </w:r>
        <w:r w:rsidR="00E566EF">
          <w:rPr>
            <w:noProof/>
            <w:webHidden/>
          </w:rPr>
          <w:fldChar w:fldCharType="begin"/>
        </w:r>
        <w:r w:rsidR="00E566EF">
          <w:rPr>
            <w:noProof/>
            <w:webHidden/>
          </w:rPr>
          <w:instrText xml:space="preserve"> PAGEREF _Toc12263096 \h </w:instrText>
        </w:r>
        <w:r w:rsidR="00E566EF">
          <w:rPr>
            <w:noProof/>
            <w:webHidden/>
          </w:rPr>
        </w:r>
        <w:r w:rsidR="00E566EF">
          <w:rPr>
            <w:noProof/>
            <w:webHidden/>
          </w:rPr>
          <w:fldChar w:fldCharType="separate"/>
        </w:r>
        <w:r w:rsidR="00E566EF">
          <w:rPr>
            <w:noProof/>
            <w:webHidden/>
          </w:rPr>
          <w:t>46</w:t>
        </w:r>
        <w:r w:rsidR="00E566EF">
          <w:rPr>
            <w:noProof/>
            <w:webHidden/>
          </w:rPr>
          <w:fldChar w:fldCharType="end"/>
        </w:r>
      </w:hyperlink>
    </w:p>
    <w:p w14:paraId="25FC22E4" w14:textId="6B41FAC9"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97" w:history="1">
        <w:r w:rsidR="00E566EF" w:rsidRPr="00FD24A0">
          <w:rPr>
            <w:rStyle w:val="af0"/>
            <w:noProof/>
            <w:lang w:eastAsia="zh-CN"/>
          </w:rPr>
          <w:t>图</w:t>
        </w:r>
        <w:r w:rsidR="00E566EF" w:rsidRPr="00FD24A0">
          <w:rPr>
            <w:rStyle w:val="af0"/>
            <w:noProof/>
            <w:lang w:eastAsia="zh-CN"/>
          </w:rPr>
          <w:t>58</w:t>
        </w:r>
        <w:r w:rsidR="00E566EF" w:rsidRPr="00FD24A0">
          <w:rPr>
            <w:rStyle w:val="af0"/>
            <w:noProof/>
            <w:lang w:eastAsia="zh-CN"/>
          </w:rPr>
          <w:t>：</w:t>
        </w:r>
        <w:r w:rsidR="00E566EF" w:rsidRPr="00FD24A0">
          <w:rPr>
            <w:rStyle w:val="af0"/>
            <w:noProof/>
            <w:lang w:eastAsia="zh-CN"/>
          </w:rPr>
          <w:t>Getxattr</w:t>
        </w:r>
        <w:r w:rsidR="00E566EF" w:rsidRPr="00FD24A0">
          <w:rPr>
            <w:rStyle w:val="af0"/>
            <w:noProof/>
            <w:lang w:eastAsia="zh-CN"/>
          </w:rPr>
          <w:t>请求处理时间面板</w:t>
        </w:r>
        <w:r w:rsidR="00E566EF">
          <w:rPr>
            <w:noProof/>
            <w:webHidden/>
          </w:rPr>
          <w:tab/>
        </w:r>
        <w:r w:rsidR="00E566EF">
          <w:rPr>
            <w:noProof/>
            <w:webHidden/>
          </w:rPr>
          <w:fldChar w:fldCharType="begin"/>
        </w:r>
        <w:r w:rsidR="00E566EF">
          <w:rPr>
            <w:noProof/>
            <w:webHidden/>
          </w:rPr>
          <w:instrText xml:space="preserve"> PAGEREF _Toc12263097 \h </w:instrText>
        </w:r>
        <w:r w:rsidR="00E566EF">
          <w:rPr>
            <w:noProof/>
            <w:webHidden/>
          </w:rPr>
        </w:r>
        <w:r w:rsidR="00E566EF">
          <w:rPr>
            <w:noProof/>
            <w:webHidden/>
          </w:rPr>
          <w:fldChar w:fldCharType="separate"/>
        </w:r>
        <w:r w:rsidR="00E566EF">
          <w:rPr>
            <w:noProof/>
            <w:webHidden/>
          </w:rPr>
          <w:t>47</w:t>
        </w:r>
        <w:r w:rsidR="00E566EF">
          <w:rPr>
            <w:noProof/>
            <w:webHidden/>
          </w:rPr>
          <w:fldChar w:fldCharType="end"/>
        </w:r>
      </w:hyperlink>
    </w:p>
    <w:p w14:paraId="54D35A65" w14:textId="7C424A5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98" w:history="1">
        <w:r w:rsidR="00E566EF" w:rsidRPr="00FD24A0">
          <w:rPr>
            <w:rStyle w:val="af0"/>
            <w:noProof/>
            <w:lang w:eastAsia="zh-CN"/>
          </w:rPr>
          <w:t>图</w:t>
        </w:r>
        <w:r w:rsidR="00E566EF" w:rsidRPr="00FD24A0">
          <w:rPr>
            <w:rStyle w:val="af0"/>
            <w:noProof/>
            <w:lang w:eastAsia="zh-CN"/>
          </w:rPr>
          <w:t>59</w:t>
        </w:r>
        <w:r w:rsidR="00E566EF" w:rsidRPr="00FD24A0">
          <w:rPr>
            <w:rStyle w:val="af0"/>
            <w:noProof/>
            <w:lang w:eastAsia="zh-CN"/>
          </w:rPr>
          <w:t>：</w:t>
        </w:r>
        <w:r w:rsidR="00E566EF" w:rsidRPr="00FD24A0">
          <w:rPr>
            <w:rStyle w:val="af0"/>
            <w:noProof/>
            <w:lang w:eastAsia="zh-CN"/>
          </w:rPr>
          <w:t>Ping</w:t>
        </w:r>
        <w:r w:rsidR="00E566EF" w:rsidRPr="00FD24A0">
          <w:rPr>
            <w:rStyle w:val="af0"/>
            <w:noProof/>
            <w:lang w:eastAsia="zh-CN"/>
          </w:rPr>
          <w:t>请求处理时间面板</w:t>
        </w:r>
        <w:r w:rsidR="00E566EF">
          <w:rPr>
            <w:noProof/>
            <w:webHidden/>
          </w:rPr>
          <w:tab/>
        </w:r>
        <w:r w:rsidR="00E566EF">
          <w:rPr>
            <w:noProof/>
            <w:webHidden/>
          </w:rPr>
          <w:fldChar w:fldCharType="begin"/>
        </w:r>
        <w:r w:rsidR="00E566EF">
          <w:rPr>
            <w:noProof/>
            <w:webHidden/>
          </w:rPr>
          <w:instrText xml:space="preserve"> PAGEREF _Toc12263098 \h </w:instrText>
        </w:r>
        <w:r w:rsidR="00E566EF">
          <w:rPr>
            <w:noProof/>
            <w:webHidden/>
          </w:rPr>
        </w:r>
        <w:r w:rsidR="00E566EF">
          <w:rPr>
            <w:noProof/>
            <w:webHidden/>
          </w:rPr>
          <w:fldChar w:fldCharType="separate"/>
        </w:r>
        <w:r w:rsidR="00E566EF">
          <w:rPr>
            <w:noProof/>
            <w:webHidden/>
          </w:rPr>
          <w:t>47</w:t>
        </w:r>
        <w:r w:rsidR="00E566EF">
          <w:rPr>
            <w:noProof/>
            <w:webHidden/>
          </w:rPr>
          <w:fldChar w:fldCharType="end"/>
        </w:r>
      </w:hyperlink>
    </w:p>
    <w:p w14:paraId="4B3FBF2A" w14:textId="530ED7C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099" w:history="1">
        <w:r w:rsidR="00E566EF" w:rsidRPr="00FD24A0">
          <w:rPr>
            <w:rStyle w:val="af0"/>
            <w:noProof/>
            <w:lang w:eastAsia="zh-CN"/>
          </w:rPr>
          <w:t>图</w:t>
        </w:r>
        <w:r w:rsidR="00E566EF" w:rsidRPr="00FD24A0">
          <w:rPr>
            <w:rStyle w:val="af0"/>
            <w:noProof/>
            <w:lang w:eastAsia="zh-CN"/>
          </w:rPr>
          <w:t>60</w:t>
        </w:r>
        <w:r w:rsidR="00E566EF" w:rsidRPr="00FD24A0">
          <w:rPr>
            <w:rStyle w:val="af0"/>
            <w:noProof/>
            <w:lang w:eastAsia="zh-CN"/>
          </w:rPr>
          <w:t>：活跃的</w:t>
        </w:r>
        <w:r w:rsidR="00E566EF" w:rsidRPr="00FD24A0">
          <w:rPr>
            <w:rStyle w:val="af0"/>
            <w:noProof/>
            <w:lang w:eastAsia="zh-CN"/>
          </w:rPr>
          <w:t>Readpage</w:t>
        </w:r>
        <w:r w:rsidR="00E566EF" w:rsidRPr="00FD24A0">
          <w:rPr>
            <w:rStyle w:val="af0"/>
            <w:noProof/>
            <w:lang w:eastAsia="zh-CN"/>
          </w:rPr>
          <w:t>请求数目面板</w:t>
        </w:r>
        <w:r w:rsidR="00E566EF">
          <w:rPr>
            <w:noProof/>
            <w:webHidden/>
          </w:rPr>
          <w:tab/>
        </w:r>
        <w:r w:rsidR="00E566EF">
          <w:rPr>
            <w:noProof/>
            <w:webHidden/>
          </w:rPr>
          <w:fldChar w:fldCharType="begin"/>
        </w:r>
        <w:r w:rsidR="00E566EF">
          <w:rPr>
            <w:noProof/>
            <w:webHidden/>
          </w:rPr>
          <w:instrText xml:space="preserve"> PAGEREF _Toc12263099 \h </w:instrText>
        </w:r>
        <w:r w:rsidR="00E566EF">
          <w:rPr>
            <w:noProof/>
            <w:webHidden/>
          </w:rPr>
        </w:r>
        <w:r w:rsidR="00E566EF">
          <w:rPr>
            <w:noProof/>
            <w:webHidden/>
          </w:rPr>
          <w:fldChar w:fldCharType="separate"/>
        </w:r>
        <w:r w:rsidR="00E566EF">
          <w:rPr>
            <w:noProof/>
            <w:webHidden/>
          </w:rPr>
          <w:t>48</w:t>
        </w:r>
        <w:r w:rsidR="00E566EF">
          <w:rPr>
            <w:noProof/>
            <w:webHidden/>
          </w:rPr>
          <w:fldChar w:fldCharType="end"/>
        </w:r>
      </w:hyperlink>
    </w:p>
    <w:p w14:paraId="67958C5E" w14:textId="61A8AA87"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00" w:history="1">
        <w:r w:rsidR="00E566EF" w:rsidRPr="00FD24A0">
          <w:rPr>
            <w:rStyle w:val="af0"/>
            <w:noProof/>
            <w:lang w:eastAsia="zh-CN"/>
          </w:rPr>
          <w:t>图</w:t>
        </w:r>
        <w:r w:rsidR="00E566EF" w:rsidRPr="00FD24A0">
          <w:rPr>
            <w:rStyle w:val="af0"/>
            <w:noProof/>
            <w:lang w:eastAsia="zh-CN"/>
          </w:rPr>
          <w:t>61</w:t>
        </w:r>
        <w:r w:rsidR="00E566EF" w:rsidRPr="00FD24A0">
          <w:rPr>
            <w:rStyle w:val="af0"/>
            <w:noProof/>
            <w:lang w:eastAsia="zh-CN"/>
          </w:rPr>
          <w:t>：流入的</w:t>
        </w:r>
        <w:r w:rsidR="00E566EF" w:rsidRPr="00FD24A0">
          <w:rPr>
            <w:rStyle w:val="af0"/>
            <w:noProof/>
            <w:lang w:eastAsia="zh-CN"/>
          </w:rPr>
          <w:t>Readpage</w:t>
        </w:r>
        <w:r w:rsidR="00E566EF" w:rsidRPr="00FD24A0">
          <w:rPr>
            <w:rStyle w:val="af0"/>
            <w:noProof/>
            <w:lang w:eastAsia="zh-CN"/>
          </w:rPr>
          <w:t>请求数目面板</w:t>
        </w:r>
        <w:r w:rsidR="00E566EF">
          <w:rPr>
            <w:noProof/>
            <w:webHidden/>
          </w:rPr>
          <w:tab/>
        </w:r>
        <w:r w:rsidR="00E566EF">
          <w:rPr>
            <w:noProof/>
            <w:webHidden/>
          </w:rPr>
          <w:fldChar w:fldCharType="begin"/>
        </w:r>
        <w:r w:rsidR="00E566EF">
          <w:rPr>
            <w:noProof/>
            <w:webHidden/>
          </w:rPr>
          <w:instrText xml:space="preserve"> PAGEREF _Toc12263100 \h </w:instrText>
        </w:r>
        <w:r w:rsidR="00E566EF">
          <w:rPr>
            <w:noProof/>
            <w:webHidden/>
          </w:rPr>
        </w:r>
        <w:r w:rsidR="00E566EF">
          <w:rPr>
            <w:noProof/>
            <w:webHidden/>
          </w:rPr>
          <w:fldChar w:fldCharType="separate"/>
        </w:r>
        <w:r w:rsidR="00E566EF">
          <w:rPr>
            <w:noProof/>
            <w:webHidden/>
          </w:rPr>
          <w:t>48</w:t>
        </w:r>
        <w:r w:rsidR="00E566EF">
          <w:rPr>
            <w:noProof/>
            <w:webHidden/>
          </w:rPr>
          <w:fldChar w:fldCharType="end"/>
        </w:r>
      </w:hyperlink>
    </w:p>
    <w:p w14:paraId="6F36D161" w14:textId="0CF81D33"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01" w:history="1">
        <w:r w:rsidR="00E566EF" w:rsidRPr="00FD24A0">
          <w:rPr>
            <w:rStyle w:val="af0"/>
            <w:noProof/>
            <w:lang w:eastAsia="zh-CN"/>
          </w:rPr>
          <w:t>图</w:t>
        </w:r>
        <w:r w:rsidR="00E566EF" w:rsidRPr="00FD24A0">
          <w:rPr>
            <w:rStyle w:val="af0"/>
            <w:noProof/>
            <w:lang w:eastAsia="zh-CN"/>
          </w:rPr>
          <w:t>62</w:t>
        </w:r>
        <w:r w:rsidR="00E566EF" w:rsidRPr="00FD24A0">
          <w:rPr>
            <w:rStyle w:val="af0"/>
            <w:noProof/>
            <w:lang w:eastAsia="zh-CN"/>
          </w:rPr>
          <w:t>：</w:t>
        </w:r>
        <w:r w:rsidR="00E566EF" w:rsidRPr="00FD24A0">
          <w:rPr>
            <w:rStyle w:val="af0"/>
            <w:noProof/>
            <w:lang w:eastAsia="zh-CN"/>
          </w:rPr>
          <w:t>Readpage</w:t>
        </w:r>
        <w:r w:rsidR="00E566EF" w:rsidRPr="00FD24A0">
          <w:rPr>
            <w:rStyle w:val="af0"/>
            <w:noProof/>
            <w:lang w:eastAsia="zh-CN"/>
          </w:rPr>
          <w:t>请求等待时间面板</w:t>
        </w:r>
        <w:r w:rsidR="00E566EF">
          <w:rPr>
            <w:noProof/>
            <w:webHidden/>
          </w:rPr>
          <w:tab/>
        </w:r>
        <w:r w:rsidR="00E566EF">
          <w:rPr>
            <w:noProof/>
            <w:webHidden/>
          </w:rPr>
          <w:fldChar w:fldCharType="begin"/>
        </w:r>
        <w:r w:rsidR="00E566EF">
          <w:rPr>
            <w:noProof/>
            <w:webHidden/>
          </w:rPr>
          <w:instrText xml:space="preserve"> PAGEREF _Toc12263101 \h </w:instrText>
        </w:r>
        <w:r w:rsidR="00E566EF">
          <w:rPr>
            <w:noProof/>
            <w:webHidden/>
          </w:rPr>
        </w:r>
        <w:r w:rsidR="00E566EF">
          <w:rPr>
            <w:noProof/>
            <w:webHidden/>
          </w:rPr>
          <w:fldChar w:fldCharType="separate"/>
        </w:r>
        <w:r w:rsidR="00E566EF">
          <w:rPr>
            <w:noProof/>
            <w:webHidden/>
          </w:rPr>
          <w:t>49</w:t>
        </w:r>
        <w:r w:rsidR="00E566EF">
          <w:rPr>
            <w:noProof/>
            <w:webHidden/>
          </w:rPr>
          <w:fldChar w:fldCharType="end"/>
        </w:r>
      </w:hyperlink>
    </w:p>
    <w:p w14:paraId="250B7146" w14:textId="39E0A893"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02" w:history="1">
        <w:r w:rsidR="00E566EF" w:rsidRPr="00FD24A0">
          <w:rPr>
            <w:rStyle w:val="af0"/>
            <w:noProof/>
            <w:lang w:eastAsia="zh-CN"/>
          </w:rPr>
          <w:t>图</w:t>
        </w:r>
        <w:r w:rsidR="00E566EF" w:rsidRPr="00FD24A0">
          <w:rPr>
            <w:rStyle w:val="af0"/>
            <w:noProof/>
            <w:lang w:eastAsia="zh-CN"/>
          </w:rPr>
          <w:t>63</w:t>
        </w:r>
        <w:r w:rsidR="00E566EF" w:rsidRPr="00FD24A0">
          <w:rPr>
            <w:rStyle w:val="af0"/>
            <w:noProof/>
            <w:lang w:eastAsia="zh-CN"/>
          </w:rPr>
          <w:t>：</w:t>
        </w:r>
        <w:r w:rsidR="00E566EF" w:rsidRPr="00FD24A0">
          <w:rPr>
            <w:rStyle w:val="af0"/>
            <w:noProof/>
            <w:lang w:eastAsia="zh-CN"/>
          </w:rPr>
          <w:t>Readpage</w:t>
        </w:r>
        <w:r w:rsidR="00E566EF" w:rsidRPr="00FD24A0">
          <w:rPr>
            <w:rStyle w:val="af0"/>
            <w:noProof/>
            <w:lang w:eastAsia="zh-CN"/>
          </w:rPr>
          <w:t>自适应超时值面板</w:t>
        </w:r>
        <w:r w:rsidR="00E566EF">
          <w:rPr>
            <w:noProof/>
            <w:webHidden/>
          </w:rPr>
          <w:tab/>
        </w:r>
        <w:r w:rsidR="00E566EF">
          <w:rPr>
            <w:noProof/>
            <w:webHidden/>
          </w:rPr>
          <w:fldChar w:fldCharType="begin"/>
        </w:r>
        <w:r w:rsidR="00E566EF">
          <w:rPr>
            <w:noProof/>
            <w:webHidden/>
          </w:rPr>
          <w:instrText xml:space="preserve"> PAGEREF _Toc12263102 \h </w:instrText>
        </w:r>
        <w:r w:rsidR="00E566EF">
          <w:rPr>
            <w:noProof/>
            <w:webHidden/>
          </w:rPr>
        </w:r>
        <w:r w:rsidR="00E566EF">
          <w:rPr>
            <w:noProof/>
            <w:webHidden/>
          </w:rPr>
          <w:fldChar w:fldCharType="separate"/>
        </w:r>
        <w:r w:rsidR="00E566EF">
          <w:rPr>
            <w:noProof/>
            <w:webHidden/>
          </w:rPr>
          <w:t>49</w:t>
        </w:r>
        <w:r w:rsidR="00E566EF">
          <w:rPr>
            <w:noProof/>
            <w:webHidden/>
          </w:rPr>
          <w:fldChar w:fldCharType="end"/>
        </w:r>
      </w:hyperlink>
    </w:p>
    <w:p w14:paraId="430547CC" w14:textId="14D59366"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03" w:history="1">
        <w:r w:rsidR="00E566EF" w:rsidRPr="00FD24A0">
          <w:rPr>
            <w:rStyle w:val="af0"/>
            <w:noProof/>
            <w:lang w:eastAsia="zh-CN"/>
          </w:rPr>
          <w:t>图</w:t>
        </w:r>
        <w:r w:rsidR="00E566EF" w:rsidRPr="00FD24A0">
          <w:rPr>
            <w:rStyle w:val="af0"/>
            <w:noProof/>
            <w:lang w:eastAsia="zh-CN"/>
          </w:rPr>
          <w:t>64</w:t>
        </w:r>
        <w:r w:rsidR="00E566EF" w:rsidRPr="00FD24A0">
          <w:rPr>
            <w:rStyle w:val="af0"/>
            <w:noProof/>
            <w:lang w:eastAsia="zh-CN"/>
          </w:rPr>
          <w:t>：可用</w:t>
        </w:r>
        <w:r w:rsidR="00E566EF" w:rsidRPr="00FD24A0">
          <w:rPr>
            <w:rStyle w:val="af0"/>
            <w:noProof/>
            <w:lang w:eastAsia="zh-CN"/>
          </w:rPr>
          <w:t>Readpage</w:t>
        </w:r>
        <w:r w:rsidR="00E566EF" w:rsidRPr="00FD24A0">
          <w:rPr>
            <w:rStyle w:val="af0"/>
            <w:noProof/>
            <w:lang w:eastAsia="zh-CN"/>
          </w:rPr>
          <w:t>请求缓冲区数目面板</w:t>
        </w:r>
        <w:r w:rsidR="00E566EF">
          <w:rPr>
            <w:noProof/>
            <w:webHidden/>
          </w:rPr>
          <w:tab/>
        </w:r>
        <w:r w:rsidR="00E566EF">
          <w:rPr>
            <w:noProof/>
            <w:webHidden/>
          </w:rPr>
          <w:fldChar w:fldCharType="begin"/>
        </w:r>
        <w:r w:rsidR="00E566EF">
          <w:rPr>
            <w:noProof/>
            <w:webHidden/>
          </w:rPr>
          <w:instrText xml:space="preserve"> PAGEREF _Toc12263103 \h </w:instrText>
        </w:r>
        <w:r w:rsidR="00E566EF">
          <w:rPr>
            <w:noProof/>
            <w:webHidden/>
          </w:rPr>
        </w:r>
        <w:r w:rsidR="00E566EF">
          <w:rPr>
            <w:noProof/>
            <w:webHidden/>
          </w:rPr>
          <w:fldChar w:fldCharType="separate"/>
        </w:r>
        <w:r w:rsidR="00E566EF">
          <w:rPr>
            <w:noProof/>
            <w:webHidden/>
          </w:rPr>
          <w:t>50</w:t>
        </w:r>
        <w:r w:rsidR="00E566EF">
          <w:rPr>
            <w:noProof/>
            <w:webHidden/>
          </w:rPr>
          <w:fldChar w:fldCharType="end"/>
        </w:r>
      </w:hyperlink>
    </w:p>
    <w:p w14:paraId="3CA02DE2" w14:textId="762DCE57"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04" w:history="1">
        <w:r w:rsidR="00E566EF" w:rsidRPr="00FD24A0">
          <w:rPr>
            <w:rStyle w:val="af0"/>
            <w:noProof/>
            <w:lang w:eastAsia="zh-CN"/>
          </w:rPr>
          <w:t>图</w:t>
        </w:r>
        <w:r w:rsidR="00E566EF" w:rsidRPr="00FD24A0">
          <w:rPr>
            <w:rStyle w:val="af0"/>
            <w:noProof/>
            <w:lang w:eastAsia="zh-CN"/>
          </w:rPr>
          <w:t>65</w:t>
        </w:r>
        <w:r w:rsidR="00E566EF" w:rsidRPr="00FD24A0">
          <w:rPr>
            <w:rStyle w:val="af0"/>
            <w:noProof/>
            <w:lang w:eastAsia="zh-CN"/>
          </w:rPr>
          <w:t>：</w:t>
        </w:r>
        <w:r w:rsidR="00E566EF" w:rsidRPr="00FD24A0">
          <w:rPr>
            <w:rStyle w:val="af0"/>
            <w:noProof/>
            <w:lang w:eastAsia="zh-CN"/>
          </w:rPr>
          <w:t>Close</w:t>
        </w:r>
        <w:r w:rsidR="00E566EF" w:rsidRPr="00FD24A0">
          <w:rPr>
            <w:rStyle w:val="af0"/>
            <w:noProof/>
            <w:lang w:eastAsia="zh-CN"/>
          </w:rPr>
          <w:t>请求处理时间面板</w:t>
        </w:r>
        <w:r w:rsidR="00E566EF">
          <w:rPr>
            <w:noProof/>
            <w:webHidden/>
          </w:rPr>
          <w:tab/>
        </w:r>
        <w:r w:rsidR="00E566EF">
          <w:rPr>
            <w:noProof/>
            <w:webHidden/>
          </w:rPr>
          <w:fldChar w:fldCharType="begin"/>
        </w:r>
        <w:r w:rsidR="00E566EF">
          <w:rPr>
            <w:noProof/>
            <w:webHidden/>
          </w:rPr>
          <w:instrText xml:space="preserve"> PAGEREF _Toc12263104 \h </w:instrText>
        </w:r>
        <w:r w:rsidR="00E566EF">
          <w:rPr>
            <w:noProof/>
            <w:webHidden/>
          </w:rPr>
        </w:r>
        <w:r w:rsidR="00E566EF">
          <w:rPr>
            <w:noProof/>
            <w:webHidden/>
          </w:rPr>
          <w:fldChar w:fldCharType="separate"/>
        </w:r>
        <w:r w:rsidR="00E566EF">
          <w:rPr>
            <w:noProof/>
            <w:webHidden/>
          </w:rPr>
          <w:t>50</w:t>
        </w:r>
        <w:r w:rsidR="00E566EF">
          <w:rPr>
            <w:noProof/>
            <w:webHidden/>
          </w:rPr>
          <w:fldChar w:fldCharType="end"/>
        </w:r>
      </w:hyperlink>
    </w:p>
    <w:p w14:paraId="680D0998" w14:textId="6764BFCF"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05" w:history="1">
        <w:r w:rsidR="00E566EF" w:rsidRPr="00FD24A0">
          <w:rPr>
            <w:rStyle w:val="af0"/>
            <w:noProof/>
            <w:lang w:eastAsia="zh-CN"/>
          </w:rPr>
          <w:t>图</w:t>
        </w:r>
        <w:r w:rsidR="00E566EF" w:rsidRPr="00FD24A0">
          <w:rPr>
            <w:rStyle w:val="af0"/>
            <w:noProof/>
            <w:lang w:eastAsia="zh-CN"/>
          </w:rPr>
          <w:t>66</w:t>
        </w:r>
        <w:r w:rsidR="00E566EF" w:rsidRPr="00FD24A0">
          <w:rPr>
            <w:rStyle w:val="af0"/>
            <w:noProof/>
            <w:lang w:eastAsia="zh-CN"/>
          </w:rPr>
          <w:t>：</w:t>
        </w:r>
        <w:r w:rsidR="00E566EF" w:rsidRPr="00FD24A0">
          <w:rPr>
            <w:rStyle w:val="af0"/>
            <w:noProof/>
            <w:lang w:eastAsia="zh-CN"/>
          </w:rPr>
          <w:t>Readpage</w:t>
        </w:r>
        <w:r w:rsidR="00E566EF" w:rsidRPr="00FD24A0">
          <w:rPr>
            <w:rStyle w:val="af0"/>
            <w:noProof/>
            <w:lang w:eastAsia="zh-CN"/>
          </w:rPr>
          <w:t>请求处理时间面板</w:t>
        </w:r>
        <w:r w:rsidR="00E566EF">
          <w:rPr>
            <w:noProof/>
            <w:webHidden/>
          </w:rPr>
          <w:tab/>
        </w:r>
        <w:r w:rsidR="00E566EF">
          <w:rPr>
            <w:noProof/>
            <w:webHidden/>
          </w:rPr>
          <w:fldChar w:fldCharType="begin"/>
        </w:r>
        <w:r w:rsidR="00E566EF">
          <w:rPr>
            <w:noProof/>
            <w:webHidden/>
          </w:rPr>
          <w:instrText xml:space="preserve"> PAGEREF _Toc12263105 \h </w:instrText>
        </w:r>
        <w:r w:rsidR="00E566EF">
          <w:rPr>
            <w:noProof/>
            <w:webHidden/>
          </w:rPr>
        </w:r>
        <w:r w:rsidR="00E566EF">
          <w:rPr>
            <w:noProof/>
            <w:webHidden/>
          </w:rPr>
          <w:fldChar w:fldCharType="separate"/>
        </w:r>
        <w:r w:rsidR="00E566EF">
          <w:rPr>
            <w:noProof/>
            <w:webHidden/>
          </w:rPr>
          <w:t>51</w:t>
        </w:r>
        <w:r w:rsidR="00E566EF">
          <w:rPr>
            <w:noProof/>
            <w:webHidden/>
          </w:rPr>
          <w:fldChar w:fldCharType="end"/>
        </w:r>
      </w:hyperlink>
    </w:p>
    <w:p w14:paraId="57360BE5" w14:textId="4EFC0249"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06" w:history="1">
        <w:r w:rsidR="00E566EF" w:rsidRPr="00FD24A0">
          <w:rPr>
            <w:rStyle w:val="af0"/>
            <w:noProof/>
            <w:lang w:eastAsia="zh-CN"/>
          </w:rPr>
          <w:t>图</w:t>
        </w:r>
        <w:r w:rsidR="00E566EF" w:rsidRPr="00FD24A0">
          <w:rPr>
            <w:rStyle w:val="af0"/>
            <w:noProof/>
            <w:lang w:eastAsia="zh-CN"/>
          </w:rPr>
          <w:t>67</w:t>
        </w:r>
        <w:r w:rsidR="00E566EF" w:rsidRPr="00FD24A0">
          <w:rPr>
            <w:rStyle w:val="af0"/>
            <w:noProof/>
            <w:lang w:eastAsia="zh-CN"/>
          </w:rPr>
          <w:t>：活跃的</w:t>
        </w:r>
        <w:r w:rsidR="00E566EF" w:rsidRPr="00FD24A0">
          <w:rPr>
            <w:rStyle w:val="af0"/>
            <w:noProof/>
            <w:lang w:eastAsia="zh-CN"/>
          </w:rPr>
          <w:t>LDLM Canceld</w:t>
        </w:r>
        <w:r w:rsidR="00E566EF" w:rsidRPr="00FD24A0">
          <w:rPr>
            <w:rStyle w:val="af0"/>
            <w:noProof/>
            <w:lang w:eastAsia="zh-CN"/>
          </w:rPr>
          <w:t>请求数目面板</w:t>
        </w:r>
        <w:r w:rsidR="00E566EF">
          <w:rPr>
            <w:noProof/>
            <w:webHidden/>
          </w:rPr>
          <w:tab/>
        </w:r>
        <w:r w:rsidR="00E566EF">
          <w:rPr>
            <w:noProof/>
            <w:webHidden/>
          </w:rPr>
          <w:fldChar w:fldCharType="begin"/>
        </w:r>
        <w:r w:rsidR="00E566EF">
          <w:rPr>
            <w:noProof/>
            <w:webHidden/>
          </w:rPr>
          <w:instrText xml:space="preserve"> PAGEREF _Toc12263106 \h </w:instrText>
        </w:r>
        <w:r w:rsidR="00E566EF">
          <w:rPr>
            <w:noProof/>
            <w:webHidden/>
          </w:rPr>
        </w:r>
        <w:r w:rsidR="00E566EF">
          <w:rPr>
            <w:noProof/>
            <w:webHidden/>
          </w:rPr>
          <w:fldChar w:fldCharType="separate"/>
        </w:r>
        <w:r w:rsidR="00E566EF">
          <w:rPr>
            <w:noProof/>
            <w:webHidden/>
          </w:rPr>
          <w:t>51</w:t>
        </w:r>
        <w:r w:rsidR="00E566EF">
          <w:rPr>
            <w:noProof/>
            <w:webHidden/>
          </w:rPr>
          <w:fldChar w:fldCharType="end"/>
        </w:r>
      </w:hyperlink>
    </w:p>
    <w:p w14:paraId="4F733DD0" w14:textId="732E5820"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07" w:history="1">
        <w:r w:rsidR="00E566EF" w:rsidRPr="00FD24A0">
          <w:rPr>
            <w:rStyle w:val="af0"/>
            <w:noProof/>
            <w:lang w:eastAsia="zh-CN"/>
          </w:rPr>
          <w:t>图</w:t>
        </w:r>
        <w:r w:rsidR="00E566EF" w:rsidRPr="00FD24A0">
          <w:rPr>
            <w:rStyle w:val="af0"/>
            <w:noProof/>
            <w:lang w:eastAsia="zh-CN"/>
          </w:rPr>
          <w:t>68</w:t>
        </w:r>
        <w:r w:rsidR="00E566EF" w:rsidRPr="00FD24A0">
          <w:rPr>
            <w:rStyle w:val="af0"/>
            <w:noProof/>
            <w:lang w:eastAsia="zh-CN"/>
          </w:rPr>
          <w:t>：流入的</w:t>
        </w:r>
        <w:r w:rsidR="00E566EF" w:rsidRPr="00FD24A0">
          <w:rPr>
            <w:rStyle w:val="af0"/>
            <w:noProof/>
            <w:lang w:eastAsia="zh-CN"/>
          </w:rPr>
          <w:t>LDLM Canceld</w:t>
        </w:r>
        <w:r w:rsidR="00E566EF" w:rsidRPr="00FD24A0">
          <w:rPr>
            <w:rStyle w:val="af0"/>
            <w:noProof/>
            <w:lang w:eastAsia="zh-CN"/>
          </w:rPr>
          <w:t>请求数目面板</w:t>
        </w:r>
        <w:r w:rsidR="00E566EF">
          <w:rPr>
            <w:noProof/>
            <w:webHidden/>
          </w:rPr>
          <w:tab/>
        </w:r>
        <w:r w:rsidR="00E566EF">
          <w:rPr>
            <w:noProof/>
            <w:webHidden/>
          </w:rPr>
          <w:fldChar w:fldCharType="begin"/>
        </w:r>
        <w:r w:rsidR="00E566EF">
          <w:rPr>
            <w:noProof/>
            <w:webHidden/>
          </w:rPr>
          <w:instrText xml:space="preserve"> PAGEREF _Toc12263107 \h </w:instrText>
        </w:r>
        <w:r w:rsidR="00E566EF">
          <w:rPr>
            <w:noProof/>
            <w:webHidden/>
          </w:rPr>
        </w:r>
        <w:r w:rsidR="00E566EF">
          <w:rPr>
            <w:noProof/>
            <w:webHidden/>
          </w:rPr>
          <w:fldChar w:fldCharType="separate"/>
        </w:r>
        <w:r w:rsidR="00E566EF">
          <w:rPr>
            <w:noProof/>
            <w:webHidden/>
          </w:rPr>
          <w:t>52</w:t>
        </w:r>
        <w:r w:rsidR="00E566EF">
          <w:rPr>
            <w:noProof/>
            <w:webHidden/>
          </w:rPr>
          <w:fldChar w:fldCharType="end"/>
        </w:r>
      </w:hyperlink>
    </w:p>
    <w:p w14:paraId="13172470" w14:textId="068E6587"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08" w:history="1">
        <w:r w:rsidR="00E566EF" w:rsidRPr="00FD24A0">
          <w:rPr>
            <w:rStyle w:val="af0"/>
            <w:noProof/>
            <w:lang w:eastAsia="zh-CN"/>
          </w:rPr>
          <w:t>图</w:t>
        </w:r>
        <w:r w:rsidR="00E566EF" w:rsidRPr="00FD24A0">
          <w:rPr>
            <w:rStyle w:val="af0"/>
            <w:noProof/>
            <w:lang w:eastAsia="zh-CN"/>
          </w:rPr>
          <w:t>69</w:t>
        </w:r>
        <w:r w:rsidR="00E566EF" w:rsidRPr="00FD24A0">
          <w:rPr>
            <w:rStyle w:val="af0"/>
            <w:noProof/>
            <w:lang w:eastAsia="zh-CN"/>
          </w:rPr>
          <w:t>：</w:t>
        </w:r>
        <w:r w:rsidR="00E566EF" w:rsidRPr="00FD24A0">
          <w:rPr>
            <w:rStyle w:val="af0"/>
            <w:noProof/>
            <w:lang w:eastAsia="zh-CN"/>
          </w:rPr>
          <w:t>LDLM Canceld</w:t>
        </w:r>
        <w:r w:rsidR="00E566EF" w:rsidRPr="00FD24A0">
          <w:rPr>
            <w:rStyle w:val="af0"/>
            <w:noProof/>
            <w:lang w:eastAsia="zh-CN"/>
          </w:rPr>
          <w:t>请求等待时间面板</w:t>
        </w:r>
        <w:r w:rsidR="00E566EF">
          <w:rPr>
            <w:noProof/>
            <w:webHidden/>
          </w:rPr>
          <w:tab/>
        </w:r>
        <w:r w:rsidR="00E566EF">
          <w:rPr>
            <w:noProof/>
            <w:webHidden/>
          </w:rPr>
          <w:fldChar w:fldCharType="begin"/>
        </w:r>
        <w:r w:rsidR="00E566EF">
          <w:rPr>
            <w:noProof/>
            <w:webHidden/>
          </w:rPr>
          <w:instrText xml:space="preserve"> PAGEREF _Toc12263108 \h </w:instrText>
        </w:r>
        <w:r w:rsidR="00E566EF">
          <w:rPr>
            <w:noProof/>
            <w:webHidden/>
          </w:rPr>
        </w:r>
        <w:r w:rsidR="00E566EF">
          <w:rPr>
            <w:noProof/>
            <w:webHidden/>
          </w:rPr>
          <w:fldChar w:fldCharType="separate"/>
        </w:r>
        <w:r w:rsidR="00E566EF">
          <w:rPr>
            <w:noProof/>
            <w:webHidden/>
          </w:rPr>
          <w:t>52</w:t>
        </w:r>
        <w:r w:rsidR="00E566EF">
          <w:rPr>
            <w:noProof/>
            <w:webHidden/>
          </w:rPr>
          <w:fldChar w:fldCharType="end"/>
        </w:r>
      </w:hyperlink>
    </w:p>
    <w:p w14:paraId="79DDA849" w14:textId="230BC107"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09" w:history="1">
        <w:r w:rsidR="00E566EF" w:rsidRPr="00FD24A0">
          <w:rPr>
            <w:rStyle w:val="af0"/>
            <w:noProof/>
            <w:lang w:eastAsia="zh-CN"/>
          </w:rPr>
          <w:t>图</w:t>
        </w:r>
        <w:r w:rsidR="00E566EF" w:rsidRPr="00FD24A0">
          <w:rPr>
            <w:rStyle w:val="af0"/>
            <w:noProof/>
            <w:lang w:eastAsia="zh-CN"/>
          </w:rPr>
          <w:t>70</w:t>
        </w:r>
        <w:r w:rsidR="00E566EF" w:rsidRPr="00FD24A0">
          <w:rPr>
            <w:rStyle w:val="af0"/>
            <w:noProof/>
            <w:lang w:eastAsia="zh-CN"/>
          </w:rPr>
          <w:t>：</w:t>
        </w:r>
        <w:r w:rsidR="00E566EF" w:rsidRPr="00FD24A0">
          <w:rPr>
            <w:rStyle w:val="af0"/>
            <w:noProof/>
            <w:lang w:eastAsia="zh-CN"/>
          </w:rPr>
          <w:t>LDLM Canceld</w:t>
        </w:r>
        <w:r w:rsidR="00E566EF" w:rsidRPr="00FD24A0">
          <w:rPr>
            <w:rStyle w:val="af0"/>
            <w:noProof/>
            <w:lang w:eastAsia="zh-CN"/>
          </w:rPr>
          <w:t>服务的自适应超时值面板</w:t>
        </w:r>
        <w:r w:rsidR="00E566EF">
          <w:rPr>
            <w:noProof/>
            <w:webHidden/>
          </w:rPr>
          <w:tab/>
        </w:r>
        <w:r w:rsidR="00E566EF">
          <w:rPr>
            <w:noProof/>
            <w:webHidden/>
          </w:rPr>
          <w:fldChar w:fldCharType="begin"/>
        </w:r>
        <w:r w:rsidR="00E566EF">
          <w:rPr>
            <w:noProof/>
            <w:webHidden/>
          </w:rPr>
          <w:instrText xml:space="preserve"> PAGEREF _Toc12263109 \h </w:instrText>
        </w:r>
        <w:r w:rsidR="00E566EF">
          <w:rPr>
            <w:noProof/>
            <w:webHidden/>
          </w:rPr>
        </w:r>
        <w:r w:rsidR="00E566EF">
          <w:rPr>
            <w:noProof/>
            <w:webHidden/>
          </w:rPr>
          <w:fldChar w:fldCharType="separate"/>
        </w:r>
        <w:r w:rsidR="00E566EF">
          <w:rPr>
            <w:noProof/>
            <w:webHidden/>
          </w:rPr>
          <w:t>53</w:t>
        </w:r>
        <w:r w:rsidR="00E566EF">
          <w:rPr>
            <w:noProof/>
            <w:webHidden/>
          </w:rPr>
          <w:fldChar w:fldCharType="end"/>
        </w:r>
      </w:hyperlink>
    </w:p>
    <w:p w14:paraId="478E0349" w14:textId="7BFE8E2E"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10" w:history="1">
        <w:r w:rsidR="00E566EF" w:rsidRPr="00FD24A0">
          <w:rPr>
            <w:rStyle w:val="af0"/>
            <w:noProof/>
            <w:lang w:eastAsia="zh-CN"/>
          </w:rPr>
          <w:t>图</w:t>
        </w:r>
        <w:r w:rsidR="00E566EF" w:rsidRPr="00FD24A0">
          <w:rPr>
            <w:rStyle w:val="af0"/>
            <w:noProof/>
            <w:lang w:eastAsia="zh-CN"/>
          </w:rPr>
          <w:t>71</w:t>
        </w:r>
        <w:r w:rsidR="00E566EF" w:rsidRPr="00FD24A0">
          <w:rPr>
            <w:rStyle w:val="af0"/>
            <w:noProof/>
            <w:lang w:eastAsia="zh-CN"/>
          </w:rPr>
          <w:t>：可用</w:t>
        </w:r>
        <w:r w:rsidR="00E566EF" w:rsidRPr="00FD24A0">
          <w:rPr>
            <w:rStyle w:val="af0"/>
            <w:noProof/>
            <w:lang w:eastAsia="zh-CN"/>
          </w:rPr>
          <w:t>LDLM Canceld</w:t>
        </w:r>
        <w:r w:rsidR="00E566EF" w:rsidRPr="00FD24A0">
          <w:rPr>
            <w:rStyle w:val="af0"/>
            <w:noProof/>
            <w:lang w:eastAsia="zh-CN"/>
          </w:rPr>
          <w:t>请求缓冲区数目面板</w:t>
        </w:r>
        <w:r w:rsidR="00E566EF">
          <w:rPr>
            <w:noProof/>
            <w:webHidden/>
          </w:rPr>
          <w:tab/>
        </w:r>
        <w:r w:rsidR="00E566EF">
          <w:rPr>
            <w:noProof/>
            <w:webHidden/>
          </w:rPr>
          <w:fldChar w:fldCharType="begin"/>
        </w:r>
        <w:r w:rsidR="00E566EF">
          <w:rPr>
            <w:noProof/>
            <w:webHidden/>
          </w:rPr>
          <w:instrText xml:space="preserve"> PAGEREF _Toc12263110 \h </w:instrText>
        </w:r>
        <w:r w:rsidR="00E566EF">
          <w:rPr>
            <w:noProof/>
            <w:webHidden/>
          </w:rPr>
        </w:r>
        <w:r w:rsidR="00E566EF">
          <w:rPr>
            <w:noProof/>
            <w:webHidden/>
          </w:rPr>
          <w:fldChar w:fldCharType="separate"/>
        </w:r>
        <w:r w:rsidR="00E566EF">
          <w:rPr>
            <w:noProof/>
            <w:webHidden/>
          </w:rPr>
          <w:t>53</w:t>
        </w:r>
        <w:r w:rsidR="00E566EF">
          <w:rPr>
            <w:noProof/>
            <w:webHidden/>
          </w:rPr>
          <w:fldChar w:fldCharType="end"/>
        </w:r>
      </w:hyperlink>
    </w:p>
    <w:p w14:paraId="2E20F0A5" w14:textId="1CE6F596"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11" w:history="1">
        <w:r w:rsidR="00E566EF" w:rsidRPr="00FD24A0">
          <w:rPr>
            <w:rStyle w:val="af0"/>
            <w:noProof/>
            <w:lang w:eastAsia="zh-CN"/>
          </w:rPr>
          <w:t>图</w:t>
        </w:r>
        <w:r w:rsidR="00E566EF" w:rsidRPr="00FD24A0">
          <w:rPr>
            <w:rStyle w:val="af0"/>
            <w:noProof/>
            <w:lang w:eastAsia="zh-CN"/>
          </w:rPr>
          <w:t>72</w:t>
        </w:r>
        <w:r w:rsidR="00E566EF" w:rsidRPr="00FD24A0">
          <w:rPr>
            <w:rStyle w:val="af0"/>
            <w:noProof/>
            <w:lang w:eastAsia="zh-CN"/>
          </w:rPr>
          <w:t>：活跃的</w:t>
        </w:r>
        <w:r w:rsidR="00E566EF" w:rsidRPr="00FD24A0">
          <w:rPr>
            <w:rStyle w:val="af0"/>
            <w:noProof/>
            <w:lang w:eastAsia="zh-CN"/>
          </w:rPr>
          <w:t>LDLM Callback</w:t>
        </w:r>
        <w:r w:rsidR="00E566EF" w:rsidRPr="00FD24A0">
          <w:rPr>
            <w:rStyle w:val="af0"/>
            <w:noProof/>
            <w:lang w:eastAsia="zh-CN"/>
          </w:rPr>
          <w:t>请求数目面板</w:t>
        </w:r>
        <w:r w:rsidR="00E566EF">
          <w:rPr>
            <w:noProof/>
            <w:webHidden/>
          </w:rPr>
          <w:tab/>
        </w:r>
        <w:r w:rsidR="00E566EF">
          <w:rPr>
            <w:noProof/>
            <w:webHidden/>
          </w:rPr>
          <w:fldChar w:fldCharType="begin"/>
        </w:r>
        <w:r w:rsidR="00E566EF">
          <w:rPr>
            <w:noProof/>
            <w:webHidden/>
          </w:rPr>
          <w:instrText xml:space="preserve"> PAGEREF _Toc12263111 \h </w:instrText>
        </w:r>
        <w:r w:rsidR="00E566EF">
          <w:rPr>
            <w:noProof/>
            <w:webHidden/>
          </w:rPr>
        </w:r>
        <w:r w:rsidR="00E566EF">
          <w:rPr>
            <w:noProof/>
            <w:webHidden/>
          </w:rPr>
          <w:fldChar w:fldCharType="separate"/>
        </w:r>
        <w:r w:rsidR="00E566EF">
          <w:rPr>
            <w:noProof/>
            <w:webHidden/>
          </w:rPr>
          <w:t>54</w:t>
        </w:r>
        <w:r w:rsidR="00E566EF">
          <w:rPr>
            <w:noProof/>
            <w:webHidden/>
          </w:rPr>
          <w:fldChar w:fldCharType="end"/>
        </w:r>
      </w:hyperlink>
    </w:p>
    <w:p w14:paraId="40BCBDB6" w14:textId="16C0E4E7"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12" w:history="1">
        <w:r w:rsidR="00E566EF" w:rsidRPr="00FD24A0">
          <w:rPr>
            <w:rStyle w:val="af0"/>
            <w:noProof/>
            <w:lang w:eastAsia="zh-CN"/>
          </w:rPr>
          <w:t>图</w:t>
        </w:r>
        <w:r w:rsidR="00E566EF" w:rsidRPr="00FD24A0">
          <w:rPr>
            <w:rStyle w:val="af0"/>
            <w:noProof/>
            <w:lang w:eastAsia="zh-CN"/>
          </w:rPr>
          <w:t>73</w:t>
        </w:r>
        <w:r w:rsidR="00E566EF" w:rsidRPr="00FD24A0">
          <w:rPr>
            <w:rStyle w:val="af0"/>
            <w:noProof/>
            <w:lang w:eastAsia="zh-CN"/>
          </w:rPr>
          <w:t>：流入的</w:t>
        </w:r>
        <w:r w:rsidR="00E566EF" w:rsidRPr="00FD24A0">
          <w:rPr>
            <w:rStyle w:val="af0"/>
            <w:noProof/>
            <w:lang w:eastAsia="zh-CN"/>
          </w:rPr>
          <w:t>LDLM Callback</w:t>
        </w:r>
        <w:r w:rsidR="00E566EF" w:rsidRPr="00FD24A0">
          <w:rPr>
            <w:rStyle w:val="af0"/>
            <w:noProof/>
            <w:lang w:eastAsia="zh-CN"/>
          </w:rPr>
          <w:t>请求数目面板</w:t>
        </w:r>
        <w:r w:rsidR="00E566EF">
          <w:rPr>
            <w:noProof/>
            <w:webHidden/>
          </w:rPr>
          <w:tab/>
        </w:r>
        <w:r w:rsidR="00E566EF">
          <w:rPr>
            <w:noProof/>
            <w:webHidden/>
          </w:rPr>
          <w:fldChar w:fldCharType="begin"/>
        </w:r>
        <w:r w:rsidR="00E566EF">
          <w:rPr>
            <w:noProof/>
            <w:webHidden/>
          </w:rPr>
          <w:instrText xml:space="preserve"> PAGEREF _Toc12263112 \h </w:instrText>
        </w:r>
        <w:r w:rsidR="00E566EF">
          <w:rPr>
            <w:noProof/>
            <w:webHidden/>
          </w:rPr>
        </w:r>
        <w:r w:rsidR="00E566EF">
          <w:rPr>
            <w:noProof/>
            <w:webHidden/>
          </w:rPr>
          <w:fldChar w:fldCharType="separate"/>
        </w:r>
        <w:r w:rsidR="00E566EF">
          <w:rPr>
            <w:noProof/>
            <w:webHidden/>
          </w:rPr>
          <w:t>54</w:t>
        </w:r>
        <w:r w:rsidR="00E566EF">
          <w:rPr>
            <w:noProof/>
            <w:webHidden/>
          </w:rPr>
          <w:fldChar w:fldCharType="end"/>
        </w:r>
      </w:hyperlink>
    </w:p>
    <w:p w14:paraId="23C6CBCE" w14:textId="3F4C088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13" w:history="1">
        <w:r w:rsidR="00E566EF" w:rsidRPr="00FD24A0">
          <w:rPr>
            <w:rStyle w:val="af0"/>
            <w:noProof/>
            <w:lang w:eastAsia="zh-CN"/>
          </w:rPr>
          <w:t>图</w:t>
        </w:r>
        <w:r w:rsidR="00E566EF" w:rsidRPr="00FD24A0">
          <w:rPr>
            <w:rStyle w:val="af0"/>
            <w:noProof/>
            <w:lang w:eastAsia="zh-CN"/>
          </w:rPr>
          <w:t>74</w:t>
        </w:r>
        <w:r w:rsidR="00E566EF" w:rsidRPr="00FD24A0">
          <w:rPr>
            <w:rStyle w:val="af0"/>
            <w:noProof/>
            <w:lang w:eastAsia="zh-CN"/>
          </w:rPr>
          <w:t>：</w:t>
        </w:r>
        <w:r w:rsidR="00E566EF" w:rsidRPr="00FD24A0">
          <w:rPr>
            <w:rStyle w:val="af0"/>
            <w:noProof/>
            <w:lang w:eastAsia="zh-CN"/>
          </w:rPr>
          <w:t>LDLM Callback</w:t>
        </w:r>
        <w:r w:rsidR="00E566EF" w:rsidRPr="00FD24A0">
          <w:rPr>
            <w:rStyle w:val="af0"/>
            <w:noProof/>
            <w:lang w:eastAsia="zh-CN"/>
          </w:rPr>
          <w:t>请求等待时间面板</w:t>
        </w:r>
        <w:r w:rsidR="00E566EF">
          <w:rPr>
            <w:noProof/>
            <w:webHidden/>
          </w:rPr>
          <w:tab/>
        </w:r>
        <w:r w:rsidR="00E566EF">
          <w:rPr>
            <w:noProof/>
            <w:webHidden/>
          </w:rPr>
          <w:fldChar w:fldCharType="begin"/>
        </w:r>
        <w:r w:rsidR="00E566EF">
          <w:rPr>
            <w:noProof/>
            <w:webHidden/>
          </w:rPr>
          <w:instrText xml:space="preserve"> PAGEREF _Toc12263113 \h </w:instrText>
        </w:r>
        <w:r w:rsidR="00E566EF">
          <w:rPr>
            <w:noProof/>
            <w:webHidden/>
          </w:rPr>
        </w:r>
        <w:r w:rsidR="00E566EF">
          <w:rPr>
            <w:noProof/>
            <w:webHidden/>
          </w:rPr>
          <w:fldChar w:fldCharType="separate"/>
        </w:r>
        <w:r w:rsidR="00E566EF">
          <w:rPr>
            <w:noProof/>
            <w:webHidden/>
          </w:rPr>
          <w:t>55</w:t>
        </w:r>
        <w:r w:rsidR="00E566EF">
          <w:rPr>
            <w:noProof/>
            <w:webHidden/>
          </w:rPr>
          <w:fldChar w:fldCharType="end"/>
        </w:r>
      </w:hyperlink>
    </w:p>
    <w:p w14:paraId="1C856BC4" w14:textId="10E9C251"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14" w:history="1">
        <w:r w:rsidR="00E566EF" w:rsidRPr="00FD24A0">
          <w:rPr>
            <w:rStyle w:val="af0"/>
            <w:noProof/>
            <w:lang w:eastAsia="zh-CN"/>
          </w:rPr>
          <w:t>图</w:t>
        </w:r>
        <w:r w:rsidR="00E566EF" w:rsidRPr="00FD24A0">
          <w:rPr>
            <w:rStyle w:val="af0"/>
            <w:noProof/>
            <w:lang w:eastAsia="zh-CN"/>
          </w:rPr>
          <w:t>75</w:t>
        </w:r>
        <w:r w:rsidR="00E566EF" w:rsidRPr="00FD24A0">
          <w:rPr>
            <w:rStyle w:val="af0"/>
            <w:noProof/>
            <w:lang w:eastAsia="zh-CN"/>
          </w:rPr>
          <w:t>：</w:t>
        </w:r>
        <w:r w:rsidR="00E566EF" w:rsidRPr="00FD24A0">
          <w:rPr>
            <w:rStyle w:val="af0"/>
            <w:noProof/>
            <w:lang w:eastAsia="zh-CN"/>
          </w:rPr>
          <w:t>LDLM Callback</w:t>
        </w:r>
        <w:r w:rsidR="00E566EF" w:rsidRPr="00FD24A0">
          <w:rPr>
            <w:rStyle w:val="af0"/>
            <w:noProof/>
            <w:lang w:eastAsia="zh-CN"/>
          </w:rPr>
          <w:t>自适应超时值面板</w:t>
        </w:r>
        <w:r w:rsidR="00E566EF">
          <w:rPr>
            <w:noProof/>
            <w:webHidden/>
          </w:rPr>
          <w:tab/>
        </w:r>
        <w:r w:rsidR="00E566EF">
          <w:rPr>
            <w:noProof/>
            <w:webHidden/>
          </w:rPr>
          <w:fldChar w:fldCharType="begin"/>
        </w:r>
        <w:r w:rsidR="00E566EF">
          <w:rPr>
            <w:noProof/>
            <w:webHidden/>
          </w:rPr>
          <w:instrText xml:space="preserve"> PAGEREF _Toc12263114 \h </w:instrText>
        </w:r>
        <w:r w:rsidR="00E566EF">
          <w:rPr>
            <w:noProof/>
            <w:webHidden/>
          </w:rPr>
        </w:r>
        <w:r w:rsidR="00E566EF">
          <w:rPr>
            <w:noProof/>
            <w:webHidden/>
          </w:rPr>
          <w:fldChar w:fldCharType="separate"/>
        </w:r>
        <w:r w:rsidR="00E566EF">
          <w:rPr>
            <w:noProof/>
            <w:webHidden/>
          </w:rPr>
          <w:t>55</w:t>
        </w:r>
        <w:r w:rsidR="00E566EF">
          <w:rPr>
            <w:noProof/>
            <w:webHidden/>
          </w:rPr>
          <w:fldChar w:fldCharType="end"/>
        </w:r>
      </w:hyperlink>
    </w:p>
    <w:p w14:paraId="4583EE15" w14:textId="60F45113"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15" w:history="1">
        <w:r w:rsidR="00E566EF" w:rsidRPr="00FD24A0">
          <w:rPr>
            <w:rStyle w:val="af0"/>
            <w:noProof/>
            <w:lang w:eastAsia="zh-CN"/>
          </w:rPr>
          <w:t>图</w:t>
        </w:r>
        <w:r w:rsidR="00E566EF" w:rsidRPr="00FD24A0">
          <w:rPr>
            <w:rStyle w:val="af0"/>
            <w:noProof/>
            <w:lang w:eastAsia="zh-CN"/>
          </w:rPr>
          <w:t>76</w:t>
        </w:r>
        <w:r w:rsidR="00E566EF" w:rsidRPr="00FD24A0">
          <w:rPr>
            <w:rStyle w:val="af0"/>
            <w:noProof/>
            <w:lang w:eastAsia="zh-CN"/>
          </w:rPr>
          <w:t>：可用</w:t>
        </w:r>
        <w:r w:rsidR="00E566EF" w:rsidRPr="00FD24A0">
          <w:rPr>
            <w:rStyle w:val="af0"/>
            <w:noProof/>
            <w:lang w:eastAsia="zh-CN"/>
          </w:rPr>
          <w:t>LDLM Callback</w:t>
        </w:r>
        <w:r w:rsidR="00E566EF" w:rsidRPr="00FD24A0">
          <w:rPr>
            <w:rStyle w:val="af0"/>
            <w:noProof/>
            <w:lang w:eastAsia="zh-CN"/>
          </w:rPr>
          <w:t>请求缓冲区数目面板</w:t>
        </w:r>
        <w:r w:rsidR="00E566EF">
          <w:rPr>
            <w:noProof/>
            <w:webHidden/>
          </w:rPr>
          <w:tab/>
        </w:r>
        <w:r w:rsidR="00E566EF">
          <w:rPr>
            <w:noProof/>
            <w:webHidden/>
          </w:rPr>
          <w:fldChar w:fldCharType="begin"/>
        </w:r>
        <w:r w:rsidR="00E566EF">
          <w:rPr>
            <w:noProof/>
            <w:webHidden/>
          </w:rPr>
          <w:instrText xml:space="preserve"> PAGEREF _Toc12263115 \h </w:instrText>
        </w:r>
        <w:r w:rsidR="00E566EF">
          <w:rPr>
            <w:noProof/>
            <w:webHidden/>
          </w:rPr>
        </w:r>
        <w:r w:rsidR="00E566EF">
          <w:rPr>
            <w:noProof/>
            <w:webHidden/>
          </w:rPr>
          <w:fldChar w:fldCharType="separate"/>
        </w:r>
        <w:r w:rsidR="00E566EF">
          <w:rPr>
            <w:noProof/>
            <w:webHidden/>
          </w:rPr>
          <w:t>56</w:t>
        </w:r>
        <w:r w:rsidR="00E566EF">
          <w:rPr>
            <w:noProof/>
            <w:webHidden/>
          </w:rPr>
          <w:fldChar w:fldCharType="end"/>
        </w:r>
      </w:hyperlink>
    </w:p>
    <w:p w14:paraId="71517816" w14:textId="0793088B"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16" w:history="1">
        <w:r w:rsidR="00E566EF" w:rsidRPr="00FD24A0">
          <w:rPr>
            <w:rStyle w:val="af0"/>
            <w:noProof/>
            <w:lang w:eastAsia="zh-CN"/>
          </w:rPr>
          <w:t>图</w:t>
        </w:r>
        <w:r w:rsidR="00E566EF" w:rsidRPr="00FD24A0">
          <w:rPr>
            <w:rStyle w:val="af0"/>
            <w:noProof/>
            <w:lang w:eastAsia="zh-CN"/>
          </w:rPr>
          <w:t>77: Lustre OSS</w:t>
        </w:r>
        <w:r w:rsidR="00E566EF" w:rsidRPr="00FD24A0">
          <w:rPr>
            <w:rStyle w:val="af0"/>
            <w:noProof/>
            <w:lang w:eastAsia="zh-CN"/>
          </w:rPr>
          <w:t>仪表盘</w:t>
        </w:r>
        <w:r w:rsidR="00E566EF">
          <w:rPr>
            <w:noProof/>
            <w:webHidden/>
          </w:rPr>
          <w:tab/>
        </w:r>
        <w:r w:rsidR="00E566EF">
          <w:rPr>
            <w:noProof/>
            <w:webHidden/>
          </w:rPr>
          <w:fldChar w:fldCharType="begin"/>
        </w:r>
        <w:r w:rsidR="00E566EF">
          <w:rPr>
            <w:noProof/>
            <w:webHidden/>
          </w:rPr>
          <w:instrText xml:space="preserve"> PAGEREF _Toc12263116 \h </w:instrText>
        </w:r>
        <w:r w:rsidR="00E566EF">
          <w:rPr>
            <w:noProof/>
            <w:webHidden/>
          </w:rPr>
        </w:r>
        <w:r w:rsidR="00E566EF">
          <w:rPr>
            <w:noProof/>
            <w:webHidden/>
          </w:rPr>
          <w:fldChar w:fldCharType="separate"/>
        </w:r>
        <w:r w:rsidR="00E566EF">
          <w:rPr>
            <w:noProof/>
            <w:webHidden/>
          </w:rPr>
          <w:t>56</w:t>
        </w:r>
        <w:r w:rsidR="00E566EF">
          <w:rPr>
            <w:noProof/>
            <w:webHidden/>
          </w:rPr>
          <w:fldChar w:fldCharType="end"/>
        </w:r>
      </w:hyperlink>
    </w:p>
    <w:p w14:paraId="5D78E9BD" w14:textId="6932284D"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17" w:history="1">
        <w:r w:rsidR="00E566EF" w:rsidRPr="00FD24A0">
          <w:rPr>
            <w:rStyle w:val="af0"/>
            <w:noProof/>
            <w:lang w:eastAsia="zh-CN"/>
          </w:rPr>
          <w:t>图</w:t>
        </w:r>
        <w:r w:rsidR="00E566EF" w:rsidRPr="00FD24A0">
          <w:rPr>
            <w:rStyle w:val="af0"/>
            <w:noProof/>
            <w:lang w:eastAsia="zh-CN"/>
          </w:rPr>
          <w:t>78</w:t>
        </w:r>
        <w:r w:rsidR="00E566EF" w:rsidRPr="00FD24A0">
          <w:rPr>
            <w:rStyle w:val="af0"/>
            <w:noProof/>
            <w:lang w:eastAsia="zh-CN"/>
          </w:rPr>
          <w:t>：</w:t>
        </w:r>
        <w:r w:rsidR="00E566EF" w:rsidRPr="00FD24A0">
          <w:rPr>
            <w:rStyle w:val="af0"/>
            <w:noProof/>
            <w:lang w:eastAsia="zh-CN"/>
          </w:rPr>
          <w:t>I/O</w:t>
        </w:r>
        <w:r w:rsidR="00E566EF" w:rsidRPr="00FD24A0">
          <w:rPr>
            <w:rStyle w:val="af0"/>
            <w:noProof/>
            <w:lang w:eastAsia="zh-CN"/>
          </w:rPr>
          <w:t>带宽面板</w:t>
        </w:r>
        <w:r w:rsidR="00E566EF">
          <w:rPr>
            <w:noProof/>
            <w:webHidden/>
          </w:rPr>
          <w:tab/>
        </w:r>
        <w:r w:rsidR="00E566EF">
          <w:rPr>
            <w:noProof/>
            <w:webHidden/>
          </w:rPr>
          <w:fldChar w:fldCharType="begin"/>
        </w:r>
        <w:r w:rsidR="00E566EF">
          <w:rPr>
            <w:noProof/>
            <w:webHidden/>
          </w:rPr>
          <w:instrText xml:space="preserve"> PAGEREF _Toc12263117 \h </w:instrText>
        </w:r>
        <w:r w:rsidR="00E566EF">
          <w:rPr>
            <w:noProof/>
            <w:webHidden/>
          </w:rPr>
        </w:r>
        <w:r w:rsidR="00E566EF">
          <w:rPr>
            <w:noProof/>
            <w:webHidden/>
          </w:rPr>
          <w:fldChar w:fldCharType="separate"/>
        </w:r>
        <w:r w:rsidR="00E566EF">
          <w:rPr>
            <w:noProof/>
            <w:webHidden/>
          </w:rPr>
          <w:t>57</w:t>
        </w:r>
        <w:r w:rsidR="00E566EF">
          <w:rPr>
            <w:noProof/>
            <w:webHidden/>
          </w:rPr>
          <w:fldChar w:fldCharType="end"/>
        </w:r>
      </w:hyperlink>
    </w:p>
    <w:p w14:paraId="02ABDA58" w14:textId="16BEACA3"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18" w:history="1">
        <w:r w:rsidR="00E566EF" w:rsidRPr="00FD24A0">
          <w:rPr>
            <w:rStyle w:val="af0"/>
            <w:noProof/>
            <w:lang w:eastAsia="zh-CN"/>
          </w:rPr>
          <w:t>图</w:t>
        </w:r>
        <w:r w:rsidR="00E566EF" w:rsidRPr="00FD24A0">
          <w:rPr>
            <w:rStyle w:val="af0"/>
            <w:noProof/>
            <w:lang w:eastAsia="zh-CN"/>
          </w:rPr>
          <w:t xml:space="preserve">79: </w:t>
        </w:r>
        <w:r w:rsidR="00E566EF" w:rsidRPr="00FD24A0">
          <w:rPr>
            <w:rStyle w:val="af0"/>
            <w:noProof/>
            <w:lang w:eastAsia="zh-CN"/>
          </w:rPr>
          <w:t>活跃请求数目面板</w:t>
        </w:r>
        <w:r w:rsidR="00E566EF">
          <w:rPr>
            <w:noProof/>
            <w:webHidden/>
          </w:rPr>
          <w:tab/>
        </w:r>
        <w:r w:rsidR="00E566EF">
          <w:rPr>
            <w:noProof/>
            <w:webHidden/>
          </w:rPr>
          <w:fldChar w:fldCharType="begin"/>
        </w:r>
        <w:r w:rsidR="00E566EF">
          <w:rPr>
            <w:noProof/>
            <w:webHidden/>
          </w:rPr>
          <w:instrText xml:space="preserve"> PAGEREF _Toc12263118 \h </w:instrText>
        </w:r>
        <w:r w:rsidR="00E566EF">
          <w:rPr>
            <w:noProof/>
            <w:webHidden/>
          </w:rPr>
        </w:r>
        <w:r w:rsidR="00E566EF">
          <w:rPr>
            <w:noProof/>
            <w:webHidden/>
          </w:rPr>
          <w:fldChar w:fldCharType="separate"/>
        </w:r>
        <w:r w:rsidR="00E566EF">
          <w:rPr>
            <w:noProof/>
            <w:webHidden/>
          </w:rPr>
          <w:t>57</w:t>
        </w:r>
        <w:r w:rsidR="00E566EF">
          <w:rPr>
            <w:noProof/>
            <w:webHidden/>
          </w:rPr>
          <w:fldChar w:fldCharType="end"/>
        </w:r>
      </w:hyperlink>
    </w:p>
    <w:p w14:paraId="15E41DEA" w14:textId="5E1AB089"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19" w:history="1">
        <w:r w:rsidR="00E566EF" w:rsidRPr="00FD24A0">
          <w:rPr>
            <w:rStyle w:val="af0"/>
            <w:noProof/>
            <w:lang w:eastAsia="zh-CN"/>
          </w:rPr>
          <w:t>图</w:t>
        </w:r>
        <w:r w:rsidR="00E566EF" w:rsidRPr="00FD24A0">
          <w:rPr>
            <w:rStyle w:val="af0"/>
            <w:noProof/>
            <w:lang w:eastAsia="zh-CN"/>
          </w:rPr>
          <w:t xml:space="preserve">80: </w:t>
        </w:r>
        <w:r w:rsidR="00E566EF" w:rsidRPr="00FD24A0">
          <w:rPr>
            <w:rStyle w:val="af0"/>
            <w:noProof/>
            <w:lang w:eastAsia="zh-CN"/>
          </w:rPr>
          <w:t>流入请求数目面板</w:t>
        </w:r>
        <w:r w:rsidR="00E566EF">
          <w:rPr>
            <w:noProof/>
            <w:webHidden/>
          </w:rPr>
          <w:tab/>
        </w:r>
        <w:r w:rsidR="00E566EF">
          <w:rPr>
            <w:noProof/>
            <w:webHidden/>
          </w:rPr>
          <w:fldChar w:fldCharType="begin"/>
        </w:r>
        <w:r w:rsidR="00E566EF">
          <w:rPr>
            <w:noProof/>
            <w:webHidden/>
          </w:rPr>
          <w:instrText xml:space="preserve"> PAGEREF _Toc12263119 \h </w:instrText>
        </w:r>
        <w:r w:rsidR="00E566EF">
          <w:rPr>
            <w:noProof/>
            <w:webHidden/>
          </w:rPr>
        </w:r>
        <w:r w:rsidR="00E566EF">
          <w:rPr>
            <w:noProof/>
            <w:webHidden/>
          </w:rPr>
          <w:fldChar w:fldCharType="separate"/>
        </w:r>
        <w:r w:rsidR="00E566EF">
          <w:rPr>
            <w:noProof/>
            <w:webHidden/>
          </w:rPr>
          <w:t>58</w:t>
        </w:r>
        <w:r w:rsidR="00E566EF">
          <w:rPr>
            <w:noProof/>
            <w:webHidden/>
          </w:rPr>
          <w:fldChar w:fldCharType="end"/>
        </w:r>
      </w:hyperlink>
    </w:p>
    <w:p w14:paraId="6B5C5979" w14:textId="185D28F7"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20" w:history="1">
        <w:r w:rsidR="00E566EF" w:rsidRPr="00FD24A0">
          <w:rPr>
            <w:rStyle w:val="af0"/>
            <w:noProof/>
            <w:lang w:eastAsia="zh-CN"/>
          </w:rPr>
          <w:t>图</w:t>
        </w:r>
        <w:r w:rsidR="00E566EF" w:rsidRPr="00FD24A0">
          <w:rPr>
            <w:rStyle w:val="af0"/>
            <w:noProof/>
            <w:lang w:eastAsia="zh-CN"/>
          </w:rPr>
          <w:t xml:space="preserve">81: </w:t>
        </w:r>
        <w:r w:rsidR="00E566EF" w:rsidRPr="00FD24A0">
          <w:rPr>
            <w:rStyle w:val="af0"/>
            <w:noProof/>
            <w:lang w:eastAsia="zh-CN"/>
          </w:rPr>
          <w:t>请求等待时间面板</w:t>
        </w:r>
        <w:r w:rsidR="00E566EF">
          <w:rPr>
            <w:noProof/>
            <w:webHidden/>
          </w:rPr>
          <w:tab/>
        </w:r>
        <w:r w:rsidR="00E566EF">
          <w:rPr>
            <w:noProof/>
            <w:webHidden/>
          </w:rPr>
          <w:fldChar w:fldCharType="begin"/>
        </w:r>
        <w:r w:rsidR="00E566EF">
          <w:rPr>
            <w:noProof/>
            <w:webHidden/>
          </w:rPr>
          <w:instrText xml:space="preserve"> PAGEREF _Toc12263120 \h </w:instrText>
        </w:r>
        <w:r w:rsidR="00E566EF">
          <w:rPr>
            <w:noProof/>
            <w:webHidden/>
          </w:rPr>
        </w:r>
        <w:r w:rsidR="00E566EF">
          <w:rPr>
            <w:noProof/>
            <w:webHidden/>
          </w:rPr>
          <w:fldChar w:fldCharType="separate"/>
        </w:r>
        <w:r w:rsidR="00E566EF">
          <w:rPr>
            <w:noProof/>
            <w:webHidden/>
          </w:rPr>
          <w:t>58</w:t>
        </w:r>
        <w:r w:rsidR="00E566EF">
          <w:rPr>
            <w:noProof/>
            <w:webHidden/>
          </w:rPr>
          <w:fldChar w:fldCharType="end"/>
        </w:r>
      </w:hyperlink>
    </w:p>
    <w:p w14:paraId="50E16207" w14:textId="14736CD4"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21" w:history="1">
        <w:r w:rsidR="00E566EF" w:rsidRPr="00FD24A0">
          <w:rPr>
            <w:rStyle w:val="af0"/>
            <w:noProof/>
            <w:lang w:eastAsia="zh-CN"/>
          </w:rPr>
          <w:t>图</w:t>
        </w:r>
        <w:r w:rsidR="00E566EF" w:rsidRPr="00FD24A0">
          <w:rPr>
            <w:rStyle w:val="af0"/>
            <w:noProof/>
            <w:lang w:eastAsia="zh-CN"/>
          </w:rPr>
          <w:t xml:space="preserve">82: </w:t>
        </w:r>
        <w:r w:rsidR="00E566EF" w:rsidRPr="00FD24A0">
          <w:rPr>
            <w:rStyle w:val="af0"/>
            <w:noProof/>
            <w:lang w:eastAsia="zh-CN"/>
          </w:rPr>
          <w:t>自适应超时值面板</w:t>
        </w:r>
        <w:r w:rsidR="00E566EF">
          <w:rPr>
            <w:noProof/>
            <w:webHidden/>
          </w:rPr>
          <w:tab/>
        </w:r>
        <w:r w:rsidR="00E566EF">
          <w:rPr>
            <w:noProof/>
            <w:webHidden/>
          </w:rPr>
          <w:fldChar w:fldCharType="begin"/>
        </w:r>
        <w:r w:rsidR="00E566EF">
          <w:rPr>
            <w:noProof/>
            <w:webHidden/>
          </w:rPr>
          <w:instrText xml:space="preserve"> PAGEREF _Toc12263121 \h </w:instrText>
        </w:r>
        <w:r w:rsidR="00E566EF">
          <w:rPr>
            <w:noProof/>
            <w:webHidden/>
          </w:rPr>
        </w:r>
        <w:r w:rsidR="00E566EF">
          <w:rPr>
            <w:noProof/>
            <w:webHidden/>
          </w:rPr>
          <w:fldChar w:fldCharType="separate"/>
        </w:r>
        <w:r w:rsidR="00E566EF">
          <w:rPr>
            <w:noProof/>
            <w:webHidden/>
          </w:rPr>
          <w:t>59</w:t>
        </w:r>
        <w:r w:rsidR="00E566EF">
          <w:rPr>
            <w:noProof/>
            <w:webHidden/>
          </w:rPr>
          <w:fldChar w:fldCharType="end"/>
        </w:r>
      </w:hyperlink>
    </w:p>
    <w:p w14:paraId="717A961C" w14:textId="15FBD4F8"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22" w:history="1">
        <w:r w:rsidR="00E566EF" w:rsidRPr="00FD24A0">
          <w:rPr>
            <w:rStyle w:val="af0"/>
            <w:noProof/>
            <w:lang w:eastAsia="zh-CN"/>
          </w:rPr>
          <w:t>图</w:t>
        </w:r>
        <w:r w:rsidR="00E566EF" w:rsidRPr="00FD24A0">
          <w:rPr>
            <w:rStyle w:val="af0"/>
            <w:noProof/>
            <w:lang w:eastAsia="zh-CN"/>
          </w:rPr>
          <w:t xml:space="preserve">83: </w:t>
        </w:r>
        <w:r w:rsidR="00E566EF" w:rsidRPr="00FD24A0">
          <w:rPr>
            <w:rStyle w:val="af0"/>
            <w:noProof/>
            <w:lang w:eastAsia="zh-CN"/>
          </w:rPr>
          <w:t>可用请求缓冲区数目面板</w:t>
        </w:r>
        <w:r w:rsidR="00E566EF">
          <w:rPr>
            <w:noProof/>
            <w:webHidden/>
          </w:rPr>
          <w:tab/>
        </w:r>
        <w:r w:rsidR="00E566EF">
          <w:rPr>
            <w:noProof/>
            <w:webHidden/>
          </w:rPr>
          <w:fldChar w:fldCharType="begin"/>
        </w:r>
        <w:r w:rsidR="00E566EF">
          <w:rPr>
            <w:noProof/>
            <w:webHidden/>
          </w:rPr>
          <w:instrText xml:space="preserve"> PAGEREF _Toc12263122 \h </w:instrText>
        </w:r>
        <w:r w:rsidR="00E566EF">
          <w:rPr>
            <w:noProof/>
            <w:webHidden/>
          </w:rPr>
        </w:r>
        <w:r w:rsidR="00E566EF">
          <w:rPr>
            <w:noProof/>
            <w:webHidden/>
          </w:rPr>
          <w:fldChar w:fldCharType="separate"/>
        </w:r>
        <w:r w:rsidR="00E566EF">
          <w:rPr>
            <w:noProof/>
            <w:webHidden/>
          </w:rPr>
          <w:t>59</w:t>
        </w:r>
        <w:r w:rsidR="00E566EF">
          <w:rPr>
            <w:noProof/>
            <w:webHidden/>
          </w:rPr>
          <w:fldChar w:fldCharType="end"/>
        </w:r>
      </w:hyperlink>
    </w:p>
    <w:p w14:paraId="06DD9BC6" w14:textId="75633CDE"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23" w:history="1">
        <w:r w:rsidR="00E566EF" w:rsidRPr="00FD24A0">
          <w:rPr>
            <w:rStyle w:val="af0"/>
            <w:noProof/>
            <w:lang w:eastAsia="zh-CN"/>
          </w:rPr>
          <w:t>图</w:t>
        </w:r>
        <w:r w:rsidR="00E566EF" w:rsidRPr="00FD24A0">
          <w:rPr>
            <w:rStyle w:val="af0"/>
            <w:noProof/>
            <w:lang w:eastAsia="zh-CN"/>
          </w:rPr>
          <w:t xml:space="preserve">84: </w:t>
        </w:r>
        <w:r w:rsidR="00E566EF" w:rsidRPr="00FD24A0">
          <w:rPr>
            <w:rStyle w:val="af0"/>
            <w:noProof/>
            <w:lang w:eastAsia="zh-CN"/>
          </w:rPr>
          <w:t>活跃的</w:t>
        </w:r>
        <w:r w:rsidR="00E566EF" w:rsidRPr="00FD24A0">
          <w:rPr>
            <w:rStyle w:val="af0"/>
            <w:noProof/>
            <w:lang w:eastAsia="zh-CN"/>
          </w:rPr>
          <w:t>I/O</w:t>
        </w:r>
        <w:r w:rsidR="00E566EF" w:rsidRPr="00FD24A0">
          <w:rPr>
            <w:rStyle w:val="af0"/>
            <w:noProof/>
            <w:lang w:eastAsia="zh-CN"/>
          </w:rPr>
          <w:t>请求数目面板</w:t>
        </w:r>
        <w:r w:rsidR="00E566EF">
          <w:rPr>
            <w:noProof/>
            <w:webHidden/>
          </w:rPr>
          <w:tab/>
        </w:r>
        <w:r w:rsidR="00E566EF">
          <w:rPr>
            <w:noProof/>
            <w:webHidden/>
          </w:rPr>
          <w:fldChar w:fldCharType="begin"/>
        </w:r>
        <w:r w:rsidR="00E566EF">
          <w:rPr>
            <w:noProof/>
            <w:webHidden/>
          </w:rPr>
          <w:instrText xml:space="preserve"> PAGEREF _Toc12263123 \h </w:instrText>
        </w:r>
        <w:r w:rsidR="00E566EF">
          <w:rPr>
            <w:noProof/>
            <w:webHidden/>
          </w:rPr>
        </w:r>
        <w:r w:rsidR="00E566EF">
          <w:rPr>
            <w:noProof/>
            <w:webHidden/>
          </w:rPr>
          <w:fldChar w:fldCharType="separate"/>
        </w:r>
        <w:r w:rsidR="00E566EF">
          <w:rPr>
            <w:noProof/>
            <w:webHidden/>
          </w:rPr>
          <w:t>60</w:t>
        </w:r>
        <w:r w:rsidR="00E566EF">
          <w:rPr>
            <w:noProof/>
            <w:webHidden/>
          </w:rPr>
          <w:fldChar w:fldCharType="end"/>
        </w:r>
      </w:hyperlink>
    </w:p>
    <w:p w14:paraId="7EADA81C" w14:textId="4FF838CA"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24" w:history="1">
        <w:r w:rsidR="00E566EF" w:rsidRPr="00FD24A0">
          <w:rPr>
            <w:rStyle w:val="af0"/>
            <w:noProof/>
            <w:lang w:eastAsia="zh-CN"/>
          </w:rPr>
          <w:t>图</w:t>
        </w:r>
        <w:r w:rsidR="00E566EF" w:rsidRPr="00FD24A0">
          <w:rPr>
            <w:rStyle w:val="af0"/>
            <w:noProof/>
            <w:lang w:eastAsia="zh-CN"/>
          </w:rPr>
          <w:t xml:space="preserve">85: </w:t>
        </w:r>
        <w:r w:rsidR="00E566EF" w:rsidRPr="00FD24A0">
          <w:rPr>
            <w:rStyle w:val="af0"/>
            <w:noProof/>
            <w:lang w:eastAsia="zh-CN"/>
          </w:rPr>
          <w:t>流入的</w:t>
        </w:r>
        <w:r w:rsidR="00E566EF" w:rsidRPr="00FD24A0">
          <w:rPr>
            <w:rStyle w:val="af0"/>
            <w:noProof/>
            <w:lang w:eastAsia="zh-CN"/>
          </w:rPr>
          <w:t>I/O</w:t>
        </w:r>
        <w:r w:rsidR="00E566EF" w:rsidRPr="00FD24A0">
          <w:rPr>
            <w:rStyle w:val="af0"/>
            <w:noProof/>
            <w:lang w:eastAsia="zh-CN"/>
          </w:rPr>
          <w:t>请求数目面板</w:t>
        </w:r>
        <w:r w:rsidR="00E566EF">
          <w:rPr>
            <w:noProof/>
            <w:webHidden/>
          </w:rPr>
          <w:tab/>
        </w:r>
        <w:r w:rsidR="00E566EF">
          <w:rPr>
            <w:noProof/>
            <w:webHidden/>
          </w:rPr>
          <w:fldChar w:fldCharType="begin"/>
        </w:r>
        <w:r w:rsidR="00E566EF">
          <w:rPr>
            <w:noProof/>
            <w:webHidden/>
          </w:rPr>
          <w:instrText xml:space="preserve"> PAGEREF _Toc12263124 \h </w:instrText>
        </w:r>
        <w:r w:rsidR="00E566EF">
          <w:rPr>
            <w:noProof/>
            <w:webHidden/>
          </w:rPr>
        </w:r>
        <w:r w:rsidR="00E566EF">
          <w:rPr>
            <w:noProof/>
            <w:webHidden/>
          </w:rPr>
          <w:fldChar w:fldCharType="separate"/>
        </w:r>
        <w:r w:rsidR="00E566EF">
          <w:rPr>
            <w:noProof/>
            <w:webHidden/>
          </w:rPr>
          <w:t>60</w:t>
        </w:r>
        <w:r w:rsidR="00E566EF">
          <w:rPr>
            <w:noProof/>
            <w:webHidden/>
          </w:rPr>
          <w:fldChar w:fldCharType="end"/>
        </w:r>
      </w:hyperlink>
    </w:p>
    <w:p w14:paraId="67172850" w14:textId="0C266B30"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25" w:history="1">
        <w:r w:rsidR="00E566EF" w:rsidRPr="00FD24A0">
          <w:rPr>
            <w:rStyle w:val="af0"/>
            <w:noProof/>
            <w:lang w:eastAsia="zh-CN"/>
          </w:rPr>
          <w:t>图</w:t>
        </w:r>
        <w:r w:rsidR="00E566EF" w:rsidRPr="00FD24A0">
          <w:rPr>
            <w:rStyle w:val="af0"/>
            <w:noProof/>
            <w:lang w:eastAsia="zh-CN"/>
          </w:rPr>
          <w:t>86: I/O</w:t>
        </w:r>
        <w:r w:rsidR="00E566EF" w:rsidRPr="00FD24A0">
          <w:rPr>
            <w:rStyle w:val="af0"/>
            <w:noProof/>
            <w:lang w:eastAsia="zh-CN"/>
          </w:rPr>
          <w:t>请求等待时间面板</w:t>
        </w:r>
        <w:r w:rsidR="00E566EF">
          <w:rPr>
            <w:noProof/>
            <w:webHidden/>
          </w:rPr>
          <w:tab/>
        </w:r>
        <w:r w:rsidR="00E566EF">
          <w:rPr>
            <w:noProof/>
            <w:webHidden/>
          </w:rPr>
          <w:fldChar w:fldCharType="begin"/>
        </w:r>
        <w:r w:rsidR="00E566EF">
          <w:rPr>
            <w:noProof/>
            <w:webHidden/>
          </w:rPr>
          <w:instrText xml:space="preserve"> PAGEREF _Toc12263125 \h </w:instrText>
        </w:r>
        <w:r w:rsidR="00E566EF">
          <w:rPr>
            <w:noProof/>
            <w:webHidden/>
          </w:rPr>
        </w:r>
        <w:r w:rsidR="00E566EF">
          <w:rPr>
            <w:noProof/>
            <w:webHidden/>
          </w:rPr>
          <w:fldChar w:fldCharType="separate"/>
        </w:r>
        <w:r w:rsidR="00E566EF">
          <w:rPr>
            <w:noProof/>
            <w:webHidden/>
          </w:rPr>
          <w:t>61</w:t>
        </w:r>
        <w:r w:rsidR="00E566EF">
          <w:rPr>
            <w:noProof/>
            <w:webHidden/>
          </w:rPr>
          <w:fldChar w:fldCharType="end"/>
        </w:r>
      </w:hyperlink>
    </w:p>
    <w:p w14:paraId="7E7285DC" w14:textId="416924F0"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26" w:history="1">
        <w:r w:rsidR="00E566EF" w:rsidRPr="00FD24A0">
          <w:rPr>
            <w:rStyle w:val="af0"/>
            <w:noProof/>
            <w:lang w:eastAsia="zh-CN"/>
          </w:rPr>
          <w:t>图</w:t>
        </w:r>
        <w:r w:rsidR="00E566EF" w:rsidRPr="00FD24A0">
          <w:rPr>
            <w:rStyle w:val="af0"/>
            <w:noProof/>
            <w:lang w:eastAsia="zh-CN"/>
          </w:rPr>
          <w:t>87: I/O</w:t>
        </w:r>
        <w:r w:rsidR="00E566EF" w:rsidRPr="00FD24A0">
          <w:rPr>
            <w:rStyle w:val="af0"/>
            <w:noProof/>
            <w:lang w:eastAsia="zh-CN"/>
          </w:rPr>
          <w:t>服务的自适应超时值面板</w:t>
        </w:r>
        <w:r w:rsidR="00E566EF">
          <w:rPr>
            <w:noProof/>
            <w:webHidden/>
          </w:rPr>
          <w:tab/>
        </w:r>
        <w:r w:rsidR="00E566EF">
          <w:rPr>
            <w:noProof/>
            <w:webHidden/>
          </w:rPr>
          <w:fldChar w:fldCharType="begin"/>
        </w:r>
        <w:r w:rsidR="00E566EF">
          <w:rPr>
            <w:noProof/>
            <w:webHidden/>
          </w:rPr>
          <w:instrText xml:space="preserve"> PAGEREF _Toc12263126 \h </w:instrText>
        </w:r>
        <w:r w:rsidR="00E566EF">
          <w:rPr>
            <w:noProof/>
            <w:webHidden/>
          </w:rPr>
        </w:r>
        <w:r w:rsidR="00E566EF">
          <w:rPr>
            <w:noProof/>
            <w:webHidden/>
          </w:rPr>
          <w:fldChar w:fldCharType="separate"/>
        </w:r>
        <w:r w:rsidR="00E566EF">
          <w:rPr>
            <w:noProof/>
            <w:webHidden/>
          </w:rPr>
          <w:t>61</w:t>
        </w:r>
        <w:r w:rsidR="00E566EF">
          <w:rPr>
            <w:noProof/>
            <w:webHidden/>
          </w:rPr>
          <w:fldChar w:fldCharType="end"/>
        </w:r>
      </w:hyperlink>
    </w:p>
    <w:p w14:paraId="0A865258" w14:textId="3C2F98BE"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27" w:history="1">
        <w:r w:rsidR="00E566EF" w:rsidRPr="00FD24A0">
          <w:rPr>
            <w:rStyle w:val="af0"/>
            <w:noProof/>
            <w:lang w:eastAsia="zh-CN"/>
          </w:rPr>
          <w:t>图</w:t>
        </w:r>
        <w:r w:rsidR="00E566EF" w:rsidRPr="00FD24A0">
          <w:rPr>
            <w:rStyle w:val="af0"/>
            <w:noProof/>
            <w:lang w:eastAsia="zh-CN"/>
          </w:rPr>
          <w:t xml:space="preserve">88: </w:t>
        </w:r>
        <w:r w:rsidR="00E566EF" w:rsidRPr="00FD24A0">
          <w:rPr>
            <w:rStyle w:val="af0"/>
            <w:noProof/>
            <w:lang w:eastAsia="zh-CN"/>
          </w:rPr>
          <w:t>可用</w:t>
        </w:r>
        <w:r w:rsidR="00E566EF" w:rsidRPr="00FD24A0">
          <w:rPr>
            <w:rStyle w:val="af0"/>
            <w:noProof/>
            <w:lang w:eastAsia="zh-CN"/>
          </w:rPr>
          <w:t>I/O</w:t>
        </w:r>
        <w:r w:rsidR="00E566EF" w:rsidRPr="00FD24A0">
          <w:rPr>
            <w:rStyle w:val="af0"/>
            <w:noProof/>
            <w:lang w:eastAsia="zh-CN"/>
          </w:rPr>
          <w:t>请求缓冲区数目面板</w:t>
        </w:r>
        <w:r w:rsidR="00E566EF">
          <w:rPr>
            <w:noProof/>
            <w:webHidden/>
          </w:rPr>
          <w:tab/>
        </w:r>
        <w:r w:rsidR="00E566EF">
          <w:rPr>
            <w:noProof/>
            <w:webHidden/>
          </w:rPr>
          <w:fldChar w:fldCharType="begin"/>
        </w:r>
        <w:r w:rsidR="00E566EF">
          <w:rPr>
            <w:noProof/>
            <w:webHidden/>
          </w:rPr>
          <w:instrText xml:space="preserve"> PAGEREF _Toc12263127 \h </w:instrText>
        </w:r>
        <w:r w:rsidR="00E566EF">
          <w:rPr>
            <w:noProof/>
            <w:webHidden/>
          </w:rPr>
        </w:r>
        <w:r w:rsidR="00E566EF">
          <w:rPr>
            <w:noProof/>
            <w:webHidden/>
          </w:rPr>
          <w:fldChar w:fldCharType="separate"/>
        </w:r>
        <w:r w:rsidR="00E566EF">
          <w:rPr>
            <w:noProof/>
            <w:webHidden/>
          </w:rPr>
          <w:t>62</w:t>
        </w:r>
        <w:r w:rsidR="00E566EF">
          <w:rPr>
            <w:noProof/>
            <w:webHidden/>
          </w:rPr>
          <w:fldChar w:fldCharType="end"/>
        </w:r>
      </w:hyperlink>
    </w:p>
    <w:p w14:paraId="5E11B28A" w14:textId="6496C0C1"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28" w:history="1">
        <w:r w:rsidR="00E566EF" w:rsidRPr="00FD24A0">
          <w:rPr>
            <w:rStyle w:val="af0"/>
            <w:noProof/>
            <w:lang w:eastAsia="zh-CN"/>
          </w:rPr>
          <w:t>图</w:t>
        </w:r>
        <w:r w:rsidR="00E566EF" w:rsidRPr="00FD24A0">
          <w:rPr>
            <w:rStyle w:val="af0"/>
            <w:noProof/>
            <w:lang w:eastAsia="zh-CN"/>
          </w:rPr>
          <w:t>89: Punch</w:t>
        </w:r>
        <w:r w:rsidR="00E566EF" w:rsidRPr="00FD24A0">
          <w:rPr>
            <w:rStyle w:val="af0"/>
            <w:noProof/>
            <w:lang w:eastAsia="zh-CN"/>
          </w:rPr>
          <w:t>请求处理时间面板</w:t>
        </w:r>
        <w:r w:rsidR="00E566EF">
          <w:rPr>
            <w:noProof/>
            <w:webHidden/>
          </w:rPr>
          <w:tab/>
        </w:r>
        <w:r w:rsidR="00E566EF">
          <w:rPr>
            <w:noProof/>
            <w:webHidden/>
          </w:rPr>
          <w:fldChar w:fldCharType="begin"/>
        </w:r>
        <w:r w:rsidR="00E566EF">
          <w:rPr>
            <w:noProof/>
            <w:webHidden/>
          </w:rPr>
          <w:instrText xml:space="preserve"> PAGEREF _Toc12263128 \h </w:instrText>
        </w:r>
        <w:r w:rsidR="00E566EF">
          <w:rPr>
            <w:noProof/>
            <w:webHidden/>
          </w:rPr>
        </w:r>
        <w:r w:rsidR="00E566EF">
          <w:rPr>
            <w:noProof/>
            <w:webHidden/>
          </w:rPr>
          <w:fldChar w:fldCharType="separate"/>
        </w:r>
        <w:r w:rsidR="00E566EF">
          <w:rPr>
            <w:noProof/>
            <w:webHidden/>
          </w:rPr>
          <w:t>62</w:t>
        </w:r>
        <w:r w:rsidR="00E566EF">
          <w:rPr>
            <w:noProof/>
            <w:webHidden/>
          </w:rPr>
          <w:fldChar w:fldCharType="end"/>
        </w:r>
      </w:hyperlink>
    </w:p>
    <w:p w14:paraId="67FB374A" w14:textId="5DAF8E1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29" w:history="1">
        <w:r w:rsidR="00E566EF" w:rsidRPr="00FD24A0">
          <w:rPr>
            <w:rStyle w:val="af0"/>
            <w:noProof/>
            <w:lang w:eastAsia="zh-CN"/>
          </w:rPr>
          <w:t>图</w:t>
        </w:r>
        <w:r w:rsidR="00E566EF" w:rsidRPr="00FD24A0">
          <w:rPr>
            <w:rStyle w:val="af0"/>
            <w:noProof/>
            <w:lang w:eastAsia="zh-CN"/>
          </w:rPr>
          <w:t xml:space="preserve">90: </w:t>
        </w:r>
        <w:r w:rsidR="00E566EF" w:rsidRPr="00FD24A0">
          <w:rPr>
            <w:rStyle w:val="af0"/>
            <w:noProof/>
            <w:lang w:eastAsia="zh-CN"/>
          </w:rPr>
          <w:t>读请求处理时间面板</w:t>
        </w:r>
        <w:r w:rsidR="00E566EF">
          <w:rPr>
            <w:noProof/>
            <w:webHidden/>
          </w:rPr>
          <w:tab/>
        </w:r>
        <w:r w:rsidR="00E566EF">
          <w:rPr>
            <w:noProof/>
            <w:webHidden/>
          </w:rPr>
          <w:fldChar w:fldCharType="begin"/>
        </w:r>
        <w:r w:rsidR="00E566EF">
          <w:rPr>
            <w:noProof/>
            <w:webHidden/>
          </w:rPr>
          <w:instrText xml:space="preserve"> PAGEREF _Toc12263129 \h </w:instrText>
        </w:r>
        <w:r w:rsidR="00E566EF">
          <w:rPr>
            <w:noProof/>
            <w:webHidden/>
          </w:rPr>
        </w:r>
        <w:r w:rsidR="00E566EF">
          <w:rPr>
            <w:noProof/>
            <w:webHidden/>
          </w:rPr>
          <w:fldChar w:fldCharType="separate"/>
        </w:r>
        <w:r w:rsidR="00E566EF">
          <w:rPr>
            <w:noProof/>
            <w:webHidden/>
          </w:rPr>
          <w:t>63</w:t>
        </w:r>
        <w:r w:rsidR="00E566EF">
          <w:rPr>
            <w:noProof/>
            <w:webHidden/>
          </w:rPr>
          <w:fldChar w:fldCharType="end"/>
        </w:r>
      </w:hyperlink>
    </w:p>
    <w:p w14:paraId="2B8505F3" w14:textId="00E37F9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30" w:history="1">
        <w:r w:rsidR="00E566EF" w:rsidRPr="00FD24A0">
          <w:rPr>
            <w:rStyle w:val="af0"/>
            <w:noProof/>
            <w:lang w:eastAsia="zh-CN"/>
          </w:rPr>
          <w:t>图</w:t>
        </w:r>
        <w:r w:rsidR="00E566EF" w:rsidRPr="00FD24A0">
          <w:rPr>
            <w:rStyle w:val="af0"/>
            <w:noProof/>
            <w:lang w:eastAsia="zh-CN"/>
          </w:rPr>
          <w:t xml:space="preserve">91: </w:t>
        </w:r>
        <w:r w:rsidR="00E566EF" w:rsidRPr="00FD24A0">
          <w:rPr>
            <w:rStyle w:val="af0"/>
            <w:noProof/>
            <w:lang w:eastAsia="zh-CN"/>
          </w:rPr>
          <w:t>写请求处理时间面板</w:t>
        </w:r>
        <w:r w:rsidR="00E566EF">
          <w:rPr>
            <w:noProof/>
            <w:webHidden/>
          </w:rPr>
          <w:tab/>
        </w:r>
        <w:r w:rsidR="00E566EF">
          <w:rPr>
            <w:noProof/>
            <w:webHidden/>
          </w:rPr>
          <w:fldChar w:fldCharType="begin"/>
        </w:r>
        <w:r w:rsidR="00E566EF">
          <w:rPr>
            <w:noProof/>
            <w:webHidden/>
          </w:rPr>
          <w:instrText xml:space="preserve"> PAGEREF _Toc12263130 \h </w:instrText>
        </w:r>
        <w:r w:rsidR="00E566EF">
          <w:rPr>
            <w:noProof/>
            <w:webHidden/>
          </w:rPr>
        </w:r>
        <w:r w:rsidR="00E566EF">
          <w:rPr>
            <w:noProof/>
            <w:webHidden/>
          </w:rPr>
          <w:fldChar w:fldCharType="separate"/>
        </w:r>
        <w:r w:rsidR="00E566EF">
          <w:rPr>
            <w:noProof/>
            <w:webHidden/>
          </w:rPr>
          <w:t>63</w:t>
        </w:r>
        <w:r w:rsidR="00E566EF">
          <w:rPr>
            <w:noProof/>
            <w:webHidden/>
          </w:rPr>
          <w:fldChar w:fldCharType="end"/>
        </w:r>
      </w:hyperlink>
    </w:p>
    <w:p w14:paraId="2941FC9E" w14:textId="24565B08"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31" w:history="1">
        <w:r w:rsidR="00E566EF" w:rsidRPr="00FD24A0">
          <w:rPr>
            <w:rStyle w:val="af0"/>
            <w:noProof/>
            <w:lang w:eastAsia="zh-CN"/>
          </w:rPr>
          <w:t>图</w:t>
        </w:r>
        <w:r w:rsidR="00E566EF" w:rsidRPr="00FD24A0">
          <w:rPr>
            <w:rStyle w:val="af0"/>
            <w:noProof/>
            <w:lang w:eastAsia="zh-CN"/>
          </w:rPr>
          <w:t xml:space="preserve">92: </w:t>
        </w:r>
        <w:r w:rsidR="00E566EF" w:rsidRPr="00FD24A0">
          <w:rPr>
            <w:rStyle w:val="af0"/>
            <w:noProof/>
            <w:lang w:eastAsia="zh-CN"/>
          </w:rPr>
          <w:t>活跃的创建请求数目面板</w:t>
        </w:r>
        <w:r w:rsidR="00E566EF">
          <w:rPr>
            <w:noProof/>
            <w:webHidden/>
          </w:rPr>
          <w:tab/>
        </w:r>
        <w:r w:rsidR="00E566EF">
          <w:rPr>
            <w:noProof/>
            <w:webHidden/>
          </w:rPr>
          <w:fldChar w:fldCharType="begin"/>
        </w:r>
        <w:r w:rsidR="00E566EF">
          <w:rPr>
            <w:noProof/>
            <w:webHidden/>
          </w:rPr>
          <w:instrText xml:space="preserve"> PAGEREF _Toc12263131 \h </w:instrText>
        </w:r>
        <w:r w:rsidR="00E566EF">
          <w:rPr>
            <w:noProof/>
            <w:webHidden/>
          </w:rPr>
        </w:r>
        <w:r w:rsidR="00E566EF">
          <w:rPr>
            <w:noProof/>
            <w:webHidden/>
          </w:rPr>
          <w:fldChar w:fldCharType="separate"/>
        </w:r>
        <w:r w:rsidR="00E566EF">
          <w:rPr>
            <w:noProof/>
            <w:webHidden/>
          </w:rPr>
          <w:t>64</w:t>
        </w:r>
        <w:r w:rsidR="00E566EF">
          <w:rPr>
            <w:noProof/>
            <w:webHidden/>
          </w:rPr>
          <w:fldChar w:fldCharType="end"/>
        </w:r>
      </w:hyperlink>
    </w:p>
    <w:p w14:paraId="6384FBDC" w14:textId="5828EECA"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32" w:history="1">
        <w:r w:rsidR="00E566EF" w:rsidRPr="00FD24A0">
          <w:rPr>
            <w:rStyle w:val="af0"/>
            <w:noProof/>
            <w:lang w:eastAsia="zh-CN"/>
          </w:rPr>
          <w:t>图</w:t>
        </w:r>
        <w:r w:rsidR="00E566EF" w:rsidRPr="00FD24A0">
          <w:rPr>
            <w:rStyle w:val="af0"/>
            <w:noProof/>
            <w:lang w:eastAsia="zh-CN"/>
          </w:rPr>
          <w:t xml:space="preserve">93: </w:t>
        </w:r>
        <w:r w:rsidR="00E566EF" w:rsidRPr="00FD24A0">
          <w:rPr>
            <w:rStyle w:val="af0"/>
            <w:noProof/>
            <w:lang w:eastAsia="zh-CN"/>
          </w:rPr>
          <w:t>流入的创建请求数目面板</w:t>
        </w:r>
        <w:r w:rsidR="00E566EF">
          <w:rPr>
            <w:noProof/>
            <w:webHidden/>
          </w:rPr>
          <w:tab/>
        </w:r>
        <w:r w:rsidR="00E566EF">
          <w:rPr>
            <w:noProof/>
            <w:webHidden/>
          </w:rPr>
          <w:fldChar w:fldCharType="begin"/>
        </w:r>
        <w:r w:rsidR="00E566EF">
          <w:rPr>
            <w:noProof/>
            <w:webHidden/>
          </w:rPr>
          <w:instrText xml:space="preserve"> PAGEREF _Toc12263132 \h </w:instrText>
        </w:r>
        <w:r w:rsidR="00E566EF">
          <w:rPr>
            <w:noProof/>
            <w:webHidden/>
          </w:rPr>
        </w:r>
        <w:r w:rsidR="00E566EF">
          <w:rPr>
            <w:noProof/>
            <w:webHidden/>
          </w:rPr>
          <w:fldChar w:fldCharType="separate"/>
        </w:r>
        <w:r w:rsidR="00E566EF">
          <w:rPr>
            <w:noProof/>
            <w:webHidden/>
          </w:rPr>
          <w:t>64</w:t>
        </w:r>
        <w:r w:rsidR="00E566EF">
          <w:rPr>
            <w:noProof/>
            <w:webHidden/>
          </w:rPr>
          <w:fldChar w:fldCharType="end"/>
        </w:r>
      </w:hyperlink>
    </w:p>
    <w:p w14:paraId="7FBF052E" w14:textId="5BA4E15D"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33" w:history="1">
        <w:r w:rsidR="00E566EF" w:rsidRPr="00FD24A0">
          <w:rPr>
            <w:rStyle w:val="af0"/>
            <w:noProof/>
            <w:lang w:eastAsia="zh-CN"/>
          </w:rPr>
          <w:t>图</w:t>
        </w:r>
        <w:r w:rsidR="00E566EF" w:rsidRPr="00FD24A0">
          <w:rPr>
            <w:rStyle w:val="af0"/>
            <w:noProof/>
            <w:lang w:eastAsia="zh-CN"/>
          </w:rPr>
          <w:t xml:space="preserve">94: </w:t>
        </w:r>
        <w:r w:rsidR="00E566EF" w:rsidRPr="00FD24A0">
          <w:rPr>
            <w:rStyle w:val="af0"/>
            <w:noProof/>
            <w:lang w:eastAsia="zh-CN"/>
          </w:rPr>
          <w:t>创建请求等待时间面板</w:t>
        </w:r>
        <w:r w:rsidR="00E566EF">
          <w:rPr>
            <w:noProof/>
            <w:webHidden/>
          </w:rPr>
          <w:tab/>
        </w:r>
        <w:r w:rsidR="00E566EF">
          <w:rPr>
            <w:noProof/>
            <w:webHidden/>
          </w:rPr>
          <w:fldChar w:fldCharType="begin"/>
        </w:r>
        <w:r w:rsidR="00E566EF">
          <w:rPr>
            <w:noProof/>
            <w:webHidden/>
          </w:rPr>
          <w:instrText xml:space="preserve"> PAGEREF _Toc12263133 \h </w:instrText>
        </w:r>
        <w:r w:rsidR="00E566EF">
          <w:rPr>
            <w:noProof/>
            <w:webHidden/>
          </w:rPr>
        </w:r>
        <w:r w:rsidR="00E566EF">
          <w:rPr>
            <w:noProof/>
            <w:webHidden/>
          </w:rPr>
          <w:fldChar w:fldCharType="separate"/>
        </w:r>
        <w:r w:rsidR="00E566EF">
          <w:rPr>
            <w:noProof/>
            <w:webHidden/>
          </w:rPr>
          <w:t>65</w:t>
        </w:r>
        <w:r w:rsidR="00E566EF">
          <w:rPr>
            <w:noProof/>
            <w:webHidden/>
          </w:rPr>
          <w:fldChar w:fldCharType="end"/>
        </w:r>
      </w:hyperlink>
    </w:p>
    <w:p w14:paraId="5E36A2E1" w14:textId="425F25E7"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34" w:history="1">
        <w:r w:rsidR="00E566EF" w:rsidRPr="00FD24A0">
          <w:rPr>
            <w:rStyle w:val="af0"/>
            <w:noProof/>
            <w:lang w:eastAsia="zh-CN"/>
          </w:rPr>
          <w:t>图</w:t>
        </w:r>
        <w:r w:rsidR="00E566EF" w:rsidRPr="00FD24A0">
          <w:rPr>
            <w:rStyle w:val="af0"/>
            <w:noProof/>
            <w:lang w:eastAsia="zh-CN"/>
          </w:rPr>
          <w:t xml:space="preserve">95: </w:t>
        </w:r>
        <w:r w:rsidR="00E566EF" w:rsidRPr="00FD24A0">
          <w:rPr>
            <w:rStyle w:val="af0"/>
            <w:noProof/>
            <w:lang w:eastAsia="zh-CN"/>
          </w:rPr>
          <w:t>创建服务的自适应超时值面板</w:t>
        </w:r>
        <w:r w:rsidR="00E566EF">
          <w:rPr>
            <w:noProof/>
            <w:webHidden/>
          </w:rPr>
          <w:tab/>
        </w:r>
        <w:r w:rsidR="00E566EF">
          <w:rPr>
            <w:noProof/>
            <w:webHidden/>
          </w:rPr>
          <w:fldChar w:fldCharType="begin"/>
        </w:r>
        <w:r w:rsidR="00E566EF">
          <w:rPr>
            <w:noProof/>
            <w:webHidden/>
          </w:rPr>
          <w:instrText xml:space="preserve"> PAGEREF _Toc12263134 \h </w:instrText>
        </w:r>
        <w:r w:rsidR="00E566EF">
          <w:rPr>
            <w:noProof/>
            <w:webHidden/>
          </w:rPr>
        </w:r>
        <w:r w:rsidR="00E566EF">
          <w:rPr>
            <w:noProof/>
            <w:webHidden/>
          </w:rPr>
          <w:fldChar w:fldCharType="separate"/>
        </w:r>
        <w:r w:rsidR="00E566EF">
          <w:rPr>
            <w:noProof/>
            <w:webHidden/>
          </w:rPr>
          <w:t>65</w:t>
        </w:r>
        <w:r w:rsidR="00E566EF">
          <w:rPr>
            <w:noProof/>
            <w:webHidden/>
          </w:rPr>
          <w:fldChar w:fldCharType="end"/>
        </w:r>
      </w:hyperlink>
    </w:p>
    <w:p w14:paraId="7113849A" w14:textId="50634EA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35" w:history="1">
        <w:r w:rsidR="00E566EF" w:rsidRPr="00FD24A0">
          <w:rPr>
            <w:rStyle w:val="af0"/>
            <w:noProof/>
            <w:lang w:eastAsia="zh-CN"/>
          </w:rPr>
          <w:t>图</w:t>
        </w:r>
        <w:r w:rsidR="00E566EF" w:rsidRPr="00FD24A0">
          <w:rPr>
            <w:rStyle w:val="af0"/>
            <w:noProof/>
            <w:lang w:eastAsia="zh-CN"/>
          </w:rPr>
          <w:t xml:space="preserve">96: </w:t>
        </w:r>
        <w:r w:rsidR="00E566EF" w:rsidRPr="00FD24A0">
          <w:rPr>
            <w:rStyle w:val="af0"/>
            <w:noProof/>
            <w:lang w:eastAsia="zh-CN"/>
          </w:rPr>
          <w:t>可用创建请求缓冲区数目面板</w:t>
        </w:r>
        <w:r w:rsidR="00E566EF">
          <w:rPr>
            <w:noProof/>
            <w:webHidden/>
          </w:rPr>
          <w:tab/>
        </w:r>
        <w:r w:rsidR="00E566EF">
          <w:rPr>
            <w:noProof/>
            <w:webHidden/>
          </w:rPr>
          <w:fldChar w:fldCharType="begin"/>
        </w:r>
        <w:r w:rsidR="00E566EF">
          <w:rPr>
            <w:noProof/>
            <w:webHidden/>
          </w:rPr>
          <w:instrText xml:space="preserve"> PAGEREF _Toc12263135 \h </w:instrText>
        </w:r>
        <w:r w:rsidR="00E566EF">
          <w:rPr>
            <w:noProof/>
            <w:webHidden/>
          </w:rPr>
        </w:r>
        <w:r w:rsidR="00E566EF">
          <w:rPr>
            <w:noProof/>
            <w:webHidden/>
          </w:rPr>
          <w:fldChar w:fldCharType="separate"/>
        </w:r>
        <w:r w:rsidR="00E566EF">
          <w:rPr>
            <w:noProof/>
            <w:webHidden/>
          </w:rPr>
          <w:t>66</w:t>
        </w:r>
        <w:r w:rsidR="00E566EF">
          <w:rPr>
            <w:noProof/>
            <w:webHidden/>
          </w:rPr>
          <w:fldChar w:fldCharType="end"/>
        </w:r>
      </w:hyperlink>
    </w:p>
    <w:p w14:paraId="14D2F33F" w14:textId="796F1281"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36" w:history="1">
        <w:r w:rsidR="00E566EF" w:rsidRPr="00FD24A0">
          <w:rPr>
            <w:rStyle w:val="af0"/>
            <w:noProof/>
            <w:lang w:eastAsia="zh-CN"/>
          </w:rPr>
          <w:t>图</w:t>
        </w:r>
        <w:r w:rsidR="00E566EF" w:rsidRPr="00FD24A0">
          <w:rPr>
            <w:rStyle w:val="af0"/>
            <w:noProof/>
            <w:lang w:eastAsia="zh-CN"/>
          </w:rPr>
          <w:t xml:space="preserve">97: </w:t>
        </w:r>
        <w:r w:rsidR="00E566EF" w:rsidRPr="00FD24A0">
          <w:rPr>
            <w:rStyle w:val="af0"/>
            <w:noProof/>
            <w:lang w:eastAsia="zh-CN"/>
          </w:rPr>
          <w:t>活跃的</w:t>
        </w:r>
        <w:r w:rsidR="00E566EF" w:rsidRPr="00FD24A0">
          <w:rPr>
            <w:rStyle w:val="af0"/>
            <w:noProof/>
            <w:lang w:eastAsia="zh-CN"/>
          </w:rPr>
          <w:t>LDLM Canceld</w:t>
        </w:r>
        <w:r w:rsidR="00E566EF" w:rsidRPr="00FD24A0">
          <w:rPr>
            <w:rStyle w:val="af0"/>
            <w:noProof/>
            <w:lang w:eastAsia="zh-CN"/>
          </w:rPr>
          <w:t>请求数目面板</w:t>
        </w:r>
        <w:r w:rsidR="00E566EF">
          <w:rPr>
            <w:noProof/>
            <w:webHidden/>
          </w:rPr>
          <w:tab/>
        </w:r>
        <w:r w:rsidR="00E566EF">
          <w:rPr>
            <w:noProof/>
            <w:webHidden/>
          </w:rPr>
          <w:fldChar w:fldCharType="begin"/>
        </w:r>
        <w:r w:rsidR="00E566EF">
          <w:rPr>
            <w:noProof/>
            <w:webHidden/>
          </w:rPr>
          <w:instrText xml:space="preserve"> PAGEREF _Toc12263136 \h </w:instrText>
        </w:r>
        <w:r w:rsidR="00E566EF">
          <w:rPr>
            <w:noProof/>
            <w:webHidden/>
          </w:rPr>
        </w:r>
        <w:r w:rsidR="00E566EF">
          <w:rPr>
            <w:noProof/>
            <w:webHidden/>
          </w:rPr>
          <w:fldChar w:fldCharType="separate"/>
        </w:r>
        <w:r w:rsidR="00E566EF">
          <w:rPr>
            <w:noProof/>
            <w:webHidden/>
          </w:rPr>
          <w:t>66</w:t>
        </w:r>
        <w:r w:rsidR="00E566EF">
          <w:rPr>
            <w:noProof/>
            <w:webHidden/>
          </w:rPr>
          <w:fldChar w:fldCharType="end"/>
        </w:r>
      </w:hyperlink>
    </w:p>
    <w:p w14:paraId="7BCA6F8E" w14:textId="6F7C1FCE"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37" w:history="1">
        <w:r w:rsidR="00E566EF" w:rsidRPr="00FD24A0">
          <w:rPr>
            <w:rStyle w:val="af0"/>
            <w:noProof/>
            <w:lang w:eastAsia="zh-CN"/>
          </w:rPr>
          <w:t>图</w:t>
        </w:r>
        <w:r w:rsidR="00E566EF" w:rsidRPr="00FD24A0">
          <w:rPr>
            <w:rStyle w:val="af0"/>
            <w:noProof/>
            <w:lang w:eastAsia="zh-CN"/>
          </w:rPr>
          <w:t xml:space="preserve">98: </w:t>
        </w:r>
        <w:r w:rsidR="00E566EF" w:rsidRPr="00FD24A0">
          <w:rPr>
            <w:rStyle w:val="af0"/>
            <w:noProof/>
            <w:lang w:eastAsia="zh-CN"/>
          </w:rPr>
          <w:t>流入的</w:t>
        </w:r>
        <w:r w:rsidR="00E566EF" w:rsidRPr="00FD24A0">
          <w:rPr>
            <w:rStyle w:val="af0"/>
            <w:noProof/>
            <w:lang w:eastAsia="zh-CN"/>
          </w:rPr>
          <w:t>LDLM Canceld</w:t>
        </w:r>
        <w:r w:rsidR="00E566EF" w:rsidRPr="00FD24A0">
          <w:rPr>
            <w:rStyle w:val="af0"/>
            <w:noProof/>
            <w:lang w:eastAsia="zh-CN"/>
          </w:rPr>
          <w:t>请求数目面板</w:t>
        </w:r>
        <w:r w:rsidR="00E566EF">
          <w:rPr>
            <w:noProof/>
            <w:webHidden/>
          </w:rPr>
          <w:tab/>
        </w:r>
        <w:r w:rsidR="00E566EF">
          <w:rPr>
            <w:noProof/>
            <w:webHidden/>
          </w:rPr>
          <w:fldChar w:fldCharType="begin"/>
        </w:r>
        <w:r w:rsidR="00E566EF">
          <w:rPr>
            <w:noProof/>
            <w:webHidden/>
          </w:rPr>
          <w:instrText xml:space="preserve"> PAGEREF _Toc12263137 \h </w:instrText>
        </w:r>
        <w:r w:rsidR="00E566EF">
          <w:rPr>
            <w:noProof/>
            <w:webHidden/>
          </w:rPr>
        </w:r>
        <w:r w:rsidR="00E566EF">
          <w:rPr>
            <w:noProof/>
            <w:webHidden/>
          </w:rPr>
          <w:fldChar w:fldCharType="separate"/>
        </w:r>
        <w:r w:rsidR="00E566EF">
          <w:rPr>
            <w:noProof/>
            <w:webHidden/>
          </w:rPr>
          <w:t>67</w:t>
        </w:r>
        <w:r w:rsidR="00E566EF">
          <w:rPr>
            <w:noProof/>
            <w:webHidden/>
          </w:rPr>
          <w:fldChar w:fldCharType="end"/>
        </w:r>
      </w:hyperlink>
    </w:p>
    <w:p w14:paraId="20269938" w14:textId="5E3A1829"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38" w:history="1">
        <w:r w:rsidR="00E566EF" w:rsidRPr="00FD24A0">
          <w:rPr>
            <w:rStyle w:val="af0"/>
            <w:noProof/>
            <w:lang w:eastAsia="zh-CN"/>
          </w:rPr>
          <w:t>图</w:t>
        </w:r>
        <w:r w:rsidR="00E566EF" w:rsidRPr="00FD24A0">
          <w:rPr>
            <w:rStyle w:val="af0"/>
            <w:noProof/>
            <w:lang w:eastAsia="zh-CN"/>
          </w:rPr>
          <w:t>99: LDLM Canceld</w:t>
        </w:r>
        <w:r w:rsidR="00E566EF" w:rsidRPr="00FD24A0">
          <w:rPr>
            <w:rStyle w:val="af0"/>
            <w:noProof/>
            <w:lang w:eastAsia="zh-CN"/>
          </w:rPr>
          <w:t>请求等待时间面板</w:t>
        </w:r>
        <w:r w:rsidR="00E566EF">
          <w:rPr>
            <w:noProof/>
            <w:webHidden/>
          </w:rPr>
          <w:tab/>
        </w:r>
        <w:r w:rsidR="00E566EF">
          <w:rPr>
            <w:noProof/>
            <w:webHidden/>
          </w:rPr>
          <w:fldChar w:fldCharType="begin"/>
        </w:r>
        <w:r w:rsidR="00E566EF">
          <w:rPr>
            <w:noProof/>
            <w:webHidden/>
          </w:rPr>
          <w:instrText xml:space="preserve"> PAGEREF _Toc12263138 \h </w:instrText>
        </w:r>
        <w:r w:rsidR="00E566EF">
          <w:rPr>
            <w:noProof/>
            <w:webHidden/>
          </w:rPr>
        </w:r>
        <w:r w:rsidR="00E566EF">
          <w:rPr>
            <w:noProof/>
            <w:webHidden/>
          </w:rPr>
          <w:fldChar w:fldCharType="separate"/>
        </w:r>
        <w:r w:rsidR="00E566EF">
          <w:rPr>
            <w:noProof/>
            <w:webHidden/>
          </w:rPr>
          <w:t>67</w:t>
        </w:r>
        <w:r w:rsidR="00E566EF">
          <w:rPr>
            <w:noProof/>
            <w:webHidden/>
          </w:rPr>
          <w:fldChar w:fldCharType="end"/>
        </w:r>
      </w:hyperlink>
    </w:p>
    <w:p w14:paraId="03D0ABED" w14:textId="03A9FE7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39" w:history="1">
        <w:r w:rsidR="00E566EF" w:rsidRPr="00FD24A0">
          <w:rPr>
            <w:rStyle w:val="af0"/>
            <w:noProof/>
            <w:lang w:eastAsia="zh-CN"/>
          </w:rPr>
          <w:t>图</w:t>
        </w:r>
        <w:r w:rsidR="00E566EF" w:rsidRPr="00FD24A0">
          <w:rPr>
            <w:rStyle w:val="af0"/>
            <w:noProof/>
            <w:lang w:eastAsia="zh-CN"/>
          </w:rPr>
          <w:t>100: LDLM Canceld</w:t>
        </w:r>
        <w:r w:rsidR="00E566EF" w:rsidRPr="00FD24A0">
          <w:rPr>
            <w:rStyle w:val="af0"/>
            <w:noProof/>
            <w:lang w:eastAsia="zh-CN"/>
          </w:rPr>
          <w:t>服务自适应超时值面板</w:t>
        </w:r>
        <w:r w:rsidR="00E566EF">
          <w:rPr>
            <w:noProof/>
            <w:webHidden/>
          </w:rPr>
          <w:tab/>
        </w:r>
        <w:r w:rsidR="00E566EF">
          <w:rPr>
            <w:noProof/>
            <w:webHidden/>
          </w:rPr>
          <w:fldChar w:fldCharType="begin"/>
        </w:r>
        <w:r w:rsidR="00E566EF">
          <w:rPr>
            <w:noProof/>
            <w:webHidden/>
          </w:rPr>
          <w:instrText xml:space="preserve"> PAGEREF _Toc12263139 \h </w:instrText>
        </w:r>
        <w:r w:rsidR="00E566EF">
          <w:rPr>
            <w:noProof/>
            <w:webHidden/>
          </w:rPr>
        </w:r>
        <w:r w:rsidR="00E566EF">
          <w:rPr>
            <w:noProof/>
            <w:webHidden/>
          </w:rPr>
          <w:fldChar w:fldCharType="separate"/>
        </w:r>
        <w:r w:rsidR="00E566EF">
          <w:rPr>
            <w:noProof/>
            <w:webHidden/>
          </w:rPr>
          <w:t>68</w:t>
        </w:r>
        <w:r w:rsidR="00E566EF">
          <w:rPr>
            <w:noProof/>
            <w:webHidden/>
          </w:rPr>
          <w:fldChar w:fldCharType="end"/>
        </w:r>
      </w:hyperlink>
    </w:p>
    <w:p w14:paraId="77604782" w14:textId="6BA533AD"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40" w:history="1">
        <w:r w:rsidR="00E566EF" w:rsidRPr="00FD24A0">
          <w:rPr>
            <w:rStyle w:val="af0"/>
            <w:noProof/>
            <w:lang w:eastAsia="zh-CN"/>
          </w:rPr>
          <w:t>图</w:t>
        </w:r>
        <w:r w:rsidR="00E566EF" w:rsidRPr="00FD24A0">
          <w:rPr>
            <w:rStyle w:val="af0"/>
            <w:noProof/>
            <w:lang w:eastAsia="zh-CN"/>
          </w:rPr>
          <w:t xml:space="preserve">101: </w:t>
        </w:r>
        <w:r w:rsidR="00E566EF" w:rsidRPr="00FD24A0">
          <w:rPr>
            <w:rStyle w:val="af0"/>
            <w:noProof/>
            <w:lang w:eastAsia="zh-CN"/>
          </w:rPr>
          <w:t>可用的</w:t>
        </w:r>
        <w:r w:rsidR="00E566EF" w:rsidRPr="00FD24A0">
          <w:rPr>
            <w:rStyle w:val="af0"/>
            <w:noProof/>
            <w:lang w:eastAsia="zh-CN"/>
          </w:rPr>
          <w:t>LDLM Canceld</w:t>
        </w:r>
        <w:r w:rsidR="00E566EF" w:rsidRPr="00FD24A0">
          <w:rPr>
            <w:rStyle w:val="af0"/>
            <w:noProof/>
            <w:lang w:eastAsia="zh-CN"/>
          </w:rPr>
          <w:t>请求缓冲区数目面板</w:t>
        </w:r>
        <w:r w:rsidR="00E566EF">
          <w:rPr>
            <w:noProof/>
            <w:webHidden/>
          </w:rPr>
          <w:tab/>
        </w:r>
        <w:r w:rsidR="00E566EF">
          <w:rPr>
            <w:noProof/>
            <w:webHidden/>
          </w:rPr>
          <w:fldChar w:fldCharType="begin"/>
        </w:r>
        <w:r w:rsidR="00E566EF">
          <w:rPr>
            <w:noProof/>
            <w:webHidden/>
          </w:rPr>
          <w:instrText xml:space="preserve"> PAGEREF _Toc12263140 \h </w:instrText>
        </w:r>
        <w:r w:rsidR="00E566EF">
          <w:rPr>
            <w:noProof/>
            <w:webHidden/>
          </w:rPr>
        </w:r>
        <w:r w:rsidR="00E566EF">
          <w:rPr>
            <w:noProof/>
            <w:webHidden/>
          </w:rPr>
          <w:fldChar w:fldCharType="separate"/>
        </w:r>
        <w:r w:rsidR="00E566EF">
          <w:rPr>
            <w:noProof/>
            <w:webHidden/>
          </w:rPr>
          <w:t>68</w:t>
        </w:r>
        <w:r w:rsidR="00E566EF">
          <w:rPr>
            <w:noProof/>
            <w:webHidden/>
          </w:rPr>
          <w:fldChar w:fldCharType="end"/>
        </w:r>
      </w:hyperlink>
    </w:p>
    <w:p w14:paraId="43A45112" w14:textId="756962ED"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41" w:history="1">
        <w:r w:rsidR="00E566EF" w:rsidRPr="00FD24A0">
          <w:rPr>
            <w:rStyle w:val="af0"/>
            <w:noProof/>
            <w:lang w:eastAsia="zh-CN"/>
          </w:rPr>
          <w:t>图</w:t>
        </w:r>
        <w:r w:rsidR="00E566EF" w:rsidRPr="00FD24A0">
          <w:rPr>
            <w:rStyle w:val="af0"/>
            <w:noProof/>
            <w:lang w:eastAsia="zh-CN"/>
          </w:rPr>
          <w:t xml:space="preserve">102: </w:t>
        </w:r>
        <w:r w:rsidR="00E566EF" w:rsidRPr="00FD24A0">
          <w:rPr>
            <w:rStyle w:val="af0"/>
            <w:noProof/>
            <w:lang w:eastAsia="zh-CN"/>
          </w:rPr>
          <w:t>活跃的</w:t>
        </w:r>
        <w:r w:rsidR="00E566EF" w:rsidRPr="00FD24A0">
          <w:rPr>
            <w:rStyle w:val="af0"/>
            <w:noProof/>
            <w:lang w:eastAsia="zh-CN"/>
          </w:rPr>
          <w:t>LDLM Callback</w:t>
        </w:r>
        <w:r w:rsidR="00E566EF" w:rsidRPr="00FD24A0">
          <w:rPr>
            <w:rStyle w:val="af0"/>
            <w:noProof/>
            <w:lang w:eastAsia="zh-CN"/>
          </w:rPr>
          <w:t>请求数目面板</w:t>
        </w:r>
        <w:r w:rsidR="00E566EF">
          <w:rPr>
            <w:noProof/>
            <w:webHidden/>
          </w:rPr>
          <w:tab/>
        </w:r>
        <w:r w:rsidR="00E566EF">
          <w:rPr>
            <w:noProof/>
            <w:webHidden/>
          </w:rPr>
          <w:fldChar w:fldCharType="begin"/>
        </w:r>
        <w:r w:rsidR="00E566EF">
          <w:rPr>
            <w:noProof/>
            <w:webHidden/>
          </w:rPr>
          <w:instrText xml:space="preserve"> PAGEREF _Toc12263141 \h </w:instrText>
        </w:r>
        <w:r w:rsidR="00E566EF">
          <w:rPr>
            <w:noProof/>
            <w:webHidden/>
          </w:rPr>
        </w:r>
        <w:r w:rsidR="00E566EF">
          <w:rPr>
            <w:noProof/>
            <w:webHidden/>
          </w:rPr>
          <w:fldChar w:fldCharType="separate"/>
        </w:r>
        <w:r w:rsidR="00E566EF">
          <w:rPr>
            <w:noProof/>
            <w:webHidden/>
          </w:rPr>
          <w:t>69</w:t>
        </w:r>
        <w:r w:rsidR="00E566EF">
          <w:rPr>
            <w:noProof/>
            <w:webHidden/>
          </w:rPr>
          <w:fldChar w:fldCharType="end"/>
        </w:r>
      </w:hyperlink>
    </w:p>
    <w:p w14:paraId="11C6E959" w14:textId="25B3A79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42" w:history="1">
        <w:r w:rsidR="00E566EF" w:rsidRPr="00FD24A0">
          <w:rPr>
            <w:rStyle w:val="af0"/>
            <w:noProof/>
            <w:lang w:eastAsia="zh-CN"/>
          </w:rPr>
          <w:t>图</w:t>
        </w:r>
        <w:r w:rsidR="00E566EF" w:rsidRPr="00FD24A0">
          <w:rPr>
            <w:rStyle w:val="af0"/>
            <w:noProof/>
            <w:lang w:eastAsia="zh-CN"/>
          </w:rPr>
          <w:t xml:space="preserve">103: </w:t>
        </w:r>
        <w:r w:rsidR="00E566EF" w:rsidRPr="00FD24A0">
          <w:rPr>
            <w:rStyle w:val="af0"/>
            <w:noProof/>
            <w:lang w:eastAsia="zh-CN"/>
          </w:rPr>
          <w:t>流入的</w:t>
        </w:r>
        <w:r w:rsidR="00E566EF" w:rsidRPr="00FD24A0">
          <w:rPr>
            <w:rStyle w:val="af0"/>
            <w:noProof/>
            <w:lang w:eastAsia="zh-CN"/>
          </w:rPr>
          <w:t>LDLM Callback</w:t>
        </w:r>
        <w:r w:rsidR="00E566EF" w:rsidRPr="00FD24A0">
          <w:rPr>
            <w:rStyle w:val="af0"/>
            <w:noProof/>
            <w:lang w:eastAsia="zh-CN"/>
          </w:rPr>
          <w:t>请求数目面板</w:t>
        </w:r>
        <w:r w:rsidR="00E566EF">
          <w:rPr>
            <w:noProof/>
            <w:webHidden/>
          </w:rPr>
          <w:tab/>
        </w:r>
        <w:r w:rsidR="00E566EF">
          <w:rPr>
            <w:noProof/>
            <w:webHidden/>
          </w:rPr>
          <w:fldChar w:fldCharType="begin"/>
        </w:r>
        <w:r w:rsidR="00E566EF">
          <w:rPr>
            <w:noProof/>
            <w:webHidden/>
          </w:rPr>
          <w:instrText xml:space="preserve"> PAGEREF _Toc12263142 \h </w:instrText>
        </w:r>
        <w:r w:rsidR="00E566EF">
          <w:rPr>
            <w:noProof/>
            <w:webHidden/>
          </w:rPr>
        </w:r>
        <w:r w:rsidR="00E566EF">
          <w:rPr>
            <w:noProof/>
            <w:webHidden/>
          </w:rPr>
          <w:fldChar w:fldCharType="separate"/>
        </w:r>
        <w:r w:rsidR="00E566EF">
          <w:rPr>
            <w:noProof/>
            <w:webHidden/>
          </w:rPr>
          <w:t>69</w:t>
        </w:r>
        <w:r w:rsidR="00E566EF">
          <w:rPr>
            <w:noProof/>
            <w:webHidden/>
          </w:rPr>
          <w:fldChar w:fldCharType="end"/>
        </w:r>
      </w:hyperlink>
    </w:p>
    <w:p w14:paraId="16F2AB97" w14:textId="12CE2E05"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43" w:history="1">
        <w:r w:rsidR="00E566EF" w:rsidRPr="00FD24A0">
          <w:rPr>
            <w:rStyle w:val="af0"/>
            <w:noProof/>
            <w:lang w:eastAsia="zh-CN"/>
          </w:rPr>
          <w:t>图</w:t>
        </w:r>
        <w:r w:rsidR="00E566EF" w:rsidRPr="00FD24A0">
          <w:rPr>
            <w:rStyle w:val="af0"/>
            <w:noProof/>
            <w:lang w:eastAsia="zh-CN"/>
          </w:rPr>
          <w:t>104: LDLM Callback</w:t>
        </w:r>
        <w:r w:rsidR="00E566EF" w:rsidRPr="00FD24A0">
          <w:rPr>
            <w:rStyle w:val="af0"/>
            <w:noProof/>
            <w:lang w:eastAsia="zh-CN"/>
          </w:rPr>
          <w:t>请求等待时间面板</w:t>
        </w:r>
        <w:r w:rsidR="00E566EF">
          <w:rPr>
            <w:noProof/>
            <w:webHidden/>
          </w:rPr>
          <w:tab/>
        </w:r>
        <w:r w:rsidR="00E566EF">
          <w:rPr>
            <w:noProof/>
            <w:webHidden/>
          </w:rPr>
          <w:fldChar w:fldCharType="begin"/>
        </w:r>
        <w:r w:rsidR="00E566EF">
          <w:rPr>
            <w:noProof/>
            <w:webHidden/>
          </w:rPr>
          <w:instrText xml:space="preserve"> PAGEREF _Toc12263143 \h </w:instrText>
        </w:r>
        <w:r w:rsidR="00E566EF">
          <w:rPr>
            <w:noProof/>
            <w:webHidden/>
          </w:rPr>
        </w:r>
        <w:r w:rsidR="00E566EF">
          <w:rPr>
            <w:noProof/>
            <w:webHidden/>
          </w:rPr>
          <w:fldChar w:fldCharType="separate"/>
        </w:r>
        <w:r w:rsidR="00E566EF">
          <w:rPr>
            <w:noProof/>
            <w:webHidden/>
          </w:rPr>
          <w:t>70</w:t>
        </w:r>
        <w:r w:rsidR="00E566EF">
          <w:rPr>
            <w:noProof/>
            <w:webHidden/>
          </w:rPr>
          <w:fldChar w:fldCharType="end"/>
        </w:r>
      </w:hyperlink>
    </w:p>
    <w:p w14:paraId="76AD726E" w14:textId="0D7397A2"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44" w:history="1">
        <w:r w:rsidR="00E566EF" w:rsidRPr="00FD24A0">
          <w:rPr>
            <w:rStyle w:val="af0"/>
            <w:noProof/>
            <w:lang w:eastAsia="zh-CN"/>
          </w:rPr>
          <w:t>图</w:t>
        </w:r>
        <w:r w:rsidR="00E566EF" w:rsidRPr="00FD24A0">
          <w:rPr>
            <w:rStyle w:val="af0"/>
            <w:noProof/>
            <w:lang w:eastAsia="zh-CN"/>
          </w:rPr>
          <w:t>105: LDLM Callback</w:t>
        </w:r>
        <w:r w:rsidR="00E566EF" w:rsidRPr="00FD24A0">
          <w:rPr>
            <w:rStyle w:val="af0"/>
            <w:noProof/>
            <w:lang w:eastAsia="zh-CN"/>
          </w:rPr>
          <w:t>服务自适应超时值面板</w:t>
        </w:r>
        <w:r w:rsidR="00E566EF">
          <w:rPr>
            <w:noProof/>
            <w:webHidden/>
          </w:rPr>
          <w:tab/>
        </w:r>
        <w:r w:rsidR="00E566EF">
          <w:rPr>
            <w:noProof/>
            <w:webHidden/>
          </w:rPr>
          <w:fldChar w:fldCharType="begin"/>
        </w:r>
        <w:r w:rsidR="00E566EF">
          <w:rPr>
            <w:noProof/>
            <w:webHidden/>
          </w:rPr>
          <w:instrText xml:space="preserve"> PAGEREF _Toc12263144 \h </w:instrText>
        </w:r>
        <w:r w:rsidR="00E566EF">
          <w:rPr>
            <w:noProof/>
            <w:webHidden/>
          </w:rPr>
        </w:r>
        <w:r w:rsidR="00E566EF">
          <w:rPr>
            <w:noProof/>
            <w:webHidden/>
          </w:rPr>
          <w:fldChar w:fldCharType="separate"/>
        </w:r>
        <w:r w:rsidR="00E566EF">
          <w:rPr>
            <w:noProof/>
            <w:webHidden/>
          </w:rPr>
          <w:t>70</w:t>
        </w:r>
        <w:r w:rsidR="00E566EF">
          <w:rPr>
            <w:noProof/>
            <w:webHidden/>
          </w:rPr>
          <w:fldChar w:fldCharType="end"/>
        </w:r>
      </w:hyperlink>
    </w:p>
    <w:p w14:paraId="770BD71A" w14:textId="4BBE3015"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45" w:history="1">
        <w:r w:rsidR="00E566EF" w:rsidRPr="00FD24A0">
          <w:rPr>
            <w:rStyle w:val="af0"/>
            <w:noProof/>
            <w:lang w:eastAsia="zh-CN"/>
          </w:rPr>
          <w:t>图</w:t>
        </w:r>
        <w:r w:rsidR="00E566EF" w:rsidRPr="00FD24A0">
          <w:rPr>
            <w:rStyle w:val="af0"/>
            <w:noProof/>
            <w:lang w:eastAsia="zh-CN"/>
          </w:rPr>
          <w:t xml:space="preserve">106: </w:t>
        </w:r>
        <w:r w:rsidR="00E566EF" w:rsidRPr="00FD24A0">
          <w:rPr>
            <w:rStyle w:val="af0"/>
            <w:noProof/>
            <w:lang w:eastAsia="zh-CN"/>
          </w:rPr>
          <w:t>可用的</w:t>
        </w:r>
        <w:r w:rsidR="00E566EF" w:rsidRPr="00FD24A0">
          <w:rPr>
            <w:rStyle w:val="af0"/>
            <w:noProof/>
            <w:lang w:eastAsia="zh-CN"/>
          </w:rPr>
          <w:t>LDLM Callback</w:t>
        </w:r>
        <w:r w:rsidR="00E566EF" w:rsidRPr="00FD24A0">
          <w:rPr>
            <w:rStyle w:val="af0"/>
            <w:noProof/>
            <w:lang w:eastAsia="zh-CN"/>
          </w:rPr>
          <w:t>请求缓冲区数目面板</w:t>
        </w:r>
        <w:r w:rsidR="00E566EF">
          <w:rPr>
            <w:noProof/>
            <w:webHidden/>
          </w:rPr>
          <w:tab/>
        </w:r>
        <w:r w:rsidR="00E566EF">
          <w:rPr>
            <w:noProof/>
            <w:webHidden/>
          </w:rPr>
          <w:fldChar w:fldCharType="begin"/>
        </w:r>
        <w:r w:rsidR="00E566EF">
          <w:rPr>
            <w:noProof/>
            <w:webHidden/>
          </w:rPr>
          <w:instrText xml:space="preserve"> PAGEREF _Toc12263145 \h </w:instrText>
        </w:r>
        <w:r w:rsidR="00E566EF">
          <w:rPr>
            <w:noProof/>
            <w:webHidden/>
          </w:rPr>
        </w:r>
        <w:r w:rsidR="00E566EF">
          <w:rPr>
            <w:noProof/>
            <w:webHidden/>
          </w:rPr>
          <w:fldChar w:fldCharType="separate"/>
        </w:r>
        <w:r w:rsidR="00E566EF">
          <w:rPr>
            <w:noProof/>
            <w:webHidden/>
          </w:rPr>
          <w:t>71</w:t>
        </w:r>
        <w:r w:rsidR="00E566EF">
          <w:rPr>
            <w:noProof/>
            <w:webHidden/>
          </w:rPr>
          <w:fldChar w:fldCharType="end"/>
        </w:r>
      </w:hyperlink>
    </w:p>
    <w:p w14:paraId="1C47E514" w14:textId="78A1EDFA"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46" w:history="1">
        <w:r w:rsidR="00E566EF" w:rsidRPr="00FD24A0">
          <w:rPr>
            <w:rStyle w:val="af0"/>
            <w:noProof/>
          </w:rPr>
          <w:t>图</w:t>
        </w:r>
        <w:r w:rsidR="00E566EF" w:rsidRPr="00FD24A0">
          <w:rPr>
            <w:rStyle w:val="af0"/>
            <w:noProof/>
          </w:rPr>
          <w:t>107</w:t>
        </w:r>
        <w:r w:rsidR="00E566EF" w:rsidRPr="00FD24A0">
          <w:rPr>
            <w:rStyle w:val="af0"/>
            <w:noProof/>
          </w:rPr>
          <w:t>：</w:t>
        </w:r>
        <w:r w:rsidR="00E566EF" w:rsidRPr="00FD24A0">
          <w:rPr>
            <w:rStyle w:val="af0"/>
            <w:noProof/>
            <w:lang w:eastAsia="zh-CN"/>
          </w:rPr>
          <w:t>服务器仪表盘</w:t>
        </w:r>
        <w:r w:rsidR="00E566EF">
          <w:rPr>
            <w:noProof/>
            <w:webHidden/>
          </w:rPr>
          <w:tab/>
        </w:r>
        <w:r w:rsidR="00E566EF">
          <w:rPr>
            <w:noProof/>
            <w:webHidden/>
          </w:rPr>
          <w:fldChar w:fldCharType="begin"/>
        </w:r>
        <w:r w:rsidR="00E566EF">
          <w:rPr>
            <w:noProof/>
            <w:webHidden/>
          </w:rPr>
          <w:instrText xml:space="preserve"> PAGEREF _Toc12263146 \h </w:instrText>
        </w:r>
        <w:r w:rsidR="00E566EF">
          <w:rPr>
            <w:noProof/>
            <w:webHidden/>
          </w:rPr>
        </w:r>
        <w:r w:rsidR="00E566EF">
          <w:rPr>
            <w:noProof/>
            <w:webHidden/>
          </w:rPr>
          <w:fldChar w:fldCharType="separate"/>
        </w:r>
        <w:r w:rsidR="00E566EF">
          <w:rPr>
            <w:noProof/>
            <w:webHidden/>
          </w:rPr>
          <w:t>71</w:t>
        </w:r>
        <w:r w:rsidR="00E566EF">
          <w:rPr>
            <w:noProof/>
            <w:webHidden/>
          </w:rPr>
          <w:fldChar w:fldCharType="end"/>
        </w:r>
      </w:hyperlink>
    </w:p>
    <w:p w14:paraId="0D2BE1A6" w14:textId="61F1D171"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47" w:history="1">
        <w:r w:rsidR="00E566EF" w:rsidRPr="00FD24A0">
          <w:rPr>
            <w:rStyle w:val="af0"/>
            <w:noProof/>
            <w:lang w:eastAsia="zh-CN"/>
          </w:rPr>
          <w:t>图</w:t>
        </w:r>
        <w:r w:rsidR="00E566EF" w:rsidRPr="00FD24A0">
          <w:rPr>
            <w:rStyle w:val="af0"/>
            <w:noProof/>
            <w:lang w:eastAsia="zh-CN"/>
          </w:rPr>
          <w:t>108</w:t>
        </w:r>
        <w:r w:rsidR="00E566EF" w:rsidRPr="00FD24A0">
          <w:rPr>
            <w:rStyle w:val="af0"/>
            <w:noProof/>
            <w:lang w:eastAsia="zh-CN"/>
          </w:rPr>
          <w:t>：</w:t>
        </w:r>
        <w:r w:rsidR="00E566EF" w:rsidRPr="00FD24A0">
          <w:rPr>
            <w:rStyle w:val="af0"/>
            <w:noProof/>
            <w:lang w:eastAsia="zh-CN"/>
          </w:rPr>
          <w:t xml:space="preserve">CPU </w:t>
        </w:r>
        <w:r w:rsidR="00E566EF" w:rsidRPr="00FD24A0">
          <w:rPr>
            <w:rStyle w:val="af0"/>
            <w:noProof/>
            <w:lang w:eastAsia="zh-CN"/>
          </w:rPr>
          <w:t>使用率面板</w:t>
        </w:r>
        <w:r w:rsidR="00E566EF">
          <w:rPr>
            <w:noProof/>
            <w:webHidden/>
          </w:rPr>
          <w:tab/>
        </w:r>
        <w:r w:rsidR="00E566EF">
          <w:rPr>
            <w:noProof/>
            <w:webHidden/>
          </w:rPr>
          <w:fldChar w:fldCharType="begin"/>
        </w:r>
        <w:r w:rsidR="00E566EF">
          <w:rPr>
            <w:noProof/>
            <w:webHidden/>
          </w:rPr>
          <w:instrText xml:space="preserve"> PAGEREF _Toc12263147 \h </w:instrText>
        </w:r>
        <w:r w:rsidR="00E566EF">
          <w:rPr>
            <w:noProof/>
            <w:webHidden/>
          </w:rPr>
        </w:r>
        <w:r w:rsidR="00E566EF">
          <w:rPr>
            <w:noProof/>
            <w:webHidden/>
          </w:rPr>
          <w:fldChar w:fldCharType="separate"/>
        </w:r>
        <w:r w:rsidR="00E566EF">
          <w:rPr>
            <w:noProof/>
            <w:webHidden/>
          </w:rPr>
          <w:t>72</w:t>
        </w:r>
        <w:r w:rsidR="00E566EF">
          <w:rPr>
            <w:noProof/>
            <w:webHidden/>
          </w:rPr>
          <w:fldChar w:fldCharType="end"/>
        </w:r>
      </w:hyperlink>
    </w:p>
    <w:p w14:paraId="677C4550" w14:textId="05652CB0"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48" w:history="1">
        <w:r w:rsidR="00E566EF" w:rsidRPr="00FD24A0">
          <w:rPr>
            <w:rStyle w:val="af0"/>
            <w:noProof/>
          </w:rPr>
          <w:t>图</w:t>
        </w:r>
        <w:r w:rsidR="00E566EF" w:rsidRPr="00FD24A0">
          <w:rPr>
            <w:rStyle w:val="af0"/>
            <w:noProof/>
          </w:rPr>
          <w:t>109</w:t>
        </w:r>
        <w:r w:rsidR="00E566EF" w:rsidRPr="00FD24A0">
          <w:rPr>
            <w:rStyle w:val="af0"/>
            <w:noProof/>
          </w:rPr>
          <w:t>：</w:t>
        </w:r>
        <w:r w:rsidR="00E566EF" w:rsidRPr="00FD24A0">
          <w:rPr>
            <w:rStyle w:val="af0"/>
            <w:noProof/>
            <w:lang w:eastAsia="zh-CN"/>
          </w:rPr>
          <w:t>内存使用率面板</w:t>
        </w:r>
        <w:r w:rsidR="00E566EF">
          <w:rPr>
            <w:noProof/>
            <w:webHidden/>
          </w:rPr>
          <w:tab/>
        </w:r>
        <w:r w:rsidR="00E566EF">
          <w:rPr>
            <w:noProof/>
            <w:webHidden/>
          </w:rPr>
          <w:fldChar w:fldCharType="begin"/>
        </w:r>
        <w:r w:rsidR="00E566EF">
          <w:rPr>
            <w:noProof/>
            <w:webHidden/>
          </w:rPr>
          <w:instrText xml:space="preserve"> PAGEREF _Toc12263148 \h </w:instrText>
        </w:r>
        <w:r w:rsidR="00E566EF">
          <w:rPr>
            <w:noProof/>
            <w:webHidden/>
          </w:rPr>
        </w:r>
        <w:r w:rsidR="00E566EF">
          <w:rPr>
            <w:noProof/>
            <w:webHidden/>
          </w:rPr>
          <w:fldChar w:fldCharType="separate"/>
        </w:r>
        <w:r w:rsidR="00E566EF">
          <w:rPr>
            <w:noProof/>
            <w:webHidden/>
          </w:rPr>
          <w:t>72</w:t>
        </w:r>
        <w:r w:rsidR="00E566EF">
          <w:rPr>
            <w:noProof/>
            <w:webHidden/>
          </w:rPr>
          <w:fldChar w:fldCharType="end"/>
        </w:r>
      </w:hyperlink>
    </w:p>
    <w:p w14:paraId="257C0E1E" w14:textId="055CE7F7"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49" w:history="1">
        <w:r w:rsidR="00E566EF" w:rsidRPr="00FD24A0">
          <w:rPr>
            <w:rStyle w:val="af0"/>
            <w:noProof/>
          </w:rPr>
          <w:t>图</w:t>
        </w:r>
        <w:r w:rsidR="00E566EF" w:rsidRPr="00FD24A0">
          <w:rPr>
            <w:rStyle w:val="af0"/>
            <w:noProof/>
          </w:rPr>
          <w:t>110</w:t>
        </w:r>
        <w:r w:rsidR="00E566EF" w:rsidRPr="00FD24A0">
          <w:rPr>
            <w:rStyle w:val="af0"/>
            <w:noProof/>
          </w:rPr>
          <w:t>：</w:t>
        </w:r>
        <w:r w:rsidR="00E566EF" w:rsidRPr="00FD24A0">
          <w:rPr>
            <w:rStyle w:val="af0"/>
            <w:noProof/>
            <w:lang w:eastAsia="zh-CN"/>
          </w:rPr>
          <w:t>磁盘写速率面板</w:t>
        </w:r>
        <w:r w:rsidR="00E566EF">
          <w:rPr>
            <w:noProof/>
            <w:webHidden/>
          </w:rPr>
          <w:tab/>
        </w:r>
        <w:r w:rsidR="00E566EF">
          <w:rPr>
            <w:noProof/>
            <w:webHidden/>
          </w:rPr>
          <w:fldChar w:fldCharType="begin"/>
        </w:r>
        <w:r w:rsidR="00E566EF">
          <w:rPr>
            <w:noProof/>
            <w:webHidden/>
          </w:rPr>
          <w:instrText xml:space="preserve"> PAGEREF _Toc12263149 \h </w:instrText>
        </w:r>
        <w:r w:rsidR="00E566EF">
          <w:rPr>
            <w:noProof/>
            <w:webHidden/>
          </w:rPr>
        </w:r>
        <w:r w:rsidR="00E566EF">
          <w:rPr>
            <w:noProof/>
            <w:webHidden/>
          </w:rPr>
          <w:fldChar w:fldCharType="separate"/>
        </w:r>
        <w:r w:rsidR="00E566EF">
          <w:rPr>
            <w:noProof/>
            <w:webHidden/>
          </w:rPr>
          <w:t>73</w:t>
        </w:r>
        <w:r w:rsidR="00E566EF">
          <w:rPr>
            <w:noProof/>
            <w:webHidden/>
          </w:rPr>
          <w:fldChar w:fldCharType="end"/>
        </w:r>
      </w:hyperlink>
    </w:p>
    <w:p w14:paraId="233658A3" w14:textId="64915AC8"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50" w:history="1">
        <w:r w:rsidR="00E566EF" w:rsidRPr="00FD24A0">
          <w:rPr>
            <w:rStyle w:val="af0"/>
            <w:noProof/>
          </w:rPr>
          <w:t>图</w:t>
        </w:r>
        <w:r w:rsidR="00E566EF" w:rsidRPr="00FD24A0">
          <w:rPr>
            <w:rStyle w:val="af0"/>
            <w:noProof/>
          </w:rPr>
          <w:t>111</w:t>
        </w:r>
        <w:r w:rsidR="00E566EF" w:rsidRPr="00FD24A0">
          <w:rPr>
            <w:rStyle w:val="af0"/>
            <w:noProof/>
          </w:rPr>
          <w:t>：</w:t>
        </w:r>
        <w:r w:rsidR="00E566EF" w:rsidRPr="00FD24A0">
          <w:rPr>
            <w:rStyle w:val="af0"/>
            <w:noProof/>
            <w:lang w:eastAsia="zh-CN"/>
          </w:rPr>
          <w:t>磁盘读速率面板</w:t>
        </w:r>
        <w:r w:rsidR="00E566EF">
          <w:rPr>
            <w:noProof/>
            <w:webHidden/>
          </w:rPr>
          <w:tab/>
        </w:r>
        <w:r w:rsidR="00E566EF">
          <w:rPr>
            <w:noProof/>
            <w:webHidden/>
          </w:rPr>
          <w:fldChar w:fldCharType="begin"/>
        </w:r>
        <w:r w:rsidR="00E566EF">
          <w:rPr>
            <w:noProof/>
            <w:webHidden/>
          </w:rPr>
          <w:instrText xml:space="preserve"> PAGEREF _Toc12263150 \h </w:instrText>
        </w:r>
        <w:r w:rsidR="00E566EF">
          <w:rPr>
            <w:noProof/>
            <w:webHidden/>
          </w:rPr>
        </w:r>
        <w:r w:rsidR="00E566EF">
          <w:rPr>
            <w:noProof/>
            <w:webHidden/>
          </w:rPr>
          <w:fldChar w:fldCharType="separate"/>
        </w:r>
        <w:r w:rsidR="00E566EF">
          <w:rPr>
            <w:noProof/>
            <w:webHidden/>
          </w:rPr>
          <w:t>73</w:t>
        </w:r>
        <w:r w:rsidR="00E566EF">
          <w:rPr>
            <w:noProof/>
            <w:webHidden/>
          </w:rPr>
          <w:fldChar w:fldCharType="end"/>
        </w:r>
      </w:hyperlink>
    </w:p>
    <w:p w14:paraId="76F3207B" w14:textId="0FC6AF67"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51" w:history="1">
        <w:r w:rsidR="00E566EF" w:rsidRPr="00FD24A0">
          <w:rPr>
            <w:rStyle w:val="af0"/>
            <w:noProof/>
            <w:lang w:eastAsia="zh-CN"/>
          </w:rPr>
          <w:t>图</w:t>
        </w:r>
        <w:r w:rsidR="00E566EF" w:rsidRPr="00FD24A0">
          <w:rPr>
            <w:rStyle w:val="af0"/>
            <w:noProof/>
            <w:lang w:eastAsia="zh-CN"/>
          </w:rPr>
          <w:t>112</w:t>
        </w:r>
        <w:r w:rsidR="00E566EF" w:rsidRPr="00FD24A0">
          <w:rPr>
            <w:rStyle w:val="af0"/>
            <w:noProof/>
            <w:lang w:eastAsia="zh-CN"/>
          </w:rPr>
          <w:t>：根目录磁盘使用率</w:t>
        </w:r>
        <w:r w:rsidR="00E566EF">
          <w:rPr>
            <w:noProof/>
            <w:webHidden/>
          </w:rPr>
          <w:tab/>
        </w:r>
        <w:r w:rsidR="00E566EF">
          <w:rPr>
            <w:noProof/>
            <w:webHidden/>
          </w:rPr>
          <w:fldChar w:fldCharType="begin"/>
        </w:r>
        <w:r w:rsidR="00E566EF">
          <w:rPr>
            <w:noProof/>
            <w:webHidden/>
          </w:rPr>
          <w:instrText xml:space="preserve"> PAGEREF _Toc12263151 \h </w:instrText>
        </w:r>
        <w:r w:rsidR="00E566EF">
          <w:rPr>
            <w:noProof/>
            <w:webHidden/>
          </w:rPr>
        </w:r>
        <w:r w:rsidR="00E566EF">
          <w:rPr>
            <w:noProof/>
            <w:webHidden/>
          </w:rPr>
          <w:fldChar w:fldCharType="separate"/>
        </w:r>
        <w:r w:rsidR="00E566EF">
          <w:rPr>
            <w:noProof/>
            <w:webHidden/>
          </w:rPr>
          <w:t>74</w:t>
        </w:r>
        <w:r w:rsidR="00E566EF">
          <w:rPr>
            <w:noProof/>
            <w:webHidden/>
          </w:rPr>
          <w:fldChar w:fldCharType="end"/>
        </w:r>
      </w:hyperlink>
    </w:p>
    <w:p w14:paraId="68320285" w14:textId="42EBA135"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52" w:history="1">
        <w:r w:rsidR="00E566EF" w:rsidRPr="00FD24A0">
          <w:rPr>
            <w:rStyle w:val="af0"/>
            <w:noProof/>
          </w:rPr>
          <w:t>图</w:t>
        </w:r>
        <w:r w:rsidR="00E566EF" w:rsidRPr="00FD24A0">
          <w:rPr>
            <w:rStyle w:val="af0"/>
            <w:noProof/>
          </w:rPr>
          <w:t>113</w:t>
        </w:r>
        <w:r w:rsidR="00E566EF" w:rsidRPr="00FD24A0">
          <w:rPr>
            <w:rStyle w:val="af0"/>
            <w:noProof/>
          </w:rPr>
          <w:t>：</w:t>
        </w:r>
        <w:r w:rsidR="00E566EF" w:rsidRPr="00FD24A0">
          <w:rPr>
            <w:rStyle w:val="af0"/>
            <w:noProof/>
            <w:lang w:eastAsia="zh-CN"/>
          </w:rPr>
          <w:t>负载面板</w:t>
        </w:r>
        <w:r w:rsidR="00E566EF">
          <w:rPr>
            <w:noProof/>
            <w:webHidden/>
          </w:rPr>
          <w:tab/>
        </w:r>
        <w:r w:rsidR="00E566EF">
          <w:rPr>
            <w:noProof/>
            <w:webHidden/>
          </w:rPr>
          <w:fldChar w:fldCharType="begin"/>
        </w:r>
        <w:r w:rsidR="00E566EF">
          <w:rPr>
            <w:noProof/>
            <w:webHidden/>
          </w:rPr>
          <w:instrText xml:space="preserve"> PAGEREF _Toc12263152 \h </w:instrText>
        </w:r>
        <w:r w:rsidR="00E566EF">
          <w:rPr>
            <w:noProof/>
            <w:webHidden/>
          </w:rPr>
        </w:r>
        <w:r w:rsidR="00E566EF">
          <w:rPr>
            <w:noProof/>
            <w:webHidden/>
          </w:rPr>
          <w:fldChar w:fldCharType="separate"/>
        </w:r>
        <w:r w:rsidR="00E566EF">
          <w:rPr>
            <w:noProof/>
            <w:webHidden/>
          </w:rPr>
          <w:t>74</w:t>
        </w:r>
        <w:r w:rsidR="00E566EF">
          <w:rPr>
            <w:noProof/>
            <w:webHidden/>
          </w:rPr>
          <w:fldChar w:fldCharType="end"/>
        </w:r>
      </w:hyperlink>
    </w:p>
    <w:p w14:paraId="6197A1A0" w14:textId="50C9C692"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53" w:history="1">
        <w:r w:rsidR="00E566EF" w:rsidRPr="00FD24A0">
          <w:rPr>
            <w:rStyle w:val="af0"/>
            <w:noProof/>
          </w:rPr>
          <w:t>图</w:t>
        </w:r>
        <w:r w:rsidR="00E566EF" w:rsidRPr="00FD24A0">
          <w:rPr>
            <w:rStyle w:val="af0"/>
            <w:noProof/>
          </w:rPr>
          <w:t>114</w:t>
        </w:r>
        <w:r w:rsidR="00E566EF" w:rsidRPr="00FD24A0">
          <w:rPr>
            <w:rStyle w:val="af0"/>
            <w:noProof/>
          </w:rPr>
          <w:t>：</w:t>
        </w:r>
        <w:r w:rsidR="00E566EF" w:rsidRPr="00FD24A0">
          <w:rPr>
            <w:rStyle w:val="af0"/>
            <w:noProof/>
            <w:lang w:eastAsia="zh-CN"/>
          </w:rPr>
          <w:t>启动时间面板</w:t>
        </w:r>
        <w:r w:rsidR="00E566EF">
          <w:rPr>
            <w:noProof/>
            <w:webHidden/>
          </w:rPr>
          <w:tab/>
        </w:r>
        <w:r w:rsidR="00E566EF">
          <w:rPr>
            <w:noProof/>
            <w:webHidden/>
          </w:rPr>
          <w:fldChar w:fldCharType="begin"/>
        </w:r>
        <w:r w:rsidR="00E566EF">
          <w:rPr>
            <w:noProof/>
            <w:webHidden/>
          </w:rPr>
          <w:instrText xml:space="preserve"> PAGEREF _Toc12263153 \h </w:instrText>
        </w:r>
        <w:r w:rsidR="00E566EF">
          <w:rPr>
            <w:noProof/>
            <w:webHidden/>
          </w:rPr>
        </w:r>
        <w:r w:rsidR="00E566EF">
          <w:rPr>
            <w:noProof/>
            <w:webHidden/>
          </w:rPr>
          <w:fldChar w:fldCharType="separate"/>
        </w:r>
        <w:r w:rsidR="00E566EF">
          <w:rPr>
            <w:noProof/>
            <w:webHidden/>
          </w:rPr>
          <w:t>75</w:t>
        </w:r>
        <w:r w:rsidR="00E566EF">
          <w:rPr>
            <w:noProof/>
            <w:webHidden/>
          </w:rPr>
          <w:fldChar w:fldCharType="end"/>
        </w:r>
      </w:hyperlink>
    </w:p>
    <w:p w14:paraId="112053E4" w14:textId="2763A185"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54" w:history="1">
        <w:r w:rsidR="00E566EF" w:rsidRPr="00FD24A0">
          <w:rPr>
            <w:rStyle w:val="af0"/>
            <w:noProof/>
          </w:rPr>
          <w:t>图</w:t>
        </w:r>
        <w:r w:rsidR="00E566EF" w:rsidRPr="00FD24A0">
          <w:rPr>
            <w:rStyle w:val="af0"/>
            <w:noProof/>
          </w:rPr>
          <w:t>115</w:t>
        </w:r>
        <w:r w:rsidR="00E566EF" w:rsidRPr="00FD24A0">
          <w:rPr>
            <w:rStyle w:val="af0"/>
            <w:noProof/>
            <w:lang w:eastAsia="zh-CN"/>
          </w:rPr>
          <w:t>：用户数面板</w:t>
        </w:r>
        <w:r w:rsidR="00E566EF">
          <w:rPr>
            <w:noProof/>
            <w:webHidden/>
          </w:rPr>
          <w:tab/>
        </w:r>
        <w:r w:rsidR="00E566EF">
          <w:rPr>
            <w:noProof/>
            <w:webHidden/>
          </w:rPr>
          <w:fldChar w:fldCharType="begin"/>
        </w:r>
        <w:r w:rsidR="00E566EF">
          <w:rPr>
            <w:noProof/>
            <w:webHidden/>
          </w:rPr>
          <w:instrText xml:space="preserve"> PAGEREF _Toc12263154 \h </w:instrText>
        </w:r>
        <w:r w:rsidR="00E566EF">
          <w:rPr>
            <w:noProof/>
            <w:webHidden/>
          </w:rPr>
        </w:r>
        <w:r w:rsidR="00E566EF">
          <w:rPr>
            <w:noProof/>
            <w:webHidden/>
          </w:rPr>
          <w:fldChar w:fldCharType="separate"/>
        </w:r>
        <w:r w:rsidR="00E566EF">
          <w:rPr>
            <w:noProof/>
            <w:webHidden/>
          </w:rPr>
          <w:t>75</w:t>
        </w:r>
        <w:r w:rsidR="00E566EF">
          <w:rPr>
            <w:noProof/>
            <w:webHidden/>
          </w:rPr>
          <w:fldChar w:fldCharType="end"/>
        </w:r>
      </w:hyperlink>
    </w:p>
    <w:p w14:paraId="203F005C" w14:textId="271F869D"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55" w:history="1">
        <w:r w:rsidR="00E566EF" w:rsidRPr="00FD24A0">
          <w:rPr>
            <w:rStyle w:val="af0"/>
            <w:noProof/>
          </w:rPr>
          <w:t>图</w:t>
        </w:r>
        <w:r w:rsidR="00E566EF" w:rsidRPr="00FD24A0">
          <w:rPr>
            <w:rStyle w:val="af0"/>
            <w:noProof/>
          </w:rPr>
          <w:t>116</w:t>
        </w:r>
        <w:r w:rsidR="00E566EF" w:rsidRPr="00FD24A0">
          <w:rPr>
            <w:rStyle w:val="af0"/>
            <w:noProof/>
            <w:lang w:eastAsia="zh-CN"/>
          </w:rPr>
          <w:t>：温度面板</w:t>
        </w:r>
        <w:r w:rsidR="00E566EF">
          <w:rPr>
            <w:noProof/>
            <w:webHidden/>
          </w:rPr>
          <w:tab/>
        </w:r>
        <w:r w:rsidR="00E566EF">
          <w:rPr>
            <w:noProof/>
            <w:webHidden/>
          </w:rPr>
          <w:fldChar w:fldCharType="begin"/>
        </w:r>
        <w:r w:rsidR="00E566EF">
          <w:rPr>
            <w:noProof/>
            <w:webHidden/>
          </w:rPr>
          <w:instrText xml:space="preserve"> PAGEREF _Toc12263155 \h </w:instrText>
        </w:r>
        <w:r w:rsidR="00E566EF">
          <w:rPr>
            <w:noProof/>
            <w:webHidden/>
          </w:rPr>
        </w:r>
        <w:r w:rsidR="00E566EF">
          <w:rPr>
            <w:noProof/>
            <w:webHidden/>
          </w:rPr>
          <w:fldChar w:fldCharType="separate"/>
        </w:r>
        <w:r w:rsidR="00E566EF">
          <w:rPr>
            <w:noProof/>
            <w:webHidden/>
          </w:rPr>
          <w:t>75</w:t>
        </w:r>
        <w:r w:rsidR="00E566EF">
          <w:rPr>
            <w:noProof/>
            <w:webHidden/>
          </w:rPr>
          <w:fldChar w:fldCharType="end"/>
        </w:r>
      </w:hyperlink>
    </w:p>
    <w:p w14:paraId="2BFD9B8B" w14:textId="2038FB4B"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56" w:history="1">
        <w:r w:rsidR="00E566EF" w:rsidRPr="00FD24A0">
          <w:rPr>
            <w:rStyle w:val="af0"/>
            <w:noProof/>
            <w:lang w:eastAsia="zh-CN"/>
          </w:rPr>
          <w:t>图</w:t>
        </w:r>
        <w:r w:rsidR="00E566EF" w:rsidRPr="00FD24A0">
          <w:rPr>
            <w:rStyle w:val="af0"/>
            <w:noProof/>
            <w:lang w:eastAsia="zh-CN"/>
          </w:rPr>
          <w:t>117: SFA</w:t>
        </w:r>
        <w:r w:rsidR="00E566EF" w:rsidRPr="00FD24A0">
          <w:rPr>
            <w:rStyle w:val="af0"/>
            <w:noProof/>
            <w:lang w:eastAsia="zh-CN"/>
          </w:rPr>
          <w:t>物理磁盘仪表盘</w:t>
        </w:r>
        <w:r w:rsidR="00E566EF">
          <w:rPr>
            <w:noProof/>
            <w:webHidden/>
          </w:rPr>
          <w:tab/>
        </w:r>
        <w:r w:rsidR="00E566EF">
          <w:rPr>
            <w:noProof/>
            <w:webHidden/>
          </w:rPr>
          <w:fldChar w:fldCharType="begin"/>
        </w:r>
        <w:r w:rsidR="00E566EF">
          <w:rPr>
            <w:noProof/>
            <w:webHidden/>
          </w:rPr>
          <w:instrText xml:space="preserve"> PAGEREF _Toc12263156 \h </w:instrText>
        </w:r>
        <w:r w:rsidR="00E566EF">
          <w:rPr>
            <w:noProof/>
            <w:webHidden/>
          </w:rPr>
        </w:r>
        <w:r w:rsidR="00E566EF">
          <w:rPr>
            <w:noProof/>
            <w:webHidden/>
          </w:rPr>
          <w:fldChar w:fldCharType="separate"/>
        </w:r>
        <w:r w:rsidR="00E566EF">
          <w:rPr>
            <w:noProof/>
            <w:webHidden/>
          </w:rPr>
          <w:t>76</w:t>
        </w:r>
        <w:r w:rsidR="00E566EF">
          <w:rPr>
            <w:noProof/>
            <w:webHidden/>
          </w:rPr>
          <w:fldChar w:fldCharType="end"/>
        </w:r>
      </w:hyperlink>
    </w:p>
    <w:p w14:paraId="3B450055" w14:textId="10020534"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57" w:history="1">
        <w:r w:rsidR="00E566EF" w:rsidRPr="00FD24A0">
          <w:rPr>
            <w:rStyle w:val="af0"/>
            <w:noProof/>
            <w:lang w:eastAsia="zh-CN"/>
          </w:rPr>
          <w:t>图</w:t>
        </w:r>
        <w:r w:rsidR="00E566EF" w:rsidRPr="00FD24A0">
          <w:rPr>
            <w:rStyle w:val="af0"/>
            <w:noProof/>
            <w:lang w:eastAsia="zh-CN"/>
          </w:rPr>
          <w:t>118</w:t>
        </w:r>
        <w:r w:rsidR="00E566EF" w:rsidRPr="00FD24A0">
          <w:rPr>
            <w:rStyle w:val="af0"/>
            <w:noProof/>
            <w:lang w:eastAsia="zh-CN"/>
          </w:rPr>
          <w:t>：</w:t>
        </w:r>
        <w:r w:rsidR="00E566EF" w:rsidRPr="00FD24A0">
          <w:rPr>
            <w:rStyle w:val="af0"/>
            <w:noProof/>
            <w:lang w:eastAsia="zh-CN"/>
          </w:rPr>
          <w:t xml:space="preserve">I/O </w:t>
        </w:r>
        <w:r w:rsidR="00E566EF" w:rsidRPr="00FD24A0">
          <w:rPr>
            <w:rStyle w:val="af0"/>
            <w:noProof/>
            <w:lang w:eastAsia="zh-CN"/>
          </w:rPr>
          <w:t>吞吐率面板</w:t>
        </w:r>
        <w:r w:rsidR="00E566EF">
          <w:rPr>
            <w:noProof/>
            <w:webHidden/>
          </w:rPr>
          <w:tab/>
        </w:r>
        <w:r w:rsidR="00E566EF">
          <w:rPr>
            <w:noProof/>
            <w:webHidden/>
          </w:rPr>
          <w:fldChar w:fldCharType="begin"/>
        </w:r>
        <w:r w:rsidR="00E566EF">
          <w:rPr>
            <w:noProof/>
            <w:webHidden/>
          </w:rPr>
          <w:instrText xml:space="preserve"> PAGEREF _Toc12263157 \h </w:instrText>
        </w:r>
        <w:r w:rsidR="00E566EF">
          <w:rPr>
            <w:noProof/>
            <w:webHidden/>
          </w:rPr>
        </w:r>
        <w:r w:rsidR="00E566EF">
          <w:rPr>
            <w:noProof/>
            <w:webHidden/>
          </w:rPr>
          <w:fldChar w:fldCharType="separate"/>
        </w:r>
        <w:r w:rsidR="00E566EF">
          <w:rPr>
            <w:noProof/>
            <w:webHidden/>
          </w:rPr>
          <w:t>76</w:t>
        </w:r>
        <w:r w:rsidR="00E566EF">
          <w:rPr>
            <w:noProof/>
            <w:webHidden/>
          </w:rPr>
          <w:fldChar w:fldCharType="end"/>
        </w:r>
      </w:hyperlink>
    </w:p>
    <w:p w14:paraId="612A98BD" w14:textId="6F2EAEE0"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58" w:history="1">
        <w:r w:rsidR="00E566EF" w:rsidRPr="00FD24A0">
          <w:rPr>
            <w:rStyle w:val="af0"/>
            <w:noProof/>
          </w:rPr>
          <w:t>图</w:t>
        </w:r>
        <w:r w:rsidR="00E566EF" w:rsidRPr="00FD24A0">
          <w:rPr>
            <w:rStyle w:val="af0"/>
            <w:noProof/>
          </w:rPr>
          <w:t>119</w:t>
        </w:r>
        <w:r w:rsidR="00E566EF" w:rsidRPr="00FD24A0">
          <w:rPr>
            <w:rStyle w:val="af0"/>
            <w:noProof/>
            <w:lang w:eastAsia="zh-CN"/>
          </w:rPr>
          <w:t>：</w:t>
        </w:r>
        <w:r w:rsidR="00E566EF" w:rsidRPr="00FD24A0">
          <w:rPr>
            <w:rStyle w:val="af0"/>
            <w:noProof/>
            <w:lang w:eastAsia="zh-CN"/>
          </w:rPr>
          <w:t>IOPS</w:t>
        </w:r>
        <w:r w:rsidR="00E566EF" w:rsidRPr="00FD24A0">
          <w:rPr>
            <w:rStyle w:val="af0"/>
            <w:noProof/>
            <w:lang w:eastAsia="zh-CN"/>
          </w:rPr>
          <w:t>面板</w:t>
        </w:r>
        <w:r w:rsidR="00E566EF">
          <w:rPr>
            <w:noProof/>
            <w:webHidden/>
          </w:rPr>
          <w:tab/>
        </w:r>
        <w:r w:rsidR="00E566EF">
          <w:rPr>
            <w:noProof/>
            <w:webHidden/>
          </w:rPr>
          <w:fldChar w:fldCharType="begin"/>
        </w:r>
        <w:r w:rsidR="00E566EF">
          <w:rPr>
            <w:noProof/>
            <w:webHidden/>
          </w:rPr>
          <w:instrText xml:space="preserve"> PAGEREF _Toc12263158 \h </w:instrText>
        </w:r>
        <w:r w:rsidR="00E566EF">
          <w:rPr>
            <w:noProof/>
            <w:webHidden/>
          </w:rPr>
        </w:r>
        <w:r w:rsidR="00E566EF">
          <w:rPr>
            <w:noProof/>
            <w:webHidden/>
          </w:rPr>
          <w:fldChar w:fldCharType="separate"/>
        </w:r>
        <w:r w:rsidR="00E566EF">
          <w:rPr>
            <w:noProof/>
            <w:webHidden/>
          </w:rPr>
          <w:t>77</w:t>
        </w:r>
        <w:r w:rsidR="00E566EF">
          <w:rPr>
            <w:noProof/>
            <w:webHidden/>
          </w:rPr>
          <w:fldChar w:fldCharType="end"/>
        </w:r>
      </w:hyperlink>
    </w:p>
    <w:p w14:paraId="3A327F06" w14:textId="468ABCBE"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59" w:history="1">
        <w:r w:rsidR="00E566EF" w:rsidRPr="00FD24A0">
          <w:rPr>
            <w:rStyle w:val="af0"/>
            <w:noProof/>
          </w:rPr>
          <w:t>图</w:t>
        </w:r>
        <w:r w:rsidR="00E566EF" w:rsidRPr="00FD24A0">
          <w:rPr>
            <w:rStyle w:val="af0"/>
            <w:noProof/>
          </w:rPr>
          <w:t>120</w:t>
        </w:r>
        <w:r w:rsidR="00E566EF" w:rsidRPr="00FD24A0">
          <w:rPr>
            <w:rStyle w:val="af0"/>
            <w:noProof/>
          </w:rPr>
          <w:t>：</w:t>
        </w:r>
        <w:r w:rsidR="00E566EF" w:rsidRPr="00FD24A0">
          <w:rPr>
            <w:rStyle w:val="af0"/>
            <w:noProof/>
          </w:rPr>
          <w:t xml:space="preserve">I/O </w:t>
        </w:r>
        <w:r w:rsidR="00E566EF" w:rsidRPr="00FD24A0">
          <w:rPr>
            <w:rStyle w:val="af0"/>
            <w:noProof/>
            <w:lang w:eastAsia="zh-CN"/>
          </w:rPr>
          <w:t>大小面板</w:t>
        </w:r>
        <w:r w:rsidR="00E566EF">
          <w:rPr>
            <w:noProof/>
            <w:webHidden/>
          </w:rPr>
          <w:tab/>
        </w:r>
        <w:r w:rsidR="00E566EF">
          <w:rPr>
            <w:noProof/>
            <w:webHidden/>
          </w:rPr>
          <w:fldChar w:fldCharType="begin"/>
        </w:r>
        <w:r w:rsidR="00E566EF">
          <w:rPr>
            <w:noProof/>
            <w:webHidden/>
          </w:rPr>
          <w:instrText xml:space="preserve"> PAGEREF _Toc12263159 \h </w:instrText>
        </w:r>
        <w:r w:rsidR="00E566EF">
          <w:rPr>
            <w:noProof/>
            <w:webHidden/>
          </w:rPr>
        </w:r>
        <w:r w:rsidR="00E566EF">
          <w:rPr>
            <w:noProof/>
            <w:webHidden/>
          </w:rPr>
          <w:fldChar w:fldCharType="separate"/>
        </w:r>
        <w:r w:rsidR="00E566EF">
          <w:rPr>
            <w:noProof/>
            <w:webHidden/>
          </w:rPr>
          <w:t>77</w:t>
        </w:r>
        <w:r w:rsidR="00E566EF">
          <w:rPr>
            <w:noProof/>
            <w:webHidden/>
          </w:rPr>
          <w:fldChar w:fldCharType="end"/>
        </w:r>
      </w:hyperlink>
    </w:p>
    <w:p w14:paraId="3E3FE664" w14:textId="2FC2C026"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60" w:history="1">
        <w:r w:rsidR="00E566EF" w:rsidRPr="00FD24A0">
          <w:rPr>
            <w:rStyle w:val="af0"/>
            <w:noProof/>
            <w:lang w:eastAsia="zh-CN"/>
          </w:rPr>
          <w:t>图</w:t>
        </w:r>
        <w:r w:rsidR="00E566EF" w:rsidRPr="00FD24A0">
          <w:rPr>
            <w:rStyle w:val="af0"/>
            <w:noProof/>
            <w:lang w:eastAsia="zh-CN"/>
          </w:rPr>
          <w:t>121</w:t>
        </w:r>
        <w:r w:rsidR="00E566EF" w:rsidRPr="00FD24A0">
          <w:rPr>
            <w:rStyle w:val="af0"/>
            <w:noProof/>
            <w:lang w:eastAsia="zh-CN"/>
          </w:rPr>
          <w:t>：写数据吞吐率面板</w:t>
        </w:r>
        <w:r w:rsidR="00E566EF">
          <w:rPr>
            <w:noProof/>
            <w:webHidden/>
          </w:rPr>
          <w:tab/>
        </w:r>
        <w:r w:rsidR="00E566EF">
          <w:rPr>
            <w:noProof/>
            <w:webHidden/>
          </w:rPr>
          <w:fldChar w:fldCharType="begin"/>
        </w:r>
        <w:r w:rsidR="00E566EF">
          <w:rPr>
            <w:noProof/>
            <w:webHidden/>
          </w:rPr>
          <w:instrText xml:space="preserve"> PAGEREF _Toc12263160 \h </w:instrText>
        </w:r>
        <w:r w:rsidR="00E566EF">
          <w:rPr>
            <w:noProof/>
            <w:webHidden/>
          </w:rPr>
        </w:r>
        <w:r w:rsidR="00E566EF">
          <w:rPr>
            <w:noProof/>
            <w:webHidden/>
          </w:rPr>
          <w:fldChar w:fldCharType="separate"/>
        </w:r>
        <w:r w:rsidR="00E566EF">
          <w:rPr>
            <w:noProof/>
            <w:webHidden/>
          </w:rPr>
          <w:t>78</w:t>
        </w:r>
        <w:r w:rsidR="00E566EF">
          <w:rPr>
            <w:noProof/>
            <w:webHidden/>
          </w:rPr>
          <w:fldChar w:fldCharType="end"/>
        </w:r>
      </w:hyperlink>
    </w:p>
    <w:p w14:paraId="347662AB" w14:textId="284041CF"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61" w:history="1">
        <w:r w:rsidR="00E566EF" w:rsidRPr="00FD24A0">
          <w:rPr>
            <w:rStyle w:val="af0"/>
            <w:noProof/>
            <w:lang w:eastAsia="zh-CN"/>
          </w:rPr>
          <w:t>图</w:t>
        </w:r>
        <w:r w:rsidR="00E566EF" w:rsidRPr="00FD24A0">
          <w:rPr>
            <w:rStyle w:val="af0"/>
            <w:noProof/>
            <w:lang w:eastAsia="zh-CN"/>
          </w:rPr>
          <w:t>122</w:t>
        </w:r>
        <w:r w:rsidR="00E566EF" w:rsidRPr="00FD24A0">
          <w:rPr>
            <w:rStyle w:val="af0"/>
            <w:noProof/>
            <w:lang w:eastAsia="zh-CN"/>
          </w:rPr>
          <w:t>：写数据的</w:t>
        </w:r>
        <w:r w:rsidR="00E566EF" w:rsidRPr="00FD24A0">
          <w:rPr>
            <w:rStyle w:val="af0"/>
            <w:noProof/>
            <w:lang w:eastAsia="zh-CN"/>
          </w:rPr>
          <w:t>I/O</w:t>
        </w:r>
        <w:r w:rsidR="00E566EF" w:rsidRPr="00FD24A0">
          <w:rPr>
            <w:rStyle w:val="af0"/>
            <w:noProof/>
            <w:lang w:eastAsia="zh-CN"/>
          </w:rPr>
          <w:t>大小样品采样数目面板</w:t>
        </w:r>
        <w:r w:rsidR="00E566EF">
          <w:rPr>
            <w:noProof/>
            <w:webHidden/>
          </w:rPr>
          <w:tab/>
        </w:r>
        <w:r w:rsidR="00E566EF">
          <w:rPr>
            <w:noProof/>
            <w:webHidden/>
          </w:rPr>
          <w:fldChar w:fldCharType="begin"/>
        </w:r>
        <w:r w:rsidR="00E566EF">
          <w:rPr>
            <w:noProof/>
            <w:webHidden/>
          </w:rPr>
          <w:instrText xml:space="preserve"> PAGEREF _Toc12263161 \h </w:instrText>
        </w:r>
        <w:r w:rsidR="00E566EF">
          <w:rPr>
            <w:noProof/>
            <w:webHidden/>
          </w:rPr>
        </w:r>
        <w:r w:rsidR="00E566EF">
          <w:rPr>
            <w:noProof/>
            <w:webHidden/>
          </w:rPr>
          <w:fldChar w:fldCharType="separate"/>
        </w:r>
        <w:r w:rsidR="00E566EF">
          <w:rPr>
            <w:noProof/>
            <w:webHidden/>
          </w:rPr>
          <w:t>78</w:t>
        </w:r>
        <w:r w:rsidR="00E566EF">
          <w:rPr>
            <w:noProof/>
            <w:webHidden/>
          </w:rPr>
          <w:fldChar w:fldCharType="end"/>
        </w:r>
      </w:hyperlink>
    </w:p>
    <w:p w14:paraId="3CB419E1" w14:textId="7F2D1AFA"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62" w:history="1">
        <w:r w:rsidR="00E566EF" w:rsidRPr="00FD24A0">
          <w:rPr>
            <w:rStyle w:val="af0"/>
            <w:noProof/>
            <w:lang w:eastAsia="zh-CN"/>
          </w:rPr>
          <w:t>图</w:t>
        </w:r>
        <w:r w:rsidR="00E566EF" w:rsidRPr="00FD24A0">
          <w:rPr>
            <w:rStyle w:val="af0"/>
            <w:noProof/>
            <w:lang w:eastAsia="zh-CN"/>
          </w:rPr>
          <w:t>123</w:t>
        </w:r>
        <w:r w:rsidR="00E566EF" w:rsidRPr="00FD24A0">
          <w:rPr>
            <w:rStyle w:val="af0"/>
            <w:noProof/>
            <w:lang w:eastAsia="zh-CN"/>
          </w:rPr>
          <w:t>：数据写入延迟样品采样数目面板</w:t>
        </w:r>
        <w:r w:rsidR="00E566EF">
          <w:rPr>
            <w:noProof/>
            <w:webHidden/>
          </w:rPr>
          <w:tab/>
        </w:r>
        <w:r w:rsidR="00E566EF">
          <w:rPr>
            <w:noProof/>
            <w:webHidden/>
          </w:rPr>
          <w:fldChar w:fldCharType="begin"/>
        </w:r>
        <w:r w:rsidR="00E566EF">
          <w:rPr>
            <w:noProof/>
            <w:webHidden/>
          </w:rPr>
          <w:instrText xml:space="preserve"> PAGEREF _Toc12263162 \h </w:instrText>
        </w:r>
        <w:r w:rsidR="00E566EF">
          <w:rPr>
            <w:noProof/>
            <w:webHidden/>
          </w:rPr>
        </w:r>
        <w:r w:rsidR="00E566EF">
          <w:rPr>
            <w:noProof/>
            <w:webHidden/>
          </w:rPr>
          <w:fldChar w:fldCharType="separate"/>
        </w:r>
        <w:r w:rsidR="00E566EF">
          <w:rPr>
            <w:noProof/>
            <w:webHidden/>
          </w:rPr>
          <w:t>78</w:t>
        </w:r>
        <w:r w:rsidR="00E566EF">
          <w:rPr>
            <w:noProof/>
            <w:webHidden/>
          </w:rPr>
          <w:fldChar w:fldCharType="end"/>
        </w:r>
      </w:hyperlink>
    </w:p>
    <w:p w14:paraId="6451ABD2" w14:textId="44907633"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63" w:history="1">
        <w:r w:rsidR="00E566EF" w:rsidRPr="00FD24A0">
          <w:rPr>
            <w:rStyle w:val="af0"/>
            <w:noProof/>
            <w:lang w:eastAsia="zh-CN"/>
          </w:rPr>
          <w:t>图</w:t>
        </w:r>
        <w:r w:rsidR="00E566EF" w:rsidRPr="00FD24A0">
          <w:rPr>
            <w:rStyle w:val="af0"/>
            <w:noProof/>
            <w:lang w:eastAsia="zh-CN"/>
          </w:rPr>
          <w:t>124</w:t>
        </w:r>
        <w:r w:rsidR="00E566EF" w:rsidRPr="00FD24A0">
          <w:rPr>
            <w:rStyle w:val="af0"/>
            <w:noProof/>
            <w:lang w:eastAsia="zh-CN"/>
          </w:rPr>
          <w:t>：</w:t>
        </w:r>
        <w:r w:rsidR="00E566EF" w:rsidRPr="00FD24A0">
          <w:rPr>
            <w:rStyle w:val="af0"/>
            <w:noProof/>
            <w:lang w:eastAsia="zh-CN"/>
          </w:rPr>
          <w:t>SFA</w:t>
        </w:r>
        <w:r w:rsidR="00E566EF" w:rsidRPr="00FD24A0">
          <w:rPr>
            <w:rStyle w:val="af0"/>
            <w:noProof/>
            <w:lang w:eastAsia="zh-CN"/>
          </w:rPr>
          <w:t>虚拟磁盘表盘</w:t>
        </w:r>
        <w:r w:rsidR="00E566EF">
          <w:rPr>
            <w:noProof/>
            <w:webHidden/>
          </w:rPr>
          <w:tab/>
        </w:r>
        <w:r w:rsidR="00E566EF">
          <w:rPr>
            <w:noProof/>
            <w:webHidden/>
          </w:rPr>
          <w:fldChar w:fldCharType="begin"/>
        </w:r>
        <w:r w:rsidR="00E566EF">
          <w:rPr>
            <w:noProof/>
            <w:webHidden/>
          </w:rPr>
          <w:instrText xml:space="preserve"> PAGEREF _Toc12263163 \h </w:instrText>
        </w:r>
        <w:r w:rsidR="00E566EF">
          <w:rPr>
            <w:noProof/>
            <w:webHidden/>
          </w:rPr>
        </w:r>
        <w:r w:rsidR="00E566EF">
          <w:rPr>
            <w:noProof/>
            <w:webHidden/>
          </w:rPr>
          <w:fldChar w:fldCharType="separate"/>
        </w:r>
        <w:r w:rsidR="00E566EF">
          <w:rPr>
            <w:noProof/>
            <w:webHidden/>
          </w:rPr>
          <w:t>79</w:t>
        </w:r>
        <w:r w:rsidR="00E566EF">
          <w:rPr>
            <w:noProof/>
            <w:webHidden/>
          </w:rPr>
          <w:fldChar w:fldCharType="end"/>
        </w:r>
      </w:hyperlink>
    </w:p>
    <w:p w14:paraId="2C398463" w14:textId="1A1BE96B"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64" w:history="1">
        <w:r w:rsidR="00E566EF" w:rsidRPr="00FD24A0">
          <w:rPr>
            <w:rStyle w:val="af0"/>
            <w:noProof/>
          </w:rPr>
          <w:t>图</w:t>
        </w:r>
        <w:r w:rsidR="00E566EF" w:rsidRPr="00FD24A0">
          <w:rPr>
            <w:rStyle w:val="af0"/>
            <w:noProof/>
          </w:rPr>
          <w:t>125</w:t>
        </w:r>
        <w:r w:rsidR="00E566EF" w:rsidRPr="00FD24A0">
          <w:rPr>
            <w:rStyle w:val="af0"/>
            <w:noProof/>
            <w:lang w:eastAsia="zh-CN"/>
          </w:rPr>
          <w:t>：</w:t>
        </w:r>
        <w:r w:rsidR="00E566EF" w:rsidRPr="00FD24A0">
          <w:rPr>
            <w:rStyle w:val="af0"/>
            <w:noProof/>
            <w:lang w:eastAsia="zh-CN"/>
          </w:rPr>
          <w:t>I/O</w:t>
        </w:r>
        <w:r w:rsidR="00E566EF" w:rsidRPr="00FD24A0">
          <w:rPr>
            <w:rStyle w:val="af0"/>
            <w:noProof/>
            <w:lang w:eastAsia="zh-CN"/>
          </w:rPr>
          <w:t>吞吐率面板</w:t>
        </w:r>
        <w:r w:rsidR="00E566EF">
          <w:rPr>
            <w:noProof/>
            <w:webHidden/>
          </w:rPr>
          <w:tab/>
        </w:r>
        <w:r w:rsidR="00E566EF">
          <w:rPr>
            <w:noProof/>
            <w:webHidden/>
          </w:rPr>
          <w:fldChar w:fldCharType="begin"/>
        </w:r>
        <w:r w:rsidR="00E566EF">
          <w:rPr>
            <w:noProof/>
            <w:webHidden/>
          </w:rPr>
          <w:instrText xml:space="preserve"> PAGEREF _Toc12263164 \h </w:instrText>
        </w:r>
        <w:r w:rsidR="00E566EF">
          <w:rPr>
            <w:noProof/>
            <w:webHidden/>
          </w:rPr>
        </w:r>
        <w:r w:rsidR="00E566EF">
          <w:rPr>
            <w:noProof/>
            <w:webHidden/>
          </w:rPr>
          <w:fldChar w:fldCharType="separate"/>
        </w:r>
        <w:r w:rsidR="00E566EF">
          <w:rPr>
            <w:noProof/>
            <w:webHidden/>
          </w:rPr>
          <w:t>79</w:t>
        </w:r>
        <w:r w:rsidR="00E566EF">
          <w:rPr>
            <w:noProof/>
            <w:webHidden/>
          </w:rPr>
          <w:fldChar w:fldCharType="end"/>
        </w:r>
      </w:hyperlink>
    </w:p>
    <w:p w14:paraId="35988F6D" w14:textId="5EC47F6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65" w:history="1">
        <w:r w:rsidR="00E566EF" w:rsidRPr="00FD24A0">
          <w:rPr>
            <w:rStyle w:val="af0"/>
            <w:noProof/>
          </w:rPr>
          <w:t>图</w:t>
        </w:r>
        <w:r w:rsidR="00E566EF" w:rsidRPr="00FD24A0">
          <w:rPr>
            <w:rStyle w:val="af0"/>
            <w:noProof/>
          </w:rPr>
          <w:t>126</w:t>
        </w:r>
        <w:r w:rsidR="00E566EF" w:rsidRPr="00FD24A0">
          <w:rPr>
            <w:rStyle w:val="af0"/>
            <w:noProof/>
            <w:lang w:eastAsia="zh-CN"/>
          </w:rPr>
          <w:t>：</w:t>
        </w:r>
        <w:r w:rsidR="00E566EF" w:rsidRPr="00FD24A0">
          <w:rPr>
            <w:rStyle w:val="af0"/>
            <w:noProof/>
            <w:lang w:eastAsia="zh-CN"/>
          </w:rPr>
          <w:t>IOPS</w:t>
        </w:r>
        <w:r w:rsidR="00E566EF" w:rsidRPr="00FD24A0">
          <w:rPr>
            <w:rStyle w:val="af0"/>
            <w:noProof/>
            <w:lang w:eastAsia="zh-CN"/>
          </w:rPr>
          <w:t>面板</w:t>
        </w:r>
        <w:r w:rsidR="00E566EF">
          <w:rPr>
            <w:noProof/>
            <w:webHidden/>
          </w:rPr>
          <w:tab/>
        </w:r>
        <w:r w:rsidR="00E566EF">
          <w:rPr>
            <w:noProof/>
            <w:webHidden/>
          </w:rPr>
          <w:fldChar w:fldCharType="begin"/>
        </w:r>
        <w:r w:rsidR="00E566EF">
          <w:rPr>
            <w:noProof/>
            <w:webHidden/>
          </w:rPr>
          <w:instrText xml:space="preserve"> PAGEREF _Toc12263165 \h </w:instrText>
        </w:r>
        <w:r w:rsidR="00E566EF">
          <w:rPr>
            <w:noProof/>
            <w:webHidden/>
          </w:rPr>
        </w:r>
        <w:r w:rsidR="00E566EF">
          <w:rPr>
            <w:noProof/>
            <w:webHidden/>
          </w:rPr>
          <w:fldChar w:fldCharType="separate"/>
        </w:r>
        <w:r w:rsidR="00E566EF">
          <w:rPr>
            <w:noProof/>
            <w:webHidden/>
          </w:rPr>
          <w:t>80</w:t>
        </w:r>
        <w:r w:rsidR="00E566EF">
          <w:rPr>
            <w:noProof/>
            <w:webHidden/>
          </w:rPr>
          <w:fldChar w:fldCharType="end"/>
        </w:r>
      </w:hyperlink>
    </w:p>
    <w:p w14:paraId="38C30AAF" w14:textId="2A0CCECC"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66" w:history="1">
        <w:r w:rsidR="00E566EF" w:rsidRPr="00FD24A0">
          <w:rPr>
            <w:rStyle w:val="af0"/>
            <w:noProof/>
          </w:rPr>
          <w:t>图</w:t>
        </w:r>
        <w:r w:rsidR="00E566EF" w:rsidRPr="00FD24A0">
          <w:rPr>
            <w:rStyle w:val="af0"/>
            <w:noProof/>
          </w:rPr>
          <w:t>127</w:t>
        </w:r>
        <w:r w:rsidR="00E566EF" w:rsidRPr="00FD24A0">
          <w:rPr>
            <w:rStyle w:val="af0"/>
            <w:noProof/>
          </w:rPr>
          <w:t>：</w:t>
        </w:r>
        <w:r w:rsidR="00E566EF" w:rsidRPr="00FD24A0">
          <w:rPr>
            <w:rStyle w:val="af0"/>
            <w:noProof/>
          </w:rPr>
          <w:t>Bytes per I/O on Virtual Disk Panel</w:t>
        </w:r>
        <w:r w:rsidR="00E566EF">
          <w:rPr>
            <w:noProof/>
            <w:webHidden/>
          </w:rPr>
          <w:tab/>
        </w:r>
        <w:r w:rsidR="00E566EF">
          <w:rPr>
            <w:noProof/>
            <w:webHidden/>
          </w:rPr>
          <w:fldChar w:fldCharType="begin"/>
        </w:r>
        <w:r w:rsidR="00E566EF">
          <w:rPr>
            <w:noProof/>
            <w:webHidden/>
          </w:rPr>
          <w:instrText xml:space="preserve"> PAGEREF _Toc12263166 \h </w:instrText>
        </w:r>
        <w:r w:rsidR="00E566EF">
          <w:rPr>
            <w:noProof/>
            <w:webHidden/>
          </w:rPr>
        </w:r>
        <w:r w:rsidR="00E566EF">
          <w:rPr>
            <w:noProof/>
            <w:webHidden/>
          </w:rPr>
          <w:fldChar w:fldCharType="separate"/>
        </w:r>
        <w:r w:rsidR="00E566EF">
          <w:rPr>
            <w:noProof/>
            <w:webHidden/>
          </w:rPr>
          <w:t>80</w:t>
        </w:r>
        <w:r w:rsidR="00E566EF">
          <w:rPr>
            <w:noProof/>
            <w:webHidden/>
          </w:rPr>
          <w:fldChar w:fldCharType="end"/>
        </w:r>
      </w:hyperlink>
    </w:p>
    <w:p w14:paraId="2D7DBD5B" w14:textId="6C750DFF"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67" w:history="1">
        <w:r w:rsidR="00E566EF" w:rsidRPr="00FD24A0">
          <w:rPr>
            <w:rStyle w:val="af0"/>
            <w:noProof/>
          </w:rPr>
          <w:t>图</w:t>
        </w:r>
        <w:r w:rsidR="00E566EF" w:rsidRPr="00FD24A0">
          <w:rPr>
            <w:rStyle w:val="af0"/>
            <w:noProof/>
          </w:rPr>
          <w:t>128</w:t>
        </w:r>
        <w:r w:rsidR="00E566EF" w:rsidRPr="00FD24A0">
          <w:rPr>
            <w:rStyle w:val="af0"/>
            <w:noProof/>
          </w:rPr>
          <w:t>：</w:t>
        </w:r>
        <w:r w:rsidR="00E566EF" w:rsidRPr="00FD24A0">
          <w:rPr>
            <w:rStyle w:val="af0"/>
            <w:noProof/>
          </w:rPr>
          <w:t>Write Performance on Virtual Disk</w:t>
        </w:r>
        <w:r w:rsidR="00E566EF" w:rsidRPr="00FD24A0">
          <w:rPr>
            <w:rStyle w:val="af0"/>
            <w:noProof/>
            <w:lang w:eastAsia="zh-CN"/>
          </w:rPr>
          <w:t xml:space="preserve"> </w:t>
        </w:r>
        <w:r w:rsidR="00E566EF" w:rsidRPr="00FD24A0">
          <w:rPr>
            <w:rStyle w:val="af0"/>
            <w:noProof/>
          </w:rPr>
          <w:t>Panel</w:t>
        </w:r>
        <w:r w:rsidR="00E566EF">
          <w:rPr>
            <w:noProof/>
            <w:webHidden/>
          </w:rPr>
          <w:tab/>
        </w:r>
        <w:r w:rsidR="00E566EF">
          <w:rPr>
            <w:noProof/>
            <w:webHidden/>
          </w:rPr>
          <w:fldChar w:fldCharType="begin"/>
        </w:r>
        <w:r w:rsidR="00E566EF">
          <w:rPr>
            <w:noProof/>
            <w:webHidden/>
          </w:rPr>
          <w:instrText xml:space="preserve"> PAGEREF _Toc12263167 \h </w:instrText>
        </w:r>
        <w:r w:rsidR="00E566EF">
          <w:rPr>
            <w:noProof/>
            <w:webHidden/>
          </w:rPr>
        </w:r>
        <w:r w:rsidR="00E566EF">
          <w:rPr>
            <w:noProof/>
            <w:webHidden/>
          </w:rPr>
          <w:fldChar w:fldCharType="separate"/>
        </w:r>
        <w:r w:rsidR="00E566EF">
          <w:rPr>
            <w:noProof/>
            <w:webHidden/>
          </w:rPr>
          <w:t>80</w:t>
        </w:r>
        <w:r w:rsidR="00E566EF">
          <w:rPr>
            <w:noProof/>
            <w:webHidden/>
          </w:rPr>
          <w:fldChar w:fldCharType="end"/>
        </w:r>
      </w:hyperlink>
    </w:p>
    <w:p w14:paraId="4BD62779" w14:textId="6903436E"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68" w:history="1">
        <w:r w:rsidR="00E566EF" w:rsidRPr="00FD24A0">
          <w:rPr>
            <w:rStyle w:val="af0"/>
            <w:noProof/>
            <w:lang w:eastAsia="zh-CN"/>
          </w:rPr>
          <w:t>图</w:t>
        </w:r>
        <w:r w:rsidR="00E566EF" w:rsidRPr="00FD24A0">
          <w:rPr>
            <w:rStyle w:val="af0"/>
            <w:noProof/>
            <w:lang w:eastAsia="zh-CN"/>
          </w:rPr>
          <w:t>129</w:t>
        </w:r>
        <w:r w:rsidR="00E566EF" w:rsidRPr="00FD24A0">
          <w:rPr>
            <w:rStyle w:val="af0"/>
            <w:noProof/>
            <w:lang w:eastAsia="zh-CN"/>
          </w:rPr>
          <w:t>：数据写入的</w:t>
        </w:r>
        <w:r w:rsidR="00E566EF" w:rsidRPr="00FD24A0">
          <w:rPr>
            <w:rStyle w:val="af0"/>
            <w:noProof/>
            <w:lang w:eastAsia="zh-CN"/>
          </w:rPr>
          <w:t>I/O</w:t>
        </w:r>
        <w:r w:rsidR="00E566EF" w:rsidRPr="00FD24A0">
          <w:rPr>
            <w:rStyle w:val="af0"/>
            <w:noProof/>
            <w:lang w:eastAsia="zh-CN"/>
          </w:rPr>
          <w:t>大小样品采集数目面板</w:t>
        </w:r>
        <w:r w:rsidR="00E566EF">
          <w:rPr>
            <w:noProof/>
            <w:webHidden/>
          </w:rPr>
          <w:tab/>
        </w:r>
        <w:r w:rsidR="00E566EF">
          <w:rPr>
            <w:noProof/>
            <w:webHidden/>
          </w:rPr>
          <w:fldChar w:fldCharType="begin"/>
        </w:r>
        <w:r w:rsidR="00E566EF">
          <w:rPr>
            <w:noProof/>
            <w:webHidden/>
          </w:rPr>
          <w:instrText xml:space="preserve"> PAGEREF _Toc12263168 \h </w:instrText>
        </w:r>
        <w:r w:rsidR="00E566EF">
          <w:rPr>
            <w:noProof/>
            <w:webHidden/>
          </w:rPr>
        </w:r>
        <w:r w:rsidR="00E566EF">
          <w:rPr>
            <w:noProof/>
            <w:webHidden/>
          </w:rPr>
          <w:fldChar w:fldCharType="separate"/>
        </w:r>
        <w:r w:rsidR="00E566EF">
          <w:rPr>
            <w:noProof/>
            <w:webHidden/>
          </w:rPr>
          <w:t>81</w:t>
        </w:r>
        <w:r w:rsidR="00E566EF">
          <w:rPr>
            <w:noProof/>
            <w:webHidden/>
          </w:rPr>
          <w:fldChar w:fldCharType="end"/>
        </w:r>
      </w:hyperlink>
    </w:p>
    <w:p w14:paraId="71B51782" w14:textId="5DC3E685"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69" w:history="1">
        <w:r w:rsidR="00E566EF" w:rsidRPr="00FD24A0">
          <w:rPr>
            <w:rStyle w:val="af0"/>
            <w:noProof/>
            <w:lang w:eastAsia="zh-CN"/>
          </w:rPr>
          <w:t>图</w:t>
        </w:r>
        <w:r w:rsidR="00E566EF" w:rsidRPr="00FD24A0">
          <w:rPr>
            <w:rStyle w:val="af0"/>
            <w:noProof/>
            <w:lang w:eastAsia="zh-CN"/>
          </w:rPr>
          <w:t>130</w:t>
        </w:r>
        <w:r w:rsidR="00E566EF" w:rsidRPr="00FD24A0">
          <w:rPr>
            <w:rStyle w:val="af0"/>
            <w:noProof/>
            <w:lang w:eastAsia="zh-CN"/>
          </w:rPr>
          <w:t>：数据写入的延迟样品采集数目面板</w:t>
        </w:r>
        <w:r w:rsidR="00E566EF">
          <w:rPr>
            <w:noProof/>
            <w:webHidden/>
          </w:rPr>
          <w:tab/>
        </w:r>
        <w:r w:rsidR="00E566EF">
          <w:rPr>
            <w:noProof/>
            <w:webHidden/>
          </w:rPr>
          <w:fldChar w:fldCharType="begin"/>
        </w:r>
        <w:r w:rsidR="00E566EF">
          <w:rPr>
            <w:noProof/>
            <w:webHidden/>
          </w:rPr>
          <w:instrText xml:space="preserve"> PAGEREF _Toc12263169 \h </w:instrText>
        </w:r>
        <w:r w:rsidR="00E566EF">
          <w:rPr>
            <w:noProof/>
            <w:webHidden/>
          </w:rPr>
        </w:r>
        <w:r w:rsidR="00E566EF">
          <w:rPr>
            <w:noProof/>
            <w:webHidden/>
          </w:rPr>
          <w:fldChar w:fldCharType="separate"/>
        </w:r>
        <w:r w:rsidR="00E566EF">
          <w:rPr>
            <w:noProof/>
            <w:webHidden/>
          </w:rPr>
          <w:t>81</w:t>
        </w:r>
        <w:r w:rsidR="00E566EF">
          <w:rPr>
            <w:noProof/>
            <w:webHidden/>
          </w:rPr>
          <w:fldChar w:fldCharType="end"/>
        </w:r>
      </w:hyperlink>
    </w:p>
    <w:p w14:paraId="4B53CC2A" w14:textId="17CCFE6A"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70" w:history="1">
        <w:r w:rsidR="00E566EF" w:rsidRPr="00FD24A0">
          <w:rPr>
            <w:rStyle w:val="af0"/>
            <w:noProof/>
            <w:lang w:eastAsia="zh-CN"/>
          </w:rPr>
          <w:t>图</w:t>
        </w:r>
        <w:r w:rsidR="00E566EF" w:rsidRPr="00FD24A0">
          <w:rPr>
            <w:rStyle w:val="af0"/>
            <w:noProof/>
            <w:lang w:eastAsia="zh-CN"/>
          </w:rPr>
          <w:t>131</w:t>
        </w:r>
        <w:r w:rsidR="00E566EF" w:rsidRPr="00FD24A0">
          <w:rPr>
            <w:rStyle w:val="af0"/>
            <w:noProof/>
            <w:lang w:eastAsia="zh-CN"/>
          </w:rPr>
          <w:t>：</w:t>
        </w:r>
        <w:r w:rsidR="00E566EF" w:rsidRPr="00FD24A0">
          <w:rPr>
            <w:rStyle w:val="af0"/>
            <w:noProof/>
            <w:lang w:eastAsia="zh-CN"/>
          </w:rPr>
          <w:t xml:space="preserve">Influxdb Query Time </w:t>
        </w:r>
        <w:r w:rsidR="00E566EF" w:rsidRPr="00FD24A0">
          <w:rPr>
            <w:rStyle w:val="af0"/>
            <w:noProof/>
            <w:lang w:eastAsia="zh-CN"/>
          </w:rPr>
          <w:t>变化曲线图</w:t>
        </w:r>
        <w:r w:rsidR="00E566EF">
          <w:rPr>
            <w:noProof/>
            <w:webHidden/>
          </w:rPr>
          <w:tab/>
        </w:r>
        <w:r w:rsidR="00E566EF">
          <w:rPr>
            <w:noProof/>
            <w:webHidden/>
          </w:rPr>
          <w:fldChar w:fldCharType="begin"/>
        </w:r>
        <w:r w:rsidR="00E566EF">
          <w:rPr>
            <w:noProof/>
            <w:webHidden/>
          </w:rPr>
          <w:instrText xml:space="preserve"> PAGEREF _Toc12263170 \h </w:instrText>
        </w:r>
        <w:r w:rsidR="00E566EF">
          <w:rPr>
            <w:noProof/>
            <w:webHidden/>
          </w:rPr>
        </w:r>
        <w:r w:rsidR="00E566EF">
          <w:rPr>
            <w:noProof/>
            <w:webHidden/>
          </w:rPr>
          <w:fldChar w:fldCharType="separate"/>
        </w:r>
        <w:r w:rsidR="00E566EF">
          <w:rPr>
            <w:noProof/>
            <w:webHidden/>
          </w:rPr>
          <w:t>85</w:t>
        </w:r>
        <w:r w:rsidR="00E566EF">
          <w:rPr>
            <w:noProof/>
            <w:webHidden/>
          </w:rPr>
          <w:fldChar w:fldCharType="end"/>
        </w:r>
      </w:hyperlink>
    </w:p>
    <w:p w14:paraId="68CC3D80" w14:textId="06CCEF71" w:rsidR="00E566EF" w:rsidRDefault="00E17BFD">
      <w:pPr>
        <w:pStyle w:val="affff2"/>
        <w:tabs>
          <w:tab w:val="right" w:leader="dot" w:pos="9350"/>
        </w:tabs>
        <w:rPr>
          <w:rFonts w:asciiTheme="minorHAnsi" w:hAnsiTheme="minorHAnsi" w:cstheme="minorBidi"/>
          <w:noProof/>
          <w:kern w:val="2"/>
          <w:sz w:val="21"/>
          <w:szCs w:val="22"/>
          <w:lang w:eastAsia="zh-CN"/>
        </w:rPr>
      </w:pPr>
      <w:hyperlink w:anchor="_Toc12263171" w:history="1">
        <w:r w:rsidR="00E566EF" w:rsidRPr="00FD24A0">
          <w:rPr>
            <w:rStyle w:val="af0"/>
            <w:noProof/>
            <w:lang w:eastAsia="zh-CN"/>
          </w:rPr>
          <w:t>图</w:t>
        </w:r>
        <w:r w:rsidR="00E566EF" w:rsidRPr="00FD24A0">
          <w:rPr>
            <w:rStyle w:val="af0"/>
            <w:noProof/>
            <w:lang w:eastAsia="zh-CN"/>
          </w:rPr>
          <w:t>132</w:t>
        </w:r>
        <w:r w:rsidR="00E566EF" w:rsidRPr="00FD24A0">
          <w:rPr>
            <w:rStyle w:val="af0"/>
            <w:noProof/>
            <w:lang w:eastAsia="zh-CN"/>
          </w:rPr>
          <w:t>：每个任务读吞吐压测面板</w:t>
        </w:r>
        <w:r w:rsidR="00E566EF">
          <w:rPr>
            <w:noProof/>
            <w:webHidden/>
          </w:rPr>
          <w:tab/>
        </w:r>
        <w:r w:rsidR="00E566EF">
          <w:rPr>
            <w:noProof/>
            <w:webHidden/>
          </w:rPr>
          <w:fldChar w:fldCharType="begin"/>
        </w:r>
        <w:r w:rsidR="00E566EF">
          <w:rPr>
            <w:noProof/>
            <w:webHidden/>
          </w:rPr>
          <w:instrText xml:space="preserve"> PAGEREF _Toc12263171 \h </w:instrText>
        </w:r>
        <w:r w:rsidR="00E566EF">
          <w:rPr>
            <w:noProof/>
            <w:webHidden/>
          </w:rPr>
        </w:r>
        <w:r w:rsidR="00E566EF">
          <w:rPr>
            <w:noProof/>
            <w:webHidden/>
          </w:rPr>
          <w:fldChar w:fldCharType="separate"/>
        </w:r>
        <w:r w:rsidR="00E566EF">
          <w:rPr>
            <w:noProof/>
            <w:webHidden/>
          </w:rPr>
          <w:t>85</w:t>
        </w:r>
        <w:r w:rsidR="00E566EF">
          <w:rPr>
            <w:noProof/>
            <w:webHidden/>
          </w:rPr>
          <w:fldChar w:fldCharType="end"/>
        </w:r>
      </w:hyperlink>
    </w:p>
    <w:p w14:paraId="52FD7C18" w14:textId="3C19EC30" w:rsidR="002E2C1B" w:rsidRPr="00BC3DBD" w:rsidRDefault="004C426C" w:rsidP="00BC3DBD">
      <w:pPr>
        <w:pStyle w:val="affff2"/>
        <w:tabs>
          <w:tab w:val="right" w:leader="dot" w:pos="9350"/>
        </w:tabs>
        <w:rPr>
          <w:noProof/>
          <w:lang w:eastAsia="zh-CN"/>
        </w:rPr>
      </w:pPr>
      <w:r w:rsidRPr="00A83CFE">
        <w:fldChar w:fldCharType="end"/>
      </w:r>
    </w:p>
    <w:p w14:paraId="618E81C7" w14:textId="77777777" w:rsidR="002E2C1B" w:rsidRPr="00A83CFE" w:rsidRDefault="002E2C1B" w:rsidP="0005200B">
      <w:pPr>
        <w:pStyle w:val="1"/>
        <w:numPr>
          <w:ilvl w:val="0"/>
          <w:numId w:val="55"/>
        </w:numPr>
      </w:pPr>
      <w:bookmarkStart w:id="13" w:name="Troubleshooting"/>
      <w:bookmarkStart w:id="14" w:name="_bookmark19"/>
      <w:bookmarkStart w:id="15" w:name="_Toc514768199"/>
      <w:bookmarkStart w:id="16" w:name="_Toc314517431"/>
      <w:bookmarkStart w:id="17" w:name="_Toc322012059"/>
      <w:bookmarkStart w:id="18" w:name="_Toc322012144"/>
      <w:bookmarkEnd w:id="8"/>
      <w:bookmarkEnd w:id="7"/>
      <w:bookmarkEnd w:id="6"/>
      <w:bookmarkEnd w:id="5"/>
      <w:bookmarkEnd w:id="13"/>
      <w:bookmarkEnd w:id="14"/>
      <w:r>
        <w:lastRenderedPageBreak/>
        <w:t>DDN EXAScaler</w:t>
      </w:r>
      <w:r w:rsidR="0005200B">
        <w:rPr>
          <w:rFonts w:hint="eastAsia"/>
          <w:lang w:eastAsia="zh-CN"/>
        </w:rPr>
        <w:t>x</w:t>
      </w:r>
      <w:r w:rsidR="0005200B">
        <w:rPr>
          <w:rFonts w:hint="eastAsia"/>
          <w:lang w:eastAsia="zh-CN"/>
        </w:rPr>
        <w:t>性能</w:t>
      </w:r>
      <w:r w:rsidR="00770D17">
        <w:rPr>
          <w:rFonts w:hint="eastAsia"/>
          <w:lang w:eastAsia="zh-CN"/>
        </w:rPr>
        <w:t>监控系统简介</w:t>
      </w:r>
      <w:bookmarkEnd w:id="15"/>
    </w:p>
    <w:p w14:paraId="3315A010" w14:textId="4CE520DD" w:rsidR="002E2C1B" w:rsidRPr="00CB1EA7" w:rsidRDefault="00B10DDB" w:rsidP="002E2C1B">
      <w:pPr>
        <w:pStyle w:val="DDNbodytext1"/>
        <w:rPr>
          <w:rFonts w:eastAsia="宋体" w:cs="Times New Roman"/>
          <w:lang w:val="zh-TW" w:eastAsia="zh-CN"/>
        </w:rPr>
      </w:pPr>
      <w:r>
        <w:rPr>
          <w:rStyle w:val="NoneA"/>
          <w:rFonts w:cs="Times New Roman"/>
          <w:lang w:eastAsia="zh-CN"/>
        </w:rPr>
        <w:t>LustrePerfMon</w:t>
      </w:r>
      <w:r w:rsidR="00770D17" w:rsidRPr="00CB1EA7">
        <w:rPr>
          <w:rStyle w:val="NoneA"/>
          <w:rFonts w:cs="Times New Roman"/>
          <w:lang w:eastAsia="zh-CN"/>
        </w:rPr>
        <w:t xml:space="preserve"> </w:t>
      </w:r>
      <w:r w:rsidR="00770D17" w:rsidRPr="00CB1EA7">
        <w:rPr>
          <w:rStyle w:val="NoneA"/>
          <w:rFonts w:eastAsia="宋体" w:cs="Times New Roman"/>
          <w:lang w:val="zh-TW" w:eastAsia="zh-TW"/>
        </w:rPr>
        <w:t>是一款</w:t>
      </w:r>
      <w:r w:rsidR="00770D17" w:rsidRPr="00CB1EA7">
        <w:rPr>
          <w:rStyle w:val="NoneA"/>
          <w:rFonts w:eastAsia="宋体" w:cs="Times New Roman"/>
          <w:lang w:val="zh-TW" w:eastAsia="zh-CN"/>
        </w:rPr>
        <w:t>监控系统，</w:t>
      </w:r>
      <w:r w:rsidR="00770D17" w:rsidRPr="00CB1EA7">
        <w:rPr>
          <w:rStyle w:val="NoneA"/>
          <w:rFonts w:eastAsia="宋体" w:cs="Times New Roman"/>
          <w:lang w:val="zh-TW" w:eastAsia="zh-TW"/>
        </w:rPr>
        <w:t>通过采集</w:t>
      </w:r>
      <w:r w:rsidR="00770D17" w:rsidRPr="00CB1EA7">
        <w:rPr>
          <w:rStyle w:val="NoneA"/>
          <w:rFonts w:cs="Times New Roman"/>
          <w:lang w:eastAsia="zh-CN"/>
        </w:rPr>
        <w:t>DDN Exascaler</w:t>
      </w:r>
      <w:r w:rsidR="00770D17" w:rsidRPr="00CB1EA7">
        <w:rPr>
          <w:rStyle w:val="NoneA"/>
          <w:rFonts w:eastAsia="宋体" w:cs="Times New Roman"/>
          <w:lang w:val="zh-TW" w:eastAsia="zh-TW"/>
        </w:rPr>
        <w:t>的系统状态信息以达到对其进行性能监控及分析的目的。</w:t>
      </w:r>
      <w:r>
        <w:rPr>
          <w:rStyle w:val="NoneA"/>
          <w:rFonts w:eastAsia="宋体" w:cs="Times New Roman" w:hint="eastAsia"/>
          <w:lang w:val="zh-TW" w:eastAsia="zh-CN"/>
        </w:rPr>
        <w:t>LustrePerfMon</w:t>
      </w:r>
      <w:r w:rsidR="00770D17" w:rsidRPr="00CB1EA7">
        <w:rPr>
          <w:rStyle w:val="NoneA"/>
          <w:rFonts w:eastAsia="宋体" w:cs="Times New Roman"/>
          <w:lang w:val="zh-TW" w:eastAsia="zh-TW"/>
        </w:rPr>
        <w:t>基于多种开源软件的监控系统，</w:t>
      </w:r>
      <w:r w:rsidR="00770D17" w:rsidRPr="00CB1EA7">
        <w:rPr>
          <w:rStyle w:val="NoneA"/>
          <w:rFonts w:cs="Times New Roman"/>
          <w:lang w:eastAsia="zh-CN"/>
        </w:rPr>
        <w:t>DDN</w:t>
      </w:r>
      <w:r w:rsidR="00770D17" w:rsidRPr="00CB1EA7">
        <w:rPr>
          <w:rStyle w:val="NoneA"/>
          <w:rFonts w:eastAsia="宋体" w:cs="Times New Roman"/>
          <w:lang w:val="zh-TW" w:eastAsia="zh-TW"/>
        </w:rPr>
        <w:t>同时还开发了一些外部插件以作功能扩展。</w:t>
      </w:r>
    </w:p>
    <w:p w14:paraId="5FAA4773" w14:textId="329E4AF0" w:rsidR="00770D17" w:rsidRDefault="00B10DDB" w:rsidP="002E2C1B">
      <w:pPr>
        <w:pStyle w:val="DDNbodytext1"/>
        <w:rPr>
          <w:rStyle w:val="NoneA"/>
          <w:rFonts w:eastAsia="宋体" w:hAnsi="宋体" w:cs="宋体"/>
          <w:lang w:val="zh-TW" w:eastAsia="zh-TW"/>
        </w:rPr>
      </w:pPr>
      <w:r>
        <w:rPr>
          <w:rStyle w:val="NoneA"/>
          <w:lang w:eastAsia="zh-TW"/>
        </w:rPr>
        <w:t>LustrePerfMon</w:t>
      </w:r>
      <w:r w:rsidR="00770D17" w:rsidRPr="00CB1EA7">
        <w:rPr>
          <w:rStyle w:val="NoneA"/>
          <w:rFonts w:eastAsia="宋体" w:hAnsi="宋体" w:cs="宋体"/>
          <w:lang w:val="zh-TW" w:eastAsia="zh-TW"/>
        </w:rPr>
        <w:t>的主要组件之一是</w:t>
      </w:r>
      <w:r w:rsidR="00770D17" w:rsidRPr="00CB1EA7">
        <w:rPr>
          <w:rStyle w:val="NoneA"/>
          <w:lang w:eastAsia="zh-TW"/>
        </w:rPr>
        <w:t xml:space="preserve"> </w:t>
      </w:r>
      <w:r w:rsidR="00EE63A2" w:rsidRPr="00764FB3">
        <w:rPr>
          <w:rStyle w:val="NoneA"/>
          <w:rFonts w:hint="eastAsia"/>
          <w:b/>
          <w:lang w:eastAsia="zh-TW"/>
        </w:rPr>
        <w:t>c</w:t>
      </w:r>
      <w:r w:rsidR="00770D17" w:rsidRPr="00764FB3">
        <w:rPr>
          <w:rStyle w:val="NoneA"/>
          <w:b/>
          <w:lang w:eastAsia="zh-TW"/>
        </w:rPr>
        <w:t>ollectd</w:t>
      </w:r>
      <w:r w:rsidR="00770D17" w:rsidRPr="00764FB3">
        <w:rPr>
          <w:rStyle w:val="NoneA"/>
          <w:rFonts w:eastAsia="宋体" w:hAnsi="宋体" w:cs="宋体"/>
          <w:lang w:val="zh-TW" w:eastAsia="zh-TW"/>
        </w:rPr>
        <w:t>。</w:t>
      </w:r>
      <w:r w:rsidR="00EE63A2" w:rsidRPr="00764FB3">
        <w:rPr>
          <w:rStyle w:val="NoneA"/>
          <w:rFonts w:eastAsia="宋体" w:hAnsi="宋体" w:cs="宋体" w:hint="eastAsia"/>
          <w:b/>
          <w:lang w:val="zh-TW" w:eastAsia="zh-TW"/>
        </w:rPr>
        <w:t>c</w:t>
      </w:r>
      <w:r w:rsidR="00770D17" w:rsidRPr="00764FB3">
        <w:rPr>
          <w:rStyle w:val="NoneA"/>
          <w:rFonts w:eastAsia="宋体" w:cs="Times New Roman"/>
          <w:b/>
          <w:lang w:val="zh-TW" w:eastAsia="zh-TW"/>
        </w:rPr>
        <w:t>ollectd</w:t>
      </w:r>
      <w:r w:rsidR="00770D17" w:rsidRPr="00CB1EA7">
        <w:rPr>
          <w:rStyle w:val="NoneA"/>
          <w:rFonts w:eastAsia="宋体" w:hAnsi="Times New Roman" w:cs="Times New Roman"/>
          <w:lang w:val="zh-TW" w:eastAsia="zh-TW"/>
        </w:rPr>
        <w:t>是一个运行在监控对象上的守护进程，</w:t>
      </w:r>
      <w:r w:rsidR="00770D17" w:rsidRPr="00CB1EA7">
        <w:rPr>
          <w:rStyle w:val="NoneA"/>
          <w:rFonts w:eastAsia="宋体" w:hAnsi="宋体" w:cs="宋体"/>
          <w:lang w:val="zh-TW" w:eastAsia="zh-TW"/>
        </w:rPr>
        <w:t>完成了系统性能</w:t>
      </w:r>
      <w:r w:rsidR="00770D17" w:rsidRPr="00CB1EA7">
        <w:rPr>
          <w:rFonts w:hAnsi="Arial Unicode MS"/>
          <w:lang w:val="zh-CN" w:eastAsia="zh-TW"/>
        </w:rPr>
        <w:t>的相关</w:t>
      </w:r>
      <w:r w:rsidR="00770D17" w:rsidRPr="00CB1EA7">
        <w:rPr>
          <w:rStyle w:val="NoneA"/>
          <w:rFonts w:eastAsia="宋体" w:hAnsi="宋体" w:cs="宋体"/>
          <w:lang w:val="zh-TW" w:eastAsia="zh-TW"/>
        </w:rPr>
        <w:t>统计信息定期</w:t>
      </w:r>
      <w:r w:rsidR="00770D17" w:rsidRPr="00CB1EA7">
        <w:rPr>
          <w:rFonts w:hAnsi="Arial Unicode MS"/>
          <w:lang w:val="zh-CN" w:eastAsia="zh-TW"/>
        </w:rPr>
        <w:t>收集</w:t>
      </w:r>
      <w:r w:rsidR="00770D17" w:rsidRPr="00CB1EA7">
        <w:rPr>
          <w:rStyle w:val="NoneA"/>
          <w:rFonts w:eastAsia="宋体" w:hAnsi="宋体" w:cs="宋体"/>
          <w:lang w:val="zh-TW" w:eastAsia="zh-TW"/>
        </w:rPr>
        <w:t>，并将</w:t>
      </w:r>
      <w:r w:rsidR="00770D17" w:rsidRPr="00CB1EA7">
        <w:rPr>
          <w:rFonts w:hAnsi="Arial Unicode MS"/>
          <w:lang w:val="zh-CN" w:eastAsia="zh-TW"/>
        </w:rPr>
        <w:t>这些</w:t>
      </w:r>
      <w:r w:rsidR="00770D17" w:rsidRPr="00CB1EA7">
        <w:rPr>
          <w:rStyle w:val="NoneA"/>
          <w:rFonts w:eastAsia="宋体" w:hAnsi="宋体" w:cs="宋体"/>
          <w:lang w:val="zh-TW" w:eastAsia="zh-TW"/>
        </w:rPr>
        <w:t>数据以多种不同</w:t>
      </w:r>
      <w:r w:rsidR="00770D17" w:rsidRPr="00CB1EA7">
        <w:rPr>
          <w:rFonts w:hAnsi="Arial Unicode MS"/>
          <w:lang w:val="zh-CN" w:eastAsia="zh-TW"/>
        </w:rPr>
        <w:t>的</w:t>
      </w:r>
      <w:r w:rsidR="00770D17" w:rsidRPr="00CB1EA7">
        <w:rPr>
          <w:rStyle w:val="NoneA"/>
          <w:rFonts w:eastAsia="宋体" w:hAnsi="宋体" w:cs="宋体"/>
          <w:lang w:val="zh-TW" w:eastAsia="zh-TW"/>
        </w:rPr>
        <w:t>机制进行存储。</w:t>
      </w:r>
      <w:r>
        <w:rPr>
          <w:rStyle w:val="NoneA"/>
          <w:lang w:eastAsia="zh-TW"/>
        </w:rPr>
        <w:t>LustrePerfMon</w:t>
      </w:r>
      <w:r w:rsidR="00770D17" w:rsidRPr="00CB1EA7">
        <w:rPr>
          <w:rStyle w:val="NoneA"/>
          <w:rFonts w:eastAsia="宋体" w:hAnsi="宋体" w:cs="宋体"/>
          <w:lang w:val="zh-TW" w:eastAsia="zh-TW"/>
        </w:rPr>
        <w:t>是基于开源的</w:t>
      </w:r>
      <w:r w:rsidR="00EE63A2" w:rsidRPr="00764FB3">
        <w:rPr>
          <w:rStyle w:val="NoneA"/>
          <w:rFonts w:eastAsia="宋体" w:hAnsi="宋体" w:cs="宋体" w:hint="eastAsia"/>
          <w:b/>
          <w:lang w:val="zh-TW" w:eastAsia="zh-TW"/>
        </w:rPr>
        <w:t>c</w:t>
      </w:r>
      <w:r w:rsidR="00770D17" w:rsidRPr="00764FB3">
        <w:rPr>
          <w:rStyle w:val="NoneA"/>
          <w:b/>
          <w:lang w:eastAsia="zh-TW"/>
        </w:rPr>
        <w:t>ollectd</w:t>
      </w:r>
      <w:r w:rsidR="00770D17" w:rsidRPr="00CB1EA7">
        <w:rPr>
          <w:rStyle w:val="NoneA"/>
          <w:rFonts w:eastAsia="宋体" w:hAnsi="宋体" w:cs="宋体"/>
          <w:lang w:val="zh-TW" w:eastAsia="zh-TW"/>
        </w:rPr>
        <w:t>而研发</w:t>
      </w:r>
      <w:r w:rsidR="00770D17" w:rsidRPr="00CB1EA7">
        <w:rPr>
          <w:rStyle w:val="NoneA"/>
          <w:lang w:eastAsia="zh-TW"/>
        </w:rPr>
        <w:t>，</w:t>
      </w:r>
      <w:r w:rsidR="00770D17" w:rsidRPr="00CB1EA7">
        <w:rPr>
          <w:rStyle w:val="NoneA"/>
          <w:rFonts w:eastAsia="宋体" w:hAnsi="宋体" w:cs="宋体"/>
          <w:lang w:val="zh-TW" w:eastAsia="zh-TW"/>
        </w:rPr>
        <w:t>同时也包含了许多其他插件，如</w:t>
      </w:r>
      <w:r w:rsidR="00366697" w:rsidRPr="00764FB3">
        <w:rPr>
          <w:rFonts w:hint="eastAsia"/>
          <w:lang w:eastAsia="zh-TW"/>
        </w:rPr>
        <w:t>Filedata</w:t>
      </w:r>
      <w:r w:rsidR="00764FB3" w:rsidRPr="00764FB3">
        <w:rPr>
          <w:lang w:eastAsia="zh-TW"/>
        </w:rPr>
        <w:t>、</w:t>
      </w:r>
      <w:r w:rsidR="00BD3277" w:rsidRPr="00764FB3">
        <w:rPr>
          <w:lang w:eastAsia="zh-TW"/>
        </w:rPr>
        <w:t>Ganglia</w:t>
      </w:r>
      <w:r w:rsidR="00764FB3" w:rsidRPr="00764FB3">
        <w:rPr>
          <w:lang w:eastAsia="zh-TW"/>
        </w:rPr>
        <w:t>、</w:t>
      </w:r>
      <w:r w:rsidR="00BD3277" w:rsidRPr="00764FB3">
        <w:rPr>
          <w:lang w:eastAsia="zh-TW"/>
        </w:rPr>
        <w:t>Nagios</w:t>
      </w:r>
      <w:r w:rsidR="00764FB3" w:rsidRPr="00764FB3">
        <w:rPr>
          <w:lang w:eastAsia="zh-TW"/>
        </w:rPr>
        <w:t>、</w:t>
      </w:r>
      <w:r w:rsidR="00BD3277" w:rsidRPr="00764FB3">
        <w:rPr>
          <w:lang w:eastAsia="zh-TW"/>
        </w:rPr>
        <w:t>Stress</w:t>
      </w:r>
      <w:r w:rsidR="00764FB3" w:rsidRPr="00764FB3">
        <w:rPr>
          <w:lang w:eastAsia="zh-TW"/>
        </w:rPr>
        <w:t>、</w:t>
      </w:r>
      <w:r w:rsidR="00BD3277" w:rsidRPr="00764FB3">
        <w:rPr>
          <w:lang w:eastAsia="zh-TW"/>
        </w:rPr>
        <w:t>Zabbix</w:t>
      </w:r>
      <w:r w:rsidR="00770D17" w:rsidRPr="00CB1EA7">
        <w:rPr>
          <w:rStyle w:val="NoneA"/>
          <w:rFonts w:eastAsia="宋体" w:hAnsi="宋体" w:cs="宋体"/>
          <w:lang w:val="zh-TW" w:eastAsia="zh-TW"/>
        </w:rPr>
        <w:t>等等。</w:t>
      </w:r>
    </w:p>
    <w:p w14:paraId="2283E51D" w14:textId="77777777" w:rsidR="002E2C1B" w:rsidRPr="00A83CFE" w:rsidRDefault="00770D17" w:rsidP="0005200B">
      <w:pPr>
        <w:pStyle w:val="21"/>
        <w:numPr>
          <w:ilvl w:val="1"/>
          <w:numId w:val="55"/>
        </w:numPr>
      </w:pPr>
      <w:bookmarkStart w:id="19" w:name="_Toc501360229"/>
      <w:bookmarkStart w:id="20" w:name="_Toc514768200"/>
      <w:r w:rsidRPr="0005200B">
        <w:rPr>
          <w:rFonts w:asciiTheme="minorEastAsia" w:eastAsiaTheme="minorEastAsia" w:hAnsiTheme="minorEastAsia" w:cs="宋体" w:hint="eastAsia"/>
          <w:lang w:eastAsia="zh-CN"/>
        </w:rPr>
        <w:t>名词解释</w:t>
      </w:r>
      <w:bookmarkEnd w:id="19"/>
      <w:bookmarkEnd w:id="20"/>
    </w:p>
    <w:tbl>
      <w:tblPr>
        <w:tblStyle w:val="af1"/>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9"/>
        <w:gridCol w:w="6316"/>
      </w:tblGrid>
      <w:tr w:rsidR="00770D17" w:rsidRPr="00A83CFE" w14:paraId="5A58DADA" w14:textId="77777777" w:rsidTr="00EA4DAD">
        <w:trPr>
          <w:cnfStyle w:val="100000000000" w:firstRow="1" w:lastRow="0" w:firstColumn="0" w:lastColumn="0" w:oddVBand="0" w:evenVBand="0" w:oddHBand="0" w:evenHBand="0" w:firstRowFirstColumn="0" w:firstRowLastColumn="0" w:lastRowFirstColumn="0" w:lastRowLastColumn="0"/>
        </w:trPr>
        <w:tc>
          <w:tcPr>
            <w:tcW w:w="1389" w:type="pct"/>
            <w:tcBorders>
              <w:bottom w:val="none" w:sz="0" w:space="0" w:color="auto"/>
            </w:tcBorders>
          </w:tcPr>
          <w:p w14:paraId="38F95750" w14:textId="07FF9028" w:rsidR="00770D17" w:rsidRPr="00CB1EA7" w:rsidRDefault="00B10DDB" w:rsidP="00EA4DAD">
            <w:pPr>
              <w:spacing w:before="100" w:after="100"/>
              <w:rPr>
                <w:rFonts w:cs="Times New Roman"/>
              </w:rPr>
            </w:pPr>
            <w:r>
              <w:rPr>
                <w:b/>
              </w:rPr>
              <w:t>LustrePerfMon</w:t>
            </w:r>
          </w:p>
        </w:tc>
        <w:tc>
          <w:tcPr>
            <w:tcW w:w="3611" w:type="pct"/>
            <w:tcBorders>
              <w:bottom w:val="none" w:sz="0" w:space="0" w:color="auto"/>
            </w:tcBorders>
          </w:tcPr>
          <w:p w14:paraId="5097605E" w14:textId="77777777" w:rsidR="00770D17" w:rsidRPr="00CB1EA7" w:rsidRDefault="00770D17" w:rsidP="00EA4DAD">
            <w:pPr>
              <w:spacing w:before="100" w:after="100"/>
              <w:rPr>
                <w:rFonts w:cs="Times New Roman"/>
              </w:rPr>
            </w:pPr>
            <w:r w:rsidRPr="00CB1EA7">
              <w:rPr>
                <w:rStyle w:val="NoneA"/>
                <w:rFonts w:cs="Times New Roman"/>
              </w:rPr>
              <w:t>DDN Exascaler</w:t>
            </w:r>
            <w:r w:rsidR="00F147B5">
              <w:rPr>
                <w:rStyle w:val="NoneA"/>
                <w:rFonts w:cs="Times New Roman" w:hint="eastAsia"/>
                <w:lang w:eastAsia="zh-CN"/>
              </w:rPr>
              <w:t>性能</w:t>
            </w:r>
            <w:r w:rsidRPr="00CB1EA7">
              <w:rPr>
                <w:rStyle w:val="NoneA"/>
                <w:rFonts w:eastAsia="宋体" w:cs="Times New Roman"/>
                <w:lang w:val="zh-TW" w:eastAsia="zh-TW"/>
              </w:rPr>
              <w:t>监控系统的缩写。</w:t>
            </w:r>
          </w:p>
        </w:tc>
      </w:tr>
      <w:tr w:rsidR="00F147B5" w:rsidRPr="00A83CFE" w14:paraId="242760F2" w14:textId="77777777" w:rsidTr="00EA4DAD">
        <w:tc>
          <w:tcPr>
            <w:tcW w:w="1389" w:type="pct"/>
          </w:tcPr>
          <w:p w14:paraId="1DD0BBD5" w14:textId="77777777" w:rsidR="00F147B5" w:rsidRPr="00CB1EA7" w:rsidRDefault="00F147B5" w:rsidP="00EA4DAD">
            <w:pPr>
              <w:spacing w:before="100" w:after="100"/>
              <w:rPr>
                <w:rStyle w:val="NoneA"/>
                <w:rFonts w:cs="Times New Roman"/>
                <w:b/>
                <w:bCs/>
                <w:lang w:eastAsia="zh-CN"/>
              </w:rPr>
            </w:pPr>
            <w:r>
              <w:rPr>
                <w:rStyle w:val="NoneA"/>
                <w:rFonts w:cs="Times New Roman" w:hint="eastAsia"/>
                <w:b/>
                <w:bCs/>
                <w:lang w:eastAsia="zh-CN"/>
              </w:rPr>
              <w:t>DDN SFA</w:t>
            </w:r>
          </w:p>
        </w:tc>
        <w:tc>
          <w:tcPr>
            <w:tcW w:w="3611" w:type="pct"/>
          </w:tcPr>
          <w:p w14:paraId="6BC29DAA" w14:textId="77777777" w:rsidR="00F147B5" w:rsidRPr="00CB1EA7" w:rsidRDefault="00F147B5" w:rsidP="00F147B5">
            <w:pPr>
              <w:spacing w:before="100" w:after="100"/>
              <w:rPr>
                <w:rStyle w:val="NoneA"/>
                <w:rFonts w:cs="Times New Roman"/>
                <w:lang w:eastAsia="zh-CN"/>
              </w:rPr>
            </w:pPr>
            <w:r>
              <w:rPr>
                <w:rStyle w:val="NoneA"/>
                <w:rFonts w:cs="Times New Roman" w:hint="eastAsia"/>
                <w:lang w:eastAsia="zh-CN"/>
              </w:rPr>
              <w:t xml:space="preserve">DDN </w:t>
            </w:r>
            <w:r w:rsidRPr="00F147B5">
              <w:rPr>
                <w:rStyle w:val="affff7"/>
                <w:rFonts w:hint="eastAsia"/>
                <w:i w:val="0"/>
                <w:lang w:eastAsia="zh-CN"/>
              </w:rPr>
              <w:t>Storage Fusion Architecture</w:t>
            </w:r>
            <w:r>
              <w:rPr>
                <w:rStyle w:val="affff7"/>
                <w:rFonts w:hint="eastAsia"/>
                <w:i w:val="0"/>
                <w:lang w:eastAsia="zh-CN"/>
              </w:rPr>
              <w:t>的缩写。</w:t>
            </w:r>
            <w:r w:rsidRPr="00CB1EA7">
              <w:rPr>
                <w:rStyle w:val="NoneA"/>
                <w:rFonts w:cs="Times New Roman"/>
                <w:lang w:eastAsia="zh-CN"/>
              </w:rPr>
              <w:t>DDN</w:t>
            </w:r>
            <w:r w:rsidRPr="00F147B5">
              <w:rPr>
                <w:rStyle w:val="NoneA"/>
                <w:rFonts w:cs="Times New Roman"/>
                <w:i/>
                <w:lang w:eastAsia="zh-CN"/>
              </w:rPr>
              <w:t xml:space="preserve"> </w:t>
            </w:r>
            <w:r w:rsidRPr="00F147B5">
              <w:rPr>
                <w:rStyle w:val="affff7"/>
                <w:rFonts w:hint="eastAsia"/>
                <w:i w:val="0"/>
                <w:lang w:eastAsia="zh-CN"/>
              </w:rPr>
              <w:t>Storage Fusion Architecture</w:t>
            </w:r>
            <w:r w:rsidRPr="00F147B5">
              <w:rPr>
                <w:rStyle w:val="affff7"/>
                <w:rFonts w:hint="eastAsia"/>
                <w:i w:val="0"/>
                <w:lang w:eastAsia="zh-CN"/>
              </w:rPr>
              <w:t>为</w:t>
            </w:r>
            <w:r>
              <w:rPr>
                <w:rStyle w:val="affff7"/>
                <w:rFonts w:hint="eastAsia"/>
                <w:i w:val="0"/>
                <w:lang w:eastAsia="zh-CN"/>
              </w:rPr>
              <w:t>平衡的高性能存储提供基础。通过使用并行存储处理技术，</w:t>
            </w:r>
            <w:r>
              <w:rPr>
                <w:rStyle w:val="affff7"/>
                <w:rFonts w:hint="eastAsia"/>
                <w:i w:val="0"/>
                <w:lang w:eastAsia="zh-CN"/>
              </w:rPr>
              <w:t>SFA</w:t>
            </w:r>
            <w:r>
              <w:rPr>
                <w:rStyle w:val="affff7"/>
                <w:rFonts w:hint="eastAsia"/>
                <w:i w:val="0"/>
                <w:lang w:eastAsia="zh-CN"/>
              </w:rPr>
              <w:t>提供了强大的</w:t>
            </w:r>
            <w:r>
              <w:rPr>
                <w:rStyle w:val="affff7"/>
                <w:rFonts w:hint="eastAsia"/>
                <w:i w:val="0"/>
                <w:lang w:eastAsia="zh-CN"/>
              </w:rPr>
              <w:t>IOPS</w:t>
            </w:r>
            <w:r>
              <w:rPr>
                <w:rStyle w:val="affff7"/>
                <w:rFonts w:hint="eastAsia"/>
                <w:i w:val="0"/>
                <w:lang w:eastAsia="zh-CN"/>
              </w:rPr>
              <w:t>和吞吐率。</w:t>
            </w:r>
          </w:p>
        </w:tc>
      </w:tr>
      <w:tr w:rsidR="00770D17" w:rsidRPr="00A83CFE" w14:paraId="76F5283D" w14:textId="77777777" w:rsidTr="00EA4DAD">
        <w:tc>
          <w:tcPr>
            <w:tcW w:w="1389" w:type="pct"/>
          </w:tcPr>
          <w:p w14:paraId="15BEE3D5" w14:textId="77777777" w:rsidR="00770D17" w:rsidRPr="00CB1EA7" w:rsidRDefault="00770D17" w:rsidP="00EA4DAD">
            <w:pPr>
              <w:spacing w:before="100" w:after="100"/>
              <w:rPr>
                <w:rFonts w:cs="Times New Roman"/>
              </w:rPr>
            </w:pPr>
            <w:r w:rsidRPr="00CB1EA7">
              <w:rPr>
                <w:rStyle w:val="NoneA"/>
                <w:rFonts w:cs="Times New Roman"/>
                <w:b/>
                <w:bCs/>
              </w:rPr>
              <w:t>DDN EXAScaler</w:t>
            </w:r>
          </w:p>
        </w:tc>
        <w:tc>
          <w:tcPr>
            <w:tcW w:w="3611" w:type="pct"/>
          </w:tcPr>
          <w:p w14:paraId="57371388" w14:textId="77777777" w:rsidR="00770D17" w:rsidRPr="00CB1EA7" w:rsidRDefault="00770D17" w:rsidP="00EA4DAD">
            <w:pPr>
              <w:spacing w:before="100" w:after="100"/>
              <w:rPr>
                <w:rFonts w:cs="Times New Roman"/>
                <w:lang w:eastAsia="zh-CN"/>
              </w:rPr>
            </w:pPr>
            <w:r w:rsidRPr="00CB1EA7">
              <w:rPr>
                <w:rStyle w:val="NoneA"/>
                <w:rFonts w:cs="Times New Roman"/>
                <w:lang w:eastAsia="zh-CN"/>
              </w:rPr>
              <w:t>DDN Exascaler</w:t>
            </w:r>
            <w:r w:rsidRPr="00CB1EA7">
              <w:rPr>
                <w:rStyle w:val="NoneA"/>
                <w:rFonts w:eastAsia="宋体" w:cs="Times New Roman"/>
                <w:lang w:val="zh-TW" w:eastAsia="zh-TW"/>
              </w:rPr>
              <w:t>是由</w:t>
            </w:r>
            <w:r w:rsidRPr="00CB1EA7">
              <w:rPr>
                <w:rStyle w:val="NoneA"/>
                <w:rFonts w:cs="Times New Roman"/>
                <w:lang w:eastAsia="zh-CN"/>
              </w:rPr>
              <w:t>DDN</w:t>
            </w:r>
            <w:r w:rsidRPr="00CB1EA7">
              <w:rPr>
                <w:rStyle w:val="NoneA"/>
                <w:rFonts w:eastAsia="宋体" w:cs="Times New Roman"/>
                <w:lang w:val="zh-TW" w:eastAsia="zh-TW"/>
              </w:rPr>
              <w:t>研发的</w:t>
            </w:r>
            <w:r w:rsidRPr="00CB1EA7">
              <w:rPr>
                <w:rStyle w:val="NoneA"/>
                <w:rFonts w:eastAsia="宋体" w:cs="Times New Roman"/>
                <w:lang w:val="zh-TW" w:eastAsia="zh-CN"/>
              </w:rPr>
              <w:t>基于</w:t>
            </w:r>
            <w:r w:rsidRPr="00CB1EA7">
              <w:rPr>
                <w:rStyle w:val="NoneA"/>
                <w:rFonts w:eastAsia="宋体" w:cs="Times New Roman"/>
                <w:lang w:val="zh-TW" w:eastAsia="zh-CN"/>
              </w:rPr>
              <w:t>Lustre</w:t>
            </w:r>
            <w:r w:rsidRPr="00CB1EA7">
              <w:rPr>
                <w:rStyle w:val="NoneA"/>
                <w:rFonts w:eastAsia="宋体" w:cs="Times New Roman"/>
                <w:lang w:val="zh-TW" w:eastAsia="zh-CN"/>
              </w:rPr>
              <w:t>的存储解决方案</w:t>
            </w:r>
            <w:r w:rsidRPr="00CB1EA7">
              <w:rPr>
                <w:rStyle w:val="NoneA"/>
                <w:rFonts w:eastAsia="宋体" w:cs="Times New Roman"/>
                <w:lang w:val="zh-TW" w:eastAsia="zh-TW"/>
              </w:rPr>
              <w:t>，它</w:t>
            </w:r>
            <w:r w:rsidRPr="00CB1EA7">
              <w:rPr>
                <w:rStyle w:val="NoneA"/>
                <w:rFonts w:eastAsia="宋体" w:cs="Times New Roman"/>
                <w:lang w:val="zh-TW" w:eastAsia="zh-CN"/>
              </w:rPr>
              <w:t>旨在解决</w:t>
            </w:r>
            <w:r w:rsidRPr="00CB1EA7">
              <w:rPr>
                <w:rStyle w:val="NoneA"/>
                <w:rFonts w:eastAsia="宋体" w:cs="Times New Roman"/>
                <w:lang w:val="zh-TW" w:eastAsia="zh-TW"/>
              </w:rPr>
              <w:t>极端数据密集型环境中最严苛的存储及数据管理问题。</w:t>
            </w:r>
          </w:p>
        </w:tc>
      </w:tr>
      <w:tr w:rsidR="00770D17" w:rsidRPr="00A83CFE" w14:paraId="6183EECB" w14:textId="77777777" w:rsidTr="00EA4DAD">
        <w:tc>
          <w:tcPr>
            <w:tcW w:w="1389" w:type="pct"/>
          </w:tcPr>
          <w:p w14:paraId="36159237" w14:textId="77777777" w:rsidR="00770D17" w:rsidRPr="00CB1EA7" w:rsidRDefault="00770D17" w:rsidP="00EA4DAD">
            <w:pPr>
              <w:spacing w:before="100" w:after="100"/>
              <w:rPr>
                <w:rFonts w:cs="Times New Roman"/>
              </w:rPr>
            </w:pPr>
            <w:r w:rsidRPr="00CB1EA7">
              <w:rPr>
                <w:rStyle w:val="NoneA"/>
                <w:rFonts w:eastAsia="宋体" w:cs="Times New Roman"/>
                <w:b/>
                <w:bCs/>
                <w:lang w:val="zh-TW" w:eastAsia="zh-TW"/>
              </w:rPr>
              <w:t>部署服务器</w:t>
            </w:r>
          </w:p>
        </w:tc>
        <w:tc>
          <w:tcPr>
            <w:tcW w:w="3611" w:type="pct"/>
          </w:tcPr>
          <w:p w14:paraId="74970ABD" w14:textId="1A41EF2A" w:rsidR="00770D17" w:rsidRPr="00CB1EA7" w:rsidRDefault="00B10DDB" w:rsidP="00770D17">
            <w:pPr>
              <w:spacing w:before="100" w:after="100"/>
              <w:rPr>
                <w:rFonts w:cs="Times New Roman"/>
                <w:lang w:eastAsia="zh-CN"/>
              </w:rPr>
            </w:pPr>
            <w:r>
              <w:rPr>
                <w:rStyle w:val="NoneA"/>
                <w:rFonts w:eastAsia="宋体" w:cs="Times New Roman"/>
                <w:lang w:val="zh-TW" w:eastAsia="zh-CN"/>
              </w:rPr>
              <w:t>LustrePerfMon</w:t>
            </w:r>
            <w:r w:rsidR="00770D17" w:rsidRPr="00CB1EA7">
              <w:rPr>
                <w:rStyle w:val="NoneA"/>
                <w:rFonts w:eastAsia="宋体" w:cs="Times New Roman"/>
                <w:lang w:val="zh-TW" w:eastAsia="zh-TW"/>
              </w:rPr>
              <w:t>监控系统</w:t>
            </w:r>
            <w:r w:rsidR="00770D17" w:rsidRPr="00CB1EA7">
              <w:rPr>
                <w:rStyle w:val="NoneA"/>
                <w:rFonts w:eastAsia="宋体" w:cs="Times New Roman"/>
                <w:lang w:val="zh-TW" w:eastAsia="zh-CN"/>
              </w:rPr>
              <w:t>的</w:t>
            </w:r>
            <w:r w:rsidR="00770D17" w:rsidRPr="00CB1EA7">
              <w:rPr>
                <w:rStyle w:val="NoneA"/>
                <w:rFonts w:eastAsia="宋体" w:cs="Times New Roman"/>
                <w:lang w:val="zh-TW" w:eastAsia="zh-TW"/>
              </w:rPr>
              <w:t>安装进程将在此服务器上被触发。</w:t>
            </w:r>
          </w:p>
        </w:tc>
      </w:tr>
      <w:tr w:rsidR="00770D17" w:rsidRPr="00A83CFE" w14:paraId="549C1F46" w14:textId="77777777" w:rsidTr="00EA4DAD">
        <w:tc>
          <w:tcPr>
            <w:tcW w:w="1389" w:type="pct"/>
          </w:tcPr>
          <w:p w14:paraId="1D6CBE96" w14:textId="77777777" w:rsidR="00770D17" w:rsidRPr="00CB1EA7" w:rsidRDefault="00770D17" w:rsidP="00EA4DAD">
            <w:pPr>
              <w:spacing w:before="100" w:after="100"/>
              <w:rPr>
                <w:rFonts w:cs="Times New Roman"/>
              </w:rPr>
            </w:pPr>
            <w:r w:rsidRPr="00CB1EA7">
              <w:rPr>
                <w:rStyle w:val="NoneA"/>
                <w:rFonts w:eastAsia="宋体" w:cs="Times New Roman"/>
                <w:b/>
                <w:bCs/>
                <w:lang w:val="zh-TW" w:eastAsia="zh-TW"/>
              </w:rPr>
              <w:t>监控服务器</w:t>
            </w:r>
          </w:p>
        </w:tc>
        <w:tc>
          <w:tcPr>
            <w:tcW w:w="3611" w:type="pct"/>
          </w:tcPr>
          <w:p w14:paraId="6FD835FD" w14:textId="5E6571B1" w:rsidR="00770D17" w:rsidRPr="00CB1EA7" w:rsidRDefault="00B10DDB" w:rsidP="00EA4DAD">
            <w:pPr>
              <w:spacing w:before="100" w:after="100"/>
              <w:rPr>
                <w:rFonts w:cs="Times New Roman"/>
                <w:lang w:eastAsia="zh-CN"/>
              </w:rPr>
            </w:pPr>
            <w:r>
              <w:rPr>
                <w:rStyle w:val="NoneA"/>
                <w:rFonts w:eastAsia="宋体" w:cs="Times New Roman"/>
                <w:lang w:val="zh-TW" w:eastAsia="zh-CN"/>
              </w:rPr>
              <w:t>LustrePerfMon</w:t>
            </w:r>
            <w:r w:rsidR="00770D17" w:rsidRPr="00CB1EA7">
              <w:rPr>
                <w:rStyle w:val="NoneA"/>
                <w:rFonts w:eastAsia="宋体" w:cs="Times New Roman"/>
                <w:lang w:val="zh-TW" w:eastAsia="zh-TW"/>
              </w:rPr>
              <w:t>监控系统的数据库</w:t>
            </w:r>
            <w:r w:rsidR="00770D17" w:rsidRPr="00CB1EA7">
              <w:rPr>
                <w:rStyle w:val="NoneA"/>
                <w:rFonts w:cs="Times New Roman"/>
                <w:lang w:eastAsia="zh-CN"/>
              </w:rPr>
              <w:t xml:space="preserve">(Influxdb) </w:t>
            </w:r>
            <w:r w:rsidR="00770D17" w:rsidRPr="00CB1EA7">
              <w:rPr>
                <w:rStyle w:val="NoneA"/>
                <w:rFonts w:eastAsia="宋体" w:cs="Times New Roman"/>
                <w:lang w:val="zh-TW" w:eastAsia="zh-TW"/>
              </w:rPr>
              <w:t>及网络服务</w:t>
            </w:r>
            <w:r w:rsidR="00770D17" w:rsidRPr="00CB1EA7">
              <w:rPr>
                <w:rStyle w:val="NoneA"/>
                <w:rFonts w:cs="Times New Roman"/>
                <w:lang w:eastAsia="zh-CN"/>
              </w:rPr>
              <w:t xml:space="preserve"> (Grafana) </w:t>
            </w:r>
            <w:r w:rsidR="00770D17" w:rsidRPr="00CB1EA7">
              <w:rPr>
                <w:rStyle w:val="NoneA"/>
                <w:rFonts w:eastAsia="宋体" w:cs="Times New Roman"/>
                <w:lang w:val="zh-TW" w:eastAsia="zh-TW"/>
              </w:rPr>
              <w:t>将在此服务器上运行。</w:t>
            </w:r>
          </w:p>
        </w:tc>
      </w:tr>
      <w:tr w:rsidR="00770D17" w:rsidRPr="00A83CFE" w14:paraId="48FCA505" w14:textId="77777777" w:rsidTr="00EA4DAD">
        <w:tc>
          <w:tcPr>
            <w:tcW w:w="1389" w:type="pct"/>
          </w:tcPr>
          <w:p w14:paraId="04689DB8" w14:textId="77777777" w:rsidR="00770D17" w:rsidRPr="00CB1EA7" w:rsidRDefault="009D35EE" w:rsidP="009D35EE">
            <w:pPr>
              <w:spacing w:before="100" w:after="100"/>
              <w:rPr>
                <w:rFonts w:cs="Times New Roman"/>
                <w:lang w:eastAsia="zh-CN"/>
              </w:rPr>
            </w:pPr>
            <w:r>
              <w:rPr>
                <w:rStyle w:val="NoneA"/>
                <w:rFonts w:eastAsia="宋体" w:hint="eastAsia"/>
                <w:b/>
                <w:bCs/>
                <w:lang w:val="zh-TW" w:eastAsia="zh-CN"/>
              </w:rPr>
              <w:t>代理节点</w:t>
            </w:r>
          </w:p>
        </w:tc>
        <w:tc>
          <w:tcPr>
            <w:tcW w:w="3611" w:type="pct"/>
          </w:tcPr>
          <w:p w14:paraId="3C7754CA" w14:textId="2505A979" w:rsidR="00770D17" w:rsidRPr="00CB1EA7" w:rsidRDefault="00B10DDB" w:rsidP="00EA4DAD">
            <w:pPr>
              <w:spacing w:before="100" w:after="100"/>
              <w:rPr>
                <w:rFonts w:cs="Times New Roman"/>
                <w:lang w:eastAsia="zh-CN"/>
              </w:rPr>
            </w:pPr>
            <w:r>
              <w:rPr>
                <w:rStyle w:val="NoneA"/>
                <w:rFonts w:eastAsia="宋体" w:cs="Times New Roman"/>
                <w:lang w:val="zh-TW" w:eastAsia="zh-CN"/>
              </w:rPr>
              <w:t>LustrePerfMon</w:t>
            </w:r>
            <w:r w:rsidR="00770D17" w:rsidRPr="00CB1EA7">
              <w:rPr>
                <w:rStyle w:val="NoneA"/>
                <w:rFonts w:eastAsia="宋体" w:cs="Times New Roman"/>
                <w:lang w:val="zh-TW" w:eastAsia="zh-TW"/>
              </w:rPr>
              <w:t>监控系统将从</w:t>
            </w:r>
            <w:r w:rsidR="009D35EE">
              <w:rPr>
                <w:rStyle w:val="NoneA"/>
                <w:rFonts w:eastAsia="宋体" w:cs="Times New Roman" w:hint="eastAsia"/>
                <w:lang w:val="zh-TW" w:eastAsia="zh-CN"/>
              </w:rPr>
              <w:t>代理节点</w:t>
            </w:r>
            <w:r w:rsidR="00770D17" w:rsidRPr="00CB1EA7">
              <w:rPr>
                <w:rStyle w:val="NoneA"/>
                <w:rFonts w:eastAsia="宋体" w:cs="Times New Roman"/>
                <w:lang w:val="zh-TW" w:eastAsia="zh-TW"/>
              </w:rPr>
              <w:t>上收集各类指标数据，例如</w:t>
            </w:r>
            <w:r w:rsidR="00770D17" w:rsidRPr="00CB1EA7">
              <w:rPr>
                <w:rStyle w:val="NoneA"/>
                <w:rFonts w:cs="Times New Roman"/>
                <w:lang w:eastAsia="zh-CN"/>
              </w:rPr>
              <w:t xml:space="preserve">CPU, </w:t>
            </w:r>
            <w:r w:rsidR="00770D17" w:rsidRPr="00CB1EA7">
              <w:rPr>
                <w:rStyle w:val="NoneA"/>
                <w:rFonts w:eastAsia="宋体" w:cs="Times New Roman"/>
                <w:lang w:val="zh-TW" w:eastAsia="zh-TW"/>
              </w:rPr>
              <w:t>内存</w:t>
            </w:r>
            <w:r w:rsidR="00770D17" w:rsidRPr="00CB1EA7">
              <w:rPr>
                <w:rStyle w:val="NoneA"/>
                <w:rFonts w:hAnsi="Times New Roman" w:cs="Times New Roman"/>
                <w:lang w:eastAsia="zh-CN"/>
              </w:rPr>
              <w:t>、</w:t>
            </w:r>
            <w:r w:rsidR="00770D17" w:rsidRPr="00CB1EA7">
              <w:rPr>
                <w:rStyle w:val="NoneA"/>
                <w:rFonts w:cs="Times New Roman"/>
                <w:lang w:eastAsia="zh-CN"/>
              </w:rPr>
              <w:t>Lustre</w:t>
            </w:r>
            <w:r w:rsidR="00770D17" w:rsidRPr="00CB1EA7">
              <w:rPr>
                <w:rStyle w:val="NoneA"/>
                <w:rFonts w:hAnsi="Times New Roman" w:cs="Times New Roman"/>
                <w:lang w:eastAsia="zh-CN"/>
              </w:rPr>
              <w:t>、</w:t>
            </w:r>
            <w:r w:rsidR="00770D17" w:rsidRPr="00CB1EA7">
              <w:rPr>
                <w:rStyle w:val="NoneA"/>
                <w:rFonts w:cs="Times New Roman"/>
                <w:lang w:eastAsia="zh-CN"/>
              </w:rPr>
              <w:t xml:space="preserve">SFA </w:t>
            </w:r>
            <w:r w:rsidR="00770D17" w:rsidRPr="00CB1EA7">
              <w:rPr>
                <w:rStyle w:val="NoneA"/>
                <w:rFonts w:eastAsia="宋体" w:cs="Times New Roman"/>
                <w:lang w:val="zh-TW" w:eastAsia="zh-TW"/>
              </w:rPr>
              <w:t>存储等相关信息。守护进程</w:t>
            </w:r>
            <w:r w:rsidR="00407A42" w:rsidRPr="00764FB3">
              <w:rPr>
                <w:rStyle w:val="NoneA"/>
                <w:rFonts w:eastAsia="宋体" w:cs="Times New Roman" w:hint="eastAsia"/>
                <w:lang w:val="zh-TW" w:eastAsia="zh-TW"/>
              </w:rPr>
              <w:t>c</w:t>
            </w:r>
            <w:r w:rsidR="00770D17" w:rsidRPr="00764FB3">
              <w:rPr>
                <w:rStyle w:val="NoneA"/>
                <w:rFonts w:cs="Times New Roman"/>
                <w:lang w:eastAsia="zh-CN"/>
              </w:rPr>
              <w:t>ollectd</w:t>
            </w:r>
            <w:r w:rsidR="00770D17" w:rsidRPr="00CB1EA7">
              <w:rPr>
                <w:rStyle w:val="NoneA"/>
                <w:rFonts w:cs="Times New Roman"/>
                <w:lang w:eastAsia="zh-CN"/>
              </w:rPr>
              <w:t xml:space="preserve"> </w:t>
            </w:r>
            <w:r w:rsidR="00770D17" w:rsidRPr="00CB1EA7">
              <w:rPr>
                <w:rStyle w:val="NoneA"/>
                <w:rFonts w:eastAsia="宋体" w:cs="Times New Roman"/>
                <w:lang w:val="zh-TW" w:eastAsia="zh-TW"/>
              </w:rPr>
              <w:t>将在每个客户端后台运行。</w:t>
            </w:r>
          </w:p>
        </w:tc>
      </w:tr>
      <w:tr w:rsidR="00770D17" w:rsidRPr="00A83CFE" w14:paraId="25C37895" w14:textId="77777777" w:rsidTr="00EA4DAD">
        <w:tc>
          <w:tcPr>
            <w:tcW w:w="1389" w:type="pct"/>
          </w:tcPr>
          <w:p w14:paraId="1F539047" w14:textId="77777777" w:rsidR="00770D17" w:rsidRPr="00CB1EA7" w:rsidRDefault="00770D17" w:rsidP="00EA4DAD">
            <w:pPr>
              <w:spacing w:before="100" w:after="100"/>
              <w:rPr>
                <w:rFonts w:cs="Times New Roman"/>
              </w:rPr>
            </w:pPr>
            <w:r w:rsidRPr="00CB1EA7">
              <w:rPr>
                <w:rStyle w:val="NoneA"/>
                <w:rFonts w:cs="Times New Roman"/>
                <w:b/>
                <w:bCs/>
              </w:rPr>
              <w:t>DDN IME</w:t>
            </w:r>
          </w:p>
        </w:tc>
        <w:tc>
          <w:tcPr>
            <w:tcW w:w="3611" w:type="pct"/>
          </w:tcPr>
          <w:p w14:paraId="63D2B700" w14:textId="77777777" w:rsidR="00770D17" w:rsidRPr="00CB1EA7" w:rsidRDefault="00770D17" w:rsidP="00770D17">
            <w:pPr>
              <w:spacing w:before="100" w:after="100"/>
              <w:rPr>
                <w:rFonts w:cs="Times New Roman"/>
              </w:rPr>
            </w:pPr>
            <w:r w:rsidRPr="00CB1EA7">
              <w:rPr>
                <w:rStyle w:val="NoneA"/>
                <w:rFonts w:cs="Times New Roman"/>
              </w:rPr>
              <w:t xml:space="preserve">DDN </w:t>
            </w:r>
            <w:r w:rsidRPr="00CB1EA7">
              <w:rPr>
                <w:rStyle w:val="NoneA"/>
                <w:rFonts w:eastAsia="宋体" w:cs="Times New Roman"/>
                <w:lang w:val="zh-TW" w:eastAsia="zh-TW"/>
              </w:rPr>
              <w:t>的无限内存引擎</w:t>
            </w:r>
            <w:r w:rsidRPr="00CB1EA7">
              <w:rPr>
                <w:rStyle w:val="NoneA"/>
                <w:rFonts w:cs="Times New Roman"/>
              </w:rPr>
              <w:t xml:space="preserve">(Infinite Memory Engine) </w:t>
            </w:r>
            <w:r w:rsidRPr="00CB1EA7">
              <w:rPr>
                <w:rStyle w:val="NoneA"/>
                <w:rFonts w:eastAsia="宋体" w:cs="Times New Roman"/>
                <w:lang w:val="zh-TW" w:eastAsia="zh-TW"/>
              </w:rPr>
              <w:t>是一款</w:t>
            </w:r>
            <w:r w:rsidRPr="00CB1EA7">
              <w:rPr>
                <w:rStyle w:val="NoneA"/>
                <w:rFonts w:eastAsia="宋体" w:cs="Times New Roman"/>
                <w:lang w:val="zh-TW" w:eastAsia="zh-CN"/>
              </w:rPr>
              <w:t>基于</w:t>
            </w:r>
            <w:r w:rsidRPr="00CB1EA7">
              <w:rPr>
                <w:rStyle w:val="NoneA"/>
                <w:rFonts w:eastAsia="宋体" w:cs="Times New Roman"/>
                <w:lang w:val="zh-TW" w:eastAsia="zh-TW"/>
              </w:rPr>
              <w:t>闪存</w:t>
            </w:r>
            <w:r w:rsidRPr="00CB1EA7">
              <w:rPr>
                <w:rStyle w:val="NoneA"/>
                <w:rFonts w:eastAsia="宋体" w:cs="Times New Roman"/>
                <w:lang w:val="zh-TW" w:eastAsia="zh-CN"/>
              </w:rPr>
              <w:t>的高速</w:t>
            </w:r>
            <w:r w:rsidRPr="00CB1EA7">
              <w:rPr>
                <w:rStyle w:val="NoneA"/>
                <w:rFonts w:eastAsia="宋体" w:cs="Times New Roman"/>
                <w:lang w:val="zh-TW" w:eastAsia="zh-TW"/>
              </w:rPr>
              <w:t>缓存</w:t>
            </w:r>
            <w:r w:rsidRPr="00CB1EA7">
              <w:rPr>
                <w:rStyle w:val="NoneA"/>
                <w:rFonts w:eastAsia="宋体" w:cs="Times New Roman"/>
                <w:lang w:val="zh-TW" w:eastAsia="zh-CN"/>
              </w:rPr>
              <w:t>系统</w:t>
            </w:r>
            <w:r w:rsidRPr="00CB1EA7">
              <w:rPr>
                <w:rStyle w:val="NoneA"/>
                <w:rFonts w:eastAsia="宋体" w:cs="Times New Roman"/>
                <w:lang w:val="zh-TW" w:eastAsia="zh-TW"/>
              </w:rPr>
              <w:t>，它简化了应用程序</w:t>
            </w:r>
            <w:r w:rsidRPr="00CB1EA7">
              <w:rPr>
                <w:rStyle w:val="NoneA"/>
                <w:rFonts w:eastAsia="宋体" w:cs="Times New Roman"/>
                <w:lang w:val="zh-TW" w:eastAsia="zh-CN"/>
              </w:rPr>
              <w:t>I/O</w:t>
            </w:r>
            <w:r w:rsidRPr="00CB1EA7">
              <w:rPr>
                <w:rStyle w:val="NoneA"/>
                <w:rFonts w:eastAsia="宋体" w:cs="Times New Roman"/>
                <w:lang w:val="zh-TW" w:eastAsia="zh-TW"/>
              </w:rPr>
              <w:t>路径，消除了系统瓶颈。</w:t>
            </w:r>
          </w:p>
        </w:tc>
      </w:tr>
      <w:tr w:rsidR="00770D17" w:rsidRPr="00A83CFE" w14:paraId="53AC4C85" w14:textId="77777777" w:rsidTr="00EA4DAD">
        <w:tc>
          <w:tcPr>
            <w:tcW w:w="1389" w:type="pct"/>
          </w:tcPr>
          <w:p w14:paraId="56F5B016" w14:textId="77777777" w:rsidR="00770D17" w:rsidRPr="00CB1EA7" w:rsidRDefault="00770D17" w:rsidP="00EA4DAD">
            <w:pPr>
              <w:spacing w:before="100" w:after="100"/>
              <w:rPr>
                <w:rFonts w:cs="Times New Roman"/>
              </w:rPr>
            </w:pPr>
            <w:r w:rsidRPr="00CB1EA7">
              <w:rPr>
                <w:rStyle w:val="NoneA"/>
                <w:rFonts w:cs="Times New Roman"/>
                <w:b/>
                <w:bCs/>
              </w:rPr>
              <w:t>Lustre</w:t>
            </w:r>
          </w:p>
        </w:tc>
        <w:tc>
          <w:tcPr>
            <w:tcW w:w="3611" w:type="pct"/>
          </w:tcPr>
          <w:p w14:paraId="2A713288" w14:textId="77777777" w:rsidR="00770D17" w:rsidRPr="00CB1EA7" w:rsidRDefault="00770D17" w:rsidP="00EA4DAD">
            <w:pPr>
              <w:spacing w:before="100" w:after="100"/>
              <w:rPr>
                <w:rFonts w:cs="Times New Roman"/>
                <w:lang w:eastAsia="zh-CN"/>
              </w:rPr>
            </w:pPr>
            <w:r w:rsidRPr="00CB1EA7">
              <w:rPr>
                <w:rStyle w:val="NoneA"/>
                <w:rFonts w:cs="Times New Roman"/>
                <w:lang w:eastAsia="zh-CN"/>
              </w:rPr>
              <w:t>Lustre</w:t>
            </w:r>
            <w:r w:rsidRPr="00CB1EA7">
              <w:rPr>
                <w:rStyle w:val="NoneA"/>
                <w:rFonts w:eastAsia="宋体" w:cs="Times New Roman"/>
                <w:lang w:val="zh-TW" w:eastAsia="zh-TW"/>
              </w:rPr>
              <w:t>文件系统是一种开源的并行文件系统，它满足了许多高性能计算环境的</w:t>
            </w:r>
            <w:r w:rsidRPr="00CB1EA7">
              <w:rPr>
                <w:rStyle w:val="NoneA"/>
                <w:rFonts w:eastAsia="宋体" w:cs="Times New Roman"/>
                <w:lang w:val="zh-TW" w:eastAsia="zh-CN"/>
              </w:rPr>
              <w:t>海量数据存储</w:t>
            </w:r>
            <w:r w:rsidRPr="00CB1EA7">
              <w:rPr>
                <w:rStyle w:val="NoneA"/>
                <w:rFonts w:eastAsia="宋体" w:cs="Times New Roman"/>
                <w:lang w:val="zh-TW" w:eastAsia="zh-TW"/>
              </w:rPr>
              <w:t>需求。</w:t>
            </w:r>
          </w:p>
        </w:tc>
      </w:tr>
      <w:tr w:rsidR="00C55D34" w:rsidRPr="00A83CFE" w14:paraId="4E320AEB" w14:textId="77777777" w:rsidTr="00EA4DAD">
        <w:tc>
          <w:tcPr>
            <w:tcW w:w="1389" w:type="pct"/>
          </w:tcPr>
          <w:p w14:paraId="14005E3D" w14:textId="77777777" w:rsidR="00C55D34" w:rsidRPr="00CB1EA7" w:rsidRDefault="00C55D34" w:rsidP="00EA4DAD">
            <w:pPr>
              <w:spacing w:before="100" w:after="100"/>
              <w:rPr>
                <w:rStyle w:val="NoneA"/>
                <w:rFonts w:cs="Times New Roman"/>
                <w:b/>
                <w:bCs/>
              </w:rPr>
            </w:pPr>
            <w:r>
              <w:rPr>
                <w:rStyle w:val="NoneA"/>
                <w:rFonts w:cs="Times New Roman" w:hint="eastAsia"/>
                <w:b/>
                <w:bCs/>
                <w:lang w:eastAsia="zh-CN"/>
              </w:rPr>
              <w:t>OST</w:t>
            </w:r>
          </w:p>
        </w:tc>
        <w:tc>
          <w:tcPr>
            <w:tcW w:w="3611" w:type="pct"/>
          </w:tcPr>
          <w:p w14:paraId="6D2C0E6B" w14:textId="77777777" w:rsidR="00C55D34" w:rsidRPr="00CB1EA7" w:rsidRDefault="00C55D34" w:rsidP="00EA4DAD">
            <w:pPr>
              <w:spacing w:before="100" w:after="100"/>
              <w:rPr>
                <w:rStyle w:val="NoneA"/>
                <w:rFonts w:cs="Times New Roman"/>
                <w:lang w:eastAsia="zh-CN"/>
              </w:rPr>
            </w:pPr>
            <w:r>
              <w:rPr>
                <w:rStyle w:val="NoneA"/>
                <w:rFonts w:cs="Times New Roman" w:hint="eastAsia"/>
                <w:lang w:eastAsia="zh-CN"/>
              </w:rPr>
              <w:t>Lustre</w:t>
            </w:r>
            <w:r>
              <w:rPr>
                <w:rStyle w:val="NoneA"/>
                <w:rFonts w:cs="Times New Roman" w:hint="eastAsia"/>
                <w:lang w:eastAsia="zh-CN"/>
              </w:rPr>
              <w:t>的对象存储目标（</w:t>
            </w:r>
            <w:r>
              <w:rPr>
                <w:rStyle w:val="NoneA"/>
                <w:rFonts w:cs="Times New Roman" w:hint="eastAsia"/>
                <w:lang w:eastAsia="zh-CN"/>
              </w:rPr>
              <w:t>Object Storage Target</w:t>
            </w:r>
            <w:r>
              <w:rPr>
                <w:rStyle w:val="NoneA"/>
                <w:rFonts w:cs="Times New Roman" w:hint="eastAsia"/>
                <w:lang w:eastAsia="zh-CN"/>
              </w:rPr>
              <w:t>）是用来存储文件数据对象的存储目标。</w:t>
            </w:r>
          </w:p>
        </w:tc>
      </w:tr>
      <w:tr w:rsidR="00C55D34" w:rsidRPr="00A83CFE" w14:paraId="6B743C5B" w14:textId="77777777" w:rsidTr="00EA4DAD">
        <w:tc>
          <w:tcPr>
            <w:tcW w:w="1389" w:type="pct"/>
          </w:tcPr>
          <w:p w14:paraId="70D9B083" w14:textId="77777777" w:rsidR="00C55D34" w:rsidRDefault="00C55D34" w:rsidP="00EA4DAD">
            <w:pPr>
              <w:spacing w:before="100" w:after="100"/>
              <w:rPr>
                <w:rStyle w:val="NoneA"/>
                <w:rFonts w:cs="Times New Roman"/>
                <w:b/>
                <w:bCs/>
                <w:lang w:eastAsia="zh-CN"/>
              </w:rPr>
            </w:pPr>
            <w:r>
              <w:rPr>
                <w:rStyle w:val="NoneA"/>
                <w:rFonts w:cs="Times New Roman" w:hint="eastAsia"/>
                <w:b/>
                <w:bCs/>
                <w:lang w:eastAsia="zh-CN"/>
              </w:rPr>
              <w:t>OSS</w:t>
            </w:r>
          </w:p>
        </w:tc>
        <w:tc>
          <w:tcPr>
            <w:tcW w:w="3611" w:type="pct"/>
          </w:tcPr>
          <w:p w14:paraId="6A5574F1" w14:textId="77777777" w:rsidR="00C55D34" w:rsidRDefault="00C55D34" w:rsidP="00EA4DAD">
            <w:pPr>
              <w:spacing w:before="100" w:after="100"/>
              <w:rPr>
                <w:rStyle w:val="NoneA"/>
                <w:rFonts w:cs="Times New Roman"/>
                <w:lang w:eastAsia="zh-CN"/>
              </w:rPr>
            </w:pPr>
            <w:r>
              <w:rPr>
                <w:rStyle w:val="NoneA"/>
                <w:rFonts w:cs="Times New Roman" w:hint="eastAsia"/>
                <w:lang w:eastAsia="zh-CN"/>
              </w:rPr>
              <w:t>Lustre</w:t>
            </w:r>
            <w:r>
              <w:rPr>
                <w:rStyle w:val="NoneA"/>
                <w:rFonts w:cs="Times New Roman" w:hint="eastAsia"/>
                <w:lang w:eastAsia="zh-CN"/>
              </w:rPr>
              <w:t>的对象存储服务器（</w:t>
            </w:r>
            <w:r>
              <w:rPr>
                <w:rStyle w:val="NoneA"/>
                <w:rFonts w:cs="Times New Roman" w:hint="eastAsia"/>
                <w:lang w:eastAsia="zh-CN"/>
              </w:rPr>
              <w:t>Object Storage Server</w:t>
            </w:r>
            <w:r>
              <w:rPr>
                <w:rStyle w:val="NoneA"/>
                <w:rFonts w:cs="Times New Roman" w:hint="eastAsia"/>
                <w:lang w:eastAsia="zh-CN"/>
              </w:rPr>
              <w:t>）是用来管理对象存储目标的服务器。</w:t>
            </w:r>
          </w:p>
        </w:tc>
      </w:tr>
      <w:tr w:rsidR="00C55D34" w:rsidRPr="00A83CFE" w14:paraId="13737D84" w14:textId="77777777" w:rsidTr="00EA4DAD">
        <w:tc>
          <w:tcPr>
            <w:tcW w:w="1389" w:type="pct"/>
          </w:tcPr>
          <w:p w14:paraId="653C6418" w14:textId="77777777" w:rsidR="00C55D34" w:rsidRDefault="00C55D34" w:rsidP="00EA4DAD">
            <w:pPr>
              <w:spacing w:before="100" w:after="100"/>
              <w:rPr>
                <w:rStyle w:val="NoneA"/>
                <w:rFonts w:cs="Times New Roman"/>
                <w:b/>
                <w:bCs/>
                <w:lang w:eastAsia="zh-CN"/>
              </w:rPr>
            </w:pPr>
            <w:r>
              <w:rPr>
                <w:rStyle w:val="NoneA"/>
                <w:rFonts w:cs="Times New Roman" w:hint="eastAsia"/>
                <w:b/>
                <w:bCs/>
                <w:lang w:eastAsia="zh-CN"/>
              </w:rPr>
              <w:t>MDT</w:t>
            </w:r>
          </w:p>
        </w:tc>
        <w:tc>
          <w:tcPr>
            <w:tcW w:w="3611" w:type="pct"/>
          </w:tcPr>
          <w:p w14:paraId="58D8E26E" w14:textId="77777777" w:rsidR="00C55D34" w:rsidRDefault="00C55D34" w:rsidP="00EA4DAD">
            <w:pPr>
              <w:spacing w:before="100" w:after="100"/>
              <w:rPr>
                <w:rStyle w:val="NoneA"/>
                <w:rFonts w:cs="Times New Roman"/>
                <w:lang w:eastAsia="zh-CN"/>
              </w:rPr>
            </w:pPr>
            <w:r>
              <w:rPr>
                <w:rStyle w:val="NoneA"/>
                <w:rFonts w:cs="Times New Roman" w:hint="eastAsia"/>
                <w:lang w:eastAsia="zh-CN"/>
              </w:rPr>
              <w:t>Lustre</w:t>
            </w:r>
            <w:r>
              <w:rPr>
                <w:rStyle w:val="NoneA"/>
                <w:rFonts w:cs="Times New Roman" w:hint="eastAsia"/>
                <w:lang w:eastAsia="zh-CN"/>
              </w:rPr>
              <w:t>的元数据目标（</w:t>
            </w:r>
            <w:r>
              <w:rPr>
                <w:rStyle w:val="NoneA"/>
                <w:rFonts w:cs="Times New Roman" w:hint="eastAsia"/>
                <w:lang w:eastAsia="zh-CN"/>
              </w:rPr>
              <w:t>Metadata Target</w:t>
            </w:r>
            <w:r>
              <w:rPr>
                <w:rStyle w:val="NoneA"/>
                <w:rFonts w:cs="Times New Roman" w:hint="eastAsia"/>
                <w:lang w:eastAsia="zh-CN"/>
              </w:rPr>
              <w:t>）是用来存储文件元数据的存储目标。</w:t>
            </w:r>
          </w:p>
        </w:tc>
      </w:tr>
      <w:tr w:rsidR="00C55D34" w:rsidRPr="00A83CFE" w14:paraId="044AE7B7" w14:textId="77777777" w:rsidTr="00EA4DAD">
        <w:tc>
          <w:tcPr>
            <w:tcW w:w="1389" w:type="pct"/>
          </w:tcPr>
          <w:p w14:paraId="50A2E57A" w14:textId="77777777" w:rsidR="00C55D34" w:rsidRDefault="00C55D34" w:rsidP="00EA4DAD">
            <w:pPr>
              <w:spacing w:before="100" w:after="100"/>
              <w:rPr>
                <w:rStyle w:val="NoneA"/>
                <w:rFonts w:cs="Times New Roman"/>
                <w:b/>
                <w:bCs/>
                <w:lang w:eastAsia="zh-CN"/>
              </w:rPr>
            </w:pPr>
            <w:r>
              <w:rPr>
                <w:rStyle w:val="NoneA"/>
                <w:rFonts w:cs="Times New Roman" w:hint="eastAsia"/>
                <w:b/>
                <w:bCs/>
                <w:lang w:eastAsia="zh-CN"/>
              </w:rPr>
              <w:t>MDS</w:t>
            </w:r>
          </w:p>
        </w:tc>
        <w:tc>
          <w:tcPr>
            <w:tcW w:w="3611" w:type="pct"/>
          </w:tcPr>
          <w:p w14:paraId="144A5FD3" w14:textId="77777777" w:rsidR="00C55D34" w:rsidRDefault="00C55D34" w:rsidP="00EA4DAD">
            <w:pPr>
              <w:spacing w:before="100" w:after="100"/>
              <w:rPr>
                <w:rStyle w:val="NoneA"/>
                <w:rFonts w:cs="Times New Roman"/>
                <w:lang w:eastAsia="zh-CN"/>
              </w:rPr>
            </w:pPr>
            <w:r>
              <w:rPr>
                <w:rStyle w:val="NoneA"/>
                <w:rFonts w:cs="Times New Roman" w:hint="eastAsia"/>
                <w:lang w:eastAsia="zh-CN"/>
              </w:rPr>
              <w:t>Lustre</w:t>
            </w:r>
            <w:r>
              <w:rPr>
                <w:rStyle w:val="NoneA"/>
                <w:rFonts w:cs="Times New Roman" w:hint="eastAsia"/>
                <w:lang w:eastAsia="zh-CN"/>
              </w:rPr>
              <w:t>的元数据服务器（</w:t>
            </w:r>
            <w:r>
              <w:rPr>
                <w:rStyle w:val="NoneA"/>
                <w:rFonts w:cs="Times New Roman" w:hint="eastAsia"/>
                <w:lang w:eastAsia="zh-CN"/>
              </w:rPr>
              <w:t>Metadata Server</w:t>
            </w:r>
            <w:r>
              <w:rPr>
                <w:rStyle w:val="NoneA"/>
                <w:rFonts w:cs="Times New Roman" w:hint="eastAsia"/>
                <w:lang w:eastAsia="zh-CN"/>
              </w:rPr>
              <w:t>）是用来为文件系统提供元数据服务，管理一个或多个元数据目标的服务器</w:t>
            </w:r>
          </w:p>
        </w:tc>
      </w:tr>
    </w:tbl>
    <w:p w14:paraId="48A80496" w14:textId="77777777" w:rsidR="002E2C1B" w:rsidRDefault="002E2C1B" w:rsidP="009C5F93">
      <w:pPr>
        <w:pStyle w:val="21"/>
        <w:spacing w:before="1"/>
        <w:jc w:val="both"/>
      </w:pPr>
      <w:bookmarkStart w:id="21" w:name="_Toc501360230"/>
      <w:bookmarkStart w:id="22" w:name="_Toc514768201"/>
      <w:r w:rsidRPr="009C5F93">
        <w:rPr>
          <w:w w:val="105"/>
        </w:rPr>
        <w:lastRenderedPageBreak/>
        <w:t>DDN</w:t>
      </w:r>
      <w:r w:rsidR="00EA4DAD" w:rsidRPr="009C5F93">
        <w:rPr>
          <w:rFonts w:asciiTheme="minorEastAsia" w:eastAsiaTheme="minorEastAsia" w:hAnsiTheme="minorEastAsia" w:hint="eastAsia"/>
          <w:w w:val="105"/>
          <w:lang w:eastAsia="zh-CN"/>
        </w:rPr>
        <w:t>的</w:t>
      </w:r>
      <w:r w:rsidR="00EA4DAD" w:rsidRPr="009C5F93">
        <w:rPr>
          <w:rFonts w:eastAsiaTheme="minorEastAsia" w:hint="eastAsia"/>
          <w:w w:val="105"/>
          <w:lang w:eastAsia="zh-CN"/>
        </w:rPr>
        <w:t>Collectd</w:t>
      </w:r>
      <w:r w:rsidR="00EA4DAD" w:rsidRPr="009C5F93">
        <w:rPr>
          <w:rFonts w:eastAsiaTheme="minorEastAsia" w:hint="eastAsia"/>
          <w:w w:val="105"/>
          <w:lang w:eastAsia="zh-CN"/>
        </w:rPr>
        <w:t>插件</w:t>
      </w:r>
      <w:bookmarkEnd w:id="21"/>
      <w:bookmarkEnd w:id="22"/>
    </w:p>
    <w:p w14:paraId="70C4D5AA" w14:textId="77777777" w:rsidR="002E2C1B" w:rsidRPr="005E5BD7" w:rsidRDefault="00EA4DAD" w:rsidP="002E2C1B">
      <w:pPr>
        <w:pStyle w:val="ae"/>
        <w:keepNext/>
      </w:pPr>
      <w:r>
        <w:rPr>
          <w:rStyle w:val="NoneA"/>
          <w:rFonts w:ascii="宋体" w:eastAsia="宋体" w:hAnsi="宋体" w:cs="宋体"/>
          <w:lang w:val="zh-TW" w:eastAsia="zh-TW"/>
        </w:rPr>
        <w:t>为支持更多不同功能，</w:t>
      </w:r>
      <w:r>
        <w:rPr>
          <w:rStyle w:val="NoneA"/>
        </w:rPr>
        <w:t>DDN</w:t>
      </w:r>
      <w:r>
        <w:rPr>
          <w:rStyle w:val="NoneA"/>
          <w:rFonts w:ascii="宋体" w:eastAsia="宋体" w:hAnsi="宋体" w:cs="宋体"/>
          <w:lang w:val="zh-TW" w:eastAsia="zh-TW"/>
        </w:rPr>
        <w:t>添加了一些附加的</w:t>
      </w:r>
      <w:r>
        <w:rPr>
          <w:rStyle w:val="NoneA"/>
        </w:rPr>
        <w:t>Collectd</w:t>
      </w:r>
      <w:r>
        <w:rPr>
          <w:rStyle w:val="NoneA"/>
          <w:rFonts w:ascii="宋体" w:eastAsia="宋体" w:hAnsi="宋体" w:cs="宋体"/>
          <w:lang w:val="zh-TW" w:eastAsia="zh-TW"/>
        </w:rPr>
        <w:t>插件。</w:t>
      </w:r>
    </w:p>
    <w:p w14:paraId="4A45DF88" w14:textId="77777777" w:rsidR="002E2C1B" w:rsidRPr="005E5BD7" w:rsidRDefault="002E2C1B" w:rsidP="002E2C1B">
      <w:pPr>
        <w:pStyle w:val="Bullet1"/>
      </w:pPr>
      <w:r w:rsidRPr="005E5BD7">
        <w:rPr>
          <w:b/>
          <w:lang w:eastAsia="zh-CN"/>
        </w:rPr>
        <w:t>Filedata</w:t>
      </w:r>
      <w:r w:rsidR="00CB1EA7">
        <w:rPr>
          <w:rFonts w:hint="eastAsia"/>
          <w:b/>
          <w:lang w:eastAsia="zh-CN"/>
        </w:rPr>
        <w:t>插件</w:t>
      </w:r>
      <w:r w:rsidR="00CB1EA7">
        <w:rPr>
          <w:rFonts w:hint="eastAsia"/>
          <w:lang w:eastAsia="zh-CN"/>
        </w:rPr>
        <w:t>：</w:t>
      </w:r>
      <w:r w:rsidR="00EA4DAD" w:rsidRPr="00765E4C">
        <w:rPr>
          <w:rStyle w:val="NoneA"/>
          <w:b/>
          <w:lang w:eastAsia="zh-CN"/>
        </w:rPr>
        <w:t>Filedata</w:t>
      </w:r>
      <w:r w:rsidR="00EA4DAD">
        <w:rPr>
          <w:rStyle w:val="NoneA"/>
          <w:rFonts w:ascii="宋体" w:eastAsia="宋体" w:hAnsi="宋体" w:cs="宋体"/>
          <w:lang w:val="zh-TW" w:eastAsia="zh-TW"/>
        </w:rPr>
        <w:t>插件</w:t>
      </w:r>
      <w:r w:rsidR="00EA4DAD">
        <w:rPr>
          <w:rStyle w:val="NoneA"/>
          <w:rFonts w:ascii="宋体" w:eastAsia="宋体" w:hAnsi="宋体" w:cs="宋体" w:hint="eastAsia"/>
          <w:lang w:val="zh-TW" w:eastAsia="zh-CN"/>
        </w:rPr>
        <w:t>可</w:t>
      </w:r>
      <w:r w:rsidR="00EA4DAD">
        <w:rPr>
          <w:rStyle w:val="NoneA"/>
          <w:rFonts w:ascii="宋体" w:eastAsia="宋体" w:hAnsi="宋体" w:cs="宋体"/>
          <w:lang w:val="zh-TW" w:eastAsia="zh-TW"/>
        </w:rPr>
        <w:t>通过读取及解析一组文件进行数据收集。用户需要在一个</w:t>
      </w:r>
      <w:r w:rsidR="00EA4DAD">
        <w:rPr>
          <w:rStyle w:val="NoneA"/>
          <w:lang w:val="zh-TW" w:eastAsia="zh-TW"/>
        </w:rPr>
        <w:t>xml</w:t>
      </w:r>
      <w:r w:rsidR="00EA4DAD">
        <w:rPr>
          <w:rStyle w:val="NoneA"/>
          <w:rFonts w:ascii="宋体" w:eastAsia="宋体" w:hAnsi="宋体" w:cs="宋体"/>
          <w:lang w:val="zh-TW" w:eastAsia="zh-TW"/>
        </w:rPr>
        <w:t>格式文件中对读取哪些文件、如何解析这些文件等进行定义。</w:t>
      </w:r>
      <w:r w:rsidR="00EA4DAD" w:rsidRPr="00765E4C">
        <w:rPr>
          <w:rStyle w:val="NoneA"/>
          <w:b/>
        </w:rPr>
        <w:t>Filedata</w:t>
      </w:r>
      <w:r w:rsidR="00EA4DAD">
        <w:rPr>
          <w:rStyle w:val="NoneA"/>
          <w:rFonts w:ascii="宋体" w:eastAsia="宋体" w:hAnsi="宋体" w:cs="宋体"/>
          <w:lang w:val="zh-TW" w:eastAsia="zh-TW"/>
        </w:rPr>
        <w:t>插件最常见的用途是通过正在运行的</w:t>
      </w:r>
      <w:r w:rsidR="00EA4DAD">
        <w:rPr>
          <w:rStyle w:val="NoneA"/>
        </w:rPr>
        <w:t>Lustre</w:t>
      </w:r>
      <w:r w:rsidR="00EA4DAD">
        <w:rPr>
          <w:rStyle w:val="NoneA"/>
          <w:rFonts w:ascii="宋体" w:eastAsia="宋体" w:hAnsi="宋体" w:cs="宋体"/>
          <w:lang w:val="zh-TW" w:eastAsia="zh-TW"/>
        </w:rPr>
        <w:t>系统的</w:t>
      </w:r>
      <w:r w:rsidR="00EA4DAD">
        <w:rPr>
          <w:rStyle w:val="NoneA"/>
        </w:rPr>
        <w:t>/proc</w:t>
      </w:r>
      <w:r w:rsidR="00EA4DAD">
        <w:rPr>
          <w:rStyle w:val="NoneA"/>
          <w:rFonts w:ascii="宋体" w:eastAsia="宋体" w:hAnsi="宋体" w:cs="宋体"/>
          <w:lang w:val="zh-TW" w:eastAsia="zh-TW"/>
        </w:rPr>
        <w:t>接口收集指标。</w:t>
      </w:r>
    </w:p>
    <w:p w14:paraId="759D3926" w14:textId="77777777" w:rsidR="002E2C1B" w:rsidRPr="005E5BD7" w:rsidRDefault="002E2C1B" w:rsidP="00F96BD4">
      <w:pPr>
        <w:pStyle w:val="Bullet1"/>
      </w:pPr>
      <w:r w:rsidRPr="005E5BD7">
        <w:rPr>
          <w:b/>
        </w:rPr>
        <w:t>Ganglia</w:t>
      </w:r>
      <w:r w:rsidR="00CB1EA7">
        <w:rPr>
          <w:rFonts w:hint="eastAsia"/>
          <w:b/>
          <w:lang w:eastAsia="zh-CN"/>
        </w:rPr>
        <w:t>插件</w:t>
      </w:r>
      <w:r w:rsidR="00CB1EA7">
        <w:t>：</w:t>
      </w:r>
      <w:r w:rsidR="00CB1EA7">
        <w:rPr>
          <w:rStyle w:val="NoneA"/>
        </w:rPr>
        <w:t>Ganglia</w:t>
      </w:r>
      <w:r w:rsidR="00CB1EA7">
        <w:rPr>
          <w:rStyle w:val="NoneA"/>
          <w:rFonts w:ascii="宋体" w:eastAsia="宋体" w:hAnsi="宋体" w:cs="宋体"/>
          <w:lang w:val="zh-TW" w:eastAsia="zh-TW"/>
        </w:rPr>
        <w:t>插件将</w:t>
      </w:r>
      <w:r w:rsidR="00CB1EA7">
        <w:rPr>
          <w:rStyle w:val="NoneA"/>
        </w:rPr>
        <w:t>collectd</w:t>
      </w:r>
      <w:r w:rsidR="00CB1EA7">
        <w:rPr>
          <w:rStyle w:val="NoneA"/>
          <w:rFonts w:ascii="宋体" w:eastAsia="宋体" w:hAnsi="宋体" w:cs="宋体"/>
          <w:lang w:val="zh-TW" w:eastAsia="zh-TW"/>
        </w:rPr>
        <w:t>进程收集的指标信息发送给</w:t>
      </w:r>
      <w:r w:rsidR="00CB1EA7">
        <w:rPr>
          <w:rStyle w:val="NoneA"/>
        </w:rPr>
        <w:t>Ganglia</w:t>
      </w:r>
      <w:r w:rsidR="00CB1EA7">
        <w:rPr>
          <w:rStyle w:val="NoneA"/>
          <w:rFonts w:ascii="宋体" w:eastAsia="宋体" w:hAnsi="宋体" w:cs="宋体"/>
          <w:lang w:val="zh-TW" w:eastAsia="zh-TW"/>
        </w:rPr>
        <w:t>服务器。</w:t>
      </w:r>
    </w:p>
    <w:p w14:paraId="2BA6515B" w14:textId="77777777" w:rsidR="002E2C1B" w:rsidRPr="000A2E6A" w:rsidRDefault="002E2C1B" w:rsidP="002E2C1B">
      <w:pPr>
        <w:pStyle w:val="Bullet1"/>
        <w:rPr>
          <w:rStyle w:val="NoneA"/>
        </w:rPr>
      </w:pPr>
      <w:r w:rsidRPr="001B4FA5">
        <w:rPr>
          <w:b/>
        </w:rPr>
        <w:t>IME</w:t>
      </w:r>
      <w:r w:rsidR="00CB1EA7">
        <w:rPr>
          <w:rFonts w:hint="eastAsia"/>
          <w:b/>
          <w:lang w:eastAsia="zh-CN"/>
        </w:rPr>
        <w:t>插件</w:t>
      </w:r>
      <w:r w:rsidR="00CB1EA7">
        <w:t>：</w:t>
      </w:r>
      <w:r w:rsidR="00CB1EA7" w:rsidRPr="00BC792E">
        <w:rPr>
          <w:rStyle w:val="NoneA"/>
          <w:b/>
        </w:rPr>
        <w:t>IME</w:t>
      </w:r>
      <w:r w:rsidR="00CB1EA7">
        <w:rPr>
          <w:rStyle w:val="NoneA"/>
          <w:rFonts w:ascii="宋体" w:eastAsia="宋体" w:hAnsi="宋体" w:cs="宋体"/>
          <w:lang w:val="zh-TW" w:eastAsia="zh-TW"/>
        </w:rPr>
        <w:t>插件通过</w:t>
      </w:r>
      <w:r w:rsidR="00CB1EA7" w:rsidRPr="00BC792E">
        <w:rPr>
          <w:rStyle w:val="NoneA"/>
          <w:b/>
        </w:rPr>
        <w:t>DDN IME</w:t>
      </w:r>
      <w:r w:rsidR="00CB1EA7">
        <w:rPr>
          <w:rStyle w:val="NoneA"/>
          <w:rFonts w:ascii="宋体" w:eastAsia="宋体" w:hAnsi="宋体" w:cs="宋体"/>
          <w:lang w:val="zh-TW" w:eastAsia="zh-TW"/>
        </w:rPr>
        <w:t>收集性能信息。</w:t>
      </w:r>
      <w:r w:rsidR="00CB1EA7" w:rsidRPr="00BC792E">
        <w:rPr>
          <w:rStyle w:val="NoneA"/>
          <w:b/>
        </w:rPr>
        <w:t>IME</w:t>
      </w:r>
      <w:r w:rsidR="00CB1EA7">
        <w:rPr>
          <w:rStyle w:val="NoneA"/>
          <w:rFonts w:ascii="宋体" w:eastAsia="宋体" w:hAnsi="宋体" w:cs="宋体"/>
          <w:lang w:val="zh-TW" w:eastAsia="zh-TW"/>
        </w:rPr>
        <w:t>插件和</w:t>
      </w:r>
      <w:r w:rsidR="00CB1EA7" w:rsidRPr="00BC792E">
        <w:rPr>
          <w:rStyle w:val="NoneA"/>
          <w:b/>
        </w:rPr>
        <w:t>Filedata</w:t>
      </w:r>
      <w:r w:rsidR="00CB1EA7">
        <w:rPr>
          <w:rStyle w:val="NoneA"/>
          <w:rFonts w:ascii="宋体" w:eastAsia="宋体" w:hAnsi="宋体" w:cs="宋体"/>
          <w:lang w:val="zh-TW" w:eastAsia="zh-TW"/>
        </w:rPr>
        <w:t>插件共享相似的定义文件格式和配置格式。</w:t>
      </w:r>
    </w:p>
    <w:p w14:paraId="268BCEED" w14:textId="73967ABD" w:rsidR="002E2C1B" w:rsidRPr="005E5BD7" w:rsidRDefault="00CB1EA7" w:rsidP="000A2E6A">
      <w:pPr>
        <w:pStyle w:val="Bullet1"/>
        <w:rPr>
          <w:lang w:eastAsia="zh-CN"/>
        </w:rPr>
      </w:pPr>
      <w:r>
        <w:rPr>
          <w:b/>
          <w:lang w:eastAsia="zh-CN"/>
        </w:rPr>
        <w:t>SSH</w:t>
      </w:r>
      <w:r>
        <w:rPr>
          <w:rFonts w:hint="eastAsia"/>
          <w:b/>
          <w:lang w:eastAsia="zh-CN"/>
        </w:rPr>
        <w:t>插件</w:t>
      </w:r>
      <w:r>
        <w:rPr>
          <w:lang w:eastAsia="zh-CN"/>
        </w:rPr>
        <w:t>：</w:t>
      </w:r>
      <w:r>
        <w:rPr>
          <w:rStyle w:val="NoneA"/>
          <w:lang w:eastAsia="zh-CN"/>
        </w:rPr>
        <w:t>SSH</w:t>
      </w:r>
      <w:r>
        <w:rPr>
          <w:rStyle w:val="NoneA"/>
          <w:rFonts w:ascii="宋体" w:eastAsia="宋体" w:hAnsi="宋体" w:cs="宋体"/>
          <w:lang w:val="zh-TW" w:eastAsia="zh-TW"/>
        </w:rPr>
        <w:t>插件能够通过使用</w:t>
      </w:r>
      <w:r>
        <w:rPr>
          <w:rStyle w:val="NoneA"/>
          <w:lang w:eastAsia="zh-CN"/>
        </w:rPr>
        <w:t>SSH</w:t>
      </w:r>
      <w:r>
        <w:rPr>
          <w:rStyle w:val="NoneA"/>
          <w:rFonts w:ascii="宋体" w:eastAsia="宋体" w:hAnsi="宋体" w:cs="宋体"/>
          <w:lang w:val="zh-TW" w:eastAsia="zh-TW"/>
        </w:rPr>
        <w:t>连接在远程主机上运行命令来收集来自</w:t>
      </w:r>
      <w:r>
        <w:rPr>
          <w:rStyle w:val="NoneA"/>
          <w:lang w:eastAsia="zh-CN"/>
        </w:rPr>
        <w:t>DDN SFA</w:t>
      </w:r>
      <w:r>
        <w:rPr>
          <w:rStyle w:val="NoneA"/>
          <w:rFonts w:ascii="宋体" w:eastAsia="宋体" w:hAnsi="宋体" w:cs="宋体"/>
          <w:lang w:val="zh-TW" w:eastAsia="zh-TW"/>
        </w:rPr>
        <w:t>存储的各项指标。</w:t>
      </w:r>
      <w:r w:rsidR="00BC792E">
        <w:rPr>
          <w:rStyle w:val="NoneA"/>
          <w:rFonts w:hint="eastAsia"/>
          <w:lang w:eastAsia="zh-CN"/>
        </w:rPr>
        <w:t>与</w:t>
      </w:r>
      <w:r w:rsidRPr="00BC792E">
        <w:rPr>
          <w:rStyle w:val="NoneA"/>
          <w:b/>
          <w:lang w:eastAsia="zh-CN"/>
        </w:rPr>
        <w:t>IME</w:t>
      </w:r>
      <w:r>
        <w:rPr>
          <w:rStyle w:val="NoneA"/>
          <w:rFonts w:ascii="宋体" w:eastAsia="宋体" w:hAnsi="宋体" w:cs="宋体"/>
          <w:lang w:val="zh-TW" w:eastAsia="zh-TW"/>
        </w:rPr>
        <w:t>插件一样，它的定义文件格式和配置格式和</w:t>
      </w:r>
      <w:r>
        <w:rPr>
          <w:rStyle w:val="NoneA"/>
          <w:lang w:eastAsia="zh-CN"/>
        </w:rPr>
        <w:t>Filedata</w:t>
      </w:r>
      <w:r>
        <w:rPr>
          <w:rStyle w:val="NoneA"/>
          <w:rFonts w:ascii="宋体" w:eastAsia="宋体" w:hAnsi="宋体" w:cs="宋体"/>
          <w:lang w:val="zh-TW" w:eastAsia="zh-TW"/>
        </w:rPr>
        <w:t>插件类似。</w:t>
      </w:r>
    </w:p>
    <w:p w14:paraId="5C8E1CC8" w14:textId="77777777" w:rsidR="002E2C1B" w:rsidRPr="00FD4AC0" w:rsidRDefault="002E2C1B" w:rsidP="002E2C1B">
      <w:pPr>
        <w:pStyle w:val="Bullet1"/>
        <w:rPr>
          <w:rStyle w:val="NoneA"/>
          <w:lang w:eastAsia="zh-CN"/>
        </w:rPr>
      </w:pPr>
      <w:r w:rsidRPr="001B4FA5">
        <w:rPr>
          <w:b/>
        </w:rPr>
        <w:t>Stress</w:t>
      </w:r>
      <w:r w:rsidR="00CB1EA7">
        <w:rPr>
          <w:rFonts w:hint="eastAsia"/>
          <w:b/>
          <w:lang w:eastAsia="zh-CN"/>
        </w:rPr>
        <w:t>插件：</w:t>
      </w:r>
      <w:r w:rsidR="00CB1EA7" w:rsidRPr="00BC792E">
        <w:rPr>
          <w:rStyle w:val="NoneA"/>
          <w:b/>
          <w:lang w:eastAsia="zh-CN"/>
        </w:rPr>
        <w:t>Stress</w:t>
      </w:r>
      <w:r w:rsidR="00CB1EA7">
        <w:rPr>
          <w:rStyle w:val="NoneA"/>
          <w:rFonts w:ascii="宋体" w:eastAsia="宋体" w:hAnsi="宋体" w:cs="宋体"/>
          <w:lang w:val="zh-TW" w:eastAsia="zh-TW"/>
        </w:rPr>
        <w:t>插件可以从</w:t>
      </w:r>
      <w:r w:rsidR="00BC792E" w:rsidRPr="00764FB3">
        <w:rPr>
          <w:rStyle w:val="NoneA"/>
          <w:rFonts w:hint="eastAsia"/>
          <w:b/>
          <w:lang w:eastAsia="zh-CN"/>
        </w:rPr>
        <w:t>c</w:t>
      </w:r>
      <w:r w:rsidR="00CB1EA7" w:rsidRPr="00764FB3">
        <w:rPr>
          <w:rStyle w:val="NoneA"/>
          <w:b/>
          <w:lang w:eastAsia="zh-CN"/>
        </w:rPr>
        <w:t>ollectd</w:t>
      </w:r>
      <w:r w:rsidR="00CB1EA7">
        <w:rPr>
          <w:rStyle w:val="NoneA"/>
          <w:rFonts w:hint="eastAsia"/>
          <w:lang w:eastAsia="zh-CN"/>
        </w:rPr>
        <w:t>客户端</w:t>
      </w:r>
      <w:r w:rsidR="00CB1EA7">
        <w:rPr>
          <w:rStyle w:val="NoneA"/>
          <w:rFonts w:ascii="宋体" w:eastAsia="宋体" w:hAnsi="宋体" w:cs="宋体"/>
          <w:lang w:val="zh-TW" w:eastAsia="zh-TW"/>
        </w:rPr>
        <w:t>向服务器推送大量数据，</w:t>
      </w:r>
      <w:r w:rsidR="00CB1EA7">
        <w:rPr>
          <w:rStyle w:val="NoneA"/>
          <w:rFonts w:ascii="宋体" w:eastAsia="宋体" w:hAnsi="宋体" w:cs="宋体" w:hint="eastAsia"/>
          <w:lang w:val="zh-TW" w:eastAsia="zh-CN"/>
        </w:rPr>
        <w:t>来</w:t>
      </w:r>
      <w:r w:rsidR="00CB1EA7">
        <w:rPr>
          <w:rStyle w:val="NoneA"/>
          <w:rFonts w:ascii="宋体" w:eastAsia="宋体" w:hAnsi="宋体" w:cs="宋体"/>
          <w:lang w:val="zh-TW" w:eastAsia="zh-TW"/>
        </w:rPr>
        <w:t>对</w:t>
      </w:r>
      <w:r w:rsidR="00CB1EA7">
        <w:rPr>
          <w:rStyle w:val="NoneA"/>
          <w:rFonts w:ascii="宋体" w:eastAsia="宋体" w:hAnsi="宋体" w:cs="宋体" w:hint="eastAsia"/>
          <w:lang w:val="zh-TW" w:eastAsia="zh-CN"/>
        </w:rPr>
        <w:t>监控</w:t>
      </w:r>
      <w:r w:rsidR="00CB1EA7">
        <w:rPr>
          <w:rStyle w:val="NoneA"/>
          <w:rFonts w:ascii="宋体" w:eastAsia="宋体" w:hAnsi="宋体" w:cs="宋体"/>
          <w:lang w:val="zh-TW" w:eastAsia="zh-TW"/>
        </w:rPr>
        <w:t>系统性能进行</w:t>
      </w:r>
      <w:r w:rsidR="00CB1EA7">
        <w:rPr>
          <w:rStyle w:val="NoneA"/>
          <w:rFonts w:ascii="宋体" w:eastAsia="宋体" w:hAnsi="宋体" w:cs="宋体" w:hint="eastAsia"/>
          <w:lang w:val="zh-TW" w:eastAsia="zh-CN"/>
        </w:rPr>
        <w:t>高强度</w:t>
      </w:r>
      <w:r w:rsidR="00CB1EA7">
        <w:rPr>
          <w:rStyle w:val="NoneA"/>
          <w:rFonts w:ascii="宋体" w:eastAsia="宋体" w:hAnsi="宋体" w:cs="宋体"/>
          <w:lang w:val="zh-TW" w:eastAsia="zh-TW"/>
        </w:rPr>
        <w:t>基准测试。</w:t>
      </w:r>
    </w:p>
    <w:p w14:paraId="52F317D2" w14:textId="77777777" w:rsidR="00FD4AC0" w:rsidRPr="005E5BD7" w:rsidRDefault="00FD4AC0" w:rsidP="00FD4AC0">
      <w:pPr>
        <w:pStyle w:val="Bullet1"/>
        <w:rPr>
          <w:lang w:eastAsia="zh-CN"/>
        </w:rPr>
      </w:pPr>
      <w:r w:rsidRPr="001B4FA5">
        <w:rPr>
          <w:b/>
        </w:rPr>
        <w:t>Stress</w:t>
      </w:r>
      <w:r>
        <w:rPr>
          <w:rFonts w:hint="eastAsia"/>
          <w:b/>
          <w:lang w:eastAsia="zh-CN"/>
        </w:rPr>
        <w:t>2</w:t>
      </w:r>
      <w:r>
        <w:rPr>
          <w:rFonts w:hint="eastAsia"/>
          <w:b/>
          <w:lang w:eastAsia="zh-CN"/>
        </w:rPr>
        <w:t>插件：</w:t>
      </w:r>
      <w:r w:rsidRPr="00BC792E">
        <w:rPr>
          <w:rStyle w:val="NoneA"/>
          <w:rFonts w:hint="eastAsia"/>
          <w:b/>
          <w:lang w:eastAsia="zh-CN"/>
        </w:rPr>
        <w:t>Stress</w:t>
      </w:r>
      <w:r>
        <w:rPr>
          <w:rStyle w:val="NoneA"/>
          <w:rFonts w:hint="eastAsia"/>
          <w:lang w:eastAsia="zh-CN"/>
        </w:rPr>
        <w:t xml:space="preserve"> </w:t>
      </w:r>
      <w:r>
        <w:rPr>
          <w:rStyle w:val="NoneA"/>
          <w:rFonts w:hint="eastAsia"/>
          <w:lang w:eastAsia="zh-CN"/>
        </w:rPr>
        <w:t>插件</w:t>
      </w:r>
      <w:r w:rsidR="00F96BD4">
        <w:rPr>
          <w:rStyle w:val="NoneA"/>
          <w:rFonts w:hint="eastAsia"/>
          <w:lang w:eastAsia="zh-CN"/>
        </w:rPr>
        <w:t>改进版</w:t>
      </w:r>
      <w:r>
        <w:rPr>
          <w:rStyle w:val="NoneA"/>
          <w:rFonts w:hint="eastAsia"/>
          <w:lang w:eastAsia="zh-CN"/>
        </w:rPr>
        <w:t>，</w:t>
      </w:r>
      <w:r w:rsidR="00F96BD4">
        <w:rPr>
          <w:rStyle w:val="NoneA"/>
          <w:rFonts w:hint="eastAsia"/>
          <w:lang w:eastAsia="zh-CN"/>
        </w:rPr>
        <w:t>可供灵活</w:t>
      </w:r>
      <w:r>
        <w:rPr>
          <w:rStyle w:val="NoneA"/>
          <w:rFonts w:hint="eastAsia"/>
          <w:lang w:eastAsia="zh-CN"/>
        </w:rPr>
        <w:t>配置</w:t>
      </w:r>
      <w:r w:rsidR="00F96BD4">
        <w:rPr>
          <w:rStyle w:val="NoneA"/>
          <w:rFonts w:hint="eastAsia"/>
          <w:lang w:eastAsia="zh-CN"/>
        </w:rPr>
        <w:t>数据格式，仿真各</w:t>
      </w:r>
      <w:r w:rsidR="007C3CD2">
        <w:rPr>
          <w:rStyle w:val="NoneA"/>
          <w:rFonts w:hint="eastAsia"/>
          <w:lang w:eastAsia="zh-CN"/>
        </w:rPr>
        <w:t>种插件从客户端向服务器推送大量数据</w:t>
      </w:r>
      <w:r>
        <w:rPr>
          <w:rStyle w:val="NoneA"/>
          <w:rFonts w:hint="eastAsia"/>
          <w:lang w:eastAsia="zh-CN"/>
        </w:rPr>
        <w:t>。</w:t>
      </w:r>
    </w:p>
    <w:p w14:paraId="52E5B418" w14:textId="77777777" w:rsidR="002E2C1B" w:rsidRPr="005E5BD7" w:rsidRDefault="002E2C1B" w:rsidP="002E2C1B">
      <w:pPr>
        <w:pStyle w:val="Bullet1"/>
      </w:pPr>
      <w:r w:rsidRPr="001B4FA5">
        <w:rPr>
          <w:b/>
        </w:rPr>
        <w:t>Zabbix</w:t>
      </w:r>
      <w:r w:rsidR="00CB1EA7">
        <w:rPr>
          <w:rFonts w:hint="eastAsia"/>
          <w:b/>
          <w:lang w:eastAsia="zh-CN"/>
        </w:rPr>
        <w:t>插件</w:t>
      </w:r>
      <w:r w:rsidR="00CB1EA7">
        <w:t>：</w:t>
      </w:r>
      <w:r w:rsidR="00CB1EA7">
        <w:rPr>
          <w:rStyle w:val="NoneA"/>
        </w:rPr>
        <w:t>Zabbix</w:t>
      </w:r>
      <w:r w:rsidR="00CB1EA7">
        <w:rPr>
          <w:rStyle w:val="NoneA"/>
          <w:rFonts w:ascii="宋体" w:eastAsia="宋体" w:hAnsi="宋体" w:cs="宋体"/>
          <w:lang w:val="zh-TW" w:eastAsia="zh-TW"/>
        </w:rPr>
        <w:t>插件将指标数据从</w:t>
      </w:r>
      <w:r w:rsidR="00BC792E" w:rsidRPr="00BA52EB">
        <w:rPr>
          <w:rStyle w:val="NoneA"/>
          <w:rFonts w:ascii="宋体" w:eastAsia="宋体" w:hAnsi="宋体" w:cs="宋体" w:hint="eastAsia"/>
          <w:b/>
          <w:lang w:val="zh-TW" w:eastAsia="zh-TW"/>
        </w:rPr>
        <w:t>c</w:t>
      </w:r>
      <w:r w:rsidR="00CB1EA7" w:rsidRPr="00BA52EB">
        <w:rPr>
          <w:rStyle w:val="NoneA"/>
          <w:b/>
        </w:rPr>
        <w:t>ollectd</w:t>
      </w:r>
      <w:r w:rsidR="00CB1EA7">
        <w:rPr>
          <w:rStyle w:val="NoneA"/>
          <w:rFonts w:ascii="宋体" w:eastAsia="宋体" w:hAnsi="宋体" w:cs="宋体"/>
          <w:lang w:val="zh-TW" w:eastAsia="zh-TW"/>
        </w:rPr>
        <w:t>发送至</w:t>
      </w:r>
      <w:r w:rsidR="00CB1EA7" w:rsidRPr="00BA52EB">
        <w:rPr>
          <w:rStyle w:val="NoneA"/>
          <w:b/>
        </w:rPr>
        <w:t>Zabbix</w:t>
      </w:r>
      <w:r w:rsidR="00CB1EA7">
        <w:rPr>
          <w:rStyle w:val="NoneA"/>
          <w:rFonts w:ascii="宋体" w:eastAsia="宋体" w:hAnsi="宋体" w:cs="宋体"/>
          <w:lang w:val="zh-TW" w:eastAsia="zh-TW"/>
        </w:rPr>
        <w:t>系统。</w:t>
      </w:r>
    </w:p>
    <w:p w14:paraId="513AF0A2" w14:textId="77777777" w:rsidR="002E2C1B" w:rsidRPr="005E5BD7" w:rsidRDefault="002E2C1B" w:rsidP="002E2C1B">
      <w:pPr>
        <w:pStyle w:val="ae"/>
        <w:spacing w:before="4"/>
      </w:pPr>
    </w:p>
    <w:p w14:paraId="5D2E509D" w14:textId="77777777" w:rsidR="0034094D" w:rsidRPr="00A83CFE" w:rsidRDefault="0034094D" w:rsidP="0034094D">
      <w:pPr>
        <w:pStyle w:val="1"/>
        <w:numPr>
          <w:ilvl w:val="0"/>
          <w:numId w:val="55"/>
        </w:numPr>
      </w:pPr>
      <w:bookmarkStart w:id="23" w:name="_Toc514768202"/>
      <w:r>
        <w:rPr>
          <w:rFonts w:hint="eastAsia"/>
          <w:lang w:eastAsia="zh-CN"/>
        </w:rPr>
        <w:lastRenderedPageBreak/>
        <w:t>安装要求</w:t>
      </w:r>
      <w:bookmarkEnd w:id="23"/>
    </w:p>
    <w:p w14:paraId="54D7881A" w14:textId="77777777" w:rsidR="002E2C1B" w:rsidRPr="008B120F" w:rsidRDefault="00EF019D" w:rsidP="0034094D">
      <w:pPr>
        <w:pStyle w:val="21"/>
        <w:numPr>
          <w:ilvl w:val="1"/>
          <w:numId w:val="55"/>
        </w:numPr>
      </w:pPr>
      <w:bookmarkStart w:id="24" w:name="_Toc501360231"/>
      <w:bookmarkStart w:id="25" w:name="_Toc514768203"/>
      <w:r w:rsidRPr="0034094D">
        <w:rPr>
          <w:rFonts w:asciiTheme="minorEastAsia" w:eastAsiaTheme="minorEastAsia" w:hAnsiTheme="minorEastAsia" w:hint="eastAsia"/>
          <w:lang w:eastAsia="zh-CN"/>
        </w:rPr>
        <w:t>部署服务器</w:t>
      </w:r>
      <w:bookmarkEnd w:id="24"/>
      <w:bookmarkEnd w:id="25"/>
    </w:p>
    <w:p w14:paraId="6B8D2AF4" w14:textId="77777777" w:rsidR="002E2C1B" w:rsidRDefault="00EF019D" w:rsidP="002E2C1B">
      <w:pPr>
        <w:pStyle w:val="Bullet1"/>
      </w:pPr>
      <w:r>
        <w:rPr>
          <w:rStyle w:val="NoneA"/>
          <w:rFonts w:ascii="宋体" w:eastAsia="宋体" w:hAnsi="宋体" w:cs="宋体"/>
          <w:b/>
          <w:bCs/>
          <w:lang w:val="zh-TW" w:eastAsia="zh-TW"/>
        </w:rPr>
        <w:t>操作系统版本：</w:t>
      </w:r>
      <w:r w:rsidR="002E2C1B">
        <w:t>CentOS7/RHEL7</w:t>
      </w:r>
      <w:r w:rsidR="000F0E93">
        <w:t>。</w:t>
      </w:r>
    </w:p>
    <w:p w14:paraId="21B5C6DB" w14:textId="77777777" w:rsidR="00EF019D" w:rsidRPr="00EF019D" w:rsidRDefault="00EF019D" w:rsidP="002E2C1B">
      <w:pPr>
        <w:pStyle w:val="Bullet1"/>
        <w:rPr>
          <w:rStyle w:val="NoneA"/>
        </w:rPr>
      </w:pPr>
      <w:r>
        <w:rPr>
          <w:rStyle w:val="NoneA"/>
          <w:rFonts w:ascii="宋体" w:eastAsia="宋体" w:hAnsi="宋体" w:cs="宋体"/>
          <w:b/>
          <w:bCs/>
          <w:lang w:val="zh-TW" w:eastAsia="zh-TW"/>
        </w:rPr>
        <w:t>硬盘空闲空间：</w:t>
      </w:r>
      <w:r>
        <w:rPr>
          <w:rStyle w:val="NoneA"/>
        </w:rPr>
        <w:t>&gt;500MB</w:t>
      </w:r>
      <w:r>
        <w:rPr>
          <w:rStyle w:val="NoneA"/>
          <w:rFonts w:ascii="宋体" w:eastAsia="宋体" w:hAnsi="宋体" w:cs="宋体"/>
          <w:lang w:val="zh-TW" w:eastAsia="zh-TW"/>
        </w:rPr>
        <w:t>。所有安装日志将被保存于部署服务器的</w:t>
      </w:r>
      <w:r w:rsidRPr="00EF019D">
        <w:rPr>
          <w:rStyle w:val="NoneA"/>
          <w:i/>
        </w:rPr>
        <w:t>/var/log/esmon_install</w:t>
      </w:r>
      <w:r>
        <w:rPr>
          <w:rStyle w:val="NoneA"/>
          <w:rFonts w:ascii="宋体" w:eastAsia="宋体" w:hAnsi="宋体" w:cs="宋体"/>
          <w:lang w:val="zh-TW" w:eastAsia="zh-TW"/>
        </w:rPr>
        <w:t>目录下，</w:t>
      </w:r>
      <w:r>
        <w:rPr>
          <w:rStyle w:val="NoneA"/>
          <w:rFonts w:ascii="宋体" w:eastAsia="宋体" w:hAnsi="宋体" w:cs="宋体" w:hint="eastAsia"/>
          <w:lang w:val="zh-TW" w:eastAsia="zh-CN"/>
        </w:rPr>
        <w:t>这需要</w:t>
      </w:r>
      <w:r>
        <w:rPr>
          <w:rStyle w:val="NoneA"/>
          <w:rFonts w:ascii="宋体" w:eastAsia="宋体" w:hAnsi="宋体" w:cs="宋体"/>
          <w:lang w:val="zh-TW" w:eastAsia="zh-TW"/>
        </w:rPr>
        <w:t>占用一定空间。</w:t>
      </w:r>
    </w:p>
    <w:p w14:paraId="559A8EE8" w14:textId="77777777" w:rsidR="002E2C1B" w:rsidRDefault="00EF019D" w:rsidP="002E2C1B">
      <w:pPr>
        <w:pStyle w:val="Bullet1"/>
        <w:rPr>
          <w:lang w:eastAsia="zh-CN"/>
        </w:rPr>
      </w:pPr>
      <w:r>
        <w:rPr>
          <w:rStyle w:val="NoneA"/>
          <w:rFonts w:ascii="宋体" w:eastAsia="宋体" w:hAnsi="宋体" w:cs="宋体"/>
          <w:b/>
          <w:bCs/>
          <w:lang w:val="zh-TW" w:eastAsia="zh-TW"/>
        </w:rPr>
        <w:t>网络：</w:t>
      </w:r>
      <w:r w:rsidRPr="00EF019D">
        <w:rPr>
          <w:rStyle w:val="NoneA"/>
          <w:rFonts w:ascii="宋体" w:eastAsia="宋体" w:hAnsi="宋体" w:cs="宋体" w:hint="eastAsia"/>
          <w:bCs/>
          <w:lang w:val="zh-TW" w:eastAsia="zh-TW"/>
        </w:rPr>
        <w:t>部署服务器须能对监控服务器和被监控客户端发起无密码提示的SSH连接。</w:t>
      </w:r>
    </w:p>
    <w:p w14:paraId="256941D6" w14:textId="7FB695F3" w:rsidR="002E2C1B" w:rsidRPr="009F53AB" w:rsidRDefault="00B10DDB" w:rsidP="002E2C1B">
      <w:pPr>
        <w:pStyle w:val="Bullet1"/>
        <w:rPr>
          <w:rStyle w:val="NoneA"/>
        </w:rPr>
      </w:pPr>
      <w:r>
        <w:rPr>
          <w:b/>
        </w:rPr>
        <w:t>LustrePerfMon</w:t>
      </w:r>
      <w:r w:rsidR="002E2C1B" w:rsidRPr="00A96732">
        <w:rPr>
          <w:b/>
        </w:rPr>
        <w:t xml:space="preserve"> ISO</w:t>
      </w:r>
      <w:r w:rsidR="00EF019D">
        <w:rPr>
          <w:rStyle w:val="NoneA"/>
          <w:rFonts w:ascii="宋体" w:eastAsia="宋体" w:hAnsi="宋体" w:cs="宋体"/>
          <w:b/>
          <w:bCs/>
          <w:lang w:val="zh-TW" w:eastAsia="zh-TW"/>
        </w:rPr>
        <w:t>镜像</w:t>
      </w:r>
      <w:r w:rsidR="00EF019D">
        <w:rPr>
          <w:rStyle w:val="NoneA"/>
          <w:rFonts w:ascii="宋体" w:eastAsia="宋体" w:hAnsi="宋体" w:cs="宋体" w:hint="eastAsia"/>
          <w:b/>
          <w:bCs/>
          <w:lang w:val="zh-TW" w:eastAsia="zh-CN"/>
        </w:rPr>
        <w:t>：</w:t>
      </w:r>
      <w:r w:rsidR="00EF019D">
        <w:rPr>
          <w:rStyle w:val="NoneA"/>
          <w:rFonts w:ascii="宋体" w:eastAsia="宋体" w:hAnsi="宋体" w:cs="宋体" w:hint="eastAsia"/>
          <w:bCs/>
          <w:lang w:val="zh-TW" w:eastAsia="zh-CN"/>
        </w:rPr>
        <w:t>部署服务器上需有可用的</w:t>
      </w:r>
      <w:r>
        <w:rPr>
          <w:rStyle w:val="NoneA"/>
          <w:rFonts w:eastAsia="宋体" w:cs="宋体"/>
          <w:bCs/>
          <w:lang w:val="zh-TW" w:eastAsia="zh-CN"/>
        </w:rPr>
        <w:t>LustrePerfMon</w:t>
      </w:r>
      <w:r w:rsidR="00EF019D" w:rsidRPr="00EF019D">
        <w:rPr>
          <w:rStyle w:val="NoneA"/>
          <w:rFonts w:eastAsia="宋体" w:cs="宋体"/>
          <w:bCs/>
          <w:lang w:val="zh-TW" w:eastAsia="zh-CN"/>
        </w:rPr>
        <w:t xml:space="preserve"> ISO </w:t>
      </w:r>
      <w:r w:rsidR="00EF019D">
        <w:rPr>
          <w:rStyle w:val="NoneA"/>
          <w:rFonts w:ascii="宋体" w:eastAsia="宋体" w:hAnsi="宋体" w:cs="宋体" w:hint="eastAsia"/>
          <w:bCs/>
          <w:lang w:val="zh-TW" w:eastAsia="zh-CN"/>
        </w:rPr>
        <w:t>镜像</w:t>
      </w:r>
      <w:r w:rsidR="00EF019D" w:rsidRPr="00EF019D">
        <w:rPr>
          <w:rStyle w:val="NoneA"/>
          <w:rFonts w:ascii="宋体" w:eastAsia="宋体" w:hAnsi="宋体" w:cs="宋体" w:hint="eastAsia"/>
          <w:bCs/>
          <w:lang w:val="zh-TW" w:eastAsia="zh-CN"/>
        </w:rPr>
        <w:t>。</w:t>
      </w:r>
    </w:p>
    <w:p w14:paraId="1AA39419" w14:textId="45AEA73A" w:rsidR="009F53AB" w:rsidRDefault="009F53AB" w:rsidP="002E2C1B">
      <w:pPr>
        <w:pStyle w:val="Bullet1"/>
        <w:rPr>
          <w:lang w:eastAsia="zh-CN"/>
        </w:rPr>
      </w:pPr>
      <w:r>
        <w:rPr>
          <w:rFonts w:hint="eastAsia"/>
          <w:b/>
          <w:lang w:eastAsia="zh-CN"/>
        </w:rPr>
        <w:t>时钟和时区：</w:t>
      </w:r>
      <w:r w:rsidR="002E6FDF">
        <w:rPr>
          <w:rFonts w:hint="eastAsia"/>
          <w:bCs/>
          <w:lang w:eastAsia="zh-CN"/>
        </w:rPr>
        <w:t>节点</w:t>
      </w:r>
      <w:r w:rsidRPr="009F53AB">
        <w:rPr>
          <w:rFonts w:hint="eastAsia"/>
          <w:bCs/>
          <w:lang w:eastAsia="zh-CN"/>
        </w:rPr>
        <w:t>的</w:t>
      </w:r>
      <w:r>
        <w:rPr>
          <w:rFonts w:hint="eastAsia"/>
          <w:bCs/>
          <w:lang w:eastAsia="zh-CN"/>
        </w:rPr>
        <w:t>时钟和时区需要和其他节点一致。</w:t>
      </w:r>
      <w:r w:rsidR="002E6FDF">
        <w:rPr>
          <w:rFonts w:hint="eastAsia"/>
          <w:bCs/>
          <w:lang w:eastAsia="zh-CN"/>
        </w:rPr>
        <w:t>如果时钟或时区不一致，可能会导致数据收集或显示异常。</w:t>
      </w:r>
    </w:p>
    <w:p w14:paraId="520F6344" w14:textId="77777777" w:rsidR="002E2C1B" w:rsidRPr="008B120F" w:rsidRDefault="00EF019D" w:rsidP="0034094D">
      <w:pPr>
        <w:pStyle w:val="21"/>
        <w:spacing w:before="1"/>
      </w:pPr>
      <w:bookmarkStart w:id="26" w:name="_Toc501360232"/>
      <w:bookmarkStart w:id="27" w:name="_Toc514768204"/>
      <w:r w:rsidRPr="0034094D">
        <w:rPr>
          <w:rFonts w:asciiTheme="minorEastAsia" w:eastAsiaTheme="minorEastAsia" w:hAnsiTheme="minorEastAsia" w:hint="eastAsia"/>
          <w:lang w:eastAsia="zh-CN"/>
        </w:rPr>
        <w:t>监控服务器</w:t>
      </w:r>
      <w:bookmarkEnd w:id="26"/>
      <w:bookmarkEnd w:id="27"/>
    </w:p>
    <w:p w14:paraId="33600E35" w14:textId="77777777" w:rsidR="002E2C1B" w:rsidRPr="00A96732" w:rsidRDefault="001B2A9F" w:rsidP="002E2C1B">
      <w:pPr>
        <w:pStyle w:val="DDNbodytext1"/>
        <w:numPr>
          <w:ilvl w:val="0"/>
          <w:numId w:val="34"/>
        </w:numPr>
      </w:pPr>
      <w:r>
        <w:rPr>
          <w:rStyle w:val="NoneA"/>
          <w:rFonts w:ascii="宋体" w:eastAsia="宋体" w:hAnsi="宋体" w:cs="宋体"/>
          <w:b/>
          <w:bCs/>
          <w:lang w:val="zh-TW" w:eastAsia="zh-TW"/>
        </w:rPr>
        <w:t>操作系统版本：</w:t>
      </w:r>
      <w:r w:rsidR="002E2C1B" w:rsidRPr="00A96732">
        <w:t xml:space="preserve"> Cen</w:t>
      </w:r>
      <w:r w:rsidR="002E2C1B">
        <w:t>t</w:t>
      </w:r>
      <w:r w:rsidR="002E2C1B" w:rsidRPr="00A96732">
        <w:t>OS7/RHEL7</w:t>
      </w:r>
      <w:r w:rsidR="000F0E93">
        <w:t>。</w:t>
      </w:r>
    </w:p>
    <w:p w14:paraId="070DCD51" w14:textId="77777777" w:rsidR="002E2C1B" w:rsidRPr="00A96732" w:rsidRDefault="001B2A9F" w:rsidP="002E2C1B">
      <w:pPr>
        <w:pStyle w:val="DDNbodytext1"/>
        <w:numPr>
          <w:ilvl w:val="0"/>
          <w:numId w:val="34"/>
        </w:numPr>
        <w:rPr>
          <w:lang w:eastAsia="zh-CN"/>
        </w:rPr>
      </w:pPr>
      <w:r>
        <w:rPr>
          <w:rStyle w:val="NoneA"/>
          <w:rFonts w:ascii="宋体" w:eastAsia="宋体" w:hAnsi="宋体" w:cs="宋体"/>
          <w:b/>
          <w:bCs/>
          <w:lang w:val="zh-TW" w:eastAsia="zh-TW"/>
        </w:rPr>
        <w:t>硬盘空闲空间：</w:t>
      </w:r>
      <w:r w:rsidR="002E2C1B" w:rsidRPr="00A96732">
        <w:rPr>
          <w:lang w:eastAsia="zh-CN"/>
        </w:rPr>
        <w:t>&gt; 5G</w:t>
      </w:r>
      <w:r w:rsidR="002E2C1B">
        <w:rPr>
          <w:lang w:eastAsia="zh-CN"/>
        </w:rPr>
        <w:t>B</w:t>
      </w:r>
      <w:r w:rsidR="002351D5">
        <w:rPr>
          <w:lang w:eastAsia="zh-CN"/>
        </w:rPr>
        <w:t>。</w:t>
      </w:r>
      <w:r>
        <w:rPr>
          <w:rStyle w:val="NoneA"/>
          <w:rFonts w:ascii="宋体" w:eastAsia="宋体" w:hAnsi="宋体" w:cs="宋体"/>
          <w:lang w:val="zh-TW" w:eastAsia="zh-TW"/>
        </w:rPr>
        <w:t>监控服务器</w:t>
      </w:r>
      <w:r w:rsidR="002351D5">
        <w:rPr>
          <w:rStyle w:val="NoneA"/>
          <w:rFonts w:ascii="宋体" w:eastAsia="宋体" w:hAnsi="宋体" w:cs="宋体" w:hint="eastAsia"/>
          <w:lang w:val="zh-TW" w:eastAsia="zh-CN"/>
        </w:rPr>
        <w:t>上会</w:t>
      </w:r>
      <w:r>
        <w:rPr>
          <w:rStyle w:val="NoneA"/>
          <w:rFonts w:ascii="宋体" w:eastAsia="宋体" w:hAnsi="宋体" w:cs="宋体"/>
          <w:lang w:val="zh-TW" w:eastAsia="zh-TW"/>
        </w:rPr>
        <w:t>运行</w:t>
      </w:r>
      <w:r>
        <w:rPr>
          <w:rStyle w:val="NoneA"/>
          <w:lang w:eastAsia="zh-CN"/>
        </w:rPr>
        <w:t>Influxdb</w:t>
      </w:r>
      <w:r w:rsidR="002351D5">
        <w:rPr>
          <w:rStyle w:val="NoneA"/>
          <w:rFonts w:ascii="宋体" w:eastAsia="宋体" w:hAnsi="宋体" w:cs="宋体" w:hint="eastAsia"/>
          <w:lang w:val="zh-TW" w:eastAsia="zh-CN"/>
        </w:rPr>
        <w:t>。如果</w:t>
      </w:r>
      <w:r w:rsidR="002351D5" w:rsidRPr="002351D5">
        <w:rPr>
          <w:rStyle w:val="NoneA"/>
          <w:rFonts w:eastAsia="宋体" w:cs="宋体"/>
          <w:lang w:val="zh-TW" w:eastAsia="zh-CN"/>
        </w:rPr>
        <w:t>Influxdb</w:t>
      </w:r>
      <w:r w:rsidR="002351D5">
        <w:rPr>
          <w:rStyle w:val="NoneA"/>
          <w:rFonts w:eastAsia="宋体" w:cs="宋体" w:hint="eastAsia"/>
          <w:lang w:val="zh-TW" w:eastAsia="zh-CN"/>
        </w:rPr>
        <w:t>需容纳更多数据，则</w:t>
      </w:r>
      <w:r>
        <w:rPr>
          <w:rStyle w:val="NoneA"/>
          <w:rFonts w:ascii="宋体" w:eastAsia="宋体" w:hAnsi="宋体" w:cs="宋体"/>
          <w:lang w:val="zh-TW" w:eastAsia="zh-TW"/>
        </w:rPr>
        <w:t>须预留更大空间。</w:t>
      </w:r>
    </w:p>
    <w:p w14:paraId="378A4989" w14:textId="7445F1D3" w:rsidR="002351D5" w:rsidRPr="009F53AB" w:rsidRDefault="002351D5" w:rsidP="002E2C1B">
      <w:pPr>
        <w:pStyle w:val="DDNbodytext1"/>
        <w:numPr>
          <w:ilvl w:val="0"/>
          <w:numId w:val="34"/>
        </w:numPr>
        <w:rPr>
          <w:rStyle w:val="NoneA"/>
          <w:lang w:eastAsia="zh-CN"/>
        </w:rPr>
      </w:pPr>
      <w:r>
        <w:rPr>
          <w:rStyle w:val="NoneA"/>
          <w:rFonts w:ascii="宋体" w:eastAsia="宋体" w:hAnsi="宋体" w:cs="宋体"/>
          <w:b/>
          <w:bCs/>
          <w:lang w:val="zh-TW" w:eastAsia="zh-TW"/>
        </w:rPr>
        <w:t>网络：</w:t>
      </w:r>
      <w:r>
        <w:rPr>
          <w:rStyle w:val="NoneA"/>
          <w:rFonts w:ascii="宋体" w:eastAsia="宋体" w:hAnsi="宋体" w:cs="宋体"/>
          <w:lang w:val="zh-TW" w:eastAsia="zh-TW"/>
        </w:rPr>
        <w:t>监控服务器须运行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与监控服务器连接。</w:t>
      </w:r>
    </w:p>
    <w:p w14:paraId="3A5B2723" w14:textId="73A7E9BF" w:rsidR="009F53AB" w:rsidRPr="002351D5" w:rsidRDefault="009F53AB" w:rsidP="002E2C1B">
      <w:pPr>
        <w:pStyle w:val="DDNbodytext1"/>
        <w:numPr>
          <w:ilvl w:val="0"/>
          <w:numId w:val="34"/>
        </w:numPr>
        <w:rPr>
          <w:rStyle w:val="NoneA"/>
          <w:lang w:eastAsia="zh-CN"/>
        </w:rPr>
      </w:pPr>
      <w:r>
        <w:rPr>
          <w:rFonts w:hint="eastAsia"/>
          <w:b/>
          <w:lang w:eastAsia="zh-CN"/>
        </w:rPr>
        <w:t>时钟和时区：</w:t>
      </w:r>
      <w:r w:rsidR="002E6FDF">
        <w:rPr>
          <w:rFonts w:hint="eastAsia"/>
          <w:bCs/>
          <w:lang w:eastAsia="zh-CN"/>
        </w:rPr>
        <w:t>节点</w:t>
      </w:r>
      <w:r w:rsidRPr="009F53AB">
        <w:rPr>
          <w:rFonts w:hint="eastAsia"/>
          <w:bCs/>
          <w:lang w:eastAsia="zh-CN"/>
        </w:rPr>
        <w:t>的</w:t>
      </w:r>
      <w:r>
        <w:rPr>
          <w:rFonts w:hint="eastAsia"/>
          <w:bCs/>
          <w:lang w:eastAsia="zh-CN"/>
        </w:rPr>
        <w:t>时钟和时区需要和其他节点一致。</w:t>
      </w:r>
    </w:p>
    <w:p w14:paraId="4F33CD95" w14:textId="77777777" w:rsidR="002E2C1B" w:rsidRPr="008B120F" w:rsidRDefault="00EF019D" w:rsidP="0034094D">
      <w:pPr>
        <w:pStyle w:val="21"/>
      </w:pPr>
      <w:bookmarkStart w:id="28" w:name="_Toc501360233"/>
      <w:bookmarkStart w:id="29" w:name="_Toc514768205"/>
      <w:r w:rsidRPr="0034094D">
        <w:rPr>
          <w:rFonts w:asciiTheme="minorEastAsia" w:eastAsiaTheme="minorEastAsia" w:hAnsiTheme="minorEastAsia" w:hint="eastAsia"/>
          <w:lang w:eastAsia="zh-CN"/>
        </w:rPr>
        <w:t>监控</w:t>
      </w:r>
      <w:r w:rsidR="00926DDD" w:rsidRPr="0034094D">
        <w:rPr>
          <w:rFonts w:asciiTheme="minorEastAsia" w:eastAsiaTheme="minorEastAsia" w:hAnsiTheme="minorEastAsia" w:hint="eastAsia"/>
          <w:lang w:eastAsia="zh-CN"/>
        </w:rPr>
        <w:t>代理节点</w:t>
      </w:r>
      <w:bookmarkEnd w:id="28"/>
      <w:bookmarkEnd w:id="29"/>
    </w:p>
    <w:p w14:paraId="1162AB8B" w14:textId="77777777" w:rsidR="002E2C1B" w:rsidRPr="001C5E72" w:rsidRDefault="000F0E93" w:rsidP="002E2C1B">
      <w:pPr>
        <w:pStyle w:val="DDNbodytext1"/>
        <w:numPr>
          <w:ilvl w:val="0"/>
          <w:numId w:val="34"/>
        </w:numPr>
        <w:rPr>
          <w:b/>
        </w:rPr>
      </w:pPr>
      <w:r>
        <w:rPr>
          <w:rFonts w:hint="eastAsia"/>
          <w:b/>
          <w:lang w:eastAsia="zh-CN"/>
        </w:rPr>
        <w:t>操作系统版本：</w:t>
      </w:r>
      <w:r>
        <w:rPr>
          <w:rStyle w:val="NoneA"/>
        </w:rPr>
        <w:t>CentOS7/RHEL7</w:t>
      </w:r>
      <w:r>
        <w:rPr>
          <w:rFonts w:hint="eastAsia"/>
          <w:lang w:eastAsia="zh-CN"/>
        </w:rPr>
        <w:t>或</w:t>
      </w:r>
      <w:r w:rsidR="002E2C1B" w:rsidRPr="001C5E72">
        <w:t>CentOS6/RHEL6</w:t>
      </w:r>
      <w:r>
        <w:t>。</w:t>
      </w:r>
    </w:p>
    <w:p w14:paraId="115BA1E1" w14:textId="77777777" w:rsidR="002E2C1B" w:rsidRPr="001C5E72" w:rsidRDefault="000F0E93" w:rsidP="002E2C1B">
      <w:pPr>
        <w:pStyle w:val="DDNbodytext1"/>
        <w:numPr>
          <w:ilvl w:val="0"/>
          <w:numId w:val="34"/>
        </w:numPr>
        <w:rPr>
          <w:b/>
        </w:rPr>
      </w:pPr>
      <w:r>
        <w:rPr>
          <w:rStyle w:val="NoneA"/>
          <w:rFonts w:ascii="宋体" w:eastAsia="宋体" w:hAnsi="宋体" w:cs="宋体" w:hint="eastAsia"/>
          <w:b/>
          <w:bCs/>
          <w:lang w:val="zh-TW" w:eastAsia="zh-TW"/>
        </w:rPr>
        <w:t>硬盘空闲空间：</w:t>
      </w:r>
      <w:r w:rsidR="002E2C1B" w:rsidRPr="001C5E72">
        <w:t>&gt; 200M</w:t>
      </w:r>
      <w:r w:rsidR="002E2C1B">
        <w:t>B</w:t>
      </w:r>
      <w:r>
        <w:rPr>
          <w:rStyle w:val="NoneA"/>
          <w:rFonts w:ascii="宋体" w:eastAsia="宋体" w:hAnsi="宋体" w:cs="宋体" w:hint="eastAsia"/>
          <w:lang w:val="zh-TW" w:eastAsia="zh-TW"/>
        </w:rPr>
        <w:t>。必要的</w:t>
      </w:r>
      <w:r>
        <w:rPr>
          <w:rStyle w:val="NoneA"/>
        </w:rPr>
        <w:t>RPMs</w:t>
      </w:r>
      <w:r>
        <w:rPr>
          <w:rStyle w:val="NoneA"/>
          <w:rFonts w:ascii="宋体" w:eastAsia="宋体" w:hAnsi="宋体" w:cs="宋体" w:hint="eastAsia"/>
          <w:lang w:val="zh-TW" w:eastAsia="zh-TW"/>
        </w:rPr>
        <w:t>将被保存于</w:t>
      </w:r>
      <w:r w:rsidRPr="000F0E93">
        <w:rPr>
          <w:rStyle w:val="NoneA"/>
          <w:i/>
        </w:rPr>
        <w:t>/var/log/esmon_install</w:t>
      </w:r>
      <w:r>
        <w:rPr>
          <w:rStyle w:val="NoneA"/>
          <w:rFonts w:ascii="宋体" w:eastAsia="宋体" w:hAnsi="宋体" w:cs="宋体" w:hint="eastAsia"/>
          <w:lang w:val="zh-TW" w:eastAsia="zh-TW"/>
        </w:rPr>
        <w:t>目录下，</w:t>
      </w:r>
      <w:r>
        <w:rPr>
          <w:rStyle w:val="NoneA"/>
          <w:rFonts w:ascii="宋体" w:eastAsia="宋体" w:hAnsi="宋体" w:cs="宋体" w:hint="eastAsia"/>
          <w:lang w:val="zh-TW" w:eastAsia="zh-CN"/>
        </w:rPr>
        <w:t>这将</w:t>
      </w:r>
      <w:r>
        <w:rPr>
          <w:rStyle w:val="NoneA"/>
          <w:rFonts w:ascii="宋体" w:eastAsia="宋体" w:hAnsi="宋体" w:cs="宋体" w:hint="eastAsia"/>
          <w:lang w:val="zh-TW" w:eastAsia="zh-TW"/>
        </w:rPr>
        <w:t>占用一定空间。</w:t>
      </w:r>
    </w:p>
    <w:p w14:paraId="035DF8ED" w14:textId="39C1F4D3" w:rsidR="00277CC6" w:rsidRPr="00277CC6" w:rsidRDefault="000F0E93" w:rsidP="00277CC6">
      <w:pPr>
        <w:pStyle w:val="DDNbodytext1"/>
        <w:numPr>
          <w:ilvl w:val="0"/>
          <w:numId w:val="34"/>
        </w:numPr>
        <w:rPr>
          <w:rStyle w:val="NoneA"/>
          <w:lang w:eastAsia="zh-CN"/>
        </w:rPr>
      </w:pPr>
      <w:r>
        <w:rPr>
          <w:rStyle w:val="NoneA"/>
          <w:rFonts w:ascii="宋体" w:eastAsia="宋体" w:hAnsi="宋体" w:cs="宋体"/>
          <w:b/>
          <w:bCs/>
          <w:lang w:val="zh-TW" w:eastAsia="zh-TW"/>
        </w:rPr>
        <w:t>网络：</w:t>
      </w:r>
      <w:r w:rsidRPr="00B129E1">
        <w:rPr>
          <w:rStyle w:val="NoneA"/>
          <w:rFonts w:ascii="宋体" w:eastAsia="宋体" w:hAnsi="宋体" w:cs="宋体"/>
          <w:lang w:val="zh-TW" w:eastAsia="zh-TW"/>
        </w:rPr>
        <w:t>监控</w:t>
      </w:r>
      <w:r w:rsidR="00B129E1">
        <w:rPr>
          <w:rStyle w:val="NoneA"/>
          <w:rFonts w:ascii="宋体" w:eastAsia="宋体" w:hAnsi="宋体" w:cs="宋体" w:hint="eastAsia"/>
          <w:lang w:val="zh-TW" w:eastAsia="zh-CN"/>
        </w:rPr>
        <w:t>代理节点</w:t>
      </w:r>
      <w:r w:rsidR="000A2E6A">
        <w:rPr>
          <w:rStyle w:val="NoneA"/>
          <w:rFonts w:ascii="宋体" w:eastAsia="宋体" w:hAnsi="宋体" w:cs="宋体" w:hint="eastAsia"/>
          <w:lang w:val="zh-TW" w:eastAsia="zh-CN"/>
        </w:rPr>
        <w:t>必</w:t>
      </w:r>
      <w:r>
        <w:rPr>
          <w:rStyle w:val="NoneA"/>
          <w:rFonts w:ascii="宋体" w:eastAsia="宋体" w:hAnsi="宋体" w:cs="宋体"/>
          <w:lang w:val="zh-TW" w:eastAsia="zh-TW"/>
        </w:rPr>
        <w:t>须运行</w:t>
      </w:r>
      <w:r>
        <w:rPr>
          <w:rStyle w:val="NoneA"/>
          <w:lang w:eastAsia="zh-CN"/>
        </w:rPr>
        <w:t>SSHD</w:t>
      </w:r>
      <w:r>
        <w:rPr>
          <w:rStyle w:val="NoneA"/>
          <w:rFonts w:ascii="宋体" w:eastAsia="宋体" w:hAnsi="宋体" w:cs="宋体"/>
          <w:lang w:val="zh-TW" w:eastAsia="zh-TW"/>
        </w:rPr>
        <w:t>。</w:t>
      </w:r>
      <w:r>
        <w:rPr>
          <w:rStyle w:val="NoneA"/>
          <w:rFonts w:ascii="宋体" w:eastAsia="宋体" w:hAnsi="宋体" w:cs="宋体" w:hint="eastAsia"/>
          <w:lang w:val="zh-TW" w:eastAsia="zh-CN"/>
        </w:rPr>
        <w:t>部署服务器必须可以</w:t>
      </w:r>
      <w:r>
        <w:rPr>
          <w:rStyle w:val="NoneA"/>
          <w:rFonts w:ascii="宋体" w:eastAsia="宋体" w:hAnsi="宋体" w:cs="宋体"/>
          <w:lang w:val="zh-TW" w:eastAsia="zh-TW"/>
        </w:rPr>
        <w:t>通过无密码提示的</w:t>
      </w:r>
      <w:r>
        <w:rPr>
          <w:rStyle w:val="NoneA"/>
          <w:lang w:eastAsia="zh-CN"/>
        </w:rPr>
        <w:t>SSH</w:t>
      </w:r>
      <w:r>
        <w:rPr>
          <w:rStyle w:val="NoneA"/>
          <w:rFonts w:ascii="宋体" w:eastAsia="宋体" w:hAnsi="宋体" w:cs="宋体"/>
          <w:lang w:val="zh-TW" w:eastAsia="zh-TW"/>
        </w:rPr>
        <w:t>与监控</w:t>
      </w:r>
      <w:r w:rsidR="00B129E1">
        <w:rPr>
          <w:rStyle w:val="NoneA"/>
          <w:rFonts w:ascii="宋体" w:eastAsia="宋体" w:hAnsi="宋体" w:cs="宋体" w:hint="eastAsia"/>
          <w:lang w:val="zh-TW" w:eastAsia="zh-CN"/>
        </w:rPr>
        <w:t>代理节点</w:t>
      </w:r>
      <w:r>
        <w:rPr>
          <w:rStyle w:val="NoneA"/>
          <w:rFonts w:ascii="宋体" w:eastAsia="宋体" w:hAnsi="宋体" w:cs="宋体"/>
          <w:lang w:val="zh-TW" w:eastAsia="zh-TW"/>
        </w:rPr>
        <w:t>连接。</w:t>
      </w:r>
    </w:p>
    <w:p w14:paraId="53AE53B5" w14:textId="77777777" w:rsidR="009F53AB" w:rsidRPr="009F53AB" w:rsidRDefault="00277CC6" w:rsidP="009F53AB">
      <w:pPr>
        <w:pStyle w:val="DDNbodytext1"/>
        <w:numPr>
          <w:ilvl w:val="0"/>
          <w:numId w:val="34"/>
        </w:numPr>
        <w:rPr>
          <w:rStyle w:val="NoneA"/>
          <w:lang w:eastAsia="zh-CN"/>
        </w:rPr>
      </w:pPr>
      <w:r w:rsidRPr="00277CC6">
        <w:rPr>
          <w:rStyle w:val="NoneA"/>
          <w:rFonts w:hint="eastAsia"/>
          <w:b/>
          <w:lang w:eastAsia="zh-CN"/>
        </w:rPr>
        <w:t>EXASCALER</w:t>
      </w:r>
      <w:r w:rsidRPr="00277CC6">
        <w:rPr>
          <w:rStyle w:val="NoneA"/>
          <w:rFonts w:hint="eastAsia"/>
          <w:b/>
          <w:lang w:eastAsia="zh-CN"/>
        </w:rPr>
        <w:t>版本：</w:t>
      </w:r>
      <w:r>
        <w:t>EXAScaler 2.x</w:t>
      </w:r>
      <w:r w:rsidR="00447C98">
        <w:rPr>
          <w:rFonts w:hint="eastAsia"/>
          <w:lang w:eastAsia="zh-CN"/>
        </w:rPr>
        <w:t>、</w:t>
      </w:r>
      <w:r>
        <w:t>EXAScaler 3.x</w:t>
      </w:r>
      <w:r w:rsidR="00447C98">
        <w:rPr>
          <w:rFonts w:hint="eastAsia"/>
          <w:lang w:eastAsia="zh-CN"/>
        </w:rPr>
        <w:t>或</w:t>
      </w:r>
      <w:r w:rsidR="00447C98">
        <w:t>EXAScaler 4.x</w:t>
      </w:r>
      <w:r w:rsidR="001151BC">
        <w:t>。</w:t>
      </w:r>
    </w:p>
    <w:p w14:paraId="47235AD0" w14:textId="18C9FCEC" w:rsidR="00277CC6" w:rsidRPr="009F53AB" w:rsidRDefault="009F53AB" w:rsidP="009F53AB">
      <w:pPr>
        <w:pStyle w:val="DDNbodytext1"/>
        <w:numPr>
          <w:ilvl w:val="0"/>
          <w:numId w:val="34"/>
        </w:numPr>
        <w:rPr>
          <w:rStyle w:val="NoneA"/>
          <w:lang w:eastAsia="zh-CN"/>
        </w:rPr>
      </w:pPr>
      <w:r>
        <w:rPr>
          <w:rFonts w:hint="eastAsia"/>
          <w:b/>
          <w:lang w:eastAsia="zh-CN"/>
        </w:rPr>
        <w:t>时钟和时区：</w:t>
      </w:r>
      <w:r>
        <w:rPr>
          <w:rFonts w:hint="eastAsia"/>
          <w:bCs/>
          <w:lang w:eastAsia="zh-CN"/>
        </w:rPr>
        <w:t>节点</w:t>
      </w:r>
      <w:r w:rsidRPr="009F53AB">
        <w:rPr>
          <w:rFonts w:hint="eastAsia"/>
          <w:bCs/>
          <w:lang w:eastAsia="zh-CN"/>
        </w:rPr>
        <w:t>的</w:t>
      </w:r>
      <w:r>
        <w:rPr>
          <w:rFonts w:hint="eastAsia"/>
          <w:bCs/>
          <w:lang w:eastAsia="zh-CN"/>
        </w:rPr>
        <w:t>时钟和时区需要和其他节点一致。</w:t>
      </w:r>
    </w:p>
    <w:p w14:paraId="325FB8AD" w14:textId="4C2F7D8A" w:rsidR="007B4271" w:rsidRPr="008B120F" w:rsidRDefault="002E6FDF" w:rsidP="0034094D">
      <w:pPr>
        <w:pStyle w:val="21"/>
      </w:pPr>
      <w:bookmarkStart w:id="30" w:name="_Toc514768206"/>
      <w:r w:rsidRPr="0034094D">
        <w:rPr>
          <w:rFonts w:asciiTheme="minorEastAsia" w:eastAsiaTheme="minorEastAsia" w:hAnsiTheme="minorEastAsia" w:hint="eastAsia"/>
          <w:lang w:eastAsia="zh-CN"/>
        </w:rPr>
        <w:t>对SFA的要求</w:t>
      </w:r>
      <w:bookmarkEnd w:id="30"/>
    </w:p>
    <w:p w14:paraId="1D3C99E5" w14:textId="77777777" w:rsidR="000F0E93" w:rsidRPr="002351D5" w:rsidRDefault="00277CC6" w:rsidP="000F0E93">
      <w:pPr>
        <w:pStyle w:val="DDNbodytext1"/>
        <w:numPr>
          <w:ilvl w:val="0"/>
          <w:numId w:val="34"/>
        </w:numPr>
        <w:rPr>
          <w:rStyle w:val="NoneA"/>
          <w:lang w:eastAsia="zh-CN"/>
        </w:rPr>
      </w:pPr>
      <w:r w:rsidRPr="00277CC6">
        <w:rPr>
          <w:rStyle w:val="NoneA"/>
          <w:rFonts w:hint="eastAsia"/>
          <w:b/>
          <w:lang w:eastAsia="zh-CN"/>
        </w:rPr>
        <w:t>固件发行版：</w:t>
      </w:r>
      <w:r>
        <w:rPr>
          <w:rStyle w:val="NoneA"/>
          <w:rFonts w:hint="eastAsia"/>
          <w:lang w:eastAsia="zh-CN"/>
        </w:rPr>
        <w:t>3.x</w:t>
      </w:r>
      <w:r>
        <w:rPr>
          <w:rStyle w:val="NoneA"/>
          <w:rFonts w:hint="eastAsia"/>
          <w:lang w:eastAsia="zh-CN"/>
        </w:rPr>
        <w:t>或</w:t>
      </w:r>
      <w:r>
        <w:rPr>
          <w:rStyle w:val="NoneA"/>
          <w:rFonts w:hint="eastAsia"/>
          <w:lang w:eastAsia="zh-CN"/>
        </w:rPr>
        <w:t>11.x</w:t>
      </w:r>
    </w:p>
    <w:p w14:paraId="38E89FE3" w14:textId="77777777" w:rsidR="002E2C1B" w:rsidRDefault="000F0E93" w:rsidP="0034094D">
      <w:pPr>
        <w:pStyle w:val="1"/>
        <w:tabs>
          <w:tab w:val="num" w:pos="720"/>
        </w:tabs>
        <w:ind w:left="720" w:hanging="720"/>
        <w:rPr>
          <w:lang w:eastAsia="zh-CN"/>
        </w:rPr>
      </w:pPr>
      <w:bookmarkStart w:id="31" w:name="_Toc514768207"/>
      <w:r>
        <w:rPr>
          <w:rFonts w:hint="eastAsia"/>
          <w:lang w:eastAsia="zh-CN"/>
        </w:rPr>
        <w:lastRenderedPageBreak/>
        <w:t>安装过程</w:t>
      </w:r>
      <w:bookmarkEnd w:id="31"/>
    </w:p>
    <w:p w14:paraId="4F4A9C0F" w14:textId="77777777" w:rsidR="0034094D" w:rsidRPr="0034094D" w:rsidRDefault="0034094D" w:rsidP="0034094D">
      <w:pPr>
        <w:pStyle w:val="21"/>
        <w:rPr>
          <w:lang w:eastAsia="zh-CN"/>
        </w:rPr>
      </w:pPr>
      <w:bookmarkStart w:id="32" w:name="_Toc501360234"/>
      <w:bookmarkStart w:id="33" w:name="_Toc514768208"/>
      <w:r w:rsidRPr="0034094D">
        <w:rPr>
          <w:rFonts w:asciiTheme="minorEastAsia" w:eastAsiaTheme="minorEastAsia" w:hAnsiTheme="minorEastAsia" w:hint="eastAsia"/>
          <w:lang w:eastAsia="zh-CN"/>
        </w:rPr>
        <w:t>准备部署服务器</w:t>
      </w:r>
      <w:bookmarkEnd w:id="32"/>
      <w:bookmarkEnd w:id="33"/>
    </w:p>
    <w:p w14:paraId="7C51C80F" w14:textId="29E6B47D" w:rsidR="002E2C1B" w:rsidRPr="00AA3497" w:rsidRDefault="000F0E93" w:rsidP="002E2C1B">
      <w:pPr>
        <w:pStyle w:val="DDNStep1"/>
      </w:pPr>
      <w:r>
        <w:rPr>
          <w:rStyle w:val="NoneA"/>
          <w:rFonts w:ascii="宋体" w:eastAsia="宋体" w:hAnsi="宋体" w:cs="宋体"/>
          <w:lang w:val="zh-TW" w:eastAsia="zh-TW"/>
        </w:rPr>
        <w:t>将</w:t>
      </w:r>
      <w:r>
        <w:rPr>
          <w:rStyle w:val="NoneA"/>
          <w:lang w:eastAsia="zh-TW"/>
        </w:rPr>
        <w:t xml:space="preserve"> </w:t>
      </w:r>
      <w:r w:rsidR="00B10DDB">
        <w:rPr>
          <w:rStyle w:val="NoneA"/>
          <w:lang w:eastAsia="zh-TW"/>
        </w:rPr>
        <w:t>LustrePerfMon</w:t>
      </w:r>
      <w:r>
        <w:rPr>
          <w:rStyle w:val="NoneA"/>
          <w:lang w:eastAsia="zh-TW"/>
        </w:rPr>
        <w:t xml:space="preserve"> ISO </w:t>
      </w:r>
      <w:r>
        <w:rPr>
          <w:rStyle w:val="NoneA"/>
          <w:rFonts w:ascii="宋体" w:eastAsia="宋体" w:hAnsi="宋体" w:cs="宋体"/>
          <w:lang w:val="zh-TW" w:eastAsia="zh-TW"/>
        </w:rPr>
        <w:t>镜像文件拷贝至部署服务器上，如</w:t>
      </w:r>
      <w:r w:rsidRPr="000F0E93">
        <w:rPr>
          <w:rStyle w:val="NoneA"/>
          <w:i/>
          <w:lang w:eastAsia="zh-TW"/>
        </w:rPr>
        <w:t>/ISOs/esmon.iso</w:t>
      </w:r>
      <w:r>
        <w:rPr>
          <w:rStyle w:val="NoneA"/>
          <w:rFonts w:ascii="宋体" w:eastAsia="宋体" w:hAnsi="宋体" w:cs="宋体"/>
          <w:lang w:val="zh-TW" w:eastAsia="zh-TW"/>
        </w:rPr>
        <w:t>。</w:t>
      </w:r>
    </w:p>
    <w:p w14:paraId="6874D4C4" w14:textId="26622FB7" w:rsidR="002E2C1B" w:rsidRDefault="00974872" w:rsidP="002E2C1B">
      <w:pPr>
        <w:pStyle w:val="DDNStep1"/>
      </w:pPr>
      <w:r>
        <w:rPr>
          <w:rFonts w:hint="eastAsia"/>
          <w:lang w:eastAsia="zh-CN"/>
        </w:rPr>
        <w:t>在部署服务器上</w:t>
      </w:r>
      <w:r w:rsidR="000F0E93">
        <w:rPr>
          <w:rFonts w:hint="eastAsia"/>
          <w:lang w:eastAsia="zh-CN"/>
        </w:rPr>
        <w:t>挂载</w:t>
      </w:r>
      <w:r w:rsidR="000F0E93">
        <w:rPr>
          <w:rStyle w:val="NoneA"/>
          <w:lang w:eastAsia="zh-TW"/>
        </w:rPr>
        <w:t xml:space="preserve"> </w:t>
      </w:r>
      <w:r w:rsidR="00B10DDB">
        <w:rPr>
          <w:rStyle w:val="NoneA"/>
          <w:lang w:eastAsia="zh-TW"/>
        </w:rPr>
        <w:t>LustrePerfMon</w:t>
      </w:r>
      <w:r>
        <w:rPr>
          <w:rStyle w:val="NoneA"/>
          <w:lang w:eastAsia="zh-TW"/>
        </w:rPr>
        <w:t xml:space="preserve"> </w:t>
      </w:r>
      <w:r w:rsidR="000F0E93">
        <w:rPr>
          <w:rStyle w:val="NoneA"/>
          <w:lang w:eastAsia="zh-TW"/>
        </w:rPr>
        <w:t xml:space="preserve">ISO </w:t>
      </w:r>
      <w:r w:rsidR="000F0E93">
        <w:rPr>
          <w:rStyle w:val="NoneA"/>
          <w:rFonts w:ascii="宋体" w:eastAsia="宋体" w:hAnsi="宋体" w:cs="宋体"/>
          <w:lang w:val="zh-TW" w:eastAsia="zh-TW"/>
        </w:rPr>
        <w:t>镜像：</w:t>
      </w:r>
      <w:r w:rsidR="002E2C1B">
        <w:br/>
      </w:r>
    </w:p>
    <w:p w14:paraId="65136401" w14:textId="77777777" w:rsidR="002E2C1B" w:rsidRPr="00AA3497" w:rsidRDefault="002E2C1B" w:rsidP="002E2C1B">
      <w:pPr>
        <w:pStyle w:val="DDNCommandDeclaration"/>
        <w:ind w:left="1440"/>
      </w:pPr>
      <w:r w:rsidRPr="00AA3497">
        <w:t>mount -o loop /ISOs/esmon.iso /media</w:t>
      </w:r>
    </w:p>
    <w:p w14:paraId="33F05D6B" w14:textId="20257BCA" w:rsidR="00974872" w:rsidRDefault="00974872" w:rsidP="00974872">
      <w:pPr>
        <w:pStyle w:val="DDNStep1"/>
      </w:pPr>
      <w:r>
        <w:rPr>
          <w:rStyle w:val="NoneA"/>
          <w:rFonts w:hint="eastAsia"/>
          <w:lang w:eastAsia="zh-CN"/>
        </w:rPr>
        <w:t>在部署服务器上，如果存在旧的</w:t>
      </w:r>
      <w:r w:rsidR="00B10DDB">
        <w:rPr>
          <w:rStyle w:val="NoneA"/>
          <w:rFonts w:hint="eastAsia"/>
          <w:lang w:eastAsia="zh-CN"/>
        </w:rPr>
        <w:t>LustrePerfMon</w:t>
      </w:r>
      <w:r>
        <w:rPr>
          <w:rStyle w:val="NoneA"/>
          <w:rFonts w:hint="eastAsia"/>
          <w:lang w:eastAsia="zh-CN"/>
        </w:rPr>
        <w:t>配置文件，备份之：</w:t>
      </w:r>
      <w:r>
        <w:br/>
      </w:r>
    </w:p>
    <w:p w14:paraId="273CB0A8" w14:textId="77777777" w:rsidR="00974872" w:rsidRPr="00AA3497" w:rsidRDefault="00974872" w:rsidP="00974872">
      <w:pPr>
        <w:pStyle w:val="DDNCommandDeclaration"/>
        <w:ind w:left="1440"/>
      </w:pPr>
      <w:r>
        <w:t>cp /etc/esmon_install.conf /etc/esmon_install.conf_backup</w:t>
      </w:r>
    </w:p>
    <w:p w14:paraId="5E51EE41" w14:textId="77777777" w:rsidR="00974872" w:rsidRPr="00AA3497" w:rsidRDefault="00974872" w:rsidP="00974872">
      <w:pPr>
        <w:pStyle w:val="DDNCommandDeclaration"/>
        <w:ind w:left="1440"/>
      </w:pPr>
    </w:p>
    <w:p w14:paraId="082E098F" w14:textId="08B11647" w:rsidR="00974872" w:rsidRDefault="00974872" w:rsidP="00974872">
      <w:pPr>
        <w:pStyle w:val="DDNStep1"/>
      </w:pPr>
      <w:r>
        <w:rPr>
          <w:rStyle w:val="NoneA"/>
          <w:rFonts w:hint="eastAsia"/>
          <w:lang w:eastAsia="zh-CN"/>
        </w:rPr>
        <w:t>在部署服务器上，如果已安装旧的</w:t>
      </w:r>
      <w:r w:rsidR="00B10DDB">
        <w:rPr>
          <w:rStyle w:val="NoneA"/>
          <w:rFonts w:hint="eastAsia"/>
          <w:lang w:eastAsia="zh-CN"/>
        </w:rPr>
        <w:t>LustrePerfMon</w:t>
      </w:r>
      <w:r>
        <w:rPr>
          <w:rStyle w:val="NoneA"/>
          <w:rFonts w:hint="eastAsia"/>
          <w:lang w:eastAsia="zh-CN"/>
        </w:rPr>
        <w:t xml:space="preserve"> RPM</w:t>
      </w:r>
      <w:r>
        <w:rPr>
          <w:rStyle w:val="NoneA"/>
          <w:rFonts w:hint="eastAsia"/>
          <w:lang w:eastAsia="zh-CN"/>
        </w:rPr>
        <w:t>包，卸载之：</w:t>
      </w:r>
      <w:r>
        <w:br/>
      </w:r>
    </w:p>
    <w:p w14:paraId="69317389" w14:textId="77777777" w:rsidR="00974872" w:rsidRPr="00974872" w:rsidRDefault="00974872" w:rsidP="00974872">
      <w:pPr>
        <w:pStyle w:val="DDNCommandDeclaration"/>
        <w:ind w:left="1440"/>
        <w:rPr>
          <w:rFonts w:eastAsiaTheme="minorEastAsia"/>
          <w:lang w:eastAsia="zh-CN"/>
        </w:rPr>
      </w:pPr>
      <w:r>
        <w:rPr>
          <w:rFonts w:eastAsiaTheme="minorEastAsia" w:hint="eastAsia"/>
          <w:lang w:eastAsia="zh-CN"/>
        </w:rPr>
        <w:t xml:space="preserve">rpm </w:t>
      </w:r>
      <w:r>
        <w:rPr>
          <w:rFonts w:eastAsiaTheme="minorEastAsia"/>
          <w:lang w:eastAsia="zh-CN"/>
        </w:rPr>
        <w:t>–</w:t>
      </w:r>
      <w:r>
        <w:rPr>
          <w:rFonts w:eastAsiaTheme="minorEastAsia" w:hint="eastAsia"/>
          <w:lang w:eastAsia="zh-CN"/>
        </w:rPr>
        <w:t>e esmon</w:t>
      </w:r>
    </w:p>
    <w:p w14:paraId="292A3EA4" w14:textId="77777777" w:rsidR="00974872" w:rsidRPr="00AA3497" w:rsidRDefault="009A67B0" w:rsidP="009A67B0">
      <w:pPr>
        <w:pStyle w:val="DDNCommandDeclaration"/>
        <w:ind w:left="0"/>
      </w:pPr>
      <w:r>
        <w:tab/>
      </w:r>
      <w:r>
        <w:tab/>
      </w:r>
      <w:r>
        <w:tab/>
      </w:r>
    </w:p>
    <w:p w14:paraId="54B1D452" w14:textId="65FA5042" w:rsidR="002E2C1B" w:rsidRPr="00AA3497" w:rsidRDefault="001B38DB" w:rsidP="002E2C1B">
      <w:pPr>
        <w:pStyle w:val="DDNStep1"/>
      </w:pPr>
      <w:r>
        <w:rPr>
          <w:rStyle w:val="NoneA"/>
          <w:rFonts w:ascii="宋体" w:eastAsia="宋体" w:hAnsi="宋体" w:cs="宋体" w:hint="eastAsia"/>
          <w:lang w:val="zh-TW" w:eastAsia="zh-CN"/>
        </w:rPr>
        <w:t>在部署节点上</w:t>
      </w:r>
      <w:r w:rsidR="000F0E93">
        <w:rPr>
          <w:rStyle w:val="NoneA"/>
          <w:rFonts w:ascii="宋体" w:eastAsia="宋体" w:hAnsi="宋体" w:cs="宋体"/>
          <w:lang w:val="zh-TW" w:eastAsia="zh-TW"/>
        </w:rPr>
        <w:t>安装</w:t>
      </w:r>
      <w:r w:rsidR="000F0E93">
        <w:rPr>
          <w:rStyle w:val="NoneA"/>
          <w:lang w:eastAsia="zh-TW"/>
        </w:rPr>
        <w:t xml:space="preserve"> </w:t>
      </w:r>
      <w:r w:rsidR="00B10DDB">
        <w:rPr>
          <w:rStyle w:val="NoneA"/>
          <w:lang w:eastAsia="zh-TW"/>
        </w:rPr>
        <w:t>LustrePerfMon</w:t>
      </w:r>
      <w:r w:rsidR="000F0E93">
        <w:rPr>
          <w:rStyle w:val="NoneA"/>
          <w:lang w:eastAsia="zh-TW"/>
        </w:rPr>
        <w:t xml:space="preserve"> RPM</w:t>
      </w:r>
      <w:r w:rsidR="000F0E93">
        <w:t>：</w:t>
      </w:r>
      <w:r w:rsidR="002E2C1B">
        <w:br/>
      </w:r>
    </w:p>
    <w:p w14:paraId="452B3737" w14:textId="77777777" w:rsidR="002E2C1B" w:rsidRPr="001A5DC4" w:rsidRDefault="00E60FB1" w:rsidP="002E2C1B">
      <w:pPr>
        <w:pStyle w:val="DDNCommandDeclaration"/>
        <w:ind w:left="1440"/>
      </w:pPr>
      <w:r w:rsidRPr="00E60FB1">
        <w:t>rpm -ivh /media/RPMS/rhel7/esmon*.rpm</w:t>
      </w:r>
    </w:p>
    <w:p w14:paraId="3E9659E4" w14:textId="52D20C8B" w:rsidR="00BC5085" w:rsidRDefault="00BC5085" w:rsidP="00EF2744">
      <w:pPr>
        <w:pStyle w:val="21"/>
        <w:rPr>
          <w:lang w:eastAsia="zh-CN"/>
        </w:rPr>
      </w:pPr>
      <w:bookmarkStart w:id="34" w:name="_Toc501360235"/>
      <w:bookmarkStart w:id="35" w:name="_Toc514768209"/>
      <w:r>
        <w:rPr>
          <w:rFonts w:eastAsiaTheme="minorEastAsia" w:hint="eastAsia"/>
          <w:lang w:eastAsia="zh-CN"/>
        </w:rPr>
        <w:t>准备监控服务器</w:t>
      </w:r>
    </w:p>
    <w:p w14:paraId="29035672" w14:textId="77777777" w:rsidR="00BC5085" w:rsidRPr="009B3E5F" w:rsidRDefault="00BC5085" w:rsidP="009B3E5F">
      <w:pPr>
        <w:pStyle w:val="DDNbodytext1"/>
        <w:rPr>
          <w:lang w:eastAsia="zh-CN"/>
        </w:rPr>
      </w:pPr>
      <w:r>
        <w:rPr>
          <w:rFonts w:hint="eastAsia"/>
          <w:lang w:eastAsia="zh-CN"/>
        </w:rPr>
        <w:t>如果监控服务器的防火墙打开，那么需要将防火墙的</w:t>
      </w:r>
      <w:r w:rsidRPr="009B3E5F">
        <w:rPr>
          <w:lang w:eastAsia="zh-CN"/>
        </w:rPr>
        <w:t>3000</w:t>
      </w:r>
      <w:r>
        <w:rPr>
          <w:rFonts w:hint="eastAsia"/>
          <w:lang w:eastAsia="zh-CN"/>
        </w:rPr>
        <w:t>、</w:t>
      </w:r>
      <w:r>
        <w:rPr>
          <w:rFonts w:hint="eastAsia"/>
          <w:lang w:eastAsia="zh-CN"/>
        </w:rPr>
        <w:t>4</w:t>
      </w:r>
      <w:r w:rsidRPr="009B3E5F">
        <w:rPr>
          <w:lang w:eastAsia="zh-CN"/>
        </w:rPr>
        <w:t>242</w:t>
      </w:r>
      <w:r>
        <w:rPr>
          <w:rFonts w:hint="eastAsia"/>
          <w:lang w:eastAsia="zh-CN"/>
        </w:rPr>
        <w:t>、</w:t>
      </w:r>
      <w:r w:rsidRPr="009B3E5F">
        <w:rPr>
          <w:lang w:eastAsia="zh-CN"/>
        </w:rPr>
        <w:t>8086</w:t>
      </w:r>
      <w:r>
        <w:rPr>
          <w:rFonts w:hint="eastAsia"/>
          <w:lang w:eastAsia="zh-CN"/>
        </w:rPr>
        <w:t>、</w:t>
      </w:r>
      <w:r w:rsidRPr="009B3E5F">
        <w:rPr>
          <w:lang w:eastAsia="zh-CN"/>
        </w:rPr>
        <w:t>8088</w:t>
      </w:r>
      <w:r>
        <w:rPr>
          <w:rFonts w:hint="eastAsia"/>
          <w:lang w:eastAsia="zh-CN"/>
        </w:rPr>
        <w:t>、</w:t>
      </w:r>
      <w:r w:rsidRPr="009B3E5F">
        <w:rPr>
          <w:lang w:eastAsia="zh-CN"/>
        </w:rPr>
        <w:t>25826</w:t>
      </w:r>
      <w:r>
        <w:rPr>
          <w:rFonts w:hint="eastAsia"/>
          <w:lang w:eastAsia="zh-CN"/>
        </w:rPr>
        <w:t>等端口打开，否则</w:t>
      </w:r>
      <w:r>
        <w:rPr>
          <w:rFonts w:hint="eastAsia"/>
          <w:lang w:eastAsia="zh-CN"/>
        </w:rPr>
        <w:t>LustrePerf</w:t>
      </w:r>
      <w:r>
        <w:rPr>
          <w:lang w:eastAsia="zh-CN"/>
        </w:rPr>
        <w:t>Mon</w:t>
      </w:r>
      <w:r>
        <w:rPr>
          <w:rFonts w:hint="eastAsia"/>
          <w:lang w:eastAsia="zh-CN"/>
        </w:rPr>
        <w:t>的安装或者使用会出现问题。其中</w:t>
      </w:r>
      <w:r>
        <w:rPr>
          <w:lang w:eastAsia="zh-CN"/>
        </w:rPr>
        <w:t>3000</w:t>
      </w:r>
      <w:r>
        <w:rPr>
          <w:rFonts w:hint="eastAsia"/>
          <w:lang w:eastAsia="zh-CN"/>
        </w:rPr>
        <w:t>端口为</w:t>
      </w:r>
      <w:r>
        <w:rPr>
          <w:rFonts w:hint="eastAsia"/>
          <w:lang w:eastAsia="zh-CN"/>
        </w:rPr>
        <w:t>Grafana</w:t>
      </w:r>
      <w:r>
        <w:rPr>
          <w:rFonts w:hint="eastAsia"/>
          <w:lang w:eastAsia="zh-CN"/>
        </w:rPr>
        <w:t>的服务端口，</w:t>
      </w:r>
      <w:r>
        <w:rPr>
          <w:rFonts w:hint="eastAsia"/>
          <w:lang w:eastAsia="zh-CN"/>
        </w:rPr>
        <w:t>4</w:t>
      </w:r>
      <w:r w:rsidRPr="009B3E5F">
        <w:rPr>
          <w:lang w:eastAsia="zh-CN"/>
        </w:rPr>
        <w:t>242</w:t>
      </w:r>
      <w:r>
        <w:rPr>
          <w:rFonts w:hint="eastAsia"/>
          <w:lang w:eastAsia="zh-CN"/>
        </w:rPr>
        <w:t>、</w:t>
      </w:r>
      <w:r w:rsidRPr="009B3E5F">
        <w:rPr>
          <w:lang w:eastAsia="zh-CN"/>
        </w:rPr>
        <w:t>8086</w:t>
      </w:r>
      <w:r>
        <w:rPr>
          <w:rFonts w:hint="eastAsia"/>
          <w:lang w:eastAsia="zh-CN"/>
        </w:rPr>
        <w:t>、</w:t>
      </w:r>
      <w:r w:rsidRPr="009B3E5F">
        <w:rPr>
          <w:lang w:eastAsia="zh-CN"/>
        </w:rPr>
        <w:t>8088</w:t>
      </w:r>
      <w:r>
        <w:rPr>
          <w:rFonts w:hint="eastAsia"/>
          <w:lang w:eastAsia="zh-CN"/>
        </w:rPr>
        <w:t>、</w:t>
      </w:r>
      <w:r w:rsidRPr="009B3E5F">
        <w:rPr>
          <w:lang w:eastAsia="zh-CN"/>
        </w:rPr>
        <w:t>25826</w:t>
      </w:r>
      <w:r>
        <w:rPr>
          <w:rFonts w:hint="eastAsia"/>
          <w:lang w:eastAsia="zh-CN"/>
        </w:rPr>
        <w:t>等端口为</w:t>
      </w:r>
      <w:r>
        <w:rPr>
          <w:rFonts w:hint="eastAsia"/>
          <w:lang w:eastAsia="zh-CN"/>
        </w:rPr>
        <w:t>Influxdb</w:t>
      </w:r>
      <w:r>
        <w:rPr>
          <w:rFonts w:hint="eastAsia"/>
          <w:lang w:eastAsia="zh-CN"/>
        </w:rPr>
        <w:t>、</w:t>
      </w:r>
      <w:r>
        <w:rPr>
          <w:rFonts w:hint="eastAsia"/>
          <w:lang w:eastAsia="zh-CN"/>
        </w:rPr>
        <w:t>Grafana</w:t>
      </w:r>
      <w:r>
        <w:rPr>
          <w:rFonts w:hint="eastAsia"/>
          <w:lang w:eastAsia="zh-CN"/>
        </w:rPr>
        <w:t>、</w:t>
      </w:r>
      <w:r>
        <w:rPr>
          <w:rFonts w:hint="eastAsia"/>
          <w:lang w:eastAsia="zh-CN"/>
        </w:rPr>
        <w:t>Collectd</w:t>
      </w:r>
      <w:r>
        <w:rPr>
          <w:rFonts w:hint="eastAsia"/>
          <w:lang w:eastAsia="zh-CN"/>
        </w:rPr>
        <w:t>之间进行数据传输和管理的端口。</w:t>
      </w:r>
    </w:p>
    <w:p w14:paraId="25F20243" w14:textId="00182C5C" w:rsidR="002E2C1B" w:rsidRPr="00130448" w:rsidRDefault="00BC5085" w:rsidP="0034094D">
      <w:pPr>
        <w:pStyle w:val="21"/>
        <w:rPr>
          <w:lang w:eastAsia="zh-CN"/>
        </w:rPr>
      </w:pPr>
      <w:r w:rsidRPr="0034094D">
        <w:rPr>
          <w:rFonts w:eastAsiaTheme="minorEastAsia" w:hint="eastAsia"/>
          <w:lang w:eastAsia="zh-CN"/>
        </w:rPr>
        <w:t>更新配置文件</w:t>
      </w:r>
      <w:bookmarkEnd w:id="34"/>
      <w:bookmarkEnd w:id="35"/>
    </w:p>
    <w:p w14:paraId="504D908B" w14:textId="59555270" w:rsidR="000F0E93" w:rsidRDefault="000F0E93" w:rsidP="002E2C1B">
      <w:pPr>
        <w:pStyle w:val="DDNbodytext1"/>
        <w:rPr>
          <w:rStyle w:val="DDNFilepath"/>
          <w:i w:val="0"/>
          <w:lang w:eastAsia="zh-CN"/>
        </w:rPr>
      </w:pPr>
      <w:r>
        <w:rPr>
          <w:rFonts w:hint="eastAsia"/>
          <w:lang w:eastAsia="zh-CN"/>
        </w:rPr>
        <w:t>在安装</w:t>
      </w:r>
      <w:r w:rsidR="00B10DDB">
        <w:rPr>
          <w:rFonts w:hint="eastAsia"/>
          <w:lang w:eastAsia="zh-CN"/>
        </w:rPr>
        <w:t>LustrePerfMon</w:t>
      </w:r>
      <w:r w:rsidR="001B38DB">
        <w:rPr>
          <w:rFonts w:hint="eastAsia"/>
          <w:lang w:eastAsia="zh-CN"/>
        </w:rPr>
        <w:t>的</w:t>
      </w:r>
      <w:r>
        <w:rPr>
          <w:rFonts w:hint="eastAsia"/>
          <w:lang w:eastAsia="zh-CN"/>
        </w:rPr>
        <w:t>RPM</w:t>
      </w:r>
      <w:r>
        <w:rPr>
          <w:rFonts w:hint="eastAsia"/>
          <w:lang w:eastAsia="zh-CN"/>
        </w:rPr>
        <w:t>之后，更新配置文件</w:t>
      </w:r>
      <w:r w:rsidRPr="008F642F">
        <w:rPr>
          <w:rStyle w:val="DDNFilepath"/>
        </w:rPr>
        <w:t>/etc/esmon_install.conf</w:t>
      </w:r>
      <w:r w:rsidRPr="000F0E93">
        <w:rPr>
          <w:rStyle w:val="DDNFilepath"/>
          <w:i w:val="0"/>
        </w:rPr>
        <w:t>。</w:t>
      </w:r>
      <w:r w:rsidRPr="000F0E93">
        <w:rPr>
          <w:rStyle w:val="DDNFilepath"/>
          <w:rFonts w:hint="eastAsia"/>
          <w:i w:val="0"/>
          <w:lang w:eastAsia="zh-CN"/>
        </w:rPr>
        <w:t>该文件</w:t>
      </w:r>
      <w:r>
        <w:rPr>
          <w:rStyle w:val="DDNFilepath"/>
          <w:rFonts w:hint="eastAsia"/>
          <w:i w:val="0"/>
          <w:lang w:eastAsia="zh-CN"/>
        </w:rPr>
        <w:t>包含了安装所需的所有必要信息。</w:t>
      </w:r>
      <w:r w:rsidR="009A67B0" w:rsidRPr="009D4794">
        <w:rPr>
          <w:rStyle w:val="DDNFilepath"/>
          <w:rFonts w:hint="eastAsia"/>
          <w:i w:val="0"/>
          <w:lang w:eastAsia="zh-CN"/>
        </w:rPr>
        <w:t>定义如下参数：</w:t>
      </w:r>
    </w:p>
    <w:p w14:paraId="4AAEF3EB" w14:textId="2DC562B2" w:rsidR="001B38DB" w:rsidRPr="006B4DCA" w:rsidRDefault="001B38DB" w:rsidP="001B38DB">
      <w:pPr>
        <w:pStyle w:val="DDNbodytext1"/>
        <w:numPr>
          <w:ilvl w:val="0"/>
          <w:numId w:val="43"/>
        </w:numPr>
        <w:pBdr>
          <w:top w:val="nil"/>
          <w:left w:val="nil"/>
          <w:bottom w:val="nil"/>
          <w:right w:val="nil"/>
          <w:between w:val="nil"/>
          <w:bar w:val="nil"/>
        </w:pBdr>
        <w:rPr>
          <w:b/>
        </w:rPr>
      </w:pPr>
      <w:r w:rsidRPr="006B4DCA">
        <w:rPr>
          <w:rStyle w:val="NoneA"/>
          <w:rFonts w:ascii="宋体" w:eastAsia="宋体" w:hAnsi="宋体" w:cs="宋体" w:hint="eastAsia"/>
          <w:lang w:val="zh-TW" w:eastAsia="zh-TW"/>
        </w:rPr>
        <w:t>在</w:t>
      </w:r>
      <w:r>
        <w:rPr>
          <w:rStyle w:val="NoneA"/>
          <w:rFonts w:hint="eastAsia"/>
          <w:b/>
          <w:bCs/>
          <w:lang w:eastAsia="zh-CN"/>
        </w:rPr>
        <w:t>agent</w:t>
      </w:r>
      <w:r w:rsidRPr="006B4DCA">
        <w:rPr>
          <w:rStyle w:val="NoneA"/>
          <w:b/>
          <w:bCs/>
        </w:rPr>
        <w:t>s</w:t>
      </w:r>
      <w:r w:rsidRPr="006B4DCA">
        <w:rPr>
          <w:rStyle w:val="NoneA"/>
          <w:rFonts w:hint="eastAsia"/>
          <w:bCs/>
          <w:lang w:eastAsia="zh-CN"/>
        </w:rPr>
        <w:t>部分</w:t>
      </w:r>
      <w:r>
        <w:rPr>
          <w:rStyle w:val="NoneA"/>
          <w:lang w:eastAsia="zh-CN"/>
        </w:rPr>
        <w:t>，</w:t>
      </w:r>
      <w:r>
        <w:rPr>
          <w:rStyle w:val="NoneA"/>
          <w:rFonts w:hint="eastAsia"/>
          <w:lang w:eastAsia="zh-CN"/>
        </w:rPr>
        <w:t>定义了</w:t>
      </w:r>
      <w:r>
        <w:rPr>
          <w:rStyle w:val="NoneA"/>
          <w:rFonts w:ascii="宋体" w:eastAsia="宋体" w:hAnsi="宋体" w:cs="宋体" w:hint="eastAsia"/>
          <w:lang w:val="zh-TW" w:eastAsia="zh-CN"/>
        </w:rPr>
        <w:t>需要安装和配置</w:t>
      </w:r>
      <w:r w:rsidR="00B10DDB">
        <w:t>LustrePerfMon</w:t>
      </w:r>
      <w:r>
        <w:rPr>
          <w:rStyle w:val="NoneA"/>
          <w:rFonts w:ascii="宋体" w:eastAsia="宋体" w:hAnsi="宋体" w:cs="宋体" w:hint="eastAsia"/>
          <w:lang w:val="zh-TW" w:eastAsia="zh-CN"/>
        </w:rPr>
        <w:t>代理的</w:t>
      </w:r>
      <w:r w:rsidRPr="006B4DCA">
        <w:rPr>
          <w:rStyle w:val="NoneA"/>
          <w:rFonts w:ascii="宋体" w:eastAsia="宋体" w:hAnsi="宋体" w:cs="宋体" w:hint="eastAsia"/>
          <w:lang w:val="zh-TW" w:eastAsia="zh-TW"/>
        </w:rPr>
        <w:t>所有主机</w:t>
      </w:r>
      <w:r>
        <w:rPr>
          <w:rStyle w:val="NoneA"/>
          <w:rFonts w:ascii="宋体" w:eastAsia="宋体" w:hAnsi="宋体" w:cs="宋体" w:hint="eastAsia"/>
          <w:lang w:val="zh-TW" w:eastAsia="zh-CN"/>
        </w:rPr>
        <w:t>的信息</w:t>
      </w:r>
      <w:r>
        <w:rPr>
          <w:rStyle w:val="NoneA"/>
          <w:rFonts w:ascii="宋体" w:eastAsia="宋体" w:hAnsi="宋体" w:cs="宋体" w:hint="eastAsia"/>
          <w:lang w:val="zh-TW" w:eastAsia="zh-TW"/>
        </w:rPr>
        <w:t>：</w:t>
      </w:r>
    </w:p>
    <w:p w14:paraId="34D06CE4" w14:textId="77777777" w:rsidR="001B38DB" w:rsidRPr="004D455F" w:rsidRDefault="001B38DB" w:rsidP="001B38DB">
      <w:pPr>
        <w:pStyle w:val="DDNbodytext1"/>
        <w:numPr>
          <w:ilvl w:val="1"/>
          <w:numId w:val="43"/>
        </w:numPr>
        <w:rPr>
          <w:b/>
        </w:rPr>
      </w:pPr>
      <w:r>
        <w:rPr>
          <w:rFonts w:hint="eastAsia"/>
          <w:b/>
          <w:lang w:eastAsia="zh-CN"/>
        </w:rPr>
        <w:t>enable_disk</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w:t>
      </w:r>
      <w:r>
        <w:rPr>
          <w:rFonts w:hint="eastAsia"/>
          <w:lang w:eastAsia="zh-CN"/>
        </w:rPr>
        <w:t>是否启用磁盘指标收集功能，默认值</w:t>
      </w:r>
      <w:r w:rsidR="00D3501F">
        <w:rPr>
          <w:rFonts w:hint="eastAsia"/>
          <w:lang w:eastAsia="zh-CN"/>
        </w:rPr>
        <w:t>为</w:t>
      </w:r>
      <w:r w:rsidR="000B6E60">
        <w:rPr>
          <w:rFonts w:hint="eastAsia"/>
          <w:b/>
          <w:lang w:eastAsia="zh-CN"/>
        </w:rPr>
        <w:t>f</w:t>
      </w:r>
      <w:r w:rsidRPr="001B38DB">
        <w:rPr>
          <w:rFonts w:hint="eastAsia"/>
          <w:b/>
          <w:lang w:eastAsia="zh-CN"/>
        </w:rPr>
        <w:t>alse</w:t>
      </w:r>
      <w:r>
        <w:rPr>
          <w:rStyle w:val="NoneA"/>
          <w:rFonts w:ascii="宋体" w:eastAsia="宋体" w:hAnsi="宋体" w:cs="宋体" w:hint="eastAsia"/>
          <w:lang w:val="zh-TW" w:eastAsia="zh-TW"/>
        </w:rPr>
        <w:t>。</w:t>
      </w:r>
    </w:p>
    <w:p w14:paraId="3AEE3D99" w14:textId="77777777" w:rsidR="001B38DB" w:rsidRPr="004D455F" w:rsidRDefault="001B38DB" w:rsidP="001B38DB">
      <w:pPr>
        <w:pStyle w:val="DDNbodytext1"/>
        <w:numPr>
          <w:ilvl w:val="1"/>
          <w:numId w:val="43"/>
        </w:numPr>
        <w:rPr>
          <w:b/>
        </w:rPr>
      </w:pPr>
      <w:r>
        <w:rPr>
          <w:b/>
        </w:rPr>
        <w:t>host_id</w:t>
      </w:r>
      <w:r w:rsidR="00D3501F">
        <w:rPr>
          <w:rFonts w:hint="eastAsia"/>
          <w:b/>
          <w:lang w:eastAsia="zh-CN"/>
        </w:rPr>
        <w:t xml:space="preserve"> </w:t>
      </w:r>
      <w:r>
        <w:t>—</w:t>
      </w:r>
      <w:r w:rsidR="00D3501F">
        <w:rPr>
          <w:rFonts w:hint="eastAsia"/>
          <w:lang w:eastAsia="zh-CN"/>
        </w:rPr>
        <w:t xml:space="preserve"> </w:t>
      </w:r>
      <w:r>
        <w:rPr>
          <w:rStyle w:val="ad"/>
          <w:rFonts w:ascii="宋体" w:eastAsia="宋体" w:hAnsi="宋体" w:cs="宋体" w:hint="eastAsia"/>
          <w:lang w:val="zh-TW" w:eastAsia="zh-CN"/>
        </w:rPr>
        <w:t>该</w:t>
      </w:r>
      <w:r>
        <w:rPr>
          <w:rStyle w:val="NoneA"/>
          <w:rFonts w:ascii="宋体" w:eastAsia="宋体" w:hAnsi="宋体" w:cs="宋体" w:hint="eastAsia"/>
          <w:lang w:val="zh-TW" w:eastAsia="zh-TW"/>
        </w:rPr>
        <w:t>主机</w:t>
      </w:r>
      <w:r>
        <w:rPr>
          <w:rStyle w:val="NoneA"/>
          <w:rFonts w:ascii="宋体" w:eastAsia="宋体" w:hAnsi="宋体" w:cs="宋体" w:hint="eastAsia"/>
          <w:lang w:val="zh-TW" w:eastAsia="zh-CN"/>
        </w:rPr>
        <w:t>的</w:t>
      </w:r>
      <w:r>
        <w:rPr>
          <w:rStyle w:val="NoneA"/>
          <w:rFonts w:ascii="宋体" w:eastAsia="宋体" w:hAnsi="宋体" w:cs="宋体" w:hint="eastAsia"/>
          <w:lang w:val="zh-TW" w:eastAsia="zh-TW"/>
        </w:rPr>
        <w:t>唯一</w:t>
      </w:r>
      <w:r w:rsidRPr="000F0E93">
        <w:rPr>
          <w:rStyle w:val="NoneA"/>
          <w:rFonts w:hint="eastAsia"/>
          <w:bCs/>
          <w:lang w:val="zh-TW" w:eastAsia="zh-CN"/>
        </w:rPr>
        <w:t>标识</w:t>
      </w:r>
      <w:r>
        <w:rPr>
          <w:rStyle w:val="NoneA"/>
          <w:rFonts w:ascii="宋体" w:eastAsia="宋体" w:hAnsi="宋体" w:cs="宋体" w:hint="eastAsia"/>
          <w:lang w:val="zh-TW" w:eastAsia="zh-TW"/>
        </w:rPr>
        <w:t>。两个不同的主机不能拥有相同的</w:t>
      </w:r>
      <w:r>
        <w:rPr>
          <w:rStyle w:val="NoneA"/>
          <w:b/>
          <w:bCs/>
        </w:rPr>
        <w:t>host_id</w:t>
      </w:r>
      <w:r>
        <w:rPr>
          <w:rStyle w:val="NoneA"/>
          <w:rFonts w:ascii="宋体" w:eastAsia="宋体" w:hAnsi="宋体" w:cs="宋体" w:hint="eastAsia"/>
          <w:lang w:val="zh-TW" w:eastAsia="zh-TW"/>
        </w:rPr>
        <w:t>。</w:t>
      </w:r>
    </w:p>
    <w:p w14:paraId="60BDD718" w14:textId="77777777" w:rsidR="001B38DB" w:rsidRPr="001B38DB" w:rsidRDefault="001B38DB" w:rsidP="001B38DB">
      <w:pPr>
        <w:pStyle w:val="DDNbodytext1"/>
        <w:numPr>
          <w:ilvl w:val="1"/>
          <w:numId w:val="43"/>
        </w:numPr>
        <w:rPr>
          <w:rStyle w:val="NoneA"/>
          <w:b/>
        </w:rPr>
      </w:pPr>
      <w:r w:rsidRPr="00F763E3">
        <w:rPr>
          <w:b/>
        </w:rPr>
        <w:t>ime</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定义了是否启用</w:t>
      </w:r>
      <w:r>
        <w:rPr>
          <w:rStyle w:val="NoneA"/>
          <w:b/>
          <w:bCs/>
        </w:rPr>
        <w:t xml:space="preserve"> DDN IME</w:t>
      </w:r>
      <w:r>
        <w:rPr>
          <w:rStyle w:val="NoneA"/>
          <w:rFonts w:ascii="宋体" w:eastAsia="宋体" w:hAnsi="宋体" w:cs="宋体" w:hint="eastAsia"/>
          <w:lang w:val="zh-TW" w:eastAsia="zh-TW"/>
        </w:rPr>
        <w:t>中指标收集功能</w:t>
      </w:r>
      <w:r>
        <w:rPr>
          <w:rFonts w:hint="eastAsia"/>
          <w:lang w:eastAsia="zh-CN"/>
        </w:rPr>
        <w:t>，默认值</w:t>
      </w:r>
      <w:r w:rsidR="00D3501F">
        <w:rPr>
          <w:rFonts w:hint="eastAsia"/>
          <w:lang w:eastAsia="zh-CN"/>
        </w:rPr>
        <w:t>为</w:t>
      </w:r>
      <w:r w:rsidR="000B6E60">
        <w:rPr>
          <w:rFonts w:hint="eastAsia"/>
          <w:b/>
          <w:lang w:eastAsia="zh-CN"/>
        </w:rPr>
        <w:t>f</w:t>
      </w:r>
      <w:r w:rsidRPr="001B38DB">
        <w:rPr>
          <w:rFonts w:hint="eastAsia"/>
          <w:b/>
          <w:lang w:eastAsia="zh-CN"/>
        </w:rPr>
        <w:t>alse</w:t>
      </w:r>
      <w:r>
        <w:rPr>
          <w:rStyle w:val="NoneA"/>
          <w:rFonts w:ascii="宋体" w:eastAsia="宋体" w:hAnsi="宋体" w:cs="宋体" w:hint="eastAsia"/>
          <w:lang w:val="zh-TW" w:eastAsia="zh-TW"/>
        </w:rPr>
        <w:t>。</w:t>
      </w:r>
    </w:p>
    <w:p w14:paraId="6DF19C9E" w14:textId="77777777" w:rsidR="001B38DB" w:rsidRPr="00E67B87" w:rsidRDefault="001B38DB" w:rsidP="001B38DB">
      <w:pPr>
        <w:pStyle w:val="DDNbodytext1"/>
        <w:numPr>
          <w:ilvl w:val="1"/>
          <w:numId w:val="43"/>
        </w:numPr>
        <w:rPr>
          <w:rStyle w:val="NoneA"/>
          <w:b/>
        </w:rPr>
      </w:pPr>
      <w:r>
        <w:rPr>
          <w:rFonts w:hint="eastAsia"/>
          <w:b/>
          <w:lang w:eastAsia="zh-CN"/>
        </w:rPr>
        <w:t>infiniband</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定义了是否启用</w:t>
      </w:r>
      <w:r>
        <w:rPr>
          <w:rStyle w:val="NoneA"/>
          <w:rFonts w:hint="eastAsia"/>
          <w:b/>
          <w:bCs/>
          <w:lang w:eastAsia="zh-CN"/>
        </w:rPr>
        <w:t>Infiniband</w:t>
      </w:r>
      <w:r>
        <w:rPr>
          <w:rStyle w:val="NoneA"/>
          <w:rFonts w:ascii="宋体" w:eastAsia="宋体" w:hAnsi="宋体" w:cs="宋体" w:hint="eastAsia"/>
          <w:lang w:val="zh-TW" w:eastAsia="zh-TW"/>
        </w:rPr>
        <w:t>中指标收集功能</w:t>
      </w:r>
      <w:r>
        <w:rPr>
          <w:rFonts w:hint="eastAsia"/>
          <w:lang w:eastAsia="zh-CN"/>
        </w:rPr>
        <w:t>，默认值</w:t>
      </w:r>
      <w:r w:rsidR="00D3501F">
        <w:rPr>
          <w:rFonts w:hint="eastAsia"/>
          <w:lang w:eastAsia="zh-CN"/>
        </w:rPr>
        <w:t>为</w:t>
      </w:r>
      <w:r w:rsidR="000B6E60">
        <w:rPr>
          <w:rFonts w:hint="eastAsia"/>
          <w:b/>
          <w:lang w:eastAsia="zh-CN"/>
        </w:rPr>
        <w:t>f</w:t>
      </w:r>
      <w:r w:rsidRPr="001B38DB">
        <w:rPr>
          <w:rFonts w:hint="eastAsia"/>
          <w:b/>
          <w:lang w:eastAsia="zh-CN"/>
        </w:rPr>
        <w:t>alse</w:t>
      </w:r>
      <w:r>
        <w:rPr>
          <w:rStyle w:val="NoneA"/>
          <w:rFonts w:ascii="宋体" w:eastAsia="宋体" w:hAnsi="宋体" w:cs="宋体" w:hint="eastAsia"/>
          <w:lang w:val="zh-TW" w:eastAsia="zh-TW"/>
        </w:rPr>
        <w:t>。</w:t>
      </w:r>
    </w:p>
    <w:p w14:paraId="69123EA0" w14:textId="77777777" w:rsidR="00E67B87" w:rsidRPr="004D455F" w:rsidRDefault="00E67B87" w:rsidP="00E67B87">
      <w:pPr>
        <w:pStyle w:val="DDNbodytext1"/>
        <w:numPr>
          <w:ilvl w:val="1"/>
          <w:numId w:val="43"/>
        </w:numPr>
        <w:rPr>
          <w:b/>
        </w:rPr>
      </w:pPr>
      <w:r w:rsidRPr="00F763E3">
        <w:rPr>
          <w:b/>
        </w:rPr>
        <w:t>lustre_mds</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定义了是否启用</w:t>
      </w:r>
      <w:r>
        <w:rPr>
          <w:rStyle w:val="NoneA"/>
          <w:b/>
          <w:bCs/>
        </w:rPr>
        <w:t xml:space="preserve"> Lustre MDS</w:t>
      </w:r>
      <w:r w:rsidRPr="00F30809">
        <w:rPr>
          <w:rStyle w:val="NoneA"/>
          <w:rFonts w:hint="eastAsia"/>
          <w:bCs/>
          <w:lang w:eastAsia="zh-CN"/>
        </w:rPr>
        <w:t>上</w:t>
      </w:r>
      <w:r>
        <w:rPr>
          <w:rStyle w:val="NoneA"/>
          <w:rFonts w:ascii="宋体" w:eastAsia="宋体" w:hAnsi="宋体" w:cs="宋体" w:hint="eastAsia"/>
          <w:lang w:val="zh-TW" w:eastAsia="zh-CN"/>
        </w:rPr>
        <w:t>的数据</w:t>
      </w:r>
      <w:r>
        <w:rPr>
          <w:rStyle w:val="NoneA"/>
          <w:rFonts w:ascii="宋体" w:eastAsia="宋体" w:hAnsi="宋体" w:cs="宋体" w:hint="eastAsia"/>
          <w:lang w:val="zh-TW" w:eastAsia="zh-TW"/>
        </w:rPr>
        <w:t>收集功能</w:t>
      </w:r>
      <w:r>
        <w:rPr>
          <w:rFonts w:hint="eastAsia"/>
          <w:lang w:eastAsia="zh-CN"/>
        </w:rPr>
        <w:t>，默认值</w:t>
      </w:r>
      <w:r w:rsidR="00D3501F">
        <w:rPr>
          <w:rFonts w:hint="eastAsia"/>
          <w:lang w:eastAsia="zh-CN"/>
        </w:rPr>
        <w:t>为</w:t>
      </w:r>
      <w:r w:rsidR="000B6E60">
        <w:rPr>
          <w:rFonts w:hint="eastAsia"/>
          <w:b/>
          <w:lang w:eastAsia="zh-CN"/>
        </w:rPr>
        <w:t>t</w:t>
      </w:r>
      <w:r>
        <w:rPr>
          <w:rFonts w:hint="eastAsia"/>
          <w:b/>
          <w:lang w:eastAsia="zh-CN"/>
        </w:rPr>
        <w:t>rue</w:t>
      </w:r>
      <w:r>
        <w:rPr>
          <w:rStyle w:val="NoneA"/>
          <w:rFonts w:ascii="宋体" w:eastAsia="宋体" w:hAnsi="宋体" w:cs="宋体" w:hint="eastAsia"/>
          <w:lang w:val="zh-TW" w:eastAsia="zh-TW"/>
        </w:rPr>
        <w:t>。</w:t>
      </w:r>
    </w:p>
    <w:p w14:paraId="7BF9693F" w14:textId="77777777" w:rsidR="001B38DB" w:rsidRPr="00631BCD" w:rsidRDefault="001B38DB" w:rsidP="00E67B87">
      <w:pPr>
        <w:pStyle w:val="DDNbodytext1"/>
        <w:numPr>
          <w:ilvl w:val="1"/>
          <w:numId w:val="43"/>
        </w:numPr>
        <w:rPr>
          <w:rStyle w:val="NoneA"/>
          <w:b/>
        </w:rPr>
      </w:pPr>
      <w:r w:rsidRPr="00F763E3">
        <w:rPr>
          <w:b/>
        </w:rPr>
        <w:t>lustre_oss</w:t>
      </w:r>
      <w:r w:rsidR="00D3501F">
        <w:rPr>
          <w:rFonts w:hint="eastAsia"/>
          <w:b/>
          <w:lang w:eastAsia="zh-CN"/>
        </w:rPr>
        <w:t xml:space="preserve"> </w:t>
      </w:r>
      <w:r>
        <w:t>—</w:t>
      </w:r>
      <w:r w:rsidR="00D3501F">
        <w:rPr>
          <w:rFonts w:hint="eastAsia"/>
          <w:lang w:eastAsia="zh-CN"/>
        </w:rPr>
        <w:t xml:space="preserve"> </w:t>
      </w:r>
      <w:r>
        <w:rPr>
          <w:rStyle w:val="NoneA"/>
          <w:rFonts w:ascii="宋体" w:eastAsia="宋体" w:hAnsi="宋体" w:cs="宋体" w:hint="eastAsia"/>
          <w:lang w:val="zh-TW" w:eastAsia="zh-TW"/>
        </w:rPr>
        <w:t>定义了是否启用</w:t>
      </w:r>
      <w:r>
        <w:rPr>
          <w:rStyle w:val="NoneA"/>
          <w:b/>
          <w:bCs/>
        </w:rPr>
        <w:t xml:space="preserve"> Lustre OSS</w:t>
      </w:r>
      <w:r w:rsidRPr="00F30809">
        <w:rPr>
          <w:rStyle w:val="NoneA"/>
          <w:rFonts w:hint="eastAsia"/>
          <w:bCs/>
          <w:lang w:eastAsia="zh-CN"/>
        </w:rPr>
        <w:t>上</w:t>
      </w:r>
      <w:r>
        <w:rPr>
          <w:rStyle w:val="NoneA"/>
          <w:rFonts w:ascii="宋体" w:eastAsia="宋体" w:hAnsi="宋体" w:cs="宋体" w:hint="eastAsia"/>
          <w:lang w:val="zh-TW" w:eastAsia="zh-CN"/>
        </w:rPr>
        <w:t>的数据</w:t>
      </w:r>
      <w:r>
        <w:rPr>
          <w:rStyle w:val="NoneA"/>
          <w:rFonts w:ascii="宋体" w:eastAsia="宋体" w:hAnsi="宋体" w:cs="宋体" w:hint="eastAsia"/>
          <w:lang w:val="zh-TW" w:eastAsia="zh-TW"/>
        </w:rPr>
        <w:t>收集功能</w:t>
      </w:r>
      <w:r>
        <w:rPr>
          <w:rFonts w:hint="eastAsia"/>
          <w:lang w:eastAsia="zh-CN"/>
        </w:rPr>
        <w:t>，默认值</w:t>
      </w:r>
      <w:r w:rsidR="00D3501F">
        <w:rPr>
          <w:rFonts w:hint="eastAsia"/>
          <w:lang w:eastAsia="zh-CN"/>
        </w:rPr>
        <w:t>为</w:t>
      </w:r>
      <w:r w:rsidR="000B6E60">
        <w:rPr>
          <w:rFonts w:hint="eastAsia"/>
          <w:b/>
          <w:lang w:eastAsia="zh-CN"/>
        </w:rPr>
        <w:t>t</w:t>
      </w:r>
      <w:r>
        <w:rPr>
          <w:rFonts w:hint="eastAsia"/>
          <w:b/>
          <w:lang w:eastAsia="zh-CN"/>
        </w:rPr>
        <w:t>rue</w:t>
      </w:r>
      <w:r>
        <w:rPr>
          <w:rStyle w:val="NoneA"/>
          <w:rFonts w:ascii="宋体" w:eastAsia="宋体" w:hAnsi="宋体" w:cs="宋体" w:hint="eastAsia"/>
          <w:lang w:val="zh-TW" w:eastAsia="zh-TW"/>
        </w:rPr>
        <w:t>。</w:t>
      </w:r>
    </w:p>
    <w:p w14:paraId="2A479006" w14:textId="77777777" w:rsidR="00631BCD" w:rsidRPr="00631BCD" w:rsidRDefault="00631BCD" w:rsidP="00631BCD">
      <w:pPr>
        <w:pStyle w:val="DDNbodytext1"/>
        <w:numPr>
          <w:ilvl w:val="1"/>
          <w:numId w:val="43"/>
        </w:numPr>
        <w:rPr>
          <w:rStyle w:val="NoneA"/>
          <w:b/>
          <w:lang w:eastAsia="zh-CN"/>
        </w:rPr>
      </w:pPr>
      <w:r>
        <w:rPr>
          <w:rFonts w:hint="eastAsia"/>
          <w:b/>
          <w:lang w:eastAsia="zh-CN"/>
        </w:rPr>
        <w:t>sfas</w:t>
      </w:r>
      <w:r w:rsidR="00D3501F">
        <w:rPr>
          <w:rFonts w:hint="eastAsia"/>
          <w:b/>
          <w:lang w:eastAsia="zh-CN"/>
        </w:rPr>
        <w:t xml:space="preserve"> </w:t>
      </w:r>
      <w:r>
        <w:rPr>
          <w:lang w:eastAsia="zh-CN"/>
        </w:rPr>
        <w:t>—</w:t>
      </w:r>
      <w:r w:rsidR="00D3501F">
        <w:rPr>
          <w:rFonts w:hint="eastAsia"/>
          <w:lang w:eastAsia="zh-CN"/>
        </w:rPr>
        <w:t xml:space="preserve"> </w:t>
      </w:r>
      <w:r>
        <w:rPr>
          <w:rStyle w:val="NoneA"/>
          <w:rFonts w:ascii="宋体" w:eastAsia="宋体" w:hAnsi="宋体" w:cs="宋体" w:hint="eastAsia"/>
          <w:lang w:val="zh-TW" w:eastAsia="zh-CN"/>
        </w:rPr>
        <w:t>这个列表包含了该代理上一个或多个</w:t>
      </w:r>
      <w:r>
        <w:rPr>
          <w:rStyle w:val="NoneA"/>
          <w:rFonts w:hint="eastAsia"/>
          <w:bCs/>
          <w:lang w:eastAsia="zh-CN"/>
        </w:rPr>
        <w:t>SFA</w:t>
      </w:r>
      <w:r>
        <w:rPr>
          <w:rStyle w:val="NoneA"/>
          <w:rFonts w:hint="eastAsia"/>
          <w:bCs/>
          <w:lang w:eastAsia="zh-CN"/>
        </w:rPr>
        <w:t>的相关信息</w:t>
      </w:r>
      <w:r>
        <w:rPr>
          <w:rStyle w:val="NoneA"/>
          <w:rFonts w:ascii="宋体" w:eastAsia="宋体" w:hAnsi="宋体" w:cs="宋体" w:hint="eastAsia"/>
          <w:lang w:val="zh-TW" w:eastAsia="zh-TW"/>
        </w:rPr>
        <w:t>。</w:t>
      </w:r>
    </w:p>
    <w:p w14:paraId="166CECA8" w14:textId="77777777" w:rsidR="00631BCD" w:rsidRPr="00631BCD" w:rsidRDefault="00631BCD" w:rsidP="00631BCD">
      <w:pPr>
        <w:pStyle w:val="DDNbodytext1"/>
        <w:numPr>
          <w:ilvl w:val="2"/>
          <w:numId w:val="43"/>
        </w:numPr>
        <w:rPr>
          <w:b/>
          <w:lang w:eastAsia="zh-CN"/>
        </w:rPr>
      </w:pPr>
      <w:r>
        <w:rPr>
          <w:rFonts w:hint="eastAsia"/>
          <w:b/>
          <w:lang w:eastAsia="zh-CN"/>
        </w:rPr>
        <w:lastRenderedPageBreak/>
        <w:t>controller0_hos</w:t>
      </w:r>
      <w:r w:rsidR="00D3501F">
        <w:rPr>
          <w:rFonts w:hint="eastAsia"/>
          <w:b/>
          <w:lang w:eastAsia="zh-CN"/>
        </w:rPr>
        <w:t xml:space="preserve"> </w:t>
      </w:r>
      <w:r>
        <w:rPr>
          <w:lang w:eastAsia="zh-CN"/>
        </w:rPr>
        <w:t>—</w:t>
      </w:r>
      <w:r w:rsidR="00D3501F">
        <w:rPr>
          <w:rFonts w:hint="eastAsia"/>
          <w:lang w:eastAsia="zh-CN"/>
        </w:rPr>
        <w:t xml:space="preserve"> </w:t>
      </w:r>
      <w:r>
        <w:rPr>
          <w:rFonts w:hint="eastAsia"/>
          <w:lang w:eastAsia="zh-CN"/>
        </w:rPr>
        <w:t>定义了该</w:t>
      </w:r>
      <w:r>
        <w:rPr>
          <w:rFonts w:hint="eastAsia"/>
          <w:lang w:eastAsia="zh-CN"/>
        </w:rPr>
        <w:t>SFA</w:t>
      </w:r>
      <w:r>
        <w:rPr>
          <w:rFonts w:hint="eastAsia"/>
          <w:lang w:eastAsia="zh-CN"/>
        </w:rPr>
        <w:t>控制器</w:t>
      </w:r>
      <w:r>
        <w:rPr>
          <w:rFonts w:hint="eastAsia"/>
          <w:lang w:eastAsia="zh-CN"/>
        </w:rPr>
        <w:t>0</w:t>
      </w:r>
      <w:r>
        <w:rPr>
          <w:rFonts w:hint="eastAsia"/>
          <w:lang w:eastAsia="zh-CN"/>
        </w:rPr>
        <w:t>的主机名或</w:t>
      </w:r>
      <w:r>
        <w:rPr>
          <w:rFonts w:hint="eastAsia"/>
          <w:lang w:eastAsia="zh-CN"/>
        </w:rPr>
        <w:t>IP</w:t>
      </w:r>
      <w:r>
        <w:rPr>
          <w:rFonts w:hint="eastAsia"/>
          <w:lang w:eastAsia="zh-CN"/>
        </w:rPr>
        <w:t>。</w:t>
      </w:r>
    </w:p>
    <w:p w14:paraId="6BBF9E87" w14:textId="77777777" w:rsidR="00631BCD" w:rsidRPr="00631BCD" w:rsidRDefault="00631BCD" w:rsidP="00631BCD">
      <w:pPr>
        <w:pStyle w:val="DDNbodytext1"/>
        <w:numPr>
          <w:ilvl w:val="2"/>
          <w:numId w:val="43"/>
        </w:numPr>
        <w:rPr>
          <w:b/>
          <w:lang w:eastAsia="zh-CN"/>
        </w:rPr>
      </w:pPr>
      <w:r>
        <w:rPr>
          <w:rFonts w:hint="eastAsia"/>
          <w:b/>
          <w:lang w:eastAsia="zh-CN"/>
        </w:rPr>
        <w:t>controller1_host</w:t>
      </w:r>
      <w:r w:rsidR="00D3501F">
        <w:rPr>
          <w:rFonts w:hint="eastAsia"/>
          <w:b/>
          <w:lang w:eastAsia="zh-CN"/>
        </w:rPr>
        <w:t xml:space="preserve"> </w:t>
      </w:r>
      <w:r>
        <w:rPr>
          <w:lang w:eastAsia="zh-CN"/>
        </w:rPr>
        <w:t>—</w:t>
      </w:r>
      <w:r w:rsidR="00D3501F">
        <w:rPr>
          <w:rFonts w:hint="eastAsia"/>
          <w:lang w:eastAsia="zh-CN"/>
        </w:rPr>
        <w:t xml:space="preserve"> </w:t>
      </w:r>
      <w:r>
        <w:rPr>
          <w:rFonts w:hint="eastAsia"/>
          <w:lang w:eastAsia="zh-CN"/>
        </w:rPr>
        <w:t>定义了该</w:t>
      </w:r>
      <w:r>
        <w:rPr>
          <w:rFonts w:hint="eastAsia"/>
          <w:lang w:eastAsia="zh-CN"/>
        </w:rPr>
        <w:t>SFA</w:t>
      </w:r>
      <w:r>
        <w:rPr>
          <w:rFonts w:hint="eastAsia"/>
          <w:lang w:eastAsia="zh-CN"/>
        </w:rPr>
        <w:t>控制器</w:t>
      </w:r>
      <w:r>
        <w:rPr>
          <w:rFonts w:hint="eastAsia"/>
          <w:lang w:eastAsia="zh-CN"/>
        </w:rPr>
        <w:t>1</w:t>
      </w:r>
      <w:r>
        <w:rPr>
          <w:rFonts w:hint="eastAsia"/>
          <w:lang w:eastAsia="zh-CN"/>
        </w:rPr>
        <w:t>的主机名或</w:t>
      </w:r>
      <w:r>
        <w:rPr>
          <w:rFonts w:hint="eastAsia"/>
          <w:lang w:eastAsia="zh-CN"/>
        </w:rPr>
        <w:t>IP</w:t>
      </w:r>
      <w:r>
        <w:rPr>
          <w:rFonts w:hint="eastAsia"/>
          <w:lang w:eastAsia="zh-CN"/>
        </w:rPr>
        <w:t>。</w:t>
      </w:r>
    </w:p>
    <w:p w14:paraId="31319568" w14:textId="317BE3F4" w:rsidR="00631BCD" w:rsidRPr="004D455F" w:rsidRDefault="009D4794" w:rsidP="00631BCD">
      <w:pPr>
        <w:pStyle w:val="DDNbodytext1"/>
        <w:numPr>
          <w:ilvl w:val="2"/>
          <w:numId w:val="43"/>
        </w:numPr>
        <w:rPr>
          <w:b/>
          <w:lang w:eastAsia="zh-CN"/>
        </w:rPr>
      </w:pPr>
      <w:r w:rsidRPr="009D4794">
        <w:rPr>
          <w:rFonts w:hint="eastAsia"/>
          <w:b/>
          <w:lang w:eastAsia="zh-CN"/>
        </w:rPr>
        <w:t>n</w:t>
      </w:r>
      <w:r w:rsidR="00631BCD" w:rsidRPr="009D4794">
        <w:rPr>
          <w:rFonts w:hint="eastAsia"/>
          <w:b/>
          <w:lang w:eastAsia="zh-CN"/>
        </w:rPr>
        <w:t>ame</w:t>
      </w:r>
      <w:r w:rsidR="00D3501F">
        <w:rPr>
          <w:rFonts w:hint="eastAsia"/>
          <w:b/>
          <w:lang w:eastAsia="zh-CN"/>
        </w:rPr>
        <w:t xml:space="preserve"> </w:t>
      </w:r>
      <w:r w:rsidR="00631BCD">
        <w:rPr>
          <w:lang w:eastAsia="zh-CN"/>
        </w:rPr>
        <w:t>—</w:t>
      </w:r>
      <w:r w:rsidR="00D3501F">
        <w:rPr>
          <w:rFonts w:hint="eastAsia"/>
          <w:lang w:eastAsia="zh-CN"/>
        </w:rPr>
        <w:t xml:space="preserve"> </w:t>
      </w:r>
      <w:r w:rsidR="00631BCD">
        <w:rPr>
          <w:rFonts w:hint="eastAsia"/>
          <w:lang w:eastAsia="zh-CN"/>
        </w:rPr>
        <w:t>定义了该</w:t>
      </w:r>
      <w:r w:rsidR="00631BCD">
        <w:rPr>
          <w:rFonts w:hint="eastAsia"/>
          <w:lang w:eastAsia="zh-CN"/>
        </w:rPr>
        <w:t>SFA</w:t>
      </w:r>
      <w:r w:rsidR="00631BCD">
        <w:rPr>
          <w:rFonts w:hint="eastAsia"/>
          <w:lang w:eastAsia="zh-CN"/>
        </w:rPr>
        <w:t>的唯一名字。该名字用作该</w:t>
      </w:r>
      <w:r w:rsidR="00631BCD">
        <w:rPr>
          <w:rFonts w:hint="eastAsia"/>
          <w:lang w:eastAsia="zh-CN"/>
        </w:rPr>
        <w:t>SFA</w:t>
      </w:r>
      <w:r w:rsidR="00631BCD">
        <w:rPr>
          <w:rFonts w:hint="eastAsia"/>
          <w:lang w:eastAsia="zh-CN"/>
        </w:rPr>
        <w:t>的“</w:t>
      </w:r>
      <w:r w:rsidR="00631BCD">
        <w:rPr>
          <w:rFonts w:hint="eastAsia"/>
          <w:lang w:eastAsia="zh-CN"/>
        </w:rPr>
        <w:t>fqdn</w:t>
      </w:r>
      <w:r w:rsidR="00631BCD">
        <w:rPr>
          <w:rFonts w:hint="eastAsia"/>
          <w:lang w:eastAsia="zh-CN"/>
        </w:rPr>
        <w:t>”标签值。两个</w:t>
      </w:r>
      <w:r w:rsidR="00631BCD">
        <w:rPr>
          <w:rFonts w:hint="eastAsia"/>
          <w:lang w:eastAsia="zh-CN"/>
        </w:rPr>
        <w:t>SFA</w:t>
      </w:r>
      <w:r w:rsidR="00631BCD">
        <w:rPr>
          <w:rFonts w:hint="eastAsia"/>
          <w:lang w:eastAsia="zh-CN"/>
        </w:rPr>
        <w:t>不应拥有相同的名字。</w:t>
      </w:r>
    </w:p>
    <w:p w14:paraId="563D9411" w14:textId="77777777" w:rsidR="002F759C" w:rsidRDefault="002F759C" w:rsidP="002E2C1B">
      <w:pPr>
        <w:pStyle w:val="DDNbodytext1"/>
        <w:numPr>
          <w:ilvl w:val="0"/>
          <w:numId w:val="43"/>
        </w:numPr>
        <w:rPr>
          <w:b/>
        </w:rPr>
      </w:pPr>
      <w:r>
        <w:rPr>
          <w:rFonts w:hint="eastAsia"/>
          <w:b/>
          <w:lang w:eastAsia="zh-CN"/>
        </w:rPr>
        <w:t>agents_reinstall</w:t>
      </w:r>
      <w:r w:rsidR="00D3501F">
        <w:rPr>
          <w:rFonts w:hint="eastAsia"/>
          <w:b/>
          <w:lang w:eastAsia="zh-CN"/>
        </w:rPr>
        <w:t xml:space="preserve"> </w:t>
      </w:r>
      <w:r>
        <w:t>—</w:t>
      </w:r>
      <w:r w:rsidR="00D3501F">
        <w:rPr>
          <w:rFonts w:hint="eastAsia"/>
          <w:lang w:eastAsia="zh-CN"/>
        </w:rPr>
        <w:t xml:space="preserve"> </w:t>
      </w:r>
      <w:r>
        <w:rPr>
          <w:rFonts w:hint="eastAsia"/>
          <w:lang w:eastAsia="zh-CN"/>
        </w:rPr>
        <w:t>定义了</w:t>
      </w:r>
      <w:r>
        <w:rPr>
          <w:rStyle w:val="NoneA"/>
          <w:rFonts w:hint="eastAsia"/>
          <w:lang w:eastAsia="zh-CN"/>
        </w:rPr>
        <w:t>是否重装这些代理节点，默认值</w:t>
      </w:r>
      <w:r w:rsidR="000B6E60">
        <w:rPr>
          <w:rFonts w:hint="eastAsia"/>
          <w:b/>
          <w:lang w:eastAsia="zh-CN"/>
        </w:rPr>
        <w:t>t</w:t>
      </w:r>
      <w:r>
        <w:rPr>
          <w:rFonts w:hint="eastAsia"/>
          <w:b/>
          <w:lang w:eastAsia="zh-CN"/>
        </w:rPr>
        <w:t>rue</w:t>
      </w:r>
      <w:r>
        <w:t>。</w:t>
      </w:r>
    </w:p>
    <w:p w14:paraId="13662F7D" w14:textId="77777777" w:rsidR="002F759C" w:rsidRPr="002F759C" w:rsidRDefault="002F759C" w:rsidP="002E2C1B">
      <w:pPr>
        <w:pStyle w:val="DDNbodytext1"/>
        <w:numPr>
          <w:ilvl w:val="0"/>
          <w:numId w:val="43"/>
        </w:numPr>
        <w:rPr>
          <w:b/>
        </w:rPr>
      </w:pPr>
      <w:r>
        <w:rPr>
          <w:rFonts w:hint="eastAsia"/>
          <w:b/>
          <w:lang w:eastAsia="zh-CN"/>
        </w:rPr>
        <w:t>collect_interval</w:t>
      </w:r>
      <w:r w:rsidR="00D3501F">
        <w:rPr>
          <w:rFonts w:hint="eastAsia"/>
          <w:b/>
          <w:lang w:eastAsia="zh-CN"/>
        </w:rPr>
        <w:t xml:space="preserve"> </w:t>
      </w:r>
      <w:r>
        <w:t>—</w:t>
      </w:r>
      <w:r w:rsidR="00D3501F">
        <w:rPr>
          <w:rFonts w:hint="eastAsia"/>
          <w:lang w:eastAsia="zh-CN"/>
        </w:rPr>
        <w:t xml:space="preserve"> </w:t>
      </w:r>
      <w:r>
        <w:rPr>
          <w:rFonts w:hint="eastAsia"/>
          <w:lang w:eastAsia="zh-CN"/>
        </w:rPr>
        <w:t>定义了收集数据点的时间间隔（秒），默认值</w:t>
      </w:r>
      <w:r w:rsidRPr="002F759C">
        <w:rPr>
          <w:rFonts w:hint="eastAsia"/>
          <w:b/>
          <w:lang w:eastAsia="zh-CN"/>
        </w:rPr>
        <w:t>60</w:t>
      </w:r>
      <w:r>
        <w:rPr>
          <w:rFonts w:hint="eastAsia"/>
          <w:lang w:eastAsia="zh-CN"/>
        </w:rPr>
        <w:t>。</w:t>
      </w:r>
    </w:p>
    <w:p w14:paraId="523883AF" w14:textId="1A49EDDA" w:rsidR="002F759C" w:rsidRDefault="002F759C" w:rsidP="002E2C1B">
      <w:pPr>
        <w:pStyle w:val="DDNbodytext1"/>
        <w:numPr>
          <w:ilvl w:val="0"/>
          <w:numId w:val="43"/>
        </w:numPr>
        <w:rPr>
          <w:b/>
          <w:lang w:eastAsia="zh-CN"/>
        </w:rPr>
      </w:pPr>
      <w:bookmarkStart w:id="36" w:name="OLE_LINK9"/>
      <w:bookmarkStart w:id="37" w:name="OLE_LINK10"/>
      <w:bookmarkStart w:id="38" w:name="OLE_LINK11"/>
      <w:bookmarkStart w:id="39" w:name="OLE_LINK14"/>
      <w:bookmarkStart w:id="40" w:name="OLE_LINK25"/>
      <w:r>
        <w:rPr>
          <w:rFonts w:hint="eastAsia"/>
          <w:b/>
          <w:lang w:eastAsia="zh-CN"/>
        </w:rPr>
        <w:t>continuous_query_interval</w:t>
      </w:r>
      <w:bookmarkEnd w:id="36"/>
      <w:bookmarkEnd w:id="37"/>
      <w:bookmarkEnd w:id="38"/>
      <w:r w:rsidR="00D3501F">
        <w:rPr>
          <w:rFonts w:hint="eastAsia"/>
          <w:b/>
          <w:lang w:eastAsia="zh-CN"/>
        </w:rPr>
        <w:t xml:space="preserve"> </w:t>
      </w:r>
      <w:bookmarkEnd w:id="39"/>
      <w:bookmarkEnd w:id="40"/>
      <w:r>
        <w:t>—</w:t>
      </w:r>
      <w:r w:rsidR="00D3501F">
        <w:rPr>
          <w:rFonts w:hint="eastAsia"/>
          <w:lang w:eastAsia="zh-CN"/>
        </w:rPr>
        <w:t xml:space="preserve"> </w:t>
      </w:r>
      <w:r>
        <w:rPr>
          <w:rFonts w:hint="eastAsia"/>
          <w:lang w:eastAsia="zh-CN"/>
        </w:rPr>
        <w:t>定义了连续查询（</w:t>
      </w:r>
      <w:r>
        <w:rPr>
          <w:rFonts w:hint="eastAsia"/>
          <w:lang w:eastAsia="zh-CN"/>
        </w:rPr>
        <w:t>Continuous Query</w:t>
      </w:r>
      <w:r>
        <w:rPr>
          <w:rFonts w:hint="eastAsia"/>
          <w:lang w:eastAsia="zh-CN"/>
        </w:rPr>
        <w:t>）的时间间隔。</w:t>
      </w:r>
      <w:r w:rsidR="00B10DDB">
        <w:rPr>
          <w:rFonts w:hint="eastAsia"/>
          <w:lang w:eastAsia="zh-CN"/>
        </w:rPr>
        <w:t>LustrePerfMon</w:t>
      </w:r>
      <w:r>
        <w:rPr>
          <w:rFonts w:hint="eastAsia"/>
          <w:lang w:eastAsia="zh-CN"/>
        </w:rPr>
        <w:t>使用</w:t>
      </w:r>
      <w:r>
        <w:rPr>
          <w:rFonts w:hint="eastAsia"/>
          <w:lang w:eastAsia="zh-CN"/>
        </w:rPr>
        <w:t>Influxdb</w:t>
      </w:r>
      <w:r>
        <w:rPr>
          <w:rFonts w:hint="eastAsia"/>
          <w:lang w:eastAsia="zh-CN"/>
        </w:rPr>
        <w:t>的连续查询来聚合数据。要得到连续查询的间隔时间秒数，请将该参数值乘以</w:t>
      </w:r>
      <w:r>
        <w:rPr>
          <w:rFonts w:hint="eastAsia"/>
          <w:b/>
          <w:lang w:eastAsia="zh-CN"/>
        </w:rPr>
        <w:t>collect_interval</w:t>
      </w:r>
      <w:r w:rsidRPr="002F759C">
        <w:rPr>
          <w:rFonts w:hint="eastAsia"/>
          <w:lang w:eastAsia="zh-CN"/>
        </w:rPr>
        <w:t>的数值。如果</w:t>
      </w:r>
      <w:r>
        <w:rPr>
          <w:rFonts w:hint="eastAsia"/>
          <w:lang w:eastAsia="zh-CN"/>
        </w:rPr>
        <w:t>本参数值为</w:t>
      </w:r>
      <w:r>
        <w:rPr>
          <w:rFonts w:hint="eastAsia"/>
          <w:lang w:eastAsia="zh-CN"/>
        </w:rPr>
        <w:t>1</w:t>
      </w:r>
      <w:r>
        <w:rPr>
          <w:rFonts w:hint="eastAsia"/>
          <w:lang w:eastAsia="zh-CN"/>
        </w:rPr>
        <w:t>，那么连续查询的间隔时间秒数即为</w:t>
      </w:r>
      <w:r>
        <w:rPr>
          <w:rFonts w:hint="eastAsia"/>
          <w:b/>
          <w:lang w:eastAsia="zh-CN"/>
        </w:rPr>
        <w:t>collect_interval</w:t>
      </w:r>
      <w:r>
        <w:rPr>
          <w:rFonts w:hint="eastAsia"/>
          <w:lang w:eastAsia="zh-CN"/>
        </w:rPr>
        <w:t>秒。为了降低采样频率，</w:t>
      </w:r>
      <w:r w:rsidR="007C71C8">
        <w:rPr>
          <w:rFonts w:hint="eastAsia"/>
          <w:lang w:eastAsia="zh-CN"/>
        </w:rPr>
        <w:t>减少性能压力，该值通常设置为大于</w:t>
      </w:r>
      <w:r w:rsidR="007C71C8">
        <w:rPr>
          <w:rFonts w:hint="eastAsia"/>
          <w:lang w:eastAsia="zh-CN"/>
        </w:rPr>
        <w:t>1</w:t>
      </w:r>
      <w:r w:rsidR="007C71C8">
        <w:rPr>
          <w:rFonts w:hint="eastAsia"/>
          <w:lang w:eastAsia="zh-CN"/>
        </w:rPr>
        <w:t>的数值，默认值为</w:t>
      </w:r>
      <w:r w:rsidR="007C71C8" w:rsidRPr="007C71C8">
        <w:rPr>
          <w:rFonts w:hint="eastAsia"/>
          <w:b/>
          <w:lang w:eastAsia="zh-CN"/>
        </w:rPr>
        <w:t>4</w:t>
      </w:r>
      <w:r w:rsidR="007C71C8">
        <w:rPr>
          <w:rFonts w:hint="eastAsia"/>
          <w:lang w:eastAsia="zh-CN"/>
        </w:rPr>
        <w:t>。</w:t>
      </w:r>
    </w:p>
    <w:p w14:paraId="5D20B008" w14:textId="454E687B" w:rsidR="002E2C1B" w:rsidRPr="00DB3F4D" w:rsidRDefault="002E2C1B" w:rsidP="002E2C1B">
      <w:pPr>
        <w:pStyle w:val="DDNbodytext1"/>
        <w:numPr>
          <w:ilvl w:val="0"/>
          <w:numId w:val="43"/>
        </w:numPr>
        <w:rPr>
          <w:b/>
        </w:rPr>
      </w:pPr>
      <w:r>
        <w:rPr>
          <w:b/>
        </w:rPr>
        <w:t>iso_path</w:t>
      </w:r>
      <w:r w:rsidR="00D3501F">
        <w:rPr>
          <w:rFonts w:hint="eastAsia"/>
          <w:b/>
          <w:lang w:eastAsia="zh-CN"/>
        </w:rPr>
        <w:t xml:space="preserve"> </w:t>
      </w:r>
      <w:r>
        <w:t>—</w:t>
      </w:r>
      <w:r w:rsidR="00D3501F">
        <w:rPr>
          <w:rFonts w:hint="eastAsia"/>
          <w:lang w:eastAsia="zh-CN"/>
        </w:rPr>
        <w:t xml:space="preserve"> </w:t>
      </w:r>
      <w:r w:rsidR="00B10DDB">
        <w:rPr>
          <w:rStyle w:val="NoneA"/>
        </w:rPr>
        <w:t>LustrePerfMon</w:t>
      </w:r>
      <w:r w:rsidR="000F0E93">
        <w:rPr>
          <w:rStyle w:val="NoneA"/>
        </w:rPr>
        <w:t xml:space="preserve"> ISO</w:t>
      </w:r>
      <w:r w:rsidR="000F0E93">
        <w:rPr>
          <w:rStyle w:val="NoneA"/>
          <w:rFonts w:ascii="宋体" w:eastAsia="宋体" w:hAnsi="宋体" w:cs="宋体" w:hint="eastAsia"/>
          <w:lang w:val="zh-TW" w:eastAsia="zh-TW"/>
        </w:rPr>
        <w:t>镜像</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保存路径</w:t>
      </w:r>
      <w:r w:rsidR="007C71C8">
        <w:rPr>
          <w:rStyle w:val="NoneA"/>
          <w:rFonts w:ascii="宋体" w:eastAsia="宋体" w:hAnsi="宋体" w:cs="宋体" w:hint="eastAsia"/>
          <w:lang w:val="zh-TW" w:eastAsia="zh-CN"/>
        </w:rPr>
        <w:t>，默认值为</w:t>
      </w:r>
      <w:r w:rsidR="007C71C8" w:rsidRPr="000B6E60">
        <w:rPr>
          <w:rFonts w:hint="eastAsia"/>
          <w:b/>
        </w:rPr>
        <w:t>/root/esmon.iso</w:t>
      </w:r>
      <w:r w:rsidR="000F0E93">
        <w:t>。</w:t>
      </w:r>
    </w:p>
    <w:p w14:paraId="4A0E0C7B" w14:textId="01C2B767" w:rsidR="007C71C8" w:rsidRPr="007C71C8" w:rsidRDefault="007C71C8" w:rsidP="002E2C1B">
      <w:pPr>
        <w:pStyle w:val="DDNbodytext1"/>
        <w:numPr>
          <w:ilvl w:val="0"/>
          <w:numId w:val="43"/>
        </w:numPr>
        <w:rPr>
          <w:rStyle w:val="NoneA"/>
          <w:b/>
          <w:lang w:eastAsia="zh-CN"/>
        </w:rPr>
      </w:pPr>
      <w:r>
        <w:rPr>
          <w:rStyle w:val="NoneA"/>
          <w:rFonts w:hint="eastAsia"/>
          <w:b/>
          <w:lang w:eastAsia="zh-CN"/>
        </w:rPr>
        <w:t>lustre_default_version</w:t>
      </w:r>
      <w:r w:rsidR="00D3501F">
        <w:rPr>
          <w:rStyle w:val="NoneA"/>
          <w:rFonts w:hint="eastAsia"/>
          <w:b/>
          <w:lang w:eastAsia="zh-CN"/>
        </w:rPr>
        <w:t xml:space="preserve"> </w:t>
      </w:r>
      <w:r>
        <w:t>—</w:t>
      </w:r>
      <w:r w:rsidR="00D3501F">
        <w:rPr>
          <w:rFonts w:hint="eastAsia"/>
          <w:lang w:eastAsia="zh-CN"/>
        </w:rPr>
        <w:t xml:space="preserve"> </w:t>
      </w:r>
      <w:r>
        <w:rPr>
          <w:rFonts w:hint="eastAsia"/>
          <w:lang w:eastAsia="zh-CN"/>
        </w:rPr>
        <w:t>定义了</w:t>
      </w:r>
      <w:r w:rsidR="0084359B">
        <w:rPr>
          <w:rFonts w:hint="eastAsia"/>
          <w:lang w:eastAsia="zh-CN"/>
        </w:rPr>
        <w:t>默认的</w:t>
      </w:r>
      <w:r w:rsidR="0084359B">
        <w:rPr>
          <w:rFonts w:hint="eastAsia"/>
          <w:lang w:eastAsia="zh-CN"/>
        </w:rPr>
        <w:t>Lustre</w:t>
      </w:r>
      <w:r w:rsidR="0084359B">
        <w:rPr>
          <w:rFonts w:hint="eastAsia"/>
          <w:lang w:eastAsia="zh-CN"/>
        </w:rPr>
        <w:t>版本。如果在代理节点上安装的</w:t>
      </w:r>
      <w:r w:rsidR="0084359B">
        <w:rPr>
          <w:rFonts w:hint="eastAsia"/>
          <w:lang w:eastAsia="zh-CN"/>
        </w:rPr>
        <w:t>Lustre RPM</w:t>
      </w:r>
      <w:r w:rsidR="0084359B">
        <w:rPr>
          <w:rFonts w:hint="eastAsia"/>
          <w:lang w:eastAsia="zh-CN"/>
        </w:rPr>
        <w:t>包未匹配已支持版本，则使用默认</w:t>
      </w:r>
      <w:r w:rsidR="0084359B">
        <w:rPr>
          <w:rFonts w:hint="eastAsia"/>
          <w:lang w:eastAsia="zh-CN"/>
        </w:rPr>
        <w:t>Lustre</w:t>
      </w:r>
      <w:r w:rsidR="0084359B">
        <w:rPr>
          <w:rFonts w:hint="eastAsia"/>
          <w:lang w:eastAsia="zh-CN"/>
        </w:rPr>
        <w:t>版本。</w:t>
      </w:r>
      <w:r w:rsidR="001C642B" w:rsidRPr="009D4794">
        <w:rPr>
          <w:rFonts w:hint="eastAsia"/>
          <w:lang w:eastAsia="zh-CN"/>
        </w:rPr>
        <w:t>目前支持的参数值有：</w:t>
      </w:r>
      <w:r w:rsidR="001C642B" w:rsidRPr="009D4794">
        <w:rPr>
          <w:rFonts w:hint="eastAsia"/>
          <w:lang w:eastAsia="zh-CN"/>
        </w:rPr>
        <w:t>es2</w:t>
      </w:r>
      <w:r w:rsidR="001C642B" w:rsidRPr="009D4794">
        <w:rPr>
          <w:rFonts w:hint="eastAsia"/>
          <w:lang w:eastAsia="zh-CN"/>
        </w:rPr>
        <w:t>，</w:t>
      </w:r>
      <w:bookmarkStart w:id="41" w:name="OLE_LINK26"/>
      <w:bookmarkStart w:id="42" w:name="OLE_LINK27"/>
      <w:r w:rsidR="001C642B" w:rsidRPr="009D4794">
        <w:rPr>
          <w:rFonts w:hint="eastAsia"/>
          <w:lang w:eastAsia="zh-CN"/>
        </w:rPr>
        <w:t>es3</w:t>
      </w:r>
      <w:bookmarkEnd w:id="41"/>
      <w:bookmarkEnd w:id="42"/>
      <w:r w:rsidR="001C642B" w:rsidRPr="009D4794">
        <w:rPr>
          <w:rFonts w:hint="eastAsia"/>
          <w:lang w:eastAsia="zh-CN"/>
        </w:rPr>
        <w:t>，</w:t>
      </w:r>
      <w:r w:rsidR="001C642B" w:rsidRPr="009D4794">
        <w:rPr>
          <w:rFonts w:hint="eastAsia"/>
          <w:lang w:eastAsia="zh-CN"/>
        </w:rPr>
        <w:t>es4</w:t>
      </w:r>
      <w:r w:rsidR="001C642B" w:rsidRPr="009D4794">
        <w:rPr>
          <w:rFonts w:hint="eastAsia"/>
          <w:lang w:eastAsia="zh-CN"/>
        </w:rPr>
        <w:t>和</w:t>
      </w:r>
      <w:r w:rsidR="001C642B" w:rsidRPr="009D4794">
        <w:rPr>
          <w:rFonts w:hint="eastAsia"/>
          <w:lang w:eastAsia="zh-CN"/>
        </w:rPr>
        <w:t>error</w:t>
      </w:r>
      <w:r w:rsidR="0084359B" w:rsidRPr="009D4794">
        <w:rPr>
          <w:rFonts w:hint="eastAsia"/>
          <w:lang w:eastAsia="zh-CN"/>
        </w:rPr>
        <w:t>。</w:t>
      </w:r>
      <w:r w:rsidR="001C642B" w:rsidRPr="009D4794">
        <w:rPr>
          <w:rFonts w:hint="eastAsia"/>
          <w:lang w:eastAsia="zh-CN"/>
        </w:rPr>
        <w:t>如果配置的</w:t>
      </w:r>
      <w:r w:rsidR="001C642B" w:rsidRPr="009D4794">
        <w:rPr>
          <w:rFonts w:ascii=".Apple Color Emoji UI" w:eastAsia=".Apple Color Emoji UI" w:hAnsi=".Apple Color Emoji UI" w:cs=".Apple Color Emoji UI" w:hint="eastAsia"/>
          <w:lang w:eastAsia="zh-CN"/>
        </w:rPr>
        <w:t>值为</w:t>
      </w:r>
      <w:r w:rsidR="001C642B" w:rsidRPr="009D4794">
        <w:rPr>
          <w:lang w:eastAsia="zh-CN"/>
        </w:rPr>
        <w:t xml:space="preserve">error, </w:t>
      </w:r>
      <w:r w:rsidR="001C642B" w:rsidRPr="009D4794">
        <w:rPr>
          <w:rFonts w:ascii=".Apple Color Emoji UI" w:eastAsia=".Apple Color Emoji UI" w:hAnsi=".Apple Color Emoji UI" w:cs=".Apple Color Emoji UI" w:hint="eastAsia"/>
          <w:lang w:eastAsia="zh-CN"/>
        </w:rPr>
        <w:t>当代理节点使用了一个不支持的</w:t>
      </w:r>
      <w:r w:rsidR="001C642B" w:rsidRPr="009D4794">
        <w:rPr>
          <w:rFonts w:hint="eastAsia"/>
          <w:lang w:eastAsia="zh-CN"/>
        </w:rPr>
        <w:t>Lustre</w:t>
      </w:r>
      <w:r w:rsidR="001C642B" w:rsidRPr="009D4794">
        <w:rPr>
          <w:rFonts w:hint="eastAsia"/>
          <w:lang w:eastAsia="zh-CN"/>
        </w:rPr>
        <w:t>版</w:t>
      </w:r>
      <w:r w:rsidR="001C642B" w:rsidRPr="009D4794">
        <w:rPr>
          <w:rFonts w:ascii=".Apple Color Emoji UI" w:eastAsia=".Apple Color Emoji UI" w:hAnsi=".Apple Color Emoji UI" w:cs=".Apple Color Emoji UI" w:hint="eastAsia"/>
          <w:lang w:eastAsia="zh-CN"/>
        </w:rPr>
        <w:t>本时，会出现报错</w:t>
      </w:r>
      <w:r w:rsidR="001C642B">
        <w:rPr>
          <w:rFonts w:ascii=".Apple Color Emoji UI" w:eastAsia=".Apple Color Emoji UI" w:hAnsi=".Apple Color Emoji UI" w:cs=".Apple Color Emoji UI" w:hint="eastAsia"/>
          <w:lang w:eastAsia="zh-CN"/>
        </w:rPr>
        <w:t>。</w:t>
      </w:r>
      <w:r w:rsidR="00A83624">
        <w:rPr>
          <w:rFonts w:ascii="宋体" w:eastAsia="宋体" w:hAnsi="宋体" w:cs="宋体" w:hint="eastAsia"/>
          <w:lang w:eastAsia="zh-CN"/>
        </w:rPr>
        <w:t>默认值为</w:t>
      </w:r>
      <w:r w:rsidR="00A83624" w:rsidRPr="00A83624">
        <w:rPr>
          <w:rFonts w:hint="eastAsia"/>
          <w:lang w:eastAsia="zh-CN"/>
        </w:rPr>
        <w:t>es3</w:t>
      </w:r>
      <w:r w:rsidR="00A83624" w:rsidRPr="00A83624">
        <w:rPr>
          <w:rFonts w:hint="eastAsia"/>
          <w:lang w:eastAsia="zh-CN"/>
        </w:rPr>
        <w:t>。</w:t>
      </w:r>
    </w:p>
    <w:p w14:paraId="1801A1E7" w14:textId="2E48EA94" w:rsidR="00D3501F" w:rsidRPr="00356A58" w:rsidRDefault="00D3501F" w:rsidP="00D3501F">
      <w:pPr>
        <w:pStyle w:val="DDNbodytext1"/>
        <w:numPr>
          <w:ilvl w:val="0"/>
          <w:numId w:val="43"/>
        </w:numPr>
        <w:rPr>
          <w:b/>
          <w:lang w:eastAsia="zh-CN"/>
        </w:rPr>
      </w:pPr>
      <w:r>
        <w:rPr>
          <w:rStyle w:val="NoneA"/>
          <w:rFonts w:hint="eastAsia"/>
          <w:b/>
          <w:lang w:eastAsia="zh-CN"/>
        </w:rPr>
        <w:t>lustre_exp_ost</w:t>
      </w:r>
      <w:r w:rsidR="000C348F">
        <w:rPr>
          <w:rStyle w:val="NoneA"/>
          <w:rFonts w:hint="eastAsia"/>
          <w:b/>
          <w:lang w:eastAsia="zh-CN"/>
        </w:rPr>
        <w:t xml:space="preserve"> </w:t>
      </w:r>
      <w:r>
        <w:t>—</w:t>
      </w:r>
      <w:r>
        <w:rPr>
          <w:rFonts w:hint="eastAsia"/>
          <w:lang w:eastAsia="zh-CN"/>
        </w:rPr>
        <w:softHyphen/>
      </w:r>
      <w:r>
        <w:rPr>
          <w:lang w:eastAsia="zh-CN"/>
        </w:rPr>
        <w:softHyphen/>
      </w:r>
      <w:r>
        <w:rPr>
          <w:rFonts w:hint="eastAsia"/>
          <w:lang w:eastAsia="zh-CN"/>
        </w:rPr>
        <w:softHyphen/>
        <w:t xml:space="preserve"> </w:t>
      </w:r>
      <w:r>
        <w:rPr>
          <w:rFonts w:hint="eastAsia"/>
          <w:lang w:eastAsia="zh-CN"/>
        </w:rPr>
        <w:t>定义了是否</w:t>
      </w:r>
      <w:r w:rsidR="001631B7" w:rsidRPr="009D4794">
        <w:rPr>
          <w:rFonts w:hint="eastAsia"/>
          <w:lang w:eastAsia="zh-CN"/>
        </w:rPr>
        <w:t>启用</w:t>
      </w:r>
      <w:r>
        <w:rPr>
          <w:rFonts w:hint="eastAsia"/>
          <w:lang w:eastAsia="zh-CN"/>
        </w:rPr>
        <w:t>从代理节点的</w:t>
      </w:r>
      <w:r>
        <w:rPr>
          <w:rFonts w:hint="eastAsia"/>
          <w:lang w:eastAsia="zh-CN"/>
        </w:rPr>
        <w:t>Lustre OST</w:t>
      </w:r>
      <w:r>
        <w:rPr>
          <w:rFonts w:hint="eastAsia"/>
          <w:lang w:eastAsia="zh-CN"/>
        </w:rPr>
        <w:t>上收集</w:t>
      </w:r>
      <w:r>
        <w:rPr>
          <w:rFonts w:hint="eastAsia"/>
          <w:lang w:eastAsia="zh-CN"/>
        </w:rPr>
        <w:t>exp_</w:t>
      </w:r>
      <w:r w:rsidR="00A96399">
        <w:rPr>
          <w:rFonts w:hint="eastAsia"/>
          <w:lang w:eastAsia="zh-CN"/>
        </w:rPr>
        <w:t>ost</w:t>
      </w:r>
      <w:r>
        <w:rPr>
          <w:rFonts w:hint="eastAsia"/>
          <w:lang w:eastAsia="zh-CN"/>
        </w:rPr>
        <w:t>_stats_</w:t>
      </w:r>
      <w:r w:rsidR="00A96399">
        <w:rPr>
          <w:rFonts w:hint="eastAsia"/>
          <w:lang w:eastAsia="zh-CN"/>
        </w:rPr>
        <w:t>[read|write]</w:t>
      </w:r>
      <w:r>
        <w:rPr>
          <w:rFonts w:hint="eastAsia"/>
          <w:lang w:eastAsia="zh-CN"/>
        </w:rPr>
        <w:t>指标</w:t>
      </w:r>
      <w:r w:rsidR="001631B7" w:rsidRPr="009D4794">
        <w:rPr>
          <w:rFonts w:hint="eastAsia"/>
          <w:lang w:eastAsia="zh-CN"/>
        </w:rPr>
        <w:t>功能</w:t>
      </w:r>
      <w:r>
        <w:rPr>
          <w:rFonts w:hint="eastAsia"/>
          <w:lang w:eastAsia="zh-CN"/>
        </w:rPr>
        <w:t>。如果</w:t>
      </w:r>
      <w:r>
        <w:rPr>
          <w:rFonts w:hint="eastAsia"/>
          <w:lang w:eastAsia="zh-CN"/>
        </w:rPr>
        <w:t>Lustre</w:t>
      </w:r>
      <w:r>
        <w:rPr>
          <w:rFonts w:hint="eastAsia"/>
          <w:lang w:eastAsia="zh-CN"/>
        </w:rPr>
        <w:t>文件系统有太多客户端，为避免性能问题，该选项应关闭。默认值为</w:t>
      </w:r>
      <w:r w:rsidR="000B6E60">
        <w:rPr>
          <w:rFonts w:hint="eastAsia"/>
          <w:b/>
          <w:lang w:eastAsia="zh-CN"/>
        </w:rPr>
        <w:t>f</w:t>
      </w:r>
      <w:r>
        <w:rPr>
          <w:rFonts w:hint="eastAsia"/>
          <w:b/>
          <w:lang w:eastAsia="zh-CN"/>
        </w:rPr>
        <w:t>alse</w:t>
      </w:r>
      <w:r w:rsidRPr="00D3501F">
        <w:rPr>
          <w:rFonts w:hint="eastAsia"/>
          <w:lang w:eastAsia="zh-CN"/>
        </w:rPr>
        <w:t>。</w:t>
      </w:r>
    </w:p>
    <w:p w14:paraId="11ACDEE2" w14:textId="05B30918" w:rsidR="00356A58" w:rsidRPr="00356A58" w:rsidRDefault="00356A58" w:rsidP="00356A58">
      <w:pPr>
        <w:pStyle w:val="DDNbodytext1"/>
        <w:numPr>
          <w:ilvl w:val="0"/>
          <w:numId w:val="43"/>
        </w:numPr>
        <w:rPr>
          <w:b/>
          <w:lang w:eastAsia="zh-CN"/>
        </w:rPr>
      </w:pPr>
      <w:r>
        <w:rPr>
          <w:rStyle w:val="NoneA"/>
          <w:rFonts w:hint="eastAsia"/>
          <w:b/>
          <w:lang w:eastAsia="zh-CN"/>
        </w:rPr>
        <w:t xml:space="preserve">lustre_exp_mdt </w:t>
      </w:r>
      <w:r>
        <w:t>—</w:t>
      </w:r>
      <w:r>
        <w:rPr>
          <w:rFonts w:hint="eastAsia"/>
          <w:lang w:eastAsia="zh-CN"/>
        </w:rPr>
        <w:softHyphen/>
      </w:r>
      <w:r>
        <w:rPr>
          <w:lang w:eastAsia="zh-CN"/>
        </w:rPr>
        <w:softHyphen/>
      </w:r>
      <w:r>
        <w:rPr>
          <w:rFonts w:hint="eastAsia"/>
          <w:lang w:eastAsia="zh-CN"/>
        </w:rPr>
        <w:softHyphen/>
        <w:t xml:space="preserve"> </w:t>
      </w:r>
      <w:r>
        <w:rPr>
          <w:rFonts w:hint="eastAsia"/>
          <w:lang w:eastAsia="zh-CN"/>
        </w:rPr>
        <w:t>定义了是否</w:t>
      </w:r>
      <w:r w:rsidR="006972C2" w:rsidRPr="009D4794">
        <w:rPr>
          <w:rFonts w:hint="eastAsia"/>
          <w:lang w:eastAsia="zh-CN"/>
        </w:rPr>
        <w:t>启用</w:t>
      </w:r>
      <w:r>
        <w:rPr>
          <w:rFonts w:hint="eastAsia"/>
          <w:lang w:eastAsia="zh-CN"/>
        </w:rPr>
        <w:t>从代理节点的</w:t>
      </w:r>
      <w:r>
        <w:rPr>
          <w:rFonts w:hint="eastAsia"/>
          <w:lang w:eastAsia="zh-CN"/>
        </w:rPr>
        <w:t>Lustre MDT</w:t>
      </w:r>
      <w:r>
        <w:rPr>
          <w:rFonts w:hint="eastAsia"/>
          <w:lang w:eastAsia="zh-CN"/>
        </w:rPr>
        <w:t>上收集</w:t>
      </w:r>
      <w:r>
        <w:rPr>
          <w:rFonts w:hint="eastAsia"/>
          <w:lang w:eastAsia="zh-CN"/>
        </w:rPr>
        <w:t>exp_md_stats_*</w:t>
      </w:r>
      <w:r>
        <w:rPr>
          <w:rFonts w:hint="eastAsia"/>
          <w:lang w:eastAsia="zh-CN"/>
        </w:rPr>
        <w:t>指标</w:t>
      </w:r>
      <w:r w:rsidR="006972C2" w:rsidRPr="009D4794">
        <w:rPr>
          <w:rFonts w:hint="eastAsia"/>
          <w:lang w:eastAsia="zh-CN"/>
        </w:rPr>
        <w:t>功能</w:t>
      </w:r>
      <w:r>
        <w:rPr>
          <w:rFonts w:hint="eastAsia"/>
          <w:lang w:eastAsia="zh-CN"/>
        </w:rPr>
        <w:t>。如果</w:t>
      </w:r>
      <w:r>
        <w:rPr>
          <w:rFonts w:hint="eastAsia"/>
          <w:lang w:eastAsia="zh-CN"/>
        </w:rPr>
        <w:t>Lustre</w:t>
      </w:r>
      <w:r>
        <w:rPr>
          <w:rFonts w:hint="eastAsia"/>
          <w:lang w:eastAsia="zh-CN"/>
        </w:rPr>
        <w:t>文件系统有太多客户端，为避免性能问题，该选项应关闭。默认值为</w:t>
      </w:r>
      <w:r>
        <w:rPr>
          <w:rFonts w:hint="eastAsia"/>
          <w:b/>
          <w:lang w:eastAsia="zh-CN"/>
        </w:rPr>
        <w:t>false</w:t>
      </w:r>
      <w:r w:rsidRPr="00D3501F">
        <w:rPr>
          <w:rFonts w:hint="eastAsia"/>
          <w:lang w:eastAsia="zh-CN"/>
        </w:rPr>
        <w:t>。</w:t>
      </w:r>
    </w:p>
    <w:p w14:paraId="2FEF2DEA" w14:textId="77777777" w:rsidR="006933FA" w:rsidRPr="004D455F" w:rsidRDefault="006933FA" w:rsidP="006933FA">
      <w:pPr>
        <w:pStyle w:val="DDNbodytext1"/>
        <w:numPr>
          <w:ilvl w:val="0"/>
          <w:numId w:val="43"/>
        </w:numPr>
        <w:rPr>
          <w:b/>
        </w:rPr>
      </w:pPr>
      <w:r w:rsidRPr="006B4DCA">
        <w:rPr>
          <w:rStyle w:val="NoneA"/>
          <w:rFonts w:ascii="宋体" w:eastAsia="宋体" w:hAnsi="宋体" w:cs="宋体" w:hint="eastAsia"/>
          <w:lang w:val="zh-TW" w:eastAsia="zh-TW"/>
        </w:rPr>
        <w:t>在</w:t>
      </w:r>
      <w:r>
        <w:rPr>
          <w:rStyle w:val="NoneA"/>
          <w:rFonts w:hint="eastAsia"/>
          <w:b/>
          <w:bCs/>
          <w:lang w:eastAsia="zh-CN"/>
        </w:rPr>
        <w:t>server</w:t>
      </w:r>
      <w:r w:rsidRPr="006B4DCA">
        <w:rPr>
          <w:rStyle w:val="NoneA"/>
          <w:rFonts w:hint="eastAsia"/>
          <w:bCs/>
          <w:lang w:eastAsia="zh-CN"/>
        </w:rPr>
        <w:t>部分</w:t>
      </w:r>
      <w:r>
        <w:rPr>
          <w:rStyle w:val="NoneA"/>
          <w:lang w:eastAsia="zh-CN"/>
        </w:rPr>
        <w:t>，</w:t>
      </w:r>
      <w:r>
        <w:rPr>
          <w:rStyle w:val="NoneA"/>
          <w:rFonts w:hint="eastAsia"/>
          <w:lang w:eastAsia="zh-CN"/>
        </w:rPr>
        <w:t>定义了</w:t>
      </w:r>
      <w:r>
        <w:rPr>
          <w:rFonts w:hint="eastAsia"/>
          <w:lang w:eastAsia="zh-CN"/>
        </w:rPr>
        <w:t>监控</w:t>
      </w:r>
      <w:r>
        <w:rPr>
          <w:rStyle w:val="NoneA"/>
          <w:rFonts w:ascii="宋体" w:eastAsia="宋体" w:hAnsi="宋体" w:cs="宋体" w:hint="eastAsia"/>
          <w:lang w:val="zh-TW" w:eastAsia="zh-CN"/>
        </w:rPr>
        <w:t>服务器的信息：</w:t>
      </w:r>
    </w:p>
    <w:p w14:paraId="05C12B20" w14:textId="7CDF54DE" w:rsidR="000A0B6D" w:rsidRDefault="000A0B6D" w:rsidP="000A0B6D">
      <w:pPr>
        <w:pStyle w:val="DDNbodytext1"/>
        <w:numPr>
          <w:ilvl w:val="1"/>
          <w:numId w:val="43"/>
        </w:numPr>
        <w:rPr>
          <w:b/>
          <w:lang w:eastAsia="zh-CN"/>
        </w:rPr>
      </w:pPr>
      <w:r w:rsidRPr="009779F4">
        <w:rPr>
          <w:b/>
        </w:rPr>
        <w:t>drop_database</w:t>
      </w:r>
      <w:r w:rsidR="000C348F">
        <w:rPr>
          <w:rFonts w:hint="eastAsia"/>
          <w:b/>
          <w:lang w:eastAsia="zh-CN"/>
        </w:rPr>
        <w:t xml:space="preserve"> </w:t>
      </w:r>
      <w:r w:rsidRPr="009779F4">
        <w:t>—</w:t>
      </w:r>
      <w:r w:rsidR="000C348F">
        <w:rPr>
          <w:rFonts w:hint="eastAsia"/>
          <w:lang w:eastAsia="zh-CN"/>
        </w:rPr>
        <w:t xml:space="preserve"> </w:t>
      </w:r>
      <w:r>
        <w:rPr>
          <w:rFonts w:hint="eastAsia"/>
          <w:lang w:eastAsia="zh-CN"/>
        </w:rPr>
        <w:t>定义了是否丢弃</w:t>
      </w:r>
      <w:r>
        <w:rPr>
          <w:rStyle w:val="NoneA"/>
        </w:rPr>
        <w:t>Influxdb</w:t>
      </w:r>
      <w:r>
        <w:rPr>
          <w:rStyle w:val="NoneA"/>
          <w:rFonts w:ascii="宋体" w:eastAsia="宋体" w:hAnsi="宋体" w:cs="宋体" w:hint="eastAsia"/>
          <w:lang w:val="zh-TW" w:eastAsia="zh-TW"/>
        </w:rPr>
        <w:t>中</w:t>
      </w:r>
      <w:r>
        <w:rPr>
          <w:rStyle w:val="NoneA"/>
          <w:rFonts w:ascii="宋体" w:eastAsia="宋体" w:hAnsi="宋体" w:cs="宋体" w:hint="eastAsia"/>
          <w:lang w:val="zh-TW" w:eastAsia="zh-CN"/>
        </w:rPr>
        <w:t>已有</w:t>
      </w:r>
      <w:r>
        <w:rPr>
          <w:rStyle w:val="NoneA"/>
          <w:rFonts w:ascii="宋体" w:eastAsia="宋体" w:hAnsi="宋体" w:cs="宋体" w:hint="eastAsia"/>
          <w:lang w:val="zh-TW" w:eastAsia="zh-TW"/>
        </w:rPr>
        <w:t>的</w:t>
      </w:r>
      <w:r w:rsidR="00B10DDB">
        <w:rPr>
          <w:rStyle w:val="NoneA"/>
        </w:rPr>
        <w:t>LustrePerfMon</w:t>
      </w:r>
      <w:r>
        <w:rPr>
          <w:rStyle w:val="NoneA"/>
          <w:rFonts w:hint="eastAsia"/>
          <w:lang w:eastAsia="zh-CN"/>
        </w:rPr>
        <w:t>数据库</w:t>
      </w:r>
      <w:r w:rsidR="00821D7B">
        <w:rPr>
          <w:rStyle w:val="NoneA"/>
          <w:rFonts w:hint="eastAsia"/>
          <w:lang w:eastAsia="zh-CN"/>
        </w:rPr>
        <w:t>，</w:t>
      </w:r>
      <w:r w:rsidR="00821D7B">
        <w:rPr>
          <w:rFonts w:hint="eastAsia"/>
          <w:lang w:eastAsia="zh-CN"/>
        </w:rPr>
        <w:t>默认值为</w:t>
      </w:r>
      <w:r w:rsidR="00821D7B">
        <w:rPr>
          <w:rFonts w:hint="eastAsia"/>
          <w:b/>
          <w:lang w:eastAsia="zh-CN"/>
        </w:rPr>
        <w:t>false</w:t>
      </w:r>
      <w:r>
        <w:rPr>
          <w:rStyle w:val="NoneA"/>
          <w:rFonts w:ascii="宋体" w:eastAsia="宋体" w:hAnsi="宋体" w:cs="宋体" w:hint="eastAsia"/>
          <w:lang w:val="zh-TW" w:eastAsia="zh-TW"/>
        </w:rPr>
        <w:t>。</w:t>
      </w:r>
    </w:p>
    <w:p w14:paraId="5EA0182E" w14:textId="77777777" w:rsidR="000A0B6D" w:rsidRPr="00A83CFE" w:rsidRDefault="000A0B6D" w:rsidP="000A0B6D">
      <w:pPr>
        <w:pStyle w:val="DDNImportant-1"/>
        <w:ind w:left="3025"/>
      </w:pPr>
      <w:r>
        <w:rPr>
          <w:rFonts w:asciiTheme="minorEastAsia" w:eastAsiaTheme="minorEastAsia" w:hAnsiTheme="minorEastAsia" w:hint="eastAsia"/>
          <w:b/>
          <w:lang w:eastAsia="zh-CN"/>
        </w:rPr>
        <w:t>重要</w:t>
      </w:r>
      <w:r w:rsidRPr="009779F4">
        <w:rPr>
          <w:b/>
        </w:rPr>
        <w:t>:</w:t>
      </w:r>
      <w:r w:rsidRPr="009779F4">
        <w:rPr>
          <w:b/>
        </w:rPr>
        <w:tab/>
      </w:r>
      <w:r w:rsidRPr="00186932">
        <w:rPr>
          <w:rStyle w:val="NoneA"/>
          <w:rFonts w:ascii="宋体" w:eastAsia="宋体" w:hAnsi="宋体" w:cs="宋体" w:hint="eastAsia"/>
          <w:bCs/>
          <w:lang w:val="zh-TW" w:eastAsia="zh-TW"/>
        </w:rPr>
        <w:t>只有</w:t>
      </w:r>
      <w:r w:rsidRPr="00186932">
        <w:rPr>
          <w:rFonts w:ascii="宋体" w:eastAsia="宋体" w:hAnsi="宋体" w:cs="宋体" w:hint="eastAsia"/>
          <w:lang w:val="zh-CN"/>
        </w:rPr>
        <w:t>当不需要保留</w:t>
      </w:r>
      <w:r w:rsidRPr="00186932">
        <w:rPr>
          <w:rStyle w:val="NoneA"/>
          <w:bCs/>
        </w:rPr>
        <w:t>Influxdb</w:t>
      </w:r>
      <w:r w:rsidRPr="00186932">
        <w:rPr>
          <w:rStyle w:val="NoneA"/>
          <w:rFonts w:ascii="宋体" w:eastAsia="宋体" w:hAnsi="宋体" w:cs="宋体" w:hint="eastAsia"/>
          <w:bCs/>
          <w:lang w:val="zh-TW" w:eastAsia="zh-TW"/>
        </w:rPr>
        <w:t>中数据和</w:t>
      </w:r>
      <w:r w:rsidRPr="00186932">
        <w:rPr>
          <w:rStyle w:val="NoneA"/>
          <w:rFonts w:ascii="宋体" w:eastAsia="宋体" w:hAnsi="宋体" w:cs="宋体" w:hint="eastAsia"/>
          <w:bCs/>
          <w:lang w:val="zh-TW" w:eastAsia="zh-CN"/>
        </w:rPr>
        <w:t>元</w:t>
      </w:r>
      <w:r w:rsidRPr="00186932">
        <w:rPr>
          <w:rStyle w:val="NoneA"/>
          <w:rFonts w:ascii="宋体" w:eastAsia="宋体" w:hAnsi="宋体" w:cs="宋体" w:hint="eastAsia"/>
          <w:bCs/>
          <w:lang w:val="zh-TW" w:eastAsia="zh-TW"/>
        </w:rPr>
        <w:t>数据时</w:t>
      </w:r>
      <w:r w:rsidRPr="00186932">
        <w:rPr>
          <w:rStyle w:val="NoneA"/>
          <w:rFonts w:ascii="宋体" w:eastAsia="宋体" w:hAnsi="宋体" w:cs="宋体" w:hint="eastAsia"/>
          <w:bCs/>
          <w:lang w:val="zh-TW" w:eastAsia="zh-CN"/>
        </w:rPr>
        <w:t>才可以启用</w:t>
      </w:r>
      <w:r w:rsidRPr="009779F4">
        <w:rPr>
          <w:b/>
        </w:rPr>
        <w:t>drop_database</w:t>
      </w:r>
      <w:r>
        <w:rPr>
          <w:b/>
        </w:rPr>
        <w:t>。</w:t>
      </w:r>
    </w:p>
    <w:p w14:paraId="3ECC8756" w14:textId="5B5FE59A" w:rsidR="006933FA" w:rsidRPr="009779F4" w:rsidRDefault="006933FA" w:rsidP="006933FA">
      <w:pPr>
        <w:pStyle w:val="DDNbodytext1"/>
        <w:numPr>
          <w:ilvl w:val="1"/>
          <w:numId w:val="43"/>
        </w:numPr>
        <w:rPr>
          <w:b/>
          <w:lang w:eastAsia="zh-CN"/>
        </w:rPr>
      </w:pPr>
      <w:r w:rsidRPr="009779F4">
        <w:rPr>
          <w:b/>
        </w:rPr>
        <w:t>erase_influxdb</w:t>
      </w:r>
      <w:r w:rsidR="000C348F">
        <w:rPr>
          <w:rFonts w:hint="eastAsia"/>
          <w:b/>
          <w:lang w:eastAsia="zh-CN"/>
        </w:rPr>
        <w:t xml:space="preserve"> </w:t>
      </w:r>
      <w:r w:rsidRPr="009779F4">
        <w:t>—</w:t>
      </w:r>
      <w:r w:rsidR="000C348F">
        <w:rPr>
          <w:rFonts w:hint="eastAsia"/>
          <w:lang w:eastAsia="zh-CN"/>
        </w:rPr>
        <w:t xml:space="preserve"> </w:t>
      </w:r>
      <w:r w:rsidR="0083278A">
        <w:rPr>
          <w:rFonts w:hint="eastAsia"/>
          <w:lang w:eastAsia="zh-CN"/>
        </w:rPr>
        <w:t>定义了是否</w:t>
      </w:r>
      <w:r w:rsidR="0083278A">
        <w:rPr>
          <w:rStyle w:val="NoneA"/>
          <w:rFonts w:ascii="宋体" w:eastAsia="宋体" w:hAnsi="宋体" w:cs="宋体" w:hint="eastAsia"/>
          <w:lang w:val="zh-TW" w:eastAsia="zh-TW"/>
        </w:rPr>
        <w:t>完全</w:t>
      </w:r>
      <w:r w:rsidR="0083278A">
        <w:rPr>
          <w:rStyle w:val="NoneA"/>
          <w:rFonts w:ascii="宋体" w:eastAsia="宋体" w:hAnsi="宋体" w:cs="宋体" w:hint="eastAsia"/>
          <w:lang w:val="zh-TW" w:eastAsia="zh-CN"/>
        </w:rPr>
        <w:t>清除</w:t>
      </w:r>
      <w:r>
        <w:rPr>
          <w:rStyle w:val="NoneA"/>
          <w:rFonts w:ascii="宋体" w:eastAsia="宋体" w:hAnsi="宋体" w:cs="宋体" w:hint="eastAsia"/>
          <w:lang w:val="zh-TW" w:eastAsia="zh-TW"/>
        </w:rPr>
        <w:t>所有</w:t>
      </w:r>
      <w:r>
        <w:rPr>
          <w:rStyle w:val="NoneA"/>
        </w:rPr>
        <w:t>Influxdb</w:t>
      </w:r>
      <w:r>
        <w:rPr>
          <w:rStyle w:val="NoneA"/>
          <w:rFonts w:ascii="宋体" w:eastAsia="宋体" w:hAnsi="宋体" w:cs="宋体" w:hint="eastAsia"/>
          <w:lang w:val="zh-TW" w:eastAsia="zh-TW"/>
        </w:rPr>
        <w:t>中的数据和</w:t>
      </w:r>
      <w:r>
        <w:rPr>
          <w:rStyle w:val="NoneA"/>
          <w:rFonts w:ascii="宋体" w:eastAsia="宋体" w:hAnsi="宋体" w:cs="宋体" w:hint="eastAsia"/>
          <w:lang w:val="zh-TW" w:eastAsia="zh-CN"/>
        </w:rPr>
        <w:t>元</w:t>
      </w:r>
      <w:r w:rsidR="0083278A">
        <w:rPr>
          <w:rStyle w:val="NoneA"/>
          <w:rFonts w:ascii="宋体" w:eastAsia="宋体" w:hAnsi="宋体" w:cs="宋体" w:hint="eastAsia"/>
          <w:lang w:val="zh-TW" w:eastAsia="zh-TW"/>
        </w:rPr>
        <w:t>数据</w:t>
      </w:r>
      <w:r w:rsidR="00821D7B">
        <w:rPr>
          <w:rStyle w:val="NoneA"/>
          <w:rFonts w:hint="eastAsia"/>
          <w:lang w:eastAsia="zh-CN"/>
        </w:rPr>
        <w:t>，</w:t>
      </w:r>
      <w:r w:rsidR="00821D7B">
        <w:rPr>
          <w:rFonts w:hint="eastAsia"/>
          <w:lang w:eastAsia="zh-CN"/>
        </w:rPr>
        <w:t>默认值为</w:t>
      </w:r>
      <w:r w:rsidR="004C13EA">
        <w:rPr>
          <w:rFonts w:hint="eastAsia"/>
          <w:b/>
          <w:lang w:eastAsia="zh-CN"/>
        </w:rPr>
        <w:t>F</w:t>
      </w:r>
      <w:r w:rsidR="00821D7B">
        <w:rPr>
          <w:rFonts w:hint="eastAsia"/>
          <w:b/>
          <w:lang w:eastAsia="zh-CN"/>
        </w:rPr>
        <w:t>alse</w:t>
      </w:r>
      <w:r>
        <w:rPr>
          <w:rStyle w:val="NoneA"/>
          <w:rFonts w:ascii="宋体" w:eastAsia="宋体" w:hAnsi="宋体" w:cs="宋体" w:hint="eastAsia"/>
          <w:lang w:val="zh-TW" w:eastAsia="zh-TW"/>
        </w:rPr>
        <w:t>。</w:t>
      </w:r>
      <w:bookmarkStart w:id="43" w:name="OLE_LINK12"/>
      <w:bookmarkStart w:id="44" w:name="OLE_LINK13"/>
      <w:bookmarkStart w:id="45" w:name="OLE_LINK36"/>
      <w:r w:rsidR="00670F86" w:rsidRPr="009D4794">
        <w:rPr>
          <w:rFonts w:asciiTheme="minorEastAsia" w:hAnsiTheme="minorEastAsia" w:hint="eastAsia"/>
          <w:lang w:eastAsia="zh-CN"/>
        </w:rPr>
        <w:t>当</w:t>
      </w:r>
      <w:r w:rsidR="00670F86" w:rsidRPr="009D4794">
        <w:rPr>
          <w:rStyle w:val="NoneA"/>
          <w:bCs/>
          <w:lang w:eastAsia="zh-CN"/>
        </w:rPr>
        <w:t>Influxdb</w:t>
      </w:r>
      <w:r w:rsidR="00670F86" w:rsidRPr="009D4794">
        <w:rPr>
          <w:rStyle w:val="NoneA"/>
          <w:rFonts w:asciiTheme="minorEastAsia" w:hAnsiTheme="minorEastAsia" w:hint="eastAsia"/>
          <w:bCs/>
          <w:lang w:eastAsia="zh-CN"/>
        </w:rPr>
        <w:t>完全毁坏时，打开该选项可以清除数据库恢复</w:t>
      </w:r>
      <w:r w:rsidR="00670F86" w:rsidRPr="009D4794">
        <w:rPr>
          <w:rStyle w:val="NoneA"/>
          <w:bCs/>
          <w:lang w:eastAsia="zh-CN"/>
        </w:rPr>
        <w:t>Influxdb</w:t>
      </w:r>
      <w:r w:rsidR="00670F86" w:rsidRPr="009D4794">
        <w:rPr>
          <w:rStyle w:val="NoneA"/>
          <w:rFonts w:asciiTheme="minorEastAsia" w:hAnsiTheme="minorEastAsia" w:hint="eastAsia"/>
          <w:bCs/>
          <w:lang w:eastAsia="zh-CN"/>
        </w:rPr>
        <w:t>的运行。</w:t>
      </w:r>
      <w:bookmarkEnd w:id="43"/>
      <w:bookmarkEnd w:id="44"/>
      <w:bookmarkEnd w:id="45"/>
    </w:p>
    <w:p w14:paraId="4770B3ED" w14:textId="185017BB" w:rsidR="006933FA" w:rsidRPr="00821D7B" w:rsidRDefault="006933FA" w:rsidP="006933FA">
      <w:pPr>
        <w:pStyle w:val="DDNImportant-1"/>
        <w:ind w:left="3025"/>
        <w:rPr>
          <w:rFonts w:eastAsiaTheme="minorEastAsia"/>
          <w:b/>
          <w:lang w:eastAsia="zh-CN"/>
        </w:rPr>
      </w:pPr>
      <w:r>
        <w:rPr>
          <w:rFonts w:asciiTheme="minorEastAsia" w:eastAsiaTheme="minorEastAsia" w:hAnsiTheme="minorEastAsia" w:hint="eastAsia"/>
          <w:b/>
          <w:lang w:eastAsia="zh-CN"/>
        </w:rPr>
        <w:t>重要</w:t>
      </w:r>
      <w:r w:rsidRPr="009779F4">
        <w:rPr>
          <w:b/>
        </w:rPr>
        <w:t>:</w:t>
      </w:r>
      <w:r w:rsidRPr="009779F4">
        <w:rPr>
          <w:b/>
        </w:rPr>
        <w:tab/>
      </w:r>
      <w:r w:rsidRPr="00186932">
        <w:rPr>
          <w:rStyle w:val="NoneA"/>
          <w:rFonts w:ascii="宋体" w:eastAsia="宋体" w:hAnsi="宋体" w:cs="宋体" w:hint="eastAsia"/>
          <w:bCs/>
          <w:lang w:val="zh-TW" w:eastAsia="zh-TW"/>
        </w:rPr>
        <w:t>只有</w:t>
      </w:r>
      <w:r w:rsidRPr="00186932">
        <w:rPr>
          <w:rFonts w:ascii="宋体" w:eastAsia="宋体" w:hAnsi="宋体" w:cs="宋体" w:hint="eastAsia"/>
          <w:lang w:val="zh-CN"/>
        </w:rPr>
        <w:t>当不需要保留</w:t>
      </w:r>
      <w:r w:rsidRPr="00186932">
        <w:rPr>
          <w:rStyle w:val="NoneA"/>
          <w:bCs/>
        </w:rPr>
        <w:t>Influxdb</w:t>
      </w:r>
      <w:r w:rsidRPr="00186932">
        <w:rPr>
          <w:rStyle w:val="NoneA"/>
          <w:rFonts w:ascii="宋体" w:eastAsia="宋体" w:hAnsi="宋体" w:cs="宋体" w:hint="eastAsia"/>
          <w:bCs/>
          <w:lang w:val="zh-TW" w:eastAsia="zh-TW"/>
        </w:rPr>
        <w:t>中数据和</w:t>
      </w:r>
      <w:r w:rsidRPr="00186932">
        <w:rPr>
          <w:rStyle w:val="NoneA"/>
          <w:rFonts w:ascii="宋体" w:eastAsia="宋体" w:hAnsi="宋体" w:cs="宋体" w:hint="eastAsia"/>
          <w:bCs/>
          <w:lang w:val="zh-TW" w:eastAsia="zh-CN"/>
        </w:rPr>
        <w:t>元</w:t>
      </w:r>
      <w:r w:rsidRPr="00186932">
        <w:rPr>
          <w:rStyle w:val="NoneA"/>
          <w:rFonts w:ascii="宋体" w:eastAsia="宋体" w:hAnsi="宋体" w:cs="宋体" w:hint="eastAsia"/>
          <w:bCs/>
          <w:lang w:val="zh-TW" w:eastAsia="zh-TW"/>
        </w:rPr>
        <w:t>数据时</w:t>
      </w:r>
      <w:r w:rsidRPr="00186932">
        <w:rPr>
          <w:rStyle w:val="NoneA"/>
          <w:rFonts w:ascii="宋体" w:eastAsia="宋体" w:hAnsi="宋体" w:cs="宋体" w:hint="eastAsia"/>
          <w:bCs/>
          <w:lang w:val="zh-TW" w:eastAsia="zh-CN"/>
        </w:rPr>
        <w:t>才可以启用</w:t>
      </w:r>
      <w:r w:rsidRPr="009779F4">
        <w:rPr>
          <w:b/>
        </w:rPr>
        <w:t>erase_influxdb</w:t>
      </w:r>
      <w:r w:rsidR="00D04291">
        <w:rPr>
          <w:rFonts w:asciiTheme="minorEastAsia" w:eastAsiaTheme="minorEastAsia" w:hAnsiTheme="minorEastAsia" w:hint="eastAsia"/>
          <w:lang w:eastAsia="zh-CN"/>
        </w:rPr>
        <w:t>。</w:t>
      </w:r>
      <w:r w:rsidR="00821D7B" w:rsidRPr="00186932">
        <w:rPr>
          <w:rStyle w:val="NoneA"/>
          <w:rFonts w:asciiTheme="minorEastAsia" w:eastAsiaTheme="minorEastAsia" w:hAnsiTheme="minorEastAsia" w:hint="eastAsia"/>
          <w:bCs/>
          <w:lang w:eastAsia="zh-CN"/>
        </w:rPr>
        <w:t>在打开该选项之前，请仔细检查</w:t>
      </w:r>
      <w:r w:rsidR="00821D7B" w:rsidRPr="00186932">
        <w:rPr>
          <w:rStyle w:val="NoneA"/>
          <w:rFonts w:eastAsiaTheme="minorEastAsia" w:hint="eastAsia"/>
          <w:bCs/>
          <w:lang w:eastAsia="zh-CN"/>
        </w:rPr>
        <w:t>i</w:t>
      </w:r>
      <w:r w:rsidR="00821D7B" w:rsidRPr="00186932">
        <w:rPr>
          <w:rStyle w:val="NoneA"/>
          <w:bCs/>
          <w:lang w:eastAsia="zh-CN"/>
        </w:rPr>
        <w:t>nfluxdb</w:t>
      </w:r>
      <w:r w:rsidR="00821D7B" w:rsidRPr="00186932">
        <w:rPr>
          <w:rStyle w:val="NoneA"/>
          <w:rFonts w:eastAsiaTheme="minorEastAsia" w:hint="eastAsia"/>
          <w:bCs/>
          <w:lang w:eastAsia="zh-CN"/>
        </w:rPr>
        <w:t>_path</w:t>
      </w:r>
      <w:r w:rsidR="00821D7B" w:rsidRPr="00186932">
        <w:rPr>
          <w:rStyle w:val="NoneA"/>
          <w:rFonts w:eastAsiaTheme="minorEastAsia" w:hint="eastAsia"/>
          <w:bCs/>
          <w:lang w:eastAsia="zh-CN"/>
        </w:rPr>
        <w:t>设置正确。</w:t>
      </w:r>
    </w:p>
    <w:p w14:paraId="49B36217" w14:textId="736B0E2E" w:rsidR="000C348F" w:rsidRPr="000C348F" w:rsidRDefault="000C348F" w:rsidP="000C348F">
      <w:pPr>
        <w:pStyle w:val="DDNbodytext1"/>
        <w:numPr>
          <w:ilvl w:val="1"/>
          <w:numId w:val="43"/>
        </w:numPr>
        <w:rPr>
          <w:rStyle w:val="NoneA"/>
          <w:b/>
        </w:rPr>
      </w:pPr>
      <w:r>
        <w:rPr>
          <w:b/>
        </w:rPr>
        <w:t>host_id</w:t>
      </w:r>
      <w:r>
        <w:rPr>
          <w:rFonts w:hint="eastAsia"/>
          <w:b/>
          <w:lang w:eastAsia="zh-CN"/>
        </w:rPr>
        <w:t xml:space="preserve"> </w:t>
      </w:r>
      <w:r>
        <w:t>—</w:t>
      </w:r>
      <w:r w:rsidR="00166B43">
        <w:rPr>
          <w:rFonts w:hint="eastAsia"/>
          <w:lang w:eastAsia="zh-CN"/>
        </w:rPr>
        <w:t xml:space="preserve"> </w:t>
      </w:r>
      <w:r w:rsidR="00B10DDB">
        <w:rPr>
          <w:rFonts w:hint="eastAsia"/>
          <w:lang w:eastAsia="zh-CN"/>
        </w:rPr>
        <w:t>LustrePerfMon</w:t>
      </w:r>
      <w:r>
        <w:rPr>
          <w:rStyle w:val="ad"/>
          <w:rFonts w:ascii="宋体" w:eastAsia="宋体" w:hAnsi="宋体" w:cs="宋体" w:hint="eastAsia"/>
          <w:lang w:val="zh-TW" w:eastAsia="zh-CN"/>
        </w:rPr>
        <w:t>服务器</w:t>
      </w:r>
      <w:r>
        <w:rPr>
          <w:rStyle w:val="NoneA"/>
          <w:rFonts w:ascii="宋体" w:eastAsia="宋体" w:hAnsi="宋体" w:cs="宋体" w:hint="eastAsia"/>
          <w:lang w:val="zh-TW" w:eastAsia="zh-TW"/>
        </w:rPr>
        <w:t>主机</w:t>
      </w:r>
      <w:r>
        <w:rPr>
          <w:rStyle w:val="NoneA"/>
          <w:rFonts w:ascii="宋体" w:eastAsia="宋体" w:hAnsi="宋体" w:cs="宋体" w:hint="eastAsia"/>
          <w:lang w:val="zh-TW" w:eastAsia="zh-CN"/>
        </w:rPr>
        <w:t>的</w:t>
      </w:r>
      <w:r>
        <w:rPr>
          <w:rStyle w:val="NoneA"/>
          <w:rFonts w:ascii="宋体" w:eastAsia="宋体" w:hAnsi="宋体" w:cs="宋体" w:hint="eastAsia"/>
          <w:lang w:val="zh-TW" w:eastAsia="zh-TW"/>
        </w:rPr>
        <w:t>唯一</w:t>
      </w:r>
      <w:r w:rsidRPr="000F0E93">
        <w:rPr>
          <w:rStyle w:val="NoneA"/>
          <w:rFonts w:hint="eastAsia"/>
          <w:bCs/>
          <w:lang w:val="zh-TW" w:eastAsia="zh-CN"/>
        </w:rPr>
        <w:t>标识</w:t>
      </w:r>
      <w:r>
        <w:rPr>
          <w:rStyle w:val="NoneA"/>
          <w:rFonts w:ascii="宋体" w:eastAsia="宋体" w:hAnsi="宋体" w:cs="宋体" w:hint="eastAsia"/>
          <w:lang w:val="zh-TW" w:eastAsia="zh-TW"/>
        </w:rPr>
        <w:t>。</w:t>
      </w:r>
    </w:p>
    <w:p w14:paraId="01C6E1C7" w14:textId="7B6A0595" w:rsidR="008745B1" w:rsidRPr="009779F4" w:rsidRDefault="000C348F" w:rsidP="008745B1">
      <w:pPr>
        <w:pStyle w:val="DDNbodytext1"/>
        <w:numPr>
          <w:ilvl w:val="1"/>
          <w:numId w:val="43"/>
        </w:numPr>
        <w:rPr>
          <w:b/>
          <w:lang w:eastAsia="zh-CN"/>
        </w:rPr>
      </w:pPr>
      <w:r w:rsidRPr="009779F4">
        <w:rPr>
          <w:b/>
        </w:rPr>
        <w:t>influxdb</w:t>
      </w:r>
      <w:r>
        <w:rPr>
          <w:rFonts w:hint="eastAsia"/>
          <w:b/>
          <w:lang w:eastAsia="zh-CN"/>
        </w:rPr>
        <w:t xml:space="preserve">_path </w:t>
      </w:r>
      <w:r>
        <w:rPr>
          <w:lang w:eastAsia="zh-CN"/>
        </w:rPr>
        <w:t>—</w:t>
      </w:r>
      <w:r>
        <w:rPr>
          <w:rFonts w:hint="eastAsia"/>
          <w:lang w:eastAsia="zh-CN"/>
        </w:rPr>
        <w:t xml:space="preserve"> </w:t>
      </w:r>
      <w:r>
        <w:rPr>
          <w:rStyle w:val="ad"/>
          <w:rFonts w:ascii="宋体" w:eastAsia="宋体" w:hAnsi="宋体" w:cs="宋体" w:hint="eastAsia"/>
          <w:lang w:val="zh-TW" w:eastAsia="zh-CN"/>
        </w:rPr>
        <w:t>定义了</w:t>
      </w:r>
      <w:r w:rsidR="00B10DDB">
        <w:rPr>
          <w:rFonts w:hint="eastAsia"/>
          <w:lang w:eastAsia="zh-CN"/>
        </w:rPr>
        <w:t>LustrePerfMon</w:t>
      </w:r>
      <w:r w:rsidR="008745B1">
        <w:rPr>
          <w:rFonts w:hint="eastAsia"/>
          <w:lang w:eastAsia="zh-CN"/>
        </w:rPr>
        <w:t>服务器主机上的</w:t>
      </w:r>
      <w:r w:rsidR="008745B1">
        <w:rPr>
          <w:rFonts w:hint="eastAsia"/>
          <w:lang w:eastAsia="zh-CN"/>
        </w:rPr>
        <w:t>Influxdb</w:t>
      </w:r>
      <w:r w:rsidR="008745B1">
        <w:rPr>
          <w:rFonts w:hint="eastAsia"/>
          <w:lang w:eastAsia="zh-CN"/>
        </w:rPr>
        <w:t>目录路径</w:t>
      </w:r>
      <w:r w:rsidR="00C603FD">
        <w:rPr>
          <w:rFonts w:hint="eastAsia"/>
          <w:lang w:eastAsia="zh-CN"/>
        </w:rPr>
        <w:t>，默认值为</w:t>
      </w:r>
      <w:r w:rsidR="00C603FD">
        <w:rPr>
          <w:rFonts w:hint="eastAsia"/>
          <w:b/>
          <w:lang w:eastAsia="zh-CN"/>
        </w:rPr>
        <w:t>/esmon/influxdb</w:t>
      </w:r>
      <w:r>
        <w:rPr>
          <w:rStyle w:val="NoneA"/>
          <w:rFonts w:ascii="宋体" w:eastAsia="宋体" w:hAnsi="宋体" w:cs="宋体" w:hint="eastAsia"/>
          <w:lang w:val="zh-TW" w:eastAsia="zh-TW"/>
        </w:rPr>
        <w:t>。</w:t>
      </w:r>
    </w:p>
    <w:p w14:paraId="45D04577" w14:textId="21AFC4DB" w:rsidR="008745B1" w:rsidRPr="00821D7B" w:rsidRDefault="008745B1" w:rsidP="008745B1">
      <w:pPr>
        <w:pStyle w:val="DDNImportant-1"/>
        <w:ind w:left="3025"/>
        <w:rPr>
          <w:rFonts w:eastAsiaTheme="minorEastAsia"/>
          <w:b/>
          <w:lang w:eastAsia="zh-CN"/>
        </w:rPr>
      </w:pPr>
      <w:r>
        <w:rPr>
          <w:rFonts w:asciiTheme="minorEastAsia" w:eastAsiaTheme="minorEastAsia" w:hAnsiTheme="minorEastAsia" w:hint="eastAsia"/>
          <w:b/>
          <w:lang w:eastAsia="zh-CN"/>
        </w:rPr>
        <w:t>重要</w:t>
      </w:r>
      <w:r w:rsidRPr="009779F4">
        <w:rPr>
          <w:b/>
          <w:lang w:eastAsia="zh-CN"/>
        </w:rPr>
        <w:t>:</w:t>
      </w:r>
      <w:r w:rsidRPr="009779F4">
        <w:rPr>
          <w:b/>
          <w:lang w:eastAsia="zh-CN"/>
        </w:rPr>
        <w:tab/>
      </w:r>
      <w:r w:rsidR="00C603FD">
        <w:rPr>
          <w:rStyle w:val="NoneA"/>
          <w:rFonts w:ascii="宋体" w:eastAsia="宋体" w:hAnsi="宋体" w:cs="宋体" w:hint="eastAsia"/>
          <w:b/>
          <w:bCs/>
          <w:lang w:val="zh-TW" w:eastAsia="zh-CN"/>
        </w:rPr>
        <w:t>请勿在该目录下</w:t>
      </w:r>
      <w:r w:rsidR="00670F86" w:rsidRPr="009A6007">
        <w:rPr>
          <w:rStyle w:val="NoneA"/>
          <w:rFonts w:ascii="宋体" w:eastAsia="宋体" w:hAnsi="宋体" w:cs="宋体" w:hint="eastAsia"/>
          <w:b/>
          <w:bCs/>
          <w:lang w:val="zh-TW" w:eastAsia="zh-CN"/>
        </w:rPr>
        <w:t>放置</w:t>
      </w:r>
      <w:r w:rsidR="00C603FD">
        <w:rPr>
          <w:rStyle w:val="NoneA"/>
          <w:rFonts w:ascii="宋体" w:eastAsia="宋体" w:hAnsi="宋体" w:cs="宋体" w:hint="eastAsia"/>
          <w:b/>
          <w:bCs/>
          <w:lang w:val="zh-TW" w:eastAsia="zh-CN"/>
        </w:rPr>
        <w:t>其他文件或目录，因为在</w:t>
      </w:r>
      <w:r w:rsidR="00C603FD" w:rsidRPr="009779F4">
        <w:rPr>
          <w:b/>
          <w:lang w:eastAsia="zh-CN"/>
        </w:rPr>
        <w:t>erase_influxdb</w:t>
      </w:r>
      <w:r w:rsidR="00717F84">
        <w:rPr>
          <w:rFonts w:ascii="宋体" w:eastAsia="宋体" w:hAnsi="宋体" w:cs="宋体" w:hint="eastAsia"/>
          <w:b/>
          <w:lang w:eastAsia="zh-CN"/>
        </w:rPr>
        <w:t>打开</w:t>
      </w:r>
      <w:r w:rsidR="00C603FD">
        <w:rPr>
          <w:rFonts w:eastAsiaTheme="minorEastAsia" w:hint="eastAsia"/>
          <w:b/>
          <w:lang w:eastAsia="zh-CN"/>
        </w:rPr>
        <w:t>的情况下，该目录下的所有子目录和文件将被清除</w:t>
      </w:r>
      <w:r>
        <w:rPr>
          <w:rStyle w:val="NoneA"/>
          <w:rFonts w:eastAsiaTheme="minorEastAsia" w:hint="eastAsia"/>
          <w:b/>
          <w:bCs/>
          <w:lang w:eastAsia="zh-CN"/>
        </w:rPr>
        <w:t>。</w:t>
      </w:r>
    </w:p>
    <w:p w14:paraId="6205CC95" w14:textId="1B7B8975" w:rsidR="000C348F" w:rsidRPr="008225AB" w:rsidRDefault="008225AB" w:rsidP="000C348F">
      <w:pPr>
        <w:pStyle w:val="DDNbodytext1"/>
        <w:numPr>
          <w:ilvl w:val="1"/>
          <w:numId w:val="43"/>
        </w:numPr>
        <w:rPr>
          <w:b/>
          <w:lang w:eastAsia="zh-CN"/>
        </w:rPr>
      </w:pPr>
      <w:r w:rsidRPr="008225AB">
        <w:rPr>
          <w:rFonts w:hint="eastAsia"/>
          <w:b/>
          <w:lang w:eastAsia="zh-CN"/>
        </w:rPr>
        <w:t xml:space="preserve">reinstall </w:t>
      </w:r>
      <w:r>
        <w:rPr>
          <w:lang w:eastAsia="zh-CN"/>
        </w:rPr>
        <w:t>—</w:t>
      </w:r>
      <w:r>
        <w:rPr>
          <w:rFonts w:hint="eastAsia"/>
          <w:lang w:eastAsia="zh-CN"/>
        </w:rPr>
        <w:t xml:space="preserve"> </w:t>
      </w:r>
      <w:r w:rsidRPr="008225AB">
        <w:rPr>
          <w:rStyle w:val="ad"/>
          <w:rFonts w:ascii="宋体" w:eastAsia="宋体" w:hAnsi="宋体" w:cs="宋体" w:hint="eastAsia"/>
          <w:lang w:val="zh-TW" w:eastAsia="zh-CN"/>
        </w:rPr>
        <w:t>定义了是否重新安装</w:t>
      </w:r>
      <w:r w:rsidR="00B10DDB">
        <w:rPr>
          <w:rFonts w:hint="eastAsia"/>
          <w:lang w:eastAsia="zh-CN"/>
        </w:rPr>
        <w:t>LustrePerfMon</w:t>
      </w:r>
      <w:r>
        <w:rPr>
          <w:rFonts w:hint="eastAsia"/>
          <w:lang w:eastAsia="zh-CN"/>
        </w:rPr>
        <w:t>服务器，默认值为</w:t>
      </w:r>
      <w:r w:rsidR="00166B43">
        <w:rPr>
          <w:rFonts w:hint="eastAsia"/>
          <w:b/>
          <w:lang w:eastAsia="zh-CN"/>
        </w:rPr>
        <w:t>t</w:t>
      </w:r>
      <w:r>
        <w:rPr>
          <w:rFonts w:hint="eastAsia"/>
          <w:b/>
          <w:lang w:eastAsia="zh-CN"/>
        </w:rPr>
        <w:t>rue</w:t>
      </w:r>
      <w:r w:rsidRPr="008225AB">
        <w:rPr>
          <w:rStyle w:val="NoneA"/>
          <w:rFonts w:ascii="宋体" w:eastAsia="宋体" w:hAnsi="宋体" w:cs="宋体" w:hint="eastAsia"/>
          <w:lang w:val="zh-TW" w:eastAsia="zh-TW"/>
        </w:rPr>
        <w:t>。</w:t>
      </w:r>
    </w:p>
    <w:p w14:paraId="1386659F" w14:textId="40D98D59" w:rsidR="002E2C1B" w:rsidRPr="002A5CDE" w:rsidRDefault="000F0E93" w:rsidP="002E2C1B">
      <w:pPr>
        <w:pStyle w:val="DDNbodytext1"/>
        <w:numPr>
          <w:ilvl w:val="0"/>
          <w:numId w:val="43"/>
        </w:numPr>
        <w:rPr>
          <w:b/>
          <w:lang w:eastAsia="zh-CN"/>
        </w:rPr>
      </w:pPr>
      <w:r>
        <w:rPr>
          <w:rStyle w:val="NoneA"/>
          <w:rFonts w:ascii="宋体" w:eastAsia="宋体" w:hAnsi="宋体" w:cs="宋体" w:hint="eastAsia"/>
          <w:lang w:val="zh-TW" w:eastAsia="zh-TW"/>
        </w:rPr>
        <w:lastRenderedPageBreak/>
        <w:t>在</w:t>
      </w:r>
      <w:r>
        <w:rPr>
          <w:rStyle w:val="NoneA"/>
          <w:b/>
          <w:bCs/>
          <w:lang w:eastAsia="zh-CN"/>
        </w:rPr>
        <w:t>ssh_hosts</w:t>
      </w:r>
      <w:r w:rsidR="00F30809">
        <w:rPr>
          <w:rStyle w:val="NoneA"/>
          <w:rFonts w:ascii="宋体" w:eastAsia="宋体" w:hAnsi="宋体" w:cs="宋体" w:hint="eastAsia"/>
          <w:lang w:val="zh-TW" w:eastAsia="zh-CN"/>
        </w:rPr>
        <w:t>部分</w:t>
      </w:r>
      <w:r>
        <w:rPr>
          <w:rStyle w:val="NoneA"/>
          <w:lang w:eastAsia="zh-CN"/>
        </w:rPr>
        <w:t>，</w:t>
      </w:r>
      <w:r>
        <w:rPr>
          <w:rStyle w:val="NoneA"/>
          <w:rFonts w:ascii="宋体" w:eastAsia="宋体" w:hAnsi="宋体" w:cs="宋体" w:hint="eastAsia"/>
          <w:lang w:val="zh-TW" w:eastAsia="zh-TW"/>
        </w:rPr>
        <w:t>详细定义了用</w:t>
      </w:r>
      <w:r>
        <w:rPr>
          <w:rStyle w:val="NoneA"/>
          <w:rFonts w:ascii="宋体" w:eastAsia="宋体" w:hAnsi="宋体" w:cs="宋体" w:hint="eastAsia"/>
          <w:lang w:val="zh-TW" w:eastAsia="zh-CN"/>
        </w:rPr>
        <w:t>如何从部署服务器上用</w:t>
      </w:r>
      <w:r w:rsidRPr="000F0E93">
        <w:rPr>
          <w:rStyle w:val="NoneA"/>
          <w:bCs/>
          <w:lang w:eastAsia="zh-CN"/>
        </w:rPr>
        <w:t>SSH</w:t>
      </w:r>
      <w:r>
        <w:rPr>
          <w:rStyle w:val="NoneA"/>
          <w:rFonts w:ascii="宋体" w:eastAsia="宋体" w:hAnsi="宋体" w:cs="宋体" w:hint="eastAsia"/>
          <w:lang w:val="zh-TW" w:eastAsia="zh-TW"/>
        </w:rPr>
        <w:t>连接登录监控服务器、监控</w:t>
      </w:r>
      <w:r w:rsidR="009A6007">
        <w:rPr>
          <w:rStyle w:val="NoneA"/>
          <w:rFonts w:ascii="宋体" w:eastAsia="宋体" w:hAnsi="宋体" w:cs="宋体" w:hint="eastAsia"/>
          <w:lang w:val="zh-TW" w:eastAsia="zh-CN"/>
        </w:rPr>
        <w:t>代理节点</w:t>
      </w:r>
      <w:r>
        <w:rPr>
          <w:rStyle w:val="NoneA"/>
          <w:rFonts w:ascii="宋体" w:eastAsia="宋体" w:hAnsi="宋体" w:cs="宋体" w:hint="eastAsia"/>
          <w:lang w:val="zh-TW" w:eastAsia="zh-TW"/>
        </w:rPr>
        <w:t>的相关信息：</w:t>
      </w:r>
    </w:p>
    <w:p w14:paraId="25F5310C" w14:textId="77777777" w:rsidR="002E2C1B" w:rsidRDefault="002E2C1B" w:rsidP="002E2C1B">
      <w:pPr>
        <w:pStyle w:val="DDNbodytext1"/>
        <w:numPr>
          <w:ilvl w:val="1"/>
          <w:numId w:val="43"/>
        </w:numPr>
        <w:rPr>
          <w:b/>
        </w:rPr>
      </w:pPr>
      <w:r>
        <w:rPr>
          <w:b/>
        </w:rPr>
        <w:t>host_id</w:t>
      </w:r>
      <w:r w:rsidR="00872EA0">
        <w:rPr>
          <w:rFonts w:hint="eastAsia"/>
          <w:b/>
          <w:lang w:eastAsia="zh-CN"/>
        </w:rPr>
        <w:t xml:space="preserve"> </w:t>
      </w:r>
      <w:r>
        <w:t>—</w:t>
      </w:r>
      <w:r w:rsidR="00872EA0">
        <w:rPr>
          <w:rFonts w:hint="eastAsia"/>
          <w:lang w:eastAsia="zh-CN"/>
        </w:rPr>
        <w:t xml:space="preserve"> </w:t>
      </w:r>
      <w:r w:rsidR="000F0E93">
        <w:rPr>
          <w:rStyle w:val="ad"/>
          <w:rFonts w:ascii="宋体" w:eastAsia="宋体" w:hAnsi="宋体" w:cs="宋体" w:hint="eastAsia"/>
          <w:lang w:val="zh-TW" w:eastAsia="zh-CN"/>
        </w:rPr>
        <w:t>该</w:t>
      </w:r>
      <w:r w:rsidR="000F0E93">
        <w:rPr>
          <w:rStyle w:val="NoneA"/>
          <w:rFonts w:ascii="宋体" w:eastAsia="宋体" w:hAnsi="宋体" w:cs="宋体" w:hint="eastAsia"/>
          <w:lang w:val="zh-TW" w:eastAsia="zh-TW"/>
        </w:rPr>
        <w:t>主机</w:t>
      </w:r>
      <w:r w:rsidR="000F0E93">
        <w:rPr>
          <w:rStyle w:val="NoneA"/>
          <w:rFonts w:ascii="宋体" w:eastAsia="宋体" w:hAnsi="宋体" w:cs="宋体" w:hint="eastAsia"/>
          <w:lang w:val="zh-TW" w:eastAsia="zh-CN"/>
        </w:rPr>
        <w:t>的</w:t>
      </w:r>
      <w:r w:rsidR="000F0E93">
        <w:rPr>
          <w:rStyle w:val="NoneA"/>
          <w:rFonts w:ascii="宋体" w:eastAsia="宋体" w:hAnsi="宋体" w:cs="宋体" w:hint="eastAsia"/>
          <w:lang w:val="zh-TW" w:eastAsia="zh-TW"/>
        </w:rPr>
        <w:t>唯一</w:t>
      </w:r>
      <w:r w:rsidR="000F0E93" w:rsidRPr="000F0E93">
        <w:rPr>
          <w:rStyle w:val="NoneA"/>
          <w:rFonts w:hint="eastAsia"/>
          <w:bCs/>
          <w:lang w:val="zh-TW" w:eastAsia="zh-CN"/>
        </w:rPr>
        <w:t>标识</w:t>
      </w:r>
      <w:r w:rsidR="00F30809">
        <w:rPr>
          <w:rStyle w:val="NoneA"/>
          <w:rFonts w:ascii="宋体" w:eastAsia="宋体" w:hAnsi="宋体" w:cs="宋体" w:hint="eastAsia"/>
          <w:lang w:val="zh-TW" w:eastAsia="zh-TW"/>
        </w:rPr>
        <w:t>。</w:t>
      </w:r>
      <w:r w:rsidR="000F0E93">
        <w:rPr>
          <w:rStyle w:val="NoneA"/>
          <w:rFonts w:ascii="宋体" w:eastAsia="宋体" w:hAnsi="宋体" w:cs="宋体" w:hint="eastAsia"/>
          <w:lang w:val="zh-TW" w:eastAsia="zh-TW"/>
        </w:rPr>
        <w:t>两个不同的主机不能拥有相同的</w:t>
      </w:r>
      <w:r w:rsidR="000F0E93">
        <w:rPr>
          <w:rStyle w:val="NoneA"/>
          <w:b/>
          <w:bCs/>
        </w:rPr>
        <w:t>host_id</w:t>
      </w:r>
      <w:r w:rsidR="000F0E93">
        <w:rPr>
          <w:rStyle w:val="NoneA"/>
          <w:rFonts w:ascii="宋体" w:eastAsia="宋体" w:hAnsi="宋体" w:cs="宋体" w:hint="eastAsia"/>
          <w:lang w:val="zh-TW" w:eastAsia="zh-TW"/>
        </w:rPr>
        <w:t>。</w:t>
      </w:r>
    </w:p>
    <w:p w14:paraId="4A675A3F" w14:textId="72FEF8BD" w:rsidR="002E2C1B" w:rsidRDefault="002E2C1B" w:rsidP="002E2C1B">
      <w:pPr>
        <w:pStyle w:val="DDNbodytext1"/>
        <w:numPr>
          <w:ilvl w:val="1"/>
          <w:numId w:val="43"/>
        </w:numPr>
        <w:rPr>
          <w:b/>
          <w:lang w:eastAsia="zh-TW"/>
        </w:rPr>
      </w:pPr>
      <w:r>
        <w:rPr>
          <w:b/>
        </w:rPr>
        <w:t>hostname</w:t>
      </w:r>
      <w:r w:rsidR="00872EA0">
        <w:rPr>
          <w:rFonts w:hint="eastAsia"/>
          <w:b/>
          <w:lang w:eastAsia="zh-CN"/>
        </w:rPr>
        <w:t xml:space="preserve"> </w:t>
      </w:r>
      <w:r>
        <w:t>—</w:t>
      </w:r>
      <w:r w:rsidR="00872EA0">
        <w:rPr>
          <w:rFonts w:hint="eastAsia"/>
          <w:lang w:eastAsia="zh-CN"/>
        </w:rPr>
        <w:t xml:space="preserve"> </w:t>
      </w:r>
      <w:r w:rsidR="006B4DCA">
        <w:rPr>
          <w:rStyle w:val="NoneA"/>
          <w:rFonts w:ascii="宋体" w:eastAsia="宋体" w:hAnsi="宋体" w:cs="宋体" w:hint="eastAsia"/>
          <w:lang w:val="zh-TW" w:eastAsia="zh-CN"/>
        </w:rPr>
        <w:t>进行</w:t>
      </w:r>
      <w:r w:rsidR="000F0E93" w:rsidRPr="000F0E93">
        <w:rPr>
          <w:rStyle w:val="NoneA"/>
          <w:bCs/>
        </w:rPr>
        <w:t>SSH</w:t>
      </w:r>
      <w:r w:rsidR="000F0E93">
        <w:rPr>
          <w:rStyle w:val="NoneA"/>
          <w:rFonts w:ascii="宋体" w:eastAsia="宋体" w:hAnsi="宋体" w:cs="宋体"/>
          <w:lang w:val="zh-TW" w:eastAsia="zh-TW"/>
        </w:rPr>
        <w:t>连接时的主机名</w:t>
      </w:r>
      <w:r w:rsidR="004C13EA">
        <w:rPr>
          <w:rStyle w:val="NoneA"/>
          <w:rFonts w:ascii="宋体" w:eastAsia="宋体" w:hAnsi="宋体" w:cs="宋体" w:hint="eastAsia"/>
          <w:lang w:val="zh-TW" w:eastAsia="zh-CN"/>
        </w:rPr>
        <w:t>或</w:t>
      </w:r>
      <w:r w:rsidR="004C13EA">
        <w:rPr>
          <w:rFonts w:hint="eastAsia"/>
          <w:lang w:eastAsia="zh-CN"/>
        </w:rPr>
        <w:t>IP</w:t>
      </w:r>
      <w:r w:rsidR="000F0E93">
        <w:rPr>
          <w:rStyle w:val="NoneA"/>
          <w:rFonts w:ascii="宋体" w:eastAsia="宋体" w:hAnsi="宋体" w:cs="宋体"/>
          <w:lang w:val="zh-TW" w:eastAsia="zh-TW"/>
        </w:rPr>
        <w:t>。</w:t>
      </w:r>
      <w:r w:rsidR="00FA00CB" w:rsidRPr="009D1FB1">
        <w:rPr>
          <w:rStyle w:val="NoneA"/>
          <w:rFonts w:ascii="宋体" w:eastAsia="宋体" w:hAnsi="宋体" w:cs="宋体" w:hint="eastAsia"/>
          <w:lang w:val="zh-TW" w:eastAsia="zh-TW"/>
        </w:rPr>
        <w:t>“ssh”命令中会使用</w:t>
      </w:r>
      <w:r w:rsidR="009D1FB1">
        <w:rPr>
          <w:rStyle w:val="NoneA"/>
          <w:rFonts w:ascii="宋体" w:eastAsia="宋体" w:hAnsi="宋体" w:cs="宋体" w:hint="eastAsia"/>
          <w:lang w:val="zh-TW" w:eastAsia="zh-CN"/>
        </w:rPr>
        <w:t>该</w:t>
      </w:r>
      <w:r w:rsidR="00FA00CB" w:rsidRPr="009D1FB1">
        <w:rPr>
          <w:rStyle w:val="NoneA"/>
          <w:rFonts w:ascii="宋体" w:eastAsia="宋体" w:hAnsi="宋体" w:cs="宋体" w:hint="eastAsia"/>
          <w:lang w:val="zh-TW" w:eastAsia="zh-TW"/>
        </w:rPr>
        <w:t>主机名或IP来登入主机。</w:t>
      </w:r>
      <w:r w:rsidR="004C13EA">
        <w:rPr>
          <w:rStyle w:val="NoneA"/>
          <w:rFonts w:ascii="宋体" w:eastAsia="宋体" w:hAnsi="宋体" w:cs="宋体" w:hint="eastAsia"/>
          <w:lang w:val="zh-TW" w:eastAsia="zh-TW"/>
        </w:rPr>
        <w:t>如果该主机用作</w:t>
      </w:r>
      <w:r w:rsidR="00B10DDB">
        <w:rPr>
          <w:rFonts w:hint="eastAsia"/>
          <w:lang w:eastAsia="zh-TW"/>
        </w:rPr>
        <w:t>LustrePerfMon</w:t>
      </w:r>
      <w:r w:rsidR="004C13EA">
        <w:rPr>
          <w:rFonts w:hint="eastAsia"/>
          <w:lang w:eastAsia="zh-TW"/>
        </w:rPr>
        <w:t>服务器，那么该</w:t>
      </w:r>
      <w:r w:rsidR="004C13EA">
        <w:rPr>
          <w:rStyle w:val="NoneA"/>
          <w:rFonts w:ascii="宋体" w:eastAsia="宋体" w:hAnsi="宋体" w:cs="宋体"/>
          <w:lang w:val="zh-TW" w:eastAsia="zh-TW"/>
        </w:rPr>
        <w:t>主机名</w:t>
      </w:r>
      <w:r w:rsidR="004C13EA">
        <w:rPr>
          <w:rStyle w:val="NoneA"/>
          <w:rFonts w:ascii="宋体" w:eastAsia="宋体" w:hAnsi="宋体" w:cs="宋体" w:hint="eastAsia"/>
          <w:lang w:val="zh-TW" w:eastAsia="zh-TW"/>
        </w:rPr>
        <w:t>或</w:t>
      </w:r>
      <w:r w:rsidR="004C13EA">
        <w:rPr>
          <w:rFonts w:hint="eastAsia"/>
          <w:lang w:eastAsia="zh-TW"/>
        </w:rPr>
        <w:t>IP</w:t>
      </w:r>
      <w:r w:rsidR="004C13EA">
        <w:rPr>
          <w:rFonts w:hint="eastAsia"/>
          <w:lang w:eastAsia="zh-TW"/>
        </w:rPr>
        <w:t>将作为服务节点</w:t>
      </w:r>
      <w:r w:rsidR="004C13EA">
        <w:rPr>
          <w:rFonts w:hint="eastAsia"/>
          <w:lang w:eastAsia="zh-CN"/>
        </w:rPr>
        <w:t>配置到</w:t>
      </w:r>
      <w:r w:rsidR="004C13EA">
        <w:rPr>
          <w:rFonts w:hint="eastAsia"/>
          <w:lang w:eastAsia="zh-TW"/>
        </w:rPr>
        <w:t>代理节点上</w:t>
      </w:r>
      <w:r w:rsidR="00872EA0">
        <w:rPr>
          <w:rFonts w:hint="eastAsia"/>
          <w:lang w:eastAsia="zh-CN"/>
        </w:rPr>
        <w:t>的</w:t>
      </w:r>
      <w:r w:rsidR="004C13EA">
        <w:rPr>
          <w:rFonts w:hint="eastAsia"/>
          <w:lang w:eastAsia="zh-TW"/>
        </w:rPr>
        <w:t>write_tsdb</w:t>
      </w:r>
      <w:r w:rsidR="004C13EA">
        <w:rPr>
          <w:rFonts w:hint="eastAsia"/>
          <w:lang w:eastAsia="zh-TW"/>
        </w:rPr>
        <w:t>插件</w:t>
      </w:r>
      <w:r w:rsidR="004C13EA">
        <w:rPr>
          <w:rFonts w:hint="eastAsia"/>
          <w:lang w:eastAsia="zh-CN"/>
        </w:rPr>
        <w:t>里</w:t>
      </w:r>
      <w:r w:rsidR="004C13EA">
        <w:rPr>
          <w:rFonts w:hint="eastAsia"/>
          <w:lang w:eastAsia="zh-TW"/>
        </w:rPr>
        <w:t>。</w:t>
      </w:r>
    </w:p>
    <w:p w14:paraId="79FE0843" w14:textId="77777777" w:rsidR="002E2C1B" w:rsidRPr="00872EA0" w:rsidRDefault="002E2C1B" w:rsidP="002E2C1B">
      <w:pPr>
        <w:pStyle w:val="DDNbodytext1"/>
        <w:numPr>
          <w:ilvl w:val="1"/>
          <w:numId w:val="43"/>
        </w:numPr>
        <w:rPr>
          <w:rStyle w:val="NoneA"/>
          <w:b/>
          <w:lang w:eastAsia="zh-CN"/>
        </w:rPr>
      </w:pPr>
      <w:r w:rsidRPr="009A2A24">
        <w:rPr>
          <w:b/>
        </w:rPr>
        <w:t>ssh_identity_file</w:t>
      </w:r>
      <w:r w:rsidR="00872EA0">
        <w:rPr>
          <w:rFonts w:hint="eastAsia"/>
          <w:b/>
          <w:lang w:eastAsia="zh-CN"/>
        </w:rPr>
        <w:t xml:space="preserve"> </w:t>
      </w:r>
      <w:r>
        <w:t>—</w:t>
      </w:r>
      <w:r w:rsidR="00872EA0">
        <w:rPr>
          <w:rFonts w:hint="eastAsia"/>
          <w:lang w:eastAsia="zh-CN"/>
        </w:rPr>
        <w:t xml:space="preserve"> </w:t>
      </w:r>
      <w:r w:rsidR="006B4DCA">
        <w:rPr>
          <w:rStyle w:val="NoneA"/>
          <w:rFonts w:ascii="宋体" w:eastAsia="宋体" w:hAnsi="宋体" w:cs="宋体" w:hint="eastAsia"/>
          <w:lang w:val="zh-TW" w:eastAsia="zh-CN"/>
        </w:rPr>
        <w:t>进行</w:t>
      </w:r>
      <w:r w:rsidR="006B4DCA">
        <w:rPr>
          <w:rStyle w:val="NoneA"/>
        </w:rPr>
        <w:t>SSH</w:t>
      </w:r>
      <w:r w:rsidR="006B4DCA">
        <w:rPr>
          <w:rStyle w:val="NoneA"/>
          <w:rFonts w:ascii="宋体" w:eastAsia="宋体" w:hAnsi="宋体" w:cs="宋体"/>
          <w:lang w:val="zh-TW" w:eastAsia="zh-TW"/>
        </w:rPr>
        <w:t>连接时的</w:t>
      </w:r>
      <w:r w:rsidR="006B4DCA">
        <w:rPr>
          <w:rStyle w:val="NoneA"/>
          <w:rFonts w:ascii="宋体" w:eastAsia="宋体" w:hAnsi="宋体" w:cs="宋体" w:hint="eastAsia"/>
          <w:lang w:val="zh-TW" w:eastAsia="zh-CN"/>
        </w:rPr>
        <w:t>使用的</w:t>
      </w:r>
      <w:r w:rsidR="006B4DCA">
        <w:rPr>
          <w:rStyle w:val="NoneA"/>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如果</w:t>
      </w:r>
      <w:r w:rsidR="006B4DCA">
        <w:rPr>
          <w:rStyle w:val="NoneA"/>
          <w:rFonts w:ascii="宋体" w:eastAsia="宋体" w:hAnsi="宋体" w:cs="宋体"/>
          <w:lang w:val="zh-TW" w:eastAsia="zh-TW"/>
        </w:rPr>
        <w:t>默认</w:t>
      </w:r>
      <w:r w:rsidR="006B4DCA">
        <w:rPr>
          <w:rStyle w:val="NoneA"/>
          <w:rFonts w:ascii="宋体" w:eastAsia="宋体" w:hAnsi="宋体" w:cs="宋体" w:hint="eastAsia"/>
          <w:lang w:val="zh-TW" w:eastAsia="zh-CN"/>
        </w:rPr>
        <w:t>的</w:t>
      </w:r>
      <w:r w:rsidR="006B4DCA">
        <w:rPr>
          <w:rStyle w:val="NoneA"/>
          <w:lang w:eastAsia="zh-CN"/>
        </w:rPr>
        <w:t>SSH</w:t>
      </w:r>
      <w:r w:rsidR="006B4DCA">
        <w:rPr>
          <w:rStyle w:val="NoneA"/>
          <w:rFonts w:ascii="宋体" w:eastAsia="宋体" w:hAnsi="宋体" w:cs="宋体"/>
          <w:lang w:val="zh-TW" w:eastAsia="zh-TW"/>
        </w:rPr>
        <w:t>密钥文件</w:t>
      </w:r>
      <w:r w:rsidR="006B4DCA">
        <w:rPr>
          <w:rStyle w:val="NoneA"/>
          <w:rFonts w:ascii="宋体" w:eastAsia="宋体" w:hAnsi="宋体" w:cs="宋体" w:hint="eastAsia"/>
          <w:lang w:val="zh-TW" w:eastAsia="zh-CN"/>
        </w:rPr>
        <w:t>可用</w:t>
      </w:r>
      <w:r w:rsidR="006B4DCA">
        <w:rPr>
          <w:rStyle w:val="NoneA"/>
          <w:rFonts w:ascii="宋体" w:eastAsia="宋体" w:hAnsi="宋体" w:cs="宋体"/>
          <w:lang w:val="zh-TW" w:eastAsia="zh-TW"/>
        </w:rPr>
        <w:t>，该参数可</w:t>
      </w:r>
      <w:r w:rsidR="00872EA0">
        <w:rPr>
          <w:rStyle w:val="NoneA"/>
          <w:rFonts w:ascii="宋体" w:eastAsia="宋体" w:hAnsi="宋体" w:cs="宋体" w:hint="eastAsia"/>
          <w:lang w:val="zh-TW" w:eastAsia="zh-CN"/>
        </w:rPr>
        <w:t>设置为</w:t>
      </w:r>
      <w:r w:rsidR="00872EA0">
        <w:rPr>
          <w:rFonts w:hint="eastAsia"/>
          <w:b/>
          <w:lang w:eastAsia="zh-CN"/>
        </w:rPr>
        <w:t>None</w:t>
      </w:r>
      <w:r w:rsidR="006B4DCA">
        <w:rPr>
          <w:rStyle w:val="NoneA"/>
          <w:rFonts w:ascii="宋体" w:eastAsia="宋体" w:hAnsi="宋体" w:cs="宋体"/>
          <w:lang w:val="zh-TW" w:eastAsia="zh-TW"/>
        </w:rPr>
        <w:t>。</w:t>
      </w:r>
      <w:r w:rsidR="00872EA0">
        <w:rPr>
          <w:rFonts w:hint="eastAsia"/>
          <w:lang w:eastAsia="zh-CN"/>
        </w:rPr>
        <w:t>默认值为</w:t>
      </w:r>
      <w:r w:rsidR="00872EA0">
        <w:rPr>
          <w:rFonts w:hint="eastAsia"/>
          <w:b/>
          <w:lang w:eastAsia="zh-CN"/>
        </w:rPr>
        <w:t>None</w:t>
      </w:r>
      <w:r w:rsidR="00872EA0" w:rsidRPr="008225AB">
        <w:rPr>
          <w:rStyle w:val="NoneA"/>
          <w:rFonts w:ascii="宋体" w:eastAsia="宋体" w:hAnsi="宋体" w:cs="宋体" w:hint="eastAsia"/>
          <w:lang w:val="zh-TW" w:eastAsia="zh-TW"/>
        </w:rPr>
        <w:t>。</w:t>
      </w:r>
    </w:p>
    <w:p w14:paraId="218FE954" w14:textId="77777777" w:rsidR="00872EA0" w:rsidRPr="00297065" w:rsidRDefault="00872EA0" w:rsidP="002E2C1B">
      <w:pPr>
        <w:pStyle w:val="DDNbodytext1"/>
        <w:numPr>
          <w:ilvl w:val="1"/>
          <w:numId w:val="43"/>
        </w:numPr>
        <w:rPr>
          <w:b/>
          <w:lang w:eastAsia="zh-CN"/>
        </w:rPr>
      </w:pPr>
      <w:r w:rsidRPr="00297065">
        <w:rPr>
          <w:rFonts w:hint="eastAsia"/>
          <w:b/>
          <w:lang w:eastAsia="zh-CN"/>
        </w:rPr>
        <w:t xml:space="preserve">local_host </w:t>
      </w:r>
      <w:r>
        <w:rPr>
          <w:lang w:eastAsia="zh-CN"/>
        </w:rPr>
        <w:t>—</w:t>
      </w:r>
      <w:r w:rsidRPr="00297065">
        <w:rPr>
          <w:rStyle w:val="ad"/>
          <w:rFonts w:ascii="宋体" w:eastAsia="宋体" w:hAnsi="宋体" w:cs="宋体" w:hint="eastAsia"/>
          <w:lang w:val="zh-TW" w:eastAsia="zh-CN"/>
        </w:rPr>
        <w:t>定义了该主机是否为本地节点。</w:t>
      </w:r>
      <w:r w:rsidR="00C978F8" w:rsidRPr="00297065">
        <w:rPr>
          <w:rStyle w:val="ad"/>
          <w:rFonts w:ascii="宋体" w:eastAsia="宋体" w:hAnsi="宋体" w:cs="宋体" w:hint="eastAsia"/>
          <w:lang w:val="zh-TW" w:eastAsia="zh-CN"/>
        </w:rPr>
        <w:t>本地节点将不需要</w:t>
      </w:r>
      <w:r w:rsidR="00C978F8">
        <w:rPr>
          <w:rStyle w:val="NoneA"/>
          <w:lang w:eastAsia="zh-CN"/>
        </w:rPr>
        <w:t>SSH</w:t>
      </w:r>
      <w:r w:rsidR="00C978F8">
        <w:rPr>
          <w:rStyle w:val="NoneA"/>
          <w:rFonts w:hint="eastAsia"/>
          <w:lang w:eastAsia="zh-CN"/>
        </w:rPr>
        <w:t>连接。</w:t>
      </w:r>
      <w:r w:rsidR="00297065">
        <w:rPr>
          <w:rFonts w:hint="eastAsia"/>
          <w:lang w:eastAsia="zh-CN"/>
        </w:rPr>
        <w:t>默认值为</w:t>
      </w:r>
      <w:r w:rsidR="00166B43">
        <w:rPr>
          <w:rFonts w:hint="eastAsia"/>
          <w:b/>
          <w:lang w:eastAsia="zh-CN"/>
        </w:rPr>
        <w:t>f</w:t>
      </w:r>
      <w:r w:rsidR="00297065">
        <w:rPr>
          <w:rFonts w:hint="eastAsia"/>
          <w:b/>
          <w:lang w:eastAsia="zh-CN"/>
        </w:rPr>
        <w:t>alse</w:t>
      </w:r>
      <w:r w:rsidR="00297065" w:rsidRPr="00297065">
        <w:rPr>
          <w:rStyle w:val="NoneA"/>
          <w:rFonts w:ascii="宋体" w:eastAsia="宋体" w:hAnsi="宋体" w:cs="宋体" w:hint="eastAsia"/>
          <w:lang w:val="zh-TW" w:eastAsia="zh-TW"/>
        </w:rPr>
        <w:t>。</w:t>
      </w:r>
    </w:p>
    <w:p w14:paraId="28F70014" w14:textId="77777777" w:rsidR="002E2C1B" w:rsidRPr="00A83CFE" w:rsidRDefault="006B4DCA" w:rsidP="002E2C1B">
      <w:pPr>
        <w:pStyle w:val="DDNNote-1"/>
        <w:spacing w:before="240"/>
        <w:ind w:firstLine="0"/>
      </w:pPr>
      <w:r w:rsidRPr="006B4DCA">
        <w:rPr>
          <w:rStyle w:val="DDNnote1"/>
          <w:rFonts w:hint="eastAsia"/>
          <w:lang w:eastAsia="zh-CN"/>
        </w:rPr>
        <w:t>注意</w:t>
      </w:r>
      <w:r w:rsidR="002E2C1B" w:rsidRPr="00800E8E">
        <w:rPr>
          <w:rStyle w:val="DDNnote1"/>
        </w:rPr>
        <w:t>:</w:t>
      </w:r>
      <w:r w:rsidR="002E2C1B" w:rsidRPr="00800E8E">
        <w:rPr>
          <w:rStyle w:val="DDNnote1"/>
        </w:rPr>
        <w:tab/>
      </w:r>
      <w:r w:rsidRPr="006B4DCA">
        <w:rPr>
          <w:rStyle w:val="DDNnote1"/>
          <w:rFonts w:hint="eastAsia"/>
          <w:b w:val="0"/>
          <w:lang w:eastAsia="zh-CN"/>
        </w:rPr>
        <w:t>对同一个</w:t>
      </w:r>
      <w:r>
        <w:rPr>
          <w:rStyle w:val="DDNnote1"/>
          <w:rFonts w:hint="eastAsia"/>
          <w:b w:val="0"/>
          <w:lang w:eastAsia="zh-CN"/>
        </w:rPr>
        <w:t>主机，</w:t>
      </w:r>
      <w:r w:rsidR="002E2C1B" w:rsidRPr="007C6173">
        <w:rPr>
          <w:b/>
        </w:rPr>
        <w:t>host_id</w:t>
      </w:r>
      <w:r>
        <w:rPr>
          <w:rFonts w:hint="eastAsia"/>
          <w:lang w:eastAsia="zh-CN"/>
        </w:rPr>
        <w:t>和</w:t>
      </w:r>
      <w:r w:rsidR="002E2C1B" w:rsidRPr="007C6173">
        <w:rPr>
          <w:b/>
        </w:rPr>
        <w:t>hostname</w:t>
      </w:r>
      <w:r>
        <w:rPr>
          <w:rFonts w:hint="eastAsia"/>
          <w:lang w:eastAsia="zh-CN"/>
        </w:rPr>
        <w:t>可能不同，因为可以用多种方式连接至同一个主机。</w:t>
      </w:r>
    </w:p>
    <w:p w14:paraId="26CABA76" w14:textId="77777777" w:rsidR="002E2C1B" w:rsidRDefault="00DA17BC" w:rsidP="002E2C1B">
      <w:pPr>
        <w:pStyle w:val="DDNbodytext1"/>
        <w:rPr>
          <w:lang w:eastAsia="zh-CN"/>
        </w:rPr>
      </w:pPr>
      <w:r>
        <w:rPr>
          <w:rFonts w:hint="eastAsia"/>
          <w:lang w:eastAsia="zh-CN"/>
        </w:rPr>
        <w:t>下面是</w:t>
      </w:r>
      <w:r w:rsidR="002E2C1B" w:rsidRPr="008F642F">
        <w:rPr>
          <w:rStyle w:val="DDNFilepath"/>
        </w:rPr>
        <w:t>/etc/esmon_install.conf</w:t>
      </w:r>
      <w:r>
        <w:rPr>
          <w:rFonts w:hint="eastAsia"/>
          <w:lang w:eastAsia="zh-CN"/>
        </w:rPr>
        <w:t>的一个例子</w:t>
      </w:r>
    </w:p>
    <w:p w14:paraId="4A600760" w14:textId="77777777" w:rsidR="002E2C1B" w:rsidRDefault="00DA17BC" w:rsidP="002E2C1B">
      <w:pPr>
        <w:pStyle w:val="DDNExample"/>
        <w:keepNext/>
        <w:pBdr>
          <w:top w:val="single" w:sz="4" w:space="6" w:color="auto"/>
        </w:pBdr>
        <w:spacing w:before="240"/>
        <w:ind w:left="720"/>
        <w:rPr>
          <w:rStyle w:val="afffff2"/>
          <w:rFonts w:ascii="ITCCentury Book" w:hAnsi="ITCCentury Book"/>
          <w:sz w:val="20"/>
        </w:rPr>
      </w:pPr>
      <w:r>
        <w:rPr>
          <w:rStyle w:val="afffff2"/>
          <w:rFonts w:ascii="ITCCentury Book" w:hAnsi="ITCCentury Book" w:hint="eastAsia"/>
          <w:sz w:val="20"/>
          <w:lang w:eastAsia="zh-CN"/>
        </w:rPr>
        <w:lastRenderedPageBreak/>
        <w:t>例子</w:t>
      </w:r>
      <w:r w:rsidR="002E2C1B">
        <w:rPr>
          <w:rStyle w:val="afffff2"/>
          <w:rFonts w:ascii="ITCCentury Book" w:hAnsi="ITCCentury Book"/>
          <w:sz w:val="20"/>
        </w:rPr>
        <w:t>:</w:t>
      </w:r>
    </w:p>
    <w:p w14:paraId="6107C4CA" w14:textId="77777777" w:rsidR="002E2C1B" w:rsidRDefault="002E2C1B" w:rsidP="002E2C1B">
      <w:pPr>
        <w:pStyle w:val="DDNExample"/>
        <w:keepNext/>
        <w:pBdr>
          <w:top w:val="single" w:sz="4" w:space="6" w:color="auto"/>
        </w:pBdr>
        <w:spacing w:before="240"/>
        <w:ind w:left="720"/>
        <w:rPr>
          <w:lang w:eastAsia="zh-CN"/>
        </w:rPr>
      </w:pPr>
    </w:p>
    <w:p w14:paraId="02156E33" w14:textId="77777777" w:rsidR="00ED594C" w:rsidRDefault="00ED594C" w:rsidP="00ED594C">
      <w:pPr>
        <w:pStyle w:val="DDNExample"/>
        <w:keepNext/>
        <w:pBdr>
          <w:top w:val="single" w:sz="4" w:space="6" w:color="auto"/>
        </w:pBdr>
        <w:spacing w:before="240"/>
        <w:ind w:left="720"/>
        <w:rPr>
          <w:lang w:eastAsia="zh-CN"/>
        </w:rPr>
      </w:pPr>
      <w:r>
        <w:rPr>
          <w:lang w:eastAsia="zh-CN"/>
        </w:rPr>
        <w:t>agents:</w:t>
      </w:r>
    </w:p>
    <w:p w14:paraId="0B3154D3"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 enable_disk: false</w:t>
      </w:r>
    </w:p>
    <w:p w14:paraId="7E8FE244"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host_id: Agent1</w:t>
      </w:r>
    </w:p>
    <w:p w14:paraId="70E843B3"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ime: false</w:t>
      </w:r>
    </w:p>
    <w:p w14:paraId="197A286F"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infiniband: false</w:t>
      </w:r>
    </w:p>
    <w:p w14:paraId="7E6DEE48"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lustre_mds: true</w:t>
      </w:r>
    </w:p>
    <w:p w14:paraId="5A5B36B1"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lustre_oss: true</w:t>
      </w:r>
    </w:p>
    <w:p w14:paraId="784E0BEC"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sfas:</w:t>
      </w:r>
    </w:p>
    <w:p w14:paraId="652C64F4"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 controller0_host: 10.0.0.1</w:t>
      </w:r>
    </w:p>
    <w:p w14:paraId="7329C72B"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controller1_host: 10.0.0.2</w:t>
      </w:r>
    </w:p>
    <w:p w14:paraId="24CAB75B"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name: SFA1</w:t>
      </w:r>
    </w:p>
    <w:p w14:paraId="0FE8E5EB"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 controller0_host: 10.0.0.3</w:t>
      </w:r>
    </w:p>
    <w:p w14:paraId="74C92343"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controller1_host: 10.0.0.4</w:t>
      </w:r>
    </w:p>
    <w:p w14:paraId="635AB8B3"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name: SFA2</w:t>
      </w:r>
    </w:p>
    <w:p w14:paraId="2A6C9281" w14:textId="77777777" w:rsidR="00C655BF" w:rsidRDefault="00C655BF" w:rsidP="00C655BF">
      <w:pPr>
        <w:pStyle w:val="DDNExample"/>
        <w:keepNext/>
        <w:pBdr>
          <w:top w:val="single" w:sz="4" w:space="6" w:color="auto"/>
        </w:pBdr>
        <w:spacing w:before="240"/>
        <w:ind w:left="720"/>
        <w:rPr>
          <w:lang w:eastAsia="zh-CN"/>
        </w:rPr>
      </w:pPr>
      <w:r>
        <w:rPr>
          <w:lang w:eastAsia="zh-CN"/>
        </w:rPr>
        <w:t xml:space="preserve">  - host_id: Agent2</w:t>
      </w:r>
    </w:p>
    <w:p w14:paraId="223D32C9" w14:textId="77777777" w:rsidR="00C655BF" w:rsidRDefault="00C655BF" w:rsidP="00C655BF">
      <w:pPr>
        <w:pStyle w:val="DDNExample"/>
        <w:keepNext/>
        <w:pBdr>
          <w:top w:val="single" w:sz="4" w:space="6" w:color="auto"/>
        </w:pBdr>
        <w:spacing w:before="240"/>
        <w:ind w:left="720"/>
        <w:rPr>
          <w:lang w:eastAsia="zh-CN"/>
        </w:rPr>
      </w:pPr>
      <w:r w:rsidRPr="002C327E">
        <w:rPr>
          <w:lang w:eastAsia="zh-CN"/>
        </w:rPr>
        <w:t xml:space="preserve">    sfas: []</w:t>
      </w:r>
    </w:p>
    <w:p w14:paraId="20D20D48" w14:textId="77777777" w:rsidR="00ED594C" w:rsidRDefault="00ED594C" w:rsidP="00ED594C">
      <w:pPr>
        <w:pStyle w:val="DDNExample"/>
        <w:keepNext/>
        <w:pBdr>
          <w:top w:val="single" w:sz="4" w:space="6" w:color="auto"/>
        </w:pBdr>
        <w:spacing w:before="240"/>
        <w:ind w:left="720"/>
        <w:rPr>
          <w:lang w:eastAsia="zh-CN"/>
        </w:rPr>
      </w:pPr>
      <w:r>
        <w:rPr>
          <w:lang w:eastAsia="zh-CN"/>
        </w:rPr>
        <w:t>agents_reinstall: true</w:t>
      </w:r>
    </w:p>
    <w:p w14:paraId="355448D7" w14:textId="77777777" w:rsidR="00ED594C" w:rsidRDefault="00ED594C" w:rsidP="00ED594C">
      <w:pPr>
        <w:pStyle w:val="DDNExample"/>
        <w:keepNext/>
        <w:pBdr>
          <w:top w:val="single" w:sz="4" w:space="6" w:color="auto"/>
        </w:pBdr>
        <w:spacing w:before="240"/>
        <w:ind w:left="720"/>
        <w:rPr>
          <w:lang w:eastAsia="zh-CN"/>
        </w:rPr>
      </w:pPr>
      <w:r>
        <w:rPr>
          <w:lang w:eastAsia="zh-CN"/>
        </w:rPr>
        <w:t>collect_interval: 60</w:t>
      </w:r>
    </w:p>
    <w:p w14:paraId="7D7B3718" w14:textId="77777777" w:rsidR="00ED594C" w:rsidRDefault="00ED594C" w:rsidP="00ED594C">
      <w:pPr>
        <w:pStyle w:val="DDNExample"/>
        <w:keepNext/>
        <w:pBdr>
          <w:top w:val="single" w:sz="4" w:space="6" w:color="auto"/>
        </w:pBdr>
        <w:spacing w:before="240"/>
        <w:ind w:left="720"/>
        <w:rPr>
          <w:lang w:eastAsia="zh-CN"/>
        </w:rPr>
      </w:pPr>
      <w:r>
        <w:rPr>
          <w:lang w:eastAsia="zh-CN"/>
        </w:rPr>
        <w:t>continuous_query_interval: 4</w:t>
      </w:r>
    </w:p>
    <w:p w14:paraId="7AFD8F7F" w14:textId="77777777" w:rsidR="00ED594C" w:rsidRDefault="00ED594C" w:rsidP="00ED594C">
      <w:pPr>
        <w:pStyle w:val="DDNExample"/>
        <w:keepNext/>
        <w:pBdr>
          <w:top w:val="single" w:sz="4" w:space="6" w:color="auto"/>
        </w:pBdr>
        <w:spacing w:before="240"/>
        <w:ind w:left="720"/>
        <w:rPr>
          <w:lang w:eastAsia="zh-CN"/>
        </w:rPr>
      </w:pPr>
      <w:r>
        <w:rPr>
          <w:lang w:eastAsia="zh-CN"/>
        </w:rPr>
        <w:t>iso_path: /root/esmon.iso</w:t>
      </w:r>
    </w:p>
    <w:p w14:paraId="6C76FE09" w14:textId="77777777" w:rsidR="00ED594C" w:rsidRDefault="00ED594C" w:rsidP="00ED594C">
      <w:pPr>
        <w:pStyle w:val="DDNExample"/>
        <w:keepNext/>
        <w:pBdr>
          <w:top w:val="single" w:sz="4" w:space="6" w:color="auto"/>
        </w:pBdr>
        <w:spacing w:before="240"/>
        <w:ind w:left="720"/>
        <w:rPr>
          <w:lang w:eastAsia="zh-CN"/>
        </w:rPr>
      </w:pPr>
      <w:r>
        <w:rPr>
          <w:lang w:eastAsia="zh-CN"/>
        </w:rPr>
        <w:t>lustre_default_version: es3</w:t>
      </w:r>
    </w:p>
    <w:p w14:paraId="2BFC85B3" w14:textId="77777777" w:rsidR="00ED594C" w:rsidRDefault="00ED594C" w:rsidP="00ED594C">
      <w:pPr>
        <w:pStyle w:val="DDNExample"/>
        <w:keepNext/>
        <w:pBdr>
          <w:top w:val="single" w:sz="4" w:space="6" w:color="auto"/>
        </w:pBdr>
        <w:spacing w:before="240"/>
        <w:ind w:left="720"/>
        <w:rPr>
          <w:lang w:eastAsia="zh-CN"/>
        </w:rPr>
      </w:pPr>
      <w:r>
        <w:rPr>
          <w:lang w:eastAsia="zh-CN"/>
        </w:rPr>
        <w:t>lustre_exp_mdt: false</w:t>
      </w:r>
    </w:p>
    <w:p w14:paraId="11A1E332" w14:textId="77777777" w:rsidR="00ED594C" w:rsidRDefault="00ED594C" w:rsidP="00ED594C">
      <w:pPr>
        <w:pStyle w:val="DDNExample"/>
        <w:keepNext/>
        <w:pBdr>
          <w:top w:val="single" w:sz="4" w:space="6" w:color="auto"/>
        </w:pBdr>
        <w:spacing w:before="240"/>
        <w:ind w:left="720"/>
        <w:rPr>
          <w:lang w:eastAsia="zh-CN"/>
        </w:rPr>
      </w:pPr>
      <w:r>
        <w:rPr>
          <w:lang w:eastAsia="zh-CN"/>
        </w:rPr>
        <w:t>lustre_exp_ost: false</w:t>
      </w:r>
    </w:p>
    <w:p w14:paraId="0A95AD5D" w14:textId="77777777" w:rsidR="00ED594C" w:rsidRDefault="00ED594C" w:rsidP="00ED594C">
      <w:pPr>
        <w:pStyle w:val="DDNExample"/>
        <w:keepNext/>
        <w:pBdr>
          <w:top w:val="single" w:sz="4" w:space="6" w:color="auto"/>
        </w:pBdr>
        <w:spacing w:before="240"/>
        <w:ind w:left="720"/>
        <w:rPr>
          <w:lang w:eastAsia="zh-CN"/>
        </w:rPr>
      </w:pPr>
      <w:r>
        <w:rPr>
          <w:lang w:eastAsia="zh-CN"/>
        </w:rPr>
        <w:t>server:</w:t>
      </w:r>
    </w:p>
    <w:p w14:paraId="2B28851B"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drop_database: false</w:t>
      </w:r>
    </w:p>
    <w:p w14:paraId="4C8718C0"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erase_influxdb: false</w:t>
      </w:r>
    </w:p>
    <w:p w14:paraId="75CD6393"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host_id: Server</w:t>
      </w:r>
    </w:p>
    <w:p w14:paraId="6371F8D5"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influxdb_path: /esmon/influxdb</w:t>
      </w:r>
    </w:p>
    <w:p w14:paraId="2663FC17"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reinstall: true</w:t>
      </w:r>
    </w:p>
    <w:p w14:paraId="64CAC9BB" w14:textId="77777777" w:rsidR="00ED594C" w:rsidRDefault="00ED594C" w:rsidP="00ED594C">
      <w:pPr>
        <w:pStyle w:val="DDNExample"/>
        <w:keepNext/>
        <w:pBdr>
          <w:top w:val="single" w:sz="4" w:space="6" w:color="auto"/>
        </w:pBdr>
        <w:spacing w:before="240"/>
        <w:ind w:left="720"/>
        <w:rPr>
          <w:lang w:eastAsia="zh-CN"/>
        </w:rPr>
      </w:pPr>
      <w:r>
        <w:rPr>
          <w:lang w:eastAsia="zh-CN"/>
        </w:rPr>
        <w:t>ssh_hosts:</w:t>
      </w:r>
    </w:p>
    <w:p w14:paraId="52AA00CC"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 host_id: Agent1</w:t>
      </w:r>
    </w:p>
    <w:p w14:paraId="5EED613B"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hostname: Agent1</w:t>
      </w:r>
    </w:p>
    <w:p w14:paraId="53B80D71"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local_host: false</w:t>
      </w:r>
    </w:p>
    <w:p w14:paraId="56E88F4D"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ssh_identity_file: None</w:t>
      </w:r>
    </w:p>
    <w:p w14:paraId="32CE625A"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 host_id: Agent2</w:t>
      </w:r>
    </w:p>
    <w:p w14:paraId="329FE752"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hostname: Agent2</w:t>
      </w:r>
    </w:p>
    <w:p w14:paraId="3B79F959" w14:textId="77777777" w:rsidR="00ED594C" w:rsidRDefault="00ED594C" w:rsidP="00ED594C">
      <w:pPr>
        <w:pStyle w:val="DDNExample"/>
        <w:keepNext/>
        <w:pBdr>
          <w:top w:val="single" w:sz="4" w:space="6" w:color="auto"/>
        </w:pBdr>
        <w:spacing w:before="240"/>
        <w:ind w:left="720"/>
        <w:rPr>
          <w:lang w:eastAsia="zh-CN"/>
        </w:rPr>
      </w:pPr>
      <w:r>
        <w:rPr>
          <w:lang w:eastAsia="zh-CN"/>
        </w:rPr>
        <w:t xml:space="preserve">  - host_id: Server</w:t>
      </w:r>
    </w:p>
    <w:p w14:paraId="515FACE3" w14:textId="77777777" w:rsidR="00ED594C" w:rsidRPr="008F642F" w:rsidRDefault="00ED594C" w:rsidP="00ED594C">
      <w:pPr>
        <w:pStyle w:val="DDNExample"/>
        <w:keepNext/>
        <w:pBdr>
          <w:top w:val="single" w:sz="4" w:space="6" w:color="auto"/>
        </w:pBdr>
        <w:spacing w:before="240"/>
        <w:ind w:left="720"/>
        <w:rPr>
          <w:lang w:eastAsia="zh-CN"/>
        </w:rPr>
      </w:pPr>
      <w:r>
        <w:rPr>
          <w:lang w:eastAsia="zh-CN"/>
        </w:rPr>
        <w:t xml:space="preserve">    hostname: Server</w:t>
      </w:r>
    </w:p>
    <w:p w14:paraId="5E786D56" w14:textId="77777777" w:rsidR="00DA17BC" w:rsidRPr="00E93C8B" w:rsidRDefault="00DA17BC" w:rsidP="00E93C8B">
      <w:pPr>
        <w:pStyle w:val="21"/>
        <w:rPr>
          <w:lang w:val="zh-TW" w:eastAsia="zh-TW"/>
        </w:rPr>
      </w:pPr>
      <w:bookmarkStart w:id="46" w:name="_Toc10"/>
      <w:bookmarkStart w:id="47" w:name="_Toc501360236"/>
      <w:bookmarkStart w:id="48" w:name="_Toc514768210"/>
      <w:r w:rsidRPr="00E93C8B">
        <w:rPr>
          <w:rStyle w:val="NoneA"/>
          <w:rFonts w:ascii="宋体" w:eastAsia="宋体" w:hAnsi="宋体" w:cs="宋体"/>
          <w:bCs w:val="0"/>
          <w:lang w:val="zh-TW" w:eastAsia="zh-TW"/>
        </w:rPr>
        <w:t>在集群上运行安装程序</w:t>
      </w:r>
      <w:bookmarkEnd w:id="46"/>
      <w:bookmarkEnd w:id="47"/>
      <w:bookmarkEnd w:id="48"/>
    </w:p>
    <w:p w14:paraId="4D075329" w14:textId="77777777" w:rsidR="00DA17BC" w:rsidRDefault="00DA17BC" w:rsidP="002E2C1B">
      <w:pPr>
        <w:pStyle w:val="DDNbodytext1"/>
        <w:rPr>
          <w:lang w:eastAsia="zh-TW"/>
        </w:rPr>
      </w:pPr>
      <w:r>
        <w:rPr>
          <w:rStyle w:val="NoneA"/>
          <w:rFonts w:ascii="宋体" w:eastAsia="宋体" w:hAnsi="宋体" w:cs="宋体"/>
          <w:lang w:val="zh-TW" w:eastAsia="zh-TW"/>
        </w:rPr>
        <w:t>在部署服务器上</w:t>
      </w:r>
      <w:r>
        <w:rPr>
          <w:rStyle w:val="NoneA"/>
          <w:rFonts w:ascii="宋体" w:eastAsia="宋体" w:hAnsi="宋体" w:cs="宋体" w:hint="eastAsia"/>
          <w:lang w:val="zh-TW" w:eastAsia="zh-CN"/>
        </w:rPr>
        <w:t>的</w:t>
      </w:r>
      <w:r>
        <w:rPr>
          <w:rStyle w:val="NoneA"/>
          <w:i/>
          <w:iCs/>
        </w:rPr>
        <w:t>/etc/esmon_install.conf</w:t>
      </w:r>
      <w:r>
        <w:rPr>
          <w:rStyle w:val="NoneA"/>
          <w:rFonts w:ascii="宋体" w:eastAsia="宋体" w:hAnsi="宋体" w:cs="宋体"/>
          <w:lang w:val="zh-TW" w:eastAsia="zh-TW"/>
        </w:rPr>
        <w:t>更新</w:t>
      </w:r>
      <w:r>
        <w:rPr>
          <w:rStyle w:val="NoneA"/>
          <w:rFonts w:ascii="宋体" w:eastAsia="宋体" w:hAnsi="宋体" w:cs="宋体" w:hint="eastAsia"/>
          <w:lang w:val="zh-TW" w:eastAsia="zh-CN"/>
        </w:rPr>
        <w:t>完成</w:t>
      </w:r>
      <w:r>
        <w:rPr>
          <w:rStyle w:val="NoneA"/>
          <w:rFonts w:ascii="宋体" w:eastAsia="宋体" w:hAnsi="宋体" w:cs="宋体"/>
          <w:lang w:val="zh-TW" w:eastAsia="zh-TW"/>
        </w:rPr>
        <w:t>后</w:t>
      </w:r>
      <w:r>
        <w:rPr>
          <w:rStyle w:val="NoneA"/>
        </w:rPr>
        <w:t>，</w:t>
      </w:r>
      <w:r>
        <w:rPr>
          <w:rStyle w:val="NoneA"/>
          <w:rFonts w:ascii="宋体" w:eastAsia="宋体" w:hAnsi="宋体" w:cs="宋体"/>
          <w:lang w:val="zh-TW" w:eastAsia="zh-TW"/>
        </w:rPr>
        <w:t>运行以下命令在集群</w:t>
      </w:r>
      <w:r>
        <w:rPr>
          <w:rStyle w:val="NoneA"/>
          <w:rFonts w:ascii="宋体" w:eastAsia="宋体" w:hAnsi="宋体" w:cs="宋体" w:hint="eastAsia"/>
          <w:lang w:val="zh-TW" w:eastAsia="zh-CN"/>
        </w:rPr>
        <w:t>上</w:t>
      </w:r>
      <w:r>
        <w:rPr>
          <w:rStyle w:val="NoneA"/>
          <w:rFonts w:ascii="宋体" w:eastAsia="宋体" w:hAnsi="宋体" w:cs="宋体"/>
          <w:lang w:val="zh-TW" w:eastAsia="zh-TW"/>
        </w:rPr>
        <w:t>启动安装程序：</w:t>
      </w:r>
    </w:p>
    <w:p w14:paraId="2D0E1A59" w14:textId="77777777" w:rsidR="002E2C1B" w:rsidRDefault="002E2C1B" w:rsidP="002E2C1B">
      <w:pPr>
        <w:pStyle w:val="DDNCommandDeclaration"/>
        <w:spacing w:before="240"/>
        <w:rPr>
          <w:lang w:eastAsia="zh-TW"/>
        </w:rPr>
      </w:pPr>
      <w:r w:rsidRPr="000E31FC">
        <w:rPr>
          <w:lang w:eastAsia="zh-TW"/>
        </w:rPr>
        <w:t>esmon_install</w:t>
      </w:r>
    </w:p>
    <w:p w14:paraId="111582A1" w14:textId="77777777" w:rsidR="00DA17BC" w:rsidRDefault="00DA17BC" w:rsidP="00DA17BC">
      <w:pPr>
        <w:pStyle w:val="DDNbodytext1"/>
        <w:rPr>
          <w:rStyle w:val="NoneA"/>
          <w:rFonts w:ascii="宋体" w:eastAsia="宋体" w:hAnsi="宋体" w:cs="宋体"/>
          <w:lang w:val="zh-TW" w:eastAsia="zh-CN"/>
        </w:rPr>
      </w:pPr>
      <w:r>
        <w:rPr>
          <w:rStyle w:val="NoneA"/>
          <w:rFonts w:ascii="宋体" w:eastAsia="宋体" w:hAnsi="宋体" w:cs="宋体"/>
          <w:lang w:val="zh-TW" w:eastAsia="zh-TW"/>
        </w:rPr>
        <w:t>所有可用于调试的相关日志将被保存在</w:t>
      </w:r>
      <w:r>
        <w:rPr>
          <w:rStyle w:val="NoneA"/>
          <w:i/>
          <w:iCs/>
          <w:lang w:eastAsia="zh-TW"/>
        </w:rPr>
        <w:t>/var/log/esmon_install</w:t>
      </w:r>
      <w:r>
        <w:rPr>
          <w:rStyle w:val="NoneA"/>
          <w:rFonts w:ascii="宋体" w:eastAsia="宋体" w:hAnsi="宋体" w:cs="宋体"/>
          <w:lang w:val="zh-TW" w:eastAsia="zh-TW"/>
        </w:rPr>
        <w:t>目录下。</w:t>
      </w:r>
    </w:p>
    <w:p w14:paraId="01411A1B" w14:textId="35419C79" w:rsidR="00E37A82" w:rsidRDefault="00E37A82" w:rsidP="00DA17BC">
      <w:pPr>
        <w:pStyle w:val="DDNbodytext1"/>
        <w:rPr>
          <w:lang w:eastAsia="zh-TW"/>
        </w:rPr>
      </w:pPr>
      <w:r>
        <w:rPr>
          <w:rFonts w:hint="eastAsia"/>
          <w:lang w:eastAsia="zh-TW"/>
        </w:rPr>
        <w:t>esmon_install</w:t>
      </w:r>
      <w:r>
        <w:rPr>
          <w:rFonts w:hint="eastAsia"/>
          <w:lang w:eastAsia="zh-TW"/>
        </w:rPr>
        <w:t>命令除了可以用来在新系统上安装</w:t>
      </w:r>
      <w:r w:rsidR="00B10DDB">
        <w:rPr>
          <w:rFonts w:hint="eastAsia"/>
          <w:lang w:eastAsia="zh-TW"/>
        </w:rPr>
        <w:t>LustrePerfMon</w:t>
      </w:r>
      <w:r>
        <w:rPr>
          <w:rFonts w:hint="eastAsia"/>
          <w:lang w:eastAsia="zh-TW"/>
        </w:rPr>
        <w:t>外，还可以用来更新已有系统。为此，在安装完成</w:t>
      </w:r>
      <w:r w:rsidR="00B10DDB">
        <w:rPr>
          <w:rFonts w:hint="eastAsia"/>
          <w:lang w:eastAsia="zh-TW"/>
        </w:rPr>
        <w:t>LustrePerfMon</w:t>
      </w:r>
      <w:r>
        <w:rPr>
          <w:rFonts w:hint="eastAsia"/>
          <w:lang w:eastAsia="zh-TW"/>
        </w:rPr>
        <w:t>之后，应备份</w:t>
      </w:r>
      <w:r>
        <w:rPr>
          <w:i/>
          <w:lang w:eastAsia="zh-TW"/>
        </w:rPr>
        <w:t>/etc/esmon_install.conf</w:t>
      </w:r>
      <w:r>
        <w:rPr>
          <w:rFonts w:hint="eastAsia"/>
          <w:lang w:eastAsia="zh-TW"/>
        </w:rPr>
        <w:t>文件。</w:t>
      </w:r>
    </w:p>
    <w:p w14:paraId="39933974" w14:textId="30365320" w:rsidR="000A5D8C" w:rsidRPr="00EE33F9" w:rsidRDefault="000A5D8C" w:rsidP="000A5D8C">
      <w:pPr>
        <w:pStyle w:val="DDNImportant-1"/>
        <w:rPr>
          <w:lang w:eastAsia="zh-TW"/>
        </w:rPr>
      </w:pPr>
      <w:r>
        <w:rPr>
          <w:rFonts w:asciiTheme="minorEastAsia" w:eastAsiaTheme="minorEastAsia" w:hAnsiTheme="minorEastAsia" w:hint="eastAsia"/>
          <w:b/>
          <w:lang w:eastAsia="zh-TW"/>
        </w:rPr>
        <w:t>重要</w:t>
      </w:r>
      <w:r w:rsidRPr="009779F4">
        <w:rPr>
          <w:b/>
          <w:lang w:eastAsia="zh-TW"/>
        </w:rPr>
        <w:t>:</w:t>
      </w:r>
      <w:r w:rsidRPr="009779F4">
        <w:rPr>
          <w:b/>
          <w:lang w:eastAsia="zh-TW"/>
        </w:rPr>
        <w:tab/>
      </w:r>
      <w:r>
        <w:rPr>
          <w:rStyle w:val="DDNnote1"/>
          <w:rFonts w:ascii="宋体" w:eastAsia="宋体" w:hAnsi="宋体" w:cs="宋体" w:hint="eastAsia"/>
          <w:b w:val="0"/>
          <w:lang w:eastAsia="zh-TW"/>
        </w:rPr>
        <w:t>在升级已有</w:t>
      </w:r>
      <w:r w:rsidR="00B10DDB">
        <w:rPr>
          <w:rStyle w:val="DDNnote1"/>
          <w:rFonts w:hint="eastAsia"/>
          <w:b w:val="0"/>
          <w:lang w:eastAsia="zh-TW"/>
        </w:rPr>
        <w:t>LustrePerfMon</w:t>
      </w:r>
      <w:r>
        <w:rPr>
          <w:rStyle w:val="DDNnote1"/>
          <w:rFonts w:ascii="宋体" w:eastAsia="宋体" w:hAnsi="宋体" w:cs="宋体" w:hint="eastAsia"/>
          <w:b w:val="0"/>
          <w:lang w:eastAsia="zh-TW"/>
        </w:rPr>
        <w:t>系统时，</w:t>
      </w:r>
      <w:r w:rsidRPr="009779F4">
        <w:rPr>
          <w:b/>
          <w:lang w:eastAsia="zh-TW"/>
        </w:rPr>
        <w:t>erase_influxdb</w:t>
      </w:r>
      <w:r w:rsidRPr="00E37A82">
        <w:rPr>
          <w:rFonts w:ascii="宋体" w:eastAsia="宋体" w:hAnsi="宋体" w:cs="宋体" w:hint="eastAsia"/>
          <w:lang w:eastAsia="zh-TW"/>
        </w:rPr>
        <w:t>和</w:t>
      </w:r>
      <w:r w:rsidRPr="009779F4">
        <w:rPr>
          <w:b/>
          <w:lang w:eastAsia="zh-TW"/>
        </w:rPr>
        <w:t>drop_database</w:t>
      </w:r>
      <w:r w:rsidRPr="00E37A82">
        <w:rPr>
          <w:rFonts w:ascii="宋体" w:eastAsia="宋体" w:hAnsi="宋体" w:cs="宋体" w:hint="eastAsia"/>
          <w:lang w:eastAsia="zh-TW"/>
        </w:rPr>
        <w:t>应当</w:t>
      </w:r>
      <w:r>
        <w:rPr>
          <w:rFonts w:ascii="宋体" w:eastAsia="宋体" w:hAnsi="宋体" w:cs="宋体" w:hint="eastAsia"/>
          <w:lang w:eastAsia="zh-TW"/>
        </w:rPr>
        <w:t>关闭，除非</w:t>
      </w:r>
      <w:r>
        <w:rPr>
          <w:rFonts w:hint="eastAsia"/>
          <w:lang w:eastAsia="zh-TW"/>
        </w:rPr>
        <w:t>Influxdb</w:t>
      </w:r>
      <w:r w:rsidRPr="00A83CFE">
        <w:rPr>
          <w:lang w:eastAsia="zh-TW"/>
        </w:rPr>
        <w:t xml:space="preserve"> </w:t>
      </w:r>
      <w:r>
        <w:rPr>
          <w:rFonts w:ascii="宋体" w:eastAsia="宋体" w:hAnsi="宋体" w:cs="宋体" w:hint="eastAsia"/>
          <w:lang w:eastAsia="zh-TW"/>
        </w:rPr>
        <w:t>中的数据和元数据不需要保留。</w:t>
      </w:r>
      <w:r>
        <w:rPr>
          <w:rFonts w:asciiTheme="minorEastAsia" w:eastAsiaTheme="minorEastAsia" w:hAnsiTheme="minorEastAsia" w:hint="eastAsia"/>
          <w:b/>
          <w:lang w:eastAsia="zh-TW"/>
        </w:rPr>
        <w:t xml:space="preserve"> </w:t>
      </w:r>
    </w:p>
    <w:p w14:paraId="600FE118" w14:textId="4085AC4E" w:rsidR="00E37A82" w:rsidRDefault="00E37A82" w:rsidP="00E37A82">
      <w:pPr>
        <w:pStyle w:val="DDNbodytext1"/>
        <w:rPr>
          <w:lang w:eastAsia="zh-CN"/>
        </w:rPr>
      </w:pPr>
      <w:r>
        <w:rPr>
          <w:rFonts w:hint="eastAsia"/>
          <w:lang w:eastAsia="zh-CN"/>
        </w:rPr>
        <w:lastRenderedPageBreak/>
        <w:t>当安装或升级时，</w:t>
      </w:r>
      <w:r>
        <w:rPr>
          <w:rFonts w:hint="eastAsia"/>
          <w:b/>
          <w:lang w:eastAsia="zh-CN"/>
        </w:rPr>
        <w:t>esmon_install</w:t>
      </w:r>
      <w:r w:rsidRPr="00E37A82">
        <w:rPr>
          <w:rFonts w:hint="eastAsia"/>
          <w:lang w:eastAsia="zh-CN"/>
        </w:rPr>
        <w:t>将会</w:t>
      </w:r>
      <w:r w:rsidR="000A5D8C">
        <w:rPr>
          <w:rFonts w:hint="eastAsia"/>
          <w:lang w:eastAsia="zh-CN"/>
        </w:rPr>
        <w:t>清除并安装所有默认的</w:t>
      </w:r>
      <w:r w:rsidR="00B10DDB">
        <w:rPr>
          <w:rFonts w:hint="eastAsia"/>
          <w:lang w:eastAsia="zh-CN"/>
        </w:rPr>
        <w:t>LustrePerfMon</w:t>
      </w:r>
      <w:r w:rsidR="000A5D8C">
        <w:rPr>
          <w:rFonts w:hint="eastAsia"/>
          <w:lang w:eastAsia="zh-CN"/>
        </w:rPr>
        <w:t>的</w:t>
      </w:r>
      <w:r w:rsidR="000A5D8C">
        <w:rPr>
          <w:rFonts w:hint="eastAsia"/>
          <w:lang w:eastAsia="zh-CN"/>
        </w:rPr>
        <w:t>Grafana</w:t>
      </w:r>
      <w:r w:rsidR="000A5D8C">
        <w:rPr>
          <w:rFonts w:hint="eastAsia"/>
          <w:lang w:eastAsia="zh-CN"/>
        </w:rPr>
        <w:t>仪表盘。除了默认的</w:t>
      </w:r>
      <w:r w:rsidR="00B10DDB">
        <w:rPr>
          <w:rFonts w:hint="eastAsia"/>
          <w:lang w:eastAsia="zh-CN"/>
        </w:rPr>
        <w:t>LustrePerfMon</w:t>
      </w:r>
      <w:r w:rsidR="000A5D8C">
        <w:rPr>
          <w:rFonts w:hint="eastAsia"/>
          <w:lang w:eastAsia="zh-CN"/>
        </w:rPr>
        <w:t>的</w:t>
      </w:r>
      <w:r w:rsidR="000A5D8C">
        <w:rPr>
          <w:rFonts w:hint="eastAsia"/>
          <w:lang w:eastAsia="zh-CN"/>
        </w:rPr>
        <w:t>Grafana</w:t>
      </w:r>
      <w:r w:rsidR="000A5D8C">
        <w:rPr>
          <w:rFonts w:hint="eastAsia"/>
          <w:lang w:eastAsia="zh-CN"/>
        </w:rPr>
        <w:t>仪表盘外，</w:t>
      </w:r>
      <w:r w:rsidR="000A5D8C">
        <w:rPr>
          <w:rFonts w:hint="eastAsia"/>
          <w:b/>
          <w:lang w:eastAsia="zh-CN"/>
        </w:rPr>
        <w:t>esmon_install</w:t>
      </w:r>
      <w:r w:rsidR="000A5D8C" w:rsidRPr="000A5D8C">
        <w:rPr>
          <w:rFonts w:hint="eastAsia"/>
          <w:lang w:eastAsia="zh-CN"/>
        </w:rPr>
        <w:t>不会</w:t>
      </w:r>
      <w:r w:rsidR="000A5D8C">
        <w:rPr>
          <w:rFonts w:hint="eastAsia"/>
          <w:lang w:eastAsia="zh-CN"/>
        </w:rPr>
        <w:t>改变任何其他的已有</w:t>
      </w:r>
      <w:r w:rsidR="000A5D8C">
        <w:rPr>
          <w:rFonts w:hint="eastAsia"/>
          <w:lang w:eastAsia="zh-CN"/>
        </w:rPr>
        <w:t>Grafana</w:t>
      </w:r>
      <w:r w:rsidR="000A5D8C">
        <w:rPr>
          <w:rFonts w:hint="eastAsia"/>
          <w:lang w:eastAsia="zh-CN"/>
        </w:rPr>
        <w:t>仪表盘。</w:t>
      </w:r>
    </w:p>
    <w:p w14:paraId="5C3B45BC" w14:textId="5BCBF0A2" w:rsidR="000A5D8C" w:rsidRPr="00EE33F9" w:rsidRDefault="000A5D8C" w:rsidP="000A5D8C">
      <w:pPr>
        <w:pStyle w:val="DDNImportant-1"/>
        <w:rPr>
          <w:lang w:eastAsia="zh-CN"/>
        </w:rPr>
      </w:pPr>
      <w:r>
        <w:rPr>
          <w:rFonts w:asciiTheme="minorEastAsia" w:eastAsiaTheme="minorEastAsia" w:hAnsiTheme="minorEastAsia" w:hint="eastAsia"/>
          <w:b/>
          <w:lang w:eastAsia="zh-CN"/>
        </w:rPr>
        <w:t>重要</w:t>
      </w:r>
      <w:r w:rsidRPr="009779F4">
        <w:rPr>
          <w:b/>
          <w:lang w:eastAsia="zh-CN"/>
        </w:rPr>
        <w:t>:</w:t>
      </w:r>
      <w:r w:rsidRPr="009779F4">
        <w:rPr>
          <w:b/>
          <w:lang w:eastAsia="zh-CN"/>
        </w:rPr>
        <w:tab/>
      </w:r>
      <w:r w:rsidRPr="000A5D8C">
        <w:rPr>
          <w:rFonts w:asciiTheme="minorEastAsia" w:eastAsiaTheme="minorEastAsia" w:hAnsiTheme="minorEastAsia" w:hint="eastAsia"/>
          <w:lang w:eastAsia="zh-CN"/>
        </w:rPr>
        <w:t>在升级已有</w:t>
      </w:r>
      <w:r w:rsidR="00B10DDB">
        <w:rPr>
          <w:lang w:eastAsia="zh-CN"/>
        </w:rPr>
        <w:t>LustrePerfMon</w:t>
      </w:r>
      <w:r>
        <w:rPr>
          <w:rFonts w:eastAsiaTheme="minorEastAsia" w:hint="eastAsia"/>
          <w:lang w:eastAsia="zh-CN"/>
        </w:rPr>
        <w:t>系统之前，应通过</w:t>
      </w:r>
      <w:r>
        <w:rPr>
          <w:rFonts w:eastAsiaTheme="minorEastAsia" w:hint="eastAsia"/>
          <w:lang w:eastAsia="zh-CN"/>
        </w:rPr>
        <w:t>Grafana</w:t>
      </w:r>
      <w:r>
        <w:rPr>
          <w:rFonts w:eastAsiaTheme="minorEastAsia" w:hint="eastAsia"/>
          <w:lang w:eastAsia="zh-CN"/>
        </w:rPr>
        <w:t>网页界面备份所有经定制的</w:t>
      </w:r>
      <w:r w:rsidR="00B10DDB">
        <w:rPr>
          <w:lang w:eastAsia="zh-CN"/>
        </w:rPr>
        <w:t>LustrePerfMon</w:t>
      </w:r>
      <w:r>
        <w:rPr>
          <w:rFonts w:asciiTheme="minorEastAsia" w:eastAsiaTheme="minorEastAsia" w:hAnsiTheme="minorEastAsia" w:hint="eastAsia"/>
          <w:lang w:eastAsia="zh-CN"/>
        </w:rPr>
        <w:t>默认仪表盘，将此复制为其他的名字，否则这些定制修改将会被升级过程所覆盖。</w:t>
      </w:r>
      <w:r>
        <w:rPr>
          <w:rFonts w:asciiTheme="minorEastAsia" w:eastAsiaTheme="minorEastAsia" w:hAnsiTheme="minorEastAsia" w:hint="eastAsia"/>
          <w:b/>
          <w:lang w:eastAsia="zh-CN"/>
        </w:rPr>
        <w:t xml:space="preserve"> </w:t>
      </w:r>
    </w:p>
    <w:p w14:paraId="68EF2C57" w14:textId="77777777" w:rsidR="002E2C1B" w:rsidRPr="00DA17BC" w:rsidRDefault="00DA17BC" w:rsidP="00E93C8B">
      <w:pPr>
        <w:pStyle w:val="21"/>
      </w:pPr>
      <w:bookmarkStart w:id="49" w:name="_Toc11"/>
      <w:bookmarkStart w:id="50" w:name="_Toc501360237"/>
      <w:bookmarkStart w:id="51" w:name="_Toc514768211"/>
      <w:r w:rsidRPr="00E93C8B">
        <w:rPr>
          <w:rStyle w:val="NoneA"/>
          <w:rFonts w:ascii="宋体" w:eastAsia="宋体" w:hAnsi="宋体" w:cs="宋体"/>
          <w:bCs w:val="0"/>
          <w:lang w:val="zh-TW" w:eastAsia="zh-TW"/>
        </w:rPr>
        <w:t>访问监控网络页面</w:t>
      </w:r>
      <w:bookmarkEnd w:id="49"/>
      <w:bookmarkEnd w:id="50"/>
      <w:bookmarkEnd w:id="51"/>
    </w:p>
    <w:p w14:paraId="3A84E6CA" w14:textId="77777777" w:rsidR="002E2C1B" w:rsidRPr="002E387C" w:rsidRDefault="0014079B" w:rsidP="002E2C1B">
      <w:pPr>
        <w:pStyle w:val="DDNbodytext1"/>
        <w:keepNext/>
        <w:rPr>
          <w:lang w:eastAsia="zh-CN"/>
        </w:rPr>
      </w:pPr>
      <w:r>
        <w:rPr>
          <w:rStyle w:val="NoneA"/>
          <w:lang w:eastAsia="zh-CN"/>
        </w:rPr>
        <w:t>Grafana</w:t>
      </w:r>
      <w:r>
        <w:rPr>
          <w:rStyle w:val="NoneA"/>
          <w:rFonts w:ascii="宋体" w:eastAsia="宋体" w:hAnsi="宋体" w:cs="宋体"/>
          <w:lang w:val="zh-TW" w:eastAsia="zh-TW"/>
        </w:rPr>
        <w:t>服务将自动在监控服务器启动。默认</w:t>
      </w:r>
      <w:r>
        <w:rPr>
          <w:rStyle w:val="NoneA"/>
          <w:lang w:eastAsia="zh-CN"/>
        </w:rPr>
        <w:t xml:space="preserve">HTTP </w:t>
      </w:r>
      <w:r>
        <w:rPr>
          <w:rStyle w:val="NoneA"/>
          <w:rFonts w:ascii="宋体" w:eastAsia="宋体" w:hAnsi="宋体" w:cs="宋体"/>
          <w:lang w:val="zh-TW" w:eastAsia="zh-TW"/>
        </w:rPr>
        <w:t>端口为</w:t>
      </w:r>
      <w:r>
        <w:rPr>
          <w:rStyle w:val="NoneA"/>
          <w:lang w:eastAsia="zh-CN"/>
        </w:rPr>
        <w:t>3000</w:t>
      </w:r>
      <w:r>
        <w:rPr>
          <w:rStyle w:val="NoneA"/>
          <w:rFonts w:ascii="宋体" w:eastAsia="宋体" w:hAnsi="宋体" w:cs="宋体"/>
          <w:lang w:val="zh-TW" w:eastAsia="zh-TW"/>
        </w:rPr>
        <w:t>。通过访问该端口可跳转至登录页面</w:t>
      </w:r>
      <w:r>
        <w:rPr>
          <w:rStyle w:val="NoneA"/>
          <w:rFonts w:ascii="宋体" w:eastAsia="宋体" w:hAnsi="宋体" w:cs="宋体"/>
          <w:lang w:eastAsia="zh-CN"/>
        </w:rPr>
        <w:t xml:space="preserve"> (</w:t>
      </w:r>
      <w:r w:rsidR="000A3FF7">
        <w:fldChar w:fldCharType="begin"/>
      </w:r>
      <w:r w:rsidR="000A3FF7">
        <w:rPr>
          <w:lang w:eastAsia="zh-CN"/>
        </w:rPr>
        <w:instrText xml:space="preserve"> REF _Ref499735949 \h  \* MERGEFORMAT </w:instrText>
      </w:r>
      <w:r w:rsidR="000A3FF7">
        <w:fldChar w:fldCharType="separate"/>
      </w:r>
      <w:r w:rsidR="00244445" w:rsidRPr="00244445">
        <w:rPr>
          <w:rStyle w:val="DDNField"/>
          <w:lang w:eastAsia="zh-CN"/>
        </w:rPr>
        <w:t>图</w:t>
      </w:r>
      <w:r w:rsidR="00244445" w:rsidRPr="00244445">
        <w:rPr>
          <w:rStyle w:val="DDNField"/>
          <w:lang w:eastAsia="zh-CN"/>
        </w:rPr>
        <w:t>1</w:t>
      </w:r>
      <w:r w:rsidR="000A3FF7">
        <w:fldChar w:fldCharType="end"/>
      </w:r>
      <w:r>
        <w:rPr>
          <w:rStyle w:val="NoneA"/>
          <w:rFonts w:ascii="宋体" w:eastAsia="宋体" w:hAnsi="宋体" w:cs="宋体"/>
          <w:lang w:eastAsia="zh-CN"/>
        </w:rPr>
        <w:t>)</w:t>
      </w:r>
      <w:r>
        <w:rPr>
          <w:rStyle w:val="NoneA"/>
          <w:rFonts w:ascii="宋体" w:eastAsia="宋体" w:hAnsi="宋体" w:cs="宋体"/>
          <w:lang w:val="zh-TW" w:eastAsia="zh-TW"/>
        </w:rPr>
        <w:t>，默认用户名密码皆为</w:t>
      </w:r>
      <w:r w:rsidRPr="0014079B">
        <w:rPr>
          <w:rStyle w:val="NoneA"/>
          <w:i/>
          <w:lang w:eastAsia="zh-CN"/>
        </w:rPr>
        <w:t>admin</w:t>
      </w:r>
      <w:r>
        <w:rPr>
          <w:rStyle w:val="NoneA"/>
          <w:rFonts w:ascii="宋体" w:eastAsia="宋体" w:hAnsi="宋体" w:cs="宋体"/>
          <w:lang w:val="zh-TW" w:eastAsia="zh-TW"/>
        </w:rPr>
        <w:t>。</w:t>
      </w:r>
    </w:p>
    <w:p w14:paraId="17969D6A" w14:textId="77777777" w:rsidR="002E2C1B" w:rsidRPr="009B1C01" w:rsidRDefault="00881B40" w:rsidP="002E2C1B">
      <w:pPr>
        <w:pStyle w:val="a6"/>
        <w:rPr>
          <w:lang w:eastAsia="zh-CN"/>
        </w:rPr>
      </w:pPr>
      <w:bookmarkStart w:id="52" w:name="_Ref499735949"/>
      <w:bookmarkStart w:id="53" w:name="_Toc12263040"/>
      <w:r>
        <w:t>图</w:t>
      </w:r>
      <w:r w:rsidR="004C426C">
        <w:fldChar w:fldCharType="begin"/>
      </w:r>
      <w:r w:rsidR="00D274BF">
        <w:instrText xml:space="preserve"> SEQ Figure \* ARABIC </w:instrText>
      </w:r>
      <w:r w:rsidR="004C426C">
        <w:fldChar w:fldCharType="separate"/>
      </w:r>
      <w:r w:rsidR="00244445">
        <w:rPr>
          <w:noProof/>
        </w:rPr>
        <w:t>1</w:t>
      </w:r>
      <w:r w:rsidR="004C426C">
        <w:rPr>
          <w:noProof/>
        </w:rPr>
        <w:fldChar w:fldCharType="end"/>
      </w:r>
      <w:bookmarkEnd w:id="52"/>
      <w:r w:rsidR="002E2C1B" w:rsidRPr="00E471E3">
        <w:t xml:space="preserve">: </w:t>
      </w:r>
      <w:r w:rsidR="002E2C1B">
        <w:t>Grafana</w:t>
      </w:r>
      <w:r w:rsidR="007B2724">
        <w:rPr>
          <w:rFonts w:hint="eastAsia"/>
          <w:lang w:eastAsia="zh-CN"/>
        </w:rPr>
        <w:t>登陆界面</w:t>
      </w:r>
      <w:bookmarkEnd w:id="53"/>
    </w:p>
    <w:p w14:paraId="0821B0AC" w14:textId="35BA3D7E" w:rsidR="002E2C1B" w:rsidRDefault="002E2C1B" w:rsidP="002E2C1B">
      <w:pPr>
        <w:pStyle w:val="ae"/>
      </w:pPr>
      <w:r>
        <w:rPr>
          <w:noProof/>
          <w:lang w:eastAsia="zh-CN"/>
        </w:rPr>
        <w:drawing>
          <wp:inline distT="0" distB="0" distL="0" distR="0" wp14:anchorId="464538C5" wp14:editId="689FA918">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4048271" cy="2373833"/>
                    </a:xfrm>
                    <a:prstGeom prst="rect">
                      <a:avLst/>
                    </a:prstGeom>
                  </pic:spPr>
                </pic:pic>
              </a:graphicData>
            </a:graphic>
          </wp:inline>
        </w:drawing>
      </w:r>
    </w:p>
    <w:p w14:paraId="0666558A" w14:textId="77777777" w:rsidR="001E5E25" w:rsidRPr="00EE33F9" w:rsidRDefault="001E5E25" w:rsidP="001E5E25">
      <w:pPr>
        <w:pStyle w:val="DDNImportant-1"/>
        <w:rPr>
          <w:lang w:eastAsia="zh-CN"/>
        </w:rPr>
      </w:pPr>
      <w:r>
        <w:rPr>
          <w:rFonts w:asciiTheme="minorEastAsia" w:eastAsiaTheme="minorEastAsia" w:hAnsiTheme="minorEastAsia" w:hint="eastAsia"/>
          <w:b/>
          <w:lang w:eastAsia="zh-CN"/>
        </w:rPr>
        <w:t>重要</w:t>
      </w:r>
      <w:r w:rsidRPr="009779F4">
        <w:rPr>
          <w:b/>
          <w:lang w:eastAsia="zh-CN"/>
        </w:rPr>
        <w:t>:</w:t>
      </w:r>
      <w:r w:rsidRPr="009779F4">
        <w:rPr>
          <w:b/>
          <w:lang w:eastAsia="zh-CN"/>
        </w:rPr>
        <w:tab/>
      </w:r>
      <w:r>
        <w:rPr>
          <w:rFonts w:asciiTheme="minorEastAsia" w:eastAsiaTheme="minorEastAsia" w:hAnsiTheme="minorEastAsia" w:hint="eastAsia"/>
          <w:lang w:eastAsia="zh-CN"/>
        </w:rPr>
        <w:t>访问监控页面的节点的时钟和时区应与服务节点保持一致，否则数据的显示将有可能不正常。</w:t>
      </w:r>
    </w:p>
    <w:p w14:paraId="5B57E257" w14:textId="77777777" w:rsidR="001E5E25" w:rsidRDefault="001E5E25" w:rsidP="002E2C1B">
      <w:pPr>
        <w:pStyle w:val="ae"/>
        <w:rPr>
          <w:lang w:eastAsia="zh-CN"/>
        </w:rPr>
      </w:pPr>
    </w:p>
    <w:p w14:paraId="0F835CB3" w14:textId="77777777" w:rsidR="002E2C1B" w:rsidRPr="008B120F" w:rsidRDefault="00E812B0" w:rsidP="00E93C8B">
      <w:pPr>
        <w:pStyle w:val="1"/>
        <w:tabs>
          <w:tab w:val="num" w:pos="720"/>
        </w:tabs>
        <w:spacing w:before="152"/>
        <w:ind w:left="720" w:hanging="720"/>
      </w:pPr>
      <w:bookmarkStart w:id="54" w:name="_Toc514768212"/>
      <w:r>
        <w:rPr>
          <w:rFonts w:hint="eastAsia"/>
          <w:lang w:eastAsia="zh-CN"/>
        </w:rPr>
        <w:lastRenderedPageBreak/>
        <w:t>仪表盘</w:t>
      </w:r>
      <w:bookmarkEnd w:id="54"/>
    </w:p>
    <w:p w14:paraId="3D880AEE" w14:textId="77777777" w:rsidR="002E2C1B" w:rsidRPr="00BE27DA" w:rsidRDefault="00E812B0" w:rsidP="002E2C1B">
      <w:pPr>
        <w:pStyle w:val="ae"/>
        <w:rPr>
          <w:lang w:eastAsia="zh-CN"/>
        </w:rPr>
      </w:pPr>
      <w:r>
        <w:rPr>
          <w:rFonts w:hint="eastAsia"/>
          <w:lang w:eastAsia="zh-CN"/>
        </w:rPr>
        <w:t>在主仪表盘上</w:t>
      </w:r>
      <w:r w:rsidR="00CD3909">
        <w:rPr>
          <w:lang w:eastAsia="zh-CN"/>
        </w:rPr>
        <w:t>（</w:t>
      </w:r>
      <w:r w:rsidR="000A3FF7">
        <w:fldChar w:fldCharType="begin"/>
      </w:r>
      <w:r w:rsidR="000A3FF7">
        <w:rPr>
          <w:lang w:eastAsia="zh-CN"/>
        </w:rPr>
        <w:instrText xml:space="preserve"> REF _Ref499737769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2</w:t>
      </w:r>
      <w:r w:rsidR="000A3FF7">
        <w:fldChar w:fldCharType="end"/>
      </w:r>
      <w:r w:rsidR="00CD3909">
        <w:rPr>
          <w:lang w:eastAsia="zh-CN"/>
        </w:rPr>
        <w:t>）</w:t>
      </w:r>
      <w:r>
        <w:rPr>
          <w:lang w:eastAsia="zh-CN"/>
        </w:rPr>
        <w:t>，</w:t>
      </w:r>
      <w:r>
        <w:rPr>
          <w:rFonts w:hint="eastAsia"/>
          <w:lang w:eastAsia="zh-CN"/>
        </w:rPr>
        <w:t>可通过选择不同的仪表盘来浏览</w:t>
      </w:r>
      <w:r>
        <w:rPr>
          <w:rStyle w:val="NoneA"/>
          <w:rFonts w:ascii="宋体" w:eastAsia="宋体" w:hAnsi="宋体" w:cs="宋体"/>
          <w:lang w:val="zh-TW" w:eastAsia="zh-TW"/>
        </w:rPr>
        <w:t>由</w:t>
      </w:r>
      <w:r w:rsidRPr="00C07682">
        <w:rPr>
          <w:lang w:eastAsia="zh-CN"/>
        </w:rPr>
        <w:t>ESMON</w:t>
      </w:r>
      <w:r>
        <w:rPr>
          <w:rStyle w:val="NoneA"/>
          <w:rFonts w:ascii="宋体" w:eastAsia="宋体" w:hAnsi="宋体" w:cs="宋体"/>
          <w:lang w:val="zh-TW" w:eastAsia="zh-TW"/>
        </w:rPr>
        <w:t>收集的</w:t>
      </w:r>
      <w:r>
        <w:rPr>
          <w:rStyle w:val="NoneA"/>
          <w:rFonts w:ascii="宋体" w:eastAsia="宋体" w:hAnsi="宋体" w:cs="宋体" w:hint="eastAsia"/>
          <w:lang w:val="zh-TW" w:eastAsia="zh-CN"/>
        </w:rPr>
        <w:t>各种</w:t>
      </w:r>
      <w:r>
        <w:rPr>
          <w:rStyle w:val="NoneA"/>
          <w:rFonts w:ascii="宋体" w:eastAsia="宋体" w:hAnsi="宋体" w:cs="宋体"/>
          <w:lang w:val="zh-TW" w:eastAsia="zh-TW"/>
        </w:rPr>
        <w:t>数据。</w:t>
      </w:r>
    </w:p>
    <w:p w14:paraId="27182660" w14:textId="77777777" w:rsidR="002E2C1B" w:rsidRDefault="003F60EE" w:rsidP="002E2C1B">
      <w:pPr>
        <w:pStyle w:val="a6"/>
        <w:rPr>
          <w:lang w:eastAsia="zh-CN"/>
        </w:rPr>
      </w:pPr>
      <w:bookmarkStart w:id="55" w:name="_Ref499737769"/>
      <w:bookmarkStart w:id="56" w:name="_Toc12263041"/>
      <w:r>
        <w:rPr>
          <w:rFonts w:hint="eastAsia"/>
          <w:lang w:eastAsia="zh-CN"/>
        </w:rPr>
        <w:t>图</w:t>
      </w:r>
      <w:r w:rsidR="004C426C">
        <w:fldChar w:fldCharType="begin"/>
      </w:r>
      <w:r w:rsidR="00852AC4">
        <w:instrText xml:space="preserve"> SEQ Figure \* ARABIC </w:instrText>
      </w:r>
      <w:r w:rsidR="004C426C">
        <w:fldChar w:fldCharType="separate"/>
      </w:r>
      <w:r w:rsidR="00244445">
        <w:rPr>
          <w:noProof/>
        </w:rPr>
        <w:t>2</w:t>
      </w:r>
      <w:r w:rsidR="004C426C">
        <w:rPr>
          <w:noProof/>
        </w:rPr>
        <w:fldChar w:fldCharType="end"/>
      </w:r>
      <w:bookmarkEnd w:id="55"/>
      <w:r w:rsidR="00E812B0">
        <w:t>：</w:t>
      </w:r>
      <w:r w:rsidR="00E812B0">
        <w:rPr>
          <w:rFonts w:hint="eastAsia"/>
          <w:lang w:eastAsia="zh-CN"/>
        </w:rPr>
        <w:t>主仪表盘</w:t>
      </w:r>
      <w:bookmarkEnd w:id="56"/>
    </w:p>
    <w:p w14:paraId="64850983" w14:textId="77777777" w:rsidR="002E2C1B" w:rsidRDefault="002E2C1B" w:rsidP="002E2C1B">
      <w:pPr>
        <w:pStyle w:val="ae"/>
      </w:pPr>
      <w:r>
        <w:rPr>
          <w:noProof/>
          <w:lang w:eastAsia="zh-CN"/>
        </w:rPr>
        <w:drawing>
          <wp:inline distT="0" distB="0" distL="0" distR="0" wp14:anchorId="5026DB27" wp14:editId="7DB25469">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4333113" cy="1994916"/>
                    </a:xfrm>
                    <a:prstGeom prst="rect">
                      <a:avLst/>
                    </a:prstGeom>
                  </pic:spPr>
                </pic:pic>
              </a:graphicData>
            </a:graphic>
          </wp:inline>
        </w:drawing>
      </w:r>
    </w:p>
    <w:p w14:paraId="5ECAE238" w14:textId="77777777" w:rsidR="00244445" w:rsidRPr="00E81754" w:rsidRDefault="004717B7" w:rsidP="00E81754">
      <w:pPr>
        <w:pStyle w:val="21"/>
      </w:pPr>
      <w:bookmarkStart w:id="57" w:name="_Toc501360238"/>
      <w:bookmarkStart w:id="58" w:name="_Toc514768213"/>
      <w:r w:rsidRPr="00E93C8B">
        <w:rPr>
          <w:rFonts w:asciiTheme="minorEastAsia" w:eastAsiaTheme="minorEastAsia" w:hAnsiTheme="minorEastAsia" w:hint="eastAsia"/>
          <w:lang w:eastAsia="zh-CN"/>
        </w:rPr>
        <w:t>集群状态仪表盘</w:t>
      </w:r>
      <w:bookmarkEnd w:id="57"/>
      <w:bookmarkEnd w:id="58"/>
      <w:r w:rsidR="004C426C">
        <w:fldChar w:fldCharType="begin"/>
      </w:r>
      <w:r w:rsidR="00F51164">
        <w:rPr>
          <w:lang w:eastAsia="zh-CN"/>
        </w:rPr>
        <w:instrText xml:space="preserve"> REF _Ref499737810 \h  \* MERGEFORMAT </w:instrText>
      </w:r>
      <w:r w:rsidR="004C426C">
        <w:fldChar w:fldCharType="separate"/>
      </w:r>
    </w:p>
    <w:p w14:paraId="2855734F" w14:textId="7C1111AF" w:rsidR="002E2C1B" w:rsidRDefault="00345CA5" w:rsidP="002E2C1B">
      <w:pPr>
        <w:pStyle w:val="ae"/>
        <w:rPr>
          <w:lang w:eastAsia="zh-CN"/>
        </w:rPr>
      </w:pPr>
      <w:bookmarkStart w:id="59" w:name="OLE_LINK28"/>
      <w:bookmarkStart w:id="60" w:name="OLE_LINK29"/>
      <w:r w:rsidRPr="00345CA5">
        <w:rPr>
          <w:rFonts w:hint="eastAsia"/>
          <w:lang w:eastAsia="zh-CN"/>
        </w:rPr>
        <w:t>集</w:t>
      </w:r>
      <w:r w:rsidR="00E51F2E" w:rsidRPr="00345CA5">
        <w:rPr>
          <w:rFonts w:hint="eastAsia"/>
          <w:lang w:eastAsia="zh-CN"/>
        </w:rPr>
        <w:t>群</w:t>
      </w:r>
      <w:r w:rsidRPr="00345CA5">
        <w:rPr>
          <w:rFonts w:hint="eastAsia"/>
          <w:lang w:eastAsia="zh-CN"/>
        </w:rPr>
        <w:t>状态仪表盘</w:t>
      </w:r>
      <w:bookmarkEnd w:id="59"/>
      <w:bookmarkEnd w:id="60"/>
      <w:r w:rsidR="00E81754">
        <w:rPr>
          <w:rFonts w:hint="eastAsia"/>
          <w:lang w:eastAsia="zh-CN"/>
        </w:rPr>
        <w:t>（</w:t>
      </w:r>
      <w:r w:rsidR="00244445" w:rsidRPr="001A3773">
        <w:rPr>
          <w:rStyle w:val="DDNField"/>
          <w:rFonts w:hint="eastAsia"/>
          <w:lang w:eastAsia="zh-CN"/>
        </w:rPr>
        <w:t>图</w:t>
      </w:r>
      <w:r w:rsidR="00244445" w:rsidRPr="001A3773">
        <w:rPr>
          <w:rStyle w:val="DDNField"/>
          <w:lang w:eastAsia="zh-CN"/>
        </w:rPr>
        <w:t>3</w:t>
      </w:r>
      <w:r w:rsidR="004C426C">
        <w:fldChar w:fldCharType="end"/>
      </w:r>
      <w:r w:rsidR="00CD3909">
        <w:rPr>
          <w:rFonts w:hint="eastAsia"/>
          <w:lang w:eastAsia="zh-CN"/>
        </w:rPr>
        <w:t>）</w:t>
      </w:r>
      <w:r w:rsidR="00CD3909">
        <w:rPr>
          <w:rStyle w:val="NoneA"/>
          <w:rFonts w:ascii="宋体" w:eastAsia="宋体" w:hAnsi="宋体" w:cs="宋体"/>
          <w:lang w:val="zh-TW" w:eastAsia="zh-TW"/>
        </w:rPr>
        <w:t>显示了集群中服务器的状态信息概要。其中，面板的背景颜色与服务器的运行状态相关</w:t>
      </w:r>
    </w:p>
    <w:p w14:paraId="713565ED" w14:textId="77777777" w:rsidR="002E2C1B" w:rsidRPr="00BE6E32" w:rsidRDefault="00D5334D" w:rsidP="002E2C1B">
      <w:pPr>
        <w:pStyle w:val="DDNbodytext1"/>
        <w:numPr>
          <w:ilvl w:val="0"/>
          <w:numId w:val="36"/>
        </w:numPr>
        <w:rPr>
          <w:lang w:eastAsia="zh-CN"/>
        </w:rPr>
      </w:pPr>
      <w:r w:rsidRPr="00D5334D">
        <w:rPr>
          <w:rFonts w:hint="eastAsia"/>
          <w:lang w:eastAsia="zh-CN"/>
        </w:rPr>
        <w:t>绿色：服务器正常运行。</w:t>
      </w:r>
    </w:p>
    <w:p w14:paraId="28943933" w14:textId="77777777" w:rsidR="002E2C1B" w:rsidRDefault="00213632" w:rsidP="002E2C1B">
      <w:pPr>
        <w:pStyle w:val="a1"/>
        <w:widowControl w:val="0"/>
        <w:numPr>
          <w:ilvl w:val="0"/>
          <w:numId w:val="36"/>
        </w:numPr>
        <w:tabs>
          <w:tab w:val="left" w:pos="1454"/>
        </w:tabs>
        <w:autoSpaceDE w:val="0"/>
        <w:autoSpaceDN w:val="0"/>
        <w:spacing w:before="137" w:after="0" w:line="252" w:lineRule="auto"/>
        <w:ind w:right="967"/>
        <w:rPr>
          <w:lang w:eastAsia="zh-CN"/>
        </w:rPr>
      </w:pPr>
      <w:r w:rsidRPr="00213632">
        <w:rPr>
          <w:rFonts w:hint="eastAsia"/>
          <w:lang w:eastAsia="zh-CN"/>
        </w:rPr>
        <w:t>黄色：警告信息，</w:t>
      </w:r>
      <w:r w:rsidR="00B87AAC">
        <w:rPr>
          <w:rFonts w:hint="eastAsia"/>
          <w:lang w:eastAsia="zh-CN"/>
        </w:rPr>
        <w:t>说明发生一个</w:t>
      </w:r>
      <w:r w:rsidR="00B87AAC" w:rsidRPr="00B87AAC">
        <w:rPr>
          <w:rFonts w:hint="eastAsia"/>
          <w:lang w:eastAsia="zh-CN"/>
        </w:rPr>
        <w:t>或多</w:t>
      </w:r>
      <w:r w:rsidR="00B87AAC">
        <w:rPr>
          <w:rFonts w:hint="eastAsia"/>
          <w:lang w:eastAsia="zh-CN"/>
        </w:rPr>
        <w:t>个</w:t>
      </w:r>
      <w:r w:rsidR="00B87AAC" w:rsidRPr="00B87AAC">
        <w:rPr>
          <w:rFonts w:hint="eastAsia"/>
          <w:lang w:eastAsia="zh-CN"/>
        </w:rPr>
        <w:t>下列情况</w:t>
      </w:r>
      <w:r w:rsidRPr="00213632">
        <w:rPr>
          <w:rFonts w:hint="eastAsia"/>
          <w:lang w:eastAsia="zh-CN"/>
        </w:rPr>
        <w:t>：</w:t>
      </w:r>
    </w:p>
    <w:p w14:paraId="596315FE" w14:textId="77777777"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rPr>
        <w:t>20%</w:t>
      </w:r>
      <w:r>
        <w:rPr>
          <w:rStyle w:val="NoneA"/>
          <w:rFonts w:ascii="Times New Roman" w:hAnsi="Times New Roman"/>
        </w:rPr>
        <w:t>；</w:t>
      </w:r>
    </w:p>
    <w:p w14:paraId="494FA184" w14:textId="77777777" w:rsidR="002E2C1B" w:rsidRDefault="00213632" w:rsidP="002E2C1B">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pPr>
      <w:r w:rsidRPr="00213632">
        <w:rPr>
          <w:rStyle w:val="NoneA"/>
          <w:rFonts w:ascii="宋体" w:eastAsia="宋体" w:hAnsi="宋体" w:cs="宋体"/>
          <w:lang w:val="zh-TW" w:eastAsia="zh-TW"/>
        </w:rPr>
        <w:t>负载数量高于</w:t>
      </w:r>
      <w:r w:rsidRPr="00213632">
        <w:rPr>
          <w:rStyle w:val="NoneA"/>
          <w:rFonts w:ascii="Times New Roman" w:hAnsi="Times New Roman"/>
        </w:rPr>
        <w:t>5</w:t>
      </w:r>
      <w:r>
        <w:rPr>
          <w:rStyle w:val="NoneA"/>
          <w:rFonts w:ascii="Times New Roman" w:hAnsi="Times New Roman"/>
        </w:rPr>
        <w:t>；</w:t>
      </w:r>
    </w:p>
    <w:p w14:paraId="0EF4228B" w14:textId="77777777" w:rsidR="002E2C1B" w:rsidRDefault="00213632" w:rsidP="002E2C1B">
      <w:pPr>
        <w:pStyle w:val="a1"/>
        <w:widowControl w:val="0"/>
        <w:numPr>
          <w:ilvl w:val="1"/>
          <w:numId w:val="36"/>
        </w:numPr>
        <w:tabs>
          <w:tab w:val="left" w:pos="1454"/>
        </w:tabs>
        <w:autoSpaceDE w:val="0"/>
        <w:autoSpaceDN w:val="0"/>
        <w:spacing w:before="137" w:after="0" w:line="252" w:lineRule="auto"/>
        <w:ind w:right="967"/>
      </w:pPr>
      <w:r>
        <w:rPr>
          <w:rStyle w:val="NoneA"/>
          <w:rFonts w:ascii="宋体" w:eastAsia="宋体" w:hAnsi="宋体" w:cs="宋体"/>
          <w:lang w:val="zh-TW" w:eastAsia="zh-TW"/>
        </w:rPr>
        <w:t>空闲内存不足</w:t>
      </w:r>
      <w:r>
        <w:rPr>
          <w:rStyle w:val="NoneA"/>
          <w:rFonts w:ascii="Times New Roman" w:hAnsi="Times New Roman"/>
        </w:rPr>
        <w:t xml:space="preserve"> 1000 MiB</w:t>
      </w:r>
      <w:r w:rsidR="00215AA5">
        <w:rPr>
          <w:rStyle w:val="NoneA"/>
          <w:rFonts w:ascii="Times New Roman" w:hAnsi="Times New Roman"/>
        </w:rPr>
        <w:t>；</w:t>
      </w:r>
    </w:p>
    <w:p w14:paraId="46DDDCF4" w14:textId="77777777" w:rsidR="002E2C1B" w:rsidRDefault="00213632" w:rsidP="002E2C1B">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10 GiB</w:t>
      </w:r>
      <w:r w:rsidR="00215AA5">
        <w:rPr>
          <w:rStyle w:val="NoneA"/>
          <w:rFonts w:ascii="Times New Roman" w:hAnsi="Times New Roman"/>
          <w:lang w:eastAsia="zh-CN"/>
        </w:rPr>
        <w:t>。</w:t>
      </w:r>
    </w:p>
    <w:p w14:paraId="487247CB" w14:textId="77777777" w:rsidR="002E2C1B" w:rsidRPr="00BE6E32" w:rsidRDefault="00B87AAC" w:rsidP="002E2C1B">
      <w:pPr>
        <w:pStyle w:val="a1"/>
        <w:widowControl w:val="0"/>
        <w:numPr>
          <w:ilvl w:val="0"/>
          <w:numId w:val="36"/>
        </w:numPr>
        <w:tabs>
          <w:tab w:val="left" w:pos="1454"/>
        </w:tabs>
        <w:autoSpaceDE w:val="0"/>
        <w:autoSpaceDN w:val="0"/>
        <w:spacing w:before="137" w:after="0" w:line="252" w:lineRule="auto"/>
        <w:ind w:right="967"/>
        <w:rPr>
          <w:lang w:eastAsia="zh-CN"/>
        </w:rPr>
      </w:pPr>
      <w:r>
        <w:rPr>
          <w:rFonts w:hint="eastAsia"/>
          <w:lang w:eastAsia="zh-CN"/>
        </w:rPr>
        <w:t>红色：严重警告信息，说明发生一个</w:t>
      </w:r>
      <w:r w:rsidRPr="00B87AAC">
        <w:rPr>
          <w:rFonts w:hint="eastAsia"/>
          <w:lang w:eastAsia="zh-CN"/>
        </w:rPr>
        <w:t>或多</w:t>
      </w:r>
      <w:r>
        <w:rPr>
          <w:rFonts w:hint="eastAsia"/>
          <w:lang w:eastAsia="zh-CN"/>
        </w:rPr>
        <w:t>个</w:t>
      </w:r>
      <w:r w:rsidRPr="00B87AAC">
        <w:rPr>
          <w:rFonts w:hint="eastAsia"/>
          <w:lang w:eastAsia="zh-CN"/>
        </w:rPr>
        <w:t>下列情况：</w:t>
      </w:r>
    </w:p>
    <w:p w14:paraId="633917B4" w14:textId="77777777" w:rsidR="00B87AAC" w:rsidRDefault="00B87AAC" w:rsidP="00B87AAC">
      <w:pPr>
        <w:pStyle w:val="a1"/>
        <w:widowControl w:val="0"/>
        <w:numPr>
          <w:ilvl w:val="1"/>
          <w:numId w:val="36"/>
        </w:numPr>
        <w:tabs>
          <w:tab w:val="left" w:pos="1454"/>
        </w:tabs>
        <w:autoSpaceDE w:val="0"/>
        <w:autoSpaceDN w:val="0"/>
        <w:spacing w:before="137" w:after="0" w:line="252" w:lineRule="auto"/>
        <w:ind w:right="967"/>
      </w:pPr>
      <w:bookmarkStart w:id="61" w:name="_Ref499737810"/>
      <w:r>
        <w:rPr>
          <w:rStyle w:val="NoneA"/>
          <w:rFonts w:ascii="宋体" w:eastAsia="宋体" w:hAnsi="宋体" w:cs="宋体"/>
          <w:lang w:val="zh-TW" w:eastAsia="zh-TW"/>
        </w:rPr>
        <w:t>空闲</w:t>
      </w:r>
      <w:r>
        <w:rPr>
          <w:rStyle w:val="NoneA"/>
          <w:rFonts w:ascii="Times New Roman" w:hAnsi="Times New Roman"/>
        </w:rPr>
        <w:t xml:space="preserve"> CPU </w:t>
      </w:r>
      <w:r>
        <w:rPr>
          <w:rStyle w:val="NoneA"/>
          <w:rFonts w:ascii="宋体" w:eastAsia="宋体" w:hAnsi="宋体" w:cs="宋体"/>
          <w:lang w:val="zh-TW" w:eastAsia="zh-TW"/>
        </w:rPr>
        <w:t>不足</w:t>
      </w:r>
      <w:r>
        <w:rPr>
          <w:rStyle w:val="NoneA"/>
          <w:rFonts w:ascii="Times New Roman" w:hAnsi="Times New Roman" w:hint="eastAsia"/>
          <w:lang w:eastAsia="zh-CN"/>
        </w:rPr>
        <w:t>5</w:t>
      </w:r>
      <w:r>
        <w:rPr>
          <w:rStyle w:val="NoneA"/>
          <w:rFonts w:ascii="Times New Roman" w:hAnsi="Times New Roman"/>
        </w:rPr>
        <w:t>%</w:t>
      </w:r>
      <w:r>
        <w:rPr>
          <w:rStyle w:val="NoneA"/>
          <w:rFonts w:ascii="Times New Roman" w:hAnsi="Times New Roman"/>
        </w:rPr>
        <w:t>；</w:t>
      </w:r>
    </w:p>
    <w:p w14:paraId="204F2FE1" w14:textId="77777777" w:rsidR="00B87AAC" w:rsidRPr="00613023" w:rsidRDefault="00B87AAC" w:rsidP="00B87AAC">
      <w:pPr>
        <w:pStyle w:val="a1"/>
        <w:widowControl w:val="0"/>
        <w:numPr>
          <w:ilvl w:val="1"/>
          <w:numId w:val="36"/>
        </w:numPr>
        <w:pBdr>
          <w:top w:val="nil"/>
          <w:left w:val="nil"/>
          <w:bottom w:val="nil"/>
          <w:right w:val="nil"/>
          <w:between w:val="nil"/>
          <w:bar w:val="nil"/>
        </w:pBdr>
        <w:tabs>
          <w:tab w:val="left" w:pos="1454"/>
        </w:tabs>
        <w:autoSpaceDE w:val="0"/>
        <w:autoSpaceDN w:val="0"/>
        <w:spacing w:before="137" w:after="0" w:line="252" w:lineRule="auto"/>
        <w:ind w:right="967"/>
        <w:rPr>
          <w:rStyle w:val="NoneA"/>
        </w:rPr>
      </w:pPr>
      <w:r w:rsidRPr="00213632">
        <w:rPr>
          <w:rStyle w:val="NoneA"/>
          <w:rFonts w:ascii="宋体" w:eastAsia="宋体" w:hAnsi="宋体" w:cs="宋体"/>
          <w:lang w:val="zh-TW" w:eastAsia="zh-TW"/>
        </w:rPr>
        <w:t>负载数量高于</w:t>
      </w:r>
      <w:r>
        <w:rPr>
          <w:rStyle w:val="NoneA"/>
          <w:rFonts w:ascii="Times New Roman" w:hAnsi="Times New Roman" w:hint="eastAsia"/>
          <w:lang w:eastAsia="zh-CN"/>
        </w:rPr>
        <w:t>10</w:t>
      </w:r>
      <w:r>
        <w:rPr>
          <w:rStyle w:val="NoneA"/>
          <w:rFonts w:ascii="Times New Roman" w:hAnsi="Times New Roman"/>
        </w:rPr>
        <w:t>；</w:t>
      </w:r>
    </w:p>
    <w:p w14:paraId="18EC9C43" w14:textId="77777777" w:rsidR="00613023" w:rsidRDefault="00613023" w:rsidP="00613023">
      <w:pPr>
        <w:pStyle w:val="a1"/>
        <w:widowControl w:val="0"/>
        <w:numPr>
          <w:ilvl w:val="1"/>
          <w:numId w:val="36"/>
        </w:numPr>
        <w:tabs>
          <w:tab w:val="left" w:pos="1454"/>
        </w:tabs>
        <w:autoSpaceDE w:val="0"/>
        <w:autoSpaceDN w:val="0"/>
        <w:spacing w:before="137" w:after="0" w:line="252" w:lineRule="auto"/>
        <w:ind w:right="967"/>
        <w:rPr>
          <w:lang w:eastAsia="zh-CN"/>
        </w:rPr>
      </w:pPr>
      <w:r>
        <w:rPr>
          <w:rStyle w:val="NoneA"/>
          <w:rFonts w:ascii="宋体" w:eastAsia="宋体" w:hAnsi="宋体" w:cs="宋体"/>
          <w:lang w:val="zh-TW" w:eastAsia="zh-TW"/>
        </w:rPr>
        <w:t>根目录空闲空间不足</w:t>
      </w:r>
      <w:r>
        <w:rPr>
          <w:rStyle w:val="NoneA"/>
          <w:rFonts w:ascii="Times New Roman" w:hAnsi="Times New Roman"/>
          <w:lang w:eastAsia="zh-CN"/>
        </w:rPr>
        <w:t xml:space="preserve">1 </w:t>
      </w:r>
      <w:r>
        <w:rPr>
          <w:rStyle w:val="NoneA"/>
          <w:rFonts w:ascii="Times New Roman" w:hAnsi="Times New Roman" w:hint="eastAsia"/>
          <w:lang w:eastAsia="zh-CN"/>
        </w:rPr>
        <w:t>G</w:t>
      </w:r>
      <w:r>
        <w:rPr>
          <w:rStyle w:val="NoneA"/>
          <w:rFonts w:ascii="Times New Roman" w:hAnsi="Times New Roman"/>
          <w:lang w:eastAsia="zh-CN"/>
        </w:rPr>
        <w:t>iB</w:t>
      </w:r>
      <w:r w:rsidR="00B5725E">
        <w:rPr>
          <w:rStyle w:val="NoneA"/>
          <w:rFonts w:ascii="Times New Roman" w:hAnsi="Times New Roman" w:hint="eastAsia"/>
          <w:lang w:eastAsia="zh-CN"/>
        </w:rPr>
        <w:t>；</w:t>
      </w:r>
    </w:p>
    <w:p w14:paraId="483381CB" w14:textId="77777777" w:rsidR="00B87AAC" w:rsidRPr="004900B0" w:rsidRDefault="00B87AAC" w:rsidP="00B87AAC">
      <w:pPr>
        <w:pStyle w:val="a1"/>
        <w:widowControl w:val="0"/>
        <w:numPr>
          <w:ilvl w:val="1"/>
          <w:numId w:val="36"/>
        </w:numPr>
        <w:tabs>
          <w:tab w:val="left" w:pos="1454"/>
        </w:tabs>
        <w:autoSpaceDE w:val="0"/>
        <w:autoSpaceDN w:val="0"/>
        <w:spacing w:before="137" w:after="0" w:line="252" w:lineRule="auto"/>
        <w:ind w:right="967"/>
        <w:rPr>
          <w:rStyle w:val="NoneA"/>
          <w:lang w:eastAsia="zh-CN"/>
        </w:rPr>
      </w:pPr>
      <w:r>
        <w:rPr>
          <w:rStyle w:val="NoneA"/>
          <w:rFonts w:ascii="宋体" w:eastAsia="宋体" w:hAnsi="宋体" w:cs="宋体"/>
          <w:lang w:val="zh-TW" w:eastAsia="zh-TW"/>
        </w:rPr>
        <w:t>空闲内存不足</w:t>
      </w:r>
      <w:r>
        <w:rPr>
          <w:rStyle w:val="NoneA"/>
          <w:rFonts w:ascii="Times New Roman" w:hAnsi="Times New Roman"/>
          <w:lang w:eastAsia="zh-CN"/>
        </w:rPr>
        <w:t xml:space="preserve"> 100 MiB</w:t>
      </w:r>
      <w:r w:rsidR="00B5725E">
        <w:rPr>
          <w:rStyle w:val="NoneA"/>
          <w:rFonts w:ascii="Times New Roman" w:hAnsi="Times New Roman" w:hint="eastAsia"/>
          <w:lang w:eastAsia="zh-CN"/>
        </w:rPr>
        <w:t>。</w:t>
      </w:r>
    </w:p>
    <w:p w14:paraId="7B071F36" w14:textId="77777777" w:rsidR="004900B0" w:rsidRDefault="004900B0" w:rsidP="004900B0">
      <w:pPr>
        <w:pStyle w:val="a1"/>
        <w:widowControl w:val="0"/>
        <w:numPr>
          <w:ilvl w:val="0"/>
          <w:numId w:val="0"/>
        </w:numPr>
        <w:tabs>
          <w:tab w:val="left" w:pos="1454"/>
        </w:tabs>
        <w:autoSpaceDE w:val="0"/>
        <w:autoSpaceDN w:val="0"/>
        <w:spacing w:before="137" w:after="0" w:line="252" w:lineRule="auto"/>
        <w:ind w:left="2160" w:right="967"/>
        <w:rPr>
          <w:lang w:eastAsia="zh-CN"/>
        </w:rPr>
      </w:pPr>
    </w:p>
    <w:p w14:paraId="5B454BFB" w14:textId="77777777" w:rsidR="002E2C1B" w:rsidRDefault="004717B7" w:rsidP="002E2C1B">
      <w:pPr>
        <w:pStyle w:val="a6"/>
      </w:pPr>
      <w:bookmarkStart w:id="62" w:name="_Toc12263042"/>
      <w:r>
        <w:rPr>
          <w:rFonts w:hint="eastAsia"/>
          <w:lang w:eastAsia="zh-CN"/>
        </w:rPr>
        <w:lastRenderedPageBreak/>
        <w:t>图</w:t>
      </w:r>
      <w:r w:rsidR="004C426C">
        <w:fldChar w:fldCharType="begin"/>
      </w:r>
      <w:r w:rsidR="00D274BF">
        <w:instrText xml:space="preserve"> SEQ Figure \* ARABIC </w:instrText>
      </w:r>
      <w:r w:rsidR="004C426C">
        <w:fldChar w:fldCharType="separate"/>
      </w:r>
      <w:r w:rsidR="00244445">
        <w:rPr>
          <w:noProof/>
        </w:rPr>
        <w:t>3</w:t>
      </w:r>
      <w:r w:rsidR="004C426C">
        <w:rPr>
          <w:noProof/>
        </w:rPr>
        <w:fldChar w:fldCharType="end"/>
      </w:r>
      <w:bookmarkEnd w:id="61"/>
      <w:r>
        <w:t>：</w:t>
      </w:r>
      <w:r>
        <w:rPr>
          <w:rFonts w:hint="eastAsia"/>
          <w:lang w:eastAsia="zh-CN"/>
        </w:rPr>
        <w:t>集群状态仪表盘</w:t>
      </w:r>
      <w:bookmarkEnd w:id="62"/>
    </w:p>
    <w:p w14:paraId="0C80D5A5" w14:textId="77777777"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14:anchorId="3D5D39E7" wp14:editId="3C833334">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3885" cy="1188085"/>
                    </a:xfrm>
                    <a:prstGeom prst="rect">
                      <a:avLst/>
                    </a:prstGeom>
                  </pic:spPr>
                </pic:pic>
              </a:graphicData>
            </a:graphic>
          </wp:inline>
        </w:drawing>
      </w:r>
    </w:p>
    <w:p w14:paraId="4590DF47" w14:textId="77777777" w:rsidR="002E2C1B" w:rsidRPr="00917800" w:rsidRDefault="002E2C1B" w:rsidP="00E93C8B">
      <w:pPr>
        <w:pStyle w:val="21"/>
      </w:pPr>
      <w:bookmarkStart w:id="63" w:name="_Toc501360239"/>
      <w:bookmarkStart w:id="64" w:name="_Toc514768214"/>
      <w:r w:rsidRPr="00917800">
        <w:t>Lustre</w:t>
      </w:r>
      <w:r w:rsidR="00000DFD" w:rsidRPr="00E93C8B">
        <w:rPr>
          <w:rFonts w:asciiTheme="minorEastAsia" w:eastAsiaTheme="minorEastAsia" w:hAnsiTheme="minorEastAsia" w:hint="eastAsia"/>
          <w:lang w:eastAsia="zh-CN"/>
        </w:rPr>
        <w:t>仪表盘</w:t>
      </w:r>
      <w:bookmarkEnd w:id="63"/>
      <w:bookmarkEnd w:id="64"/>
    </w:p>
    <w:p w14:paraId="61D27371" w14:textId="77777777" w:rsidR="002E2C1B" w:rsidRDefault="00000DFD" w:rsidP="002E2C1B">
      <w:pPr>
        <w:pStyle w:val="DDNbodytext1"/>
        <w:keepNext/>
        <w:rPr>
          <w:noProof/>
        </w:rPr>
      </w:pPr>
      <w:r>
        <w:rPr>
          <w:rFonts w:hint="eastAsia"/>
          <w:lang w:eastAsia="zh-CN"/>
        </w:rPr>
        <w:t>Lustre</w:t>
      </w:r>
      <w:r>
        <w:rPr>
          <w:rFonts w:hint="eastAsia"/>
          <w:lang w:eastAsia="zh-CN"/>
        </w:rPr>
        <w:t>仪表盘</w:t>
      </w:r>
      <w:r w:rsidR="00090AC1">
        <w:rPr>
          <w:rFonts w:hint="eastAsia"/>
          <w:lang w:eastAsia="zh-CN"/>
        </w:rPr>
        <w:t>（</w:t>
      </w:r>
      <w:r w:rsidR="000A3FF7">
        <w:fldChar w:fldCharType="begin"/>
      </w:r>
      <w:r w:rsidR="000A3FF7">
        <w:instrText xml:space="preserve"> REF _Ref499737886 \h  \* MERGEFORMAT </w:instrText>
      </w:r>
      <w:r w:rsidR="000A3FF7">
        <w:fldChar w:fldCharType="separate"/>
      </w:r>
      <w:r w:rsidR="00244445" w:rsidRPr="00244445">
        <w:rPr>
          <w:rStyle w:val="DDNField"/>
          <w:rFonts w:hint="eastAsia"/>
        </w:rPr>
        <w:t>图</w:t>
      </w:r>
      <w:r w:rsidR="00244445" w:rsidRPr="00244445">
        <w:rPr>
          <w:rStyle w:val="DDNField"/>
        </w:rPr>
        <w:t>4</w:t>
      </w:r>
      <w:r w:rsidR="000A3FF7">
        <w:fldChar w:fldCharType="end"/>
      </w:r>
      <w:r>
        <w:t>）</w:t>
      </w:r>
      <w:r>
        <w:rPr>
          <w:rStyle w:val="NoneA"/>
          <w:rFonts w:ascii="宋体" w:eastAsia="宋体" w:hAnsi="宋体" w:cs="宋体"/>
          <w:lang w:val="zh-TW" w:eastAsia="zh-TW"/>
        </w:rPr>
        <w:t>显示了</w:t>
      </w:r>
      <w:r>
        <w:rPr>
          <w:rStyle w:val="NoneA"/>
        </w:rPr>
        <w:t xml:space="preserve"> Lustre </w:t>
      </w:r>
      <w:r>
        <w:rPr>
          <w:rStyle w:val="NoneA"/>
          <w:rFonts w:ascii="宋体" w:eastAsia="宋体" w:hAnsi="宋体" w:cs="宋体"/>
          <w:lang w:val="zh-TW" w:eastAsia="zh-TW"/>
        </w:rPr>
        <w:t>文件系统</w:t>
      </w:r>
      <w:r>
        <w:rPr>
          <w:rStyle w:val="NoneA"/>
          <w:rFonts w:ascii="宋体" w:eastAsia="宋体" w:hAnsi="宋体" w:cs="宋体" w:hint="eastAsia"/>
          <w:lang w:val="zh-TW" w:eastAsia="zh-CN"/>
        </w:rPr>
        <w:t>统计数据。</w:t>
      </w:r>
    </w:p>
    <w:p w14:paraId="61A3AF48" w14:textId="77777777" w:rsidR="002E2C1B" w:rsidRPr="00741273" w:rsidRDefault="00000DFD" w:rsidP="002E2C1B">
      <w:pPr>
        <w:pStyle w:val="a6"/>
      </w:pPr>
      <w:bookmarkStart w:id="65" w:name="_Ref499737886"/>
      <w:bookmarkStart w:id="66" w:name="_Toc12263043"/>
      <w:r>
        <w:rPr>
          <w:rFonts w:hint="eastAsia"/>
          <w:lang w:eastAsia="zh-CN"/>
        </w:rPr>
        <w:t>图</w:t>
      </w:r>
      <w:r w:rsidR="004C426C">
        <w:fldChar w:fldCharType="begin"/>
      </w:r>
      <w:r w:rsidR="00D274BF">
        <w:instrText xml:space="preserve"> SEQ Figure \* ARABIC </w:instrText>
      </w:r>
      <w:r w:rsidR="004C426C">
        <w:fldChar w:fldCharType="separate"/>
      </w:r>
      <w:r w:rsidR="00244445">
        <w:rPr>
          <w:noProof/>
        </w:rPr>
        <w:t>4</w:t>
      </w:r>
      <w:r w:rsidR="004C426C">
        <w:rPr>
          <w:noProof/>
        </w:rPr>
        <w:fldChar w:fldCharType="end"/>
      </w:r>
      <w:bookmarkEnd w:id="65"/>
      <w:r>
        <w:t>：</w:t>
      </w:r>
      <w:r>
        <w:rPr>
          <w:rFonts w:hint="eastAsia"/>
          <w:lang w:eastAsia="zh-CN"/>
        </w:rPr>
        <w:t>Lustre</w:t>
      </w:r>
      <w:r>
        <w:rPr>
          <w:rFonts w:hint="eastAsia"/>
          <w:lang w:eastAsia="zh-CN"/>
        </w:rPr>
        <w:t>仪表盘</w:t>
      </w:r>
      <w:bookmarkEnd w:id="66"/>
    </w:p>
    <w:p w14:paraId="5F885950" w14:textId="77777777" w:rsidR="002E2C1B" w:rsidRDefault="00852AC4" w:rsidP="002E2C1B">
      <w:pPr>
        <w:pStyle w:val="DDNbodytext1"/>
      </w:pPr>
      <w:r>
        <w:rPr>
          <w:noProof/>
          <w:lang w:eastAsia="zh-CN"/>
        </w:rPr>
        <w:drawing>
          <wp:inline distT="0" distB="0" distL="0" distR="0" wp14:anchorId="10501508" wp14:editId="6B437DCA">
            <wp:extent cx="5591222" cy="242930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35" cy="2434520"/>
                    </a:xfrm>
                    <a:prstGeom prst="rect">
                      <a:avLst/>
                    </a:prstGeom>
                    <a:noFill/>
                    <a:ln>
                      <a:noFill/>
                    </a:ln>
                  </pic:spPr>
                </pic:pic>
              </a:graphicData>
            </a:graphic>
          </wp:inline>
        </w:drawing>
      </w:r>
    </w:p>
    <w:p w14:paraId="0CD72B15" w14:textId="77777777" w:rsidR="002E2C1B" w:rsidRDefault="00674CDF" w:rsidP="002E2C1B">
      <w:pPr>
        <w:spacing w:before="137"/>
        <w:ind w:left="955"/>
        <w:rPr>
          <w:lang w:eastAsia="zh-CN"/>
        </w:rPr>
      </w:pPr>
      <w:r>
        <w:rPr>
          <w:rStyle w:val="NoneA"/>
          <w:rFonts w:ascii="宋体" w:eastAsia="宋体" w:hAnsi="宋体" w:cs="宋体"/>
          <w:lang w:val="zh-TW" w:eastAsia="zh-TW"/>
        </w:rPr>
        <w:t>以下是一些主要指标的面板视图</w:t>
      </w:r>
      <w:r>
        <w:rPr>
          <w:lang w:eastAsia="zh-TW"/>
        </w:rPr>
        <w:t>：</w:t>
      </w:r>
    </w:p>
    <w:p w14:paraId="359C7003" w14:textId="77777777" w:rsidR="004B1490" w:rsidRPr="00917800" w:rsidRDefault="004B1490" w:rsidP="004B1490">
      <w:pPr>
        <w:pStyle w:val="DDNbodytext1"/>
        <w:keepNext/>
        <w:numPr>
          <w:ilvl w:val="0"/>
          <w:numId w:val="42"/>
        </w:numPr>
        <w:ind w:left="1434" w:hanging="357"/>
        <w:rPr>
          <w:lang w:eastAsia="zh-CN"/>
        </w:rPr>
      </w:pPr>
      <w:r w:rsidRPr="00AF087B">
        <w:rPr>
          <w:rFonts w:hint="eastAsia"/>
          <w:b/>
          <w:lang w:eastAsia="zh-CN"/>
        </w:rPr>
        <w:lastRenderedPageBreak/>
        <w:t>系统总剩余容量</w:t>
      </w:r>
      <w:r>
        <w:rPr>
          <w:lang w:eastAsia="zh-CN"/>
        </w:rPr>
        <w:t>面板</w:t>
      </w:r>
      <w:r>
        <w:rPr>
          <w:lang w:eastAsia="zh-CN"/>
        </w:rPr>
        <w:t>(</w:t>
      </w:r>
      <w:r w:rsidR="000A3FF7">
        <w:fldChar w:fldCharType="begin"/>
      </w:r>
      <w:r w:rsidR="000A3FF7">
        <w:rPr>
          <w:lang w:eastAsia="zh-CN"/>
        </w:rPr>
        <w:instrText xml:space="preserve"> REF _Ref500948598 \h  \* MERGEFORMAT </w:instrText>
      </w:r>
      <w:r w:rsidR="000A3FF7">
        <w:fldChar w:fldCharType="separate"/>
      </w:r>
      <w:r w:rsidR="00244445" w:rsidRPr="00244445">
        <w:rPr>
          <w:rStyle w:val="DDNField"/>
          <w:lang w:eastAsia="zh-CN"/>
        </w:rPr>
        <w:t>图</w:t>
      </w:r>
      <w:r w:rsidR="00244445" w:rsidRPr="00244445">
        <w:rPr>
          <w:rStyle w:val="DDNField"/>
          <w:lang w:eastAsia="zh-CN"/>
        </w:rPr>
        <w:t>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系统剩余容量随时间的变化</w:t>
      </w:r>
      <w:r>
        <w:rPr>
          <w:rFonts w:hint="eastAsia"/>
          <w:lang w:eastAsia="zh-CN"/>
        </w:rPr>
        <w:t>。从大约</w:t>
      </w:r>
      <w:r>
        <w:rPr>
          <w:rFonts w:hint="eastAsia"/>
          <w:lang w:eastAsia="zh-CN"/>
        </w:rPr>
        <w:t>18:40</w:t>
      </w:r>
      <w:r>
        <w:rPr>
          <w:rFonts w:hint="eastAsia"/>
          <w:lang w:eastAsia="zh-CN"/>
        </w:rPr>
        <w:t>开始运行测试用例</w:t>
      </w:r>
      <w:r w:rsidR="004D2C0A">
        <w:rPr>
          <w:rFonts w:hint="eastAsia"/>
          <w:lang w:eastAsia="zh-CN"/>
        </w:rPr>
        <w:t>“</w:t>
      </w:r>
      <w:r w:rsidR="004D2C0A">
        <w:rPr>
          <w:lang w:eastAsia="zh-CN"/>
        </w:rPr>
        <w:t>d</w:t>
      </w:r>
      <w:r w:rsidR="004D2C0A">
        <w:rPr>
          <w:rFonts w:hint="eastAsia"/>
          <w:lang w:eastAsia="zh-CN"/>
        </w:rPr>
        <w:t>d if=/dev/zero of=/mnt/lustre/file bs=1M</w:t>
      </w:r>
      <w:r w:rsidR="004D2C0A">
        <w:rPr>
          <w:rFonts w:hint="eastAsia"/>
          <w:lang w:eastAsia="zh-CN"/>
        </w:rPr>
        <w:t>”，</w:t>
      </w:r>
      <w:r>
        <w:rPr>
          <w:rFonts w:hint="eastAsia"/>
          <w:lang w:eastAsia="zh-CN"/>
        </w:rPr>
        <w:t>图中显示出剩余容量正在以大约</w:t>
      </w:r>
      <w:r>
        <w:rPr>
          <w:rFonts w:hint="eastAsia"/>
          <w:lang w:eastAsia="zh-CN"/>
        </w:rPr>
        <w:t>20MB/s</w:t>
      </w:r>
      <w:r>
        <w:rPr>
          <w:rFonts w:hint="eastAsia"/>
          <w:lang w:eastAsia="zh-CN"/>
        </w:rPr>
        <w:t>的速度不断消耗。</w:t>
      </w:r>
    </w:p>
    <w:p w14:paraId="4D820372" w14:textId="77777777" w:rsidR="004B1490" w:rsidRDefault="004B1490" w:rsidP="004B1490">
      <w:pPr>
        <w:pStyle w:val="a6"/>
        <w:ind w:left="1434"/>
        <w:rPr>
          <w:lang w:eastAsia="zh-CN"/>
        </w:rPr>
      </w:pPr>
      <w:bookmarkStart w:id="67" w:name="_Ref500948598"/>
      <w:bookmarkStart w:id="68" w:name="_Ref500948585"/>
      <w:bookmarkStart w:id="69" w:name="_Toc501375727"/>
      <w:bookmarkStart w:id="70" w:name="_Toc12263044"/>
      <w:r>
        <w:t>图</w:t>
      </w:r>
      <w:r w:rsidR="004C426C">
        <w:fldChar w:fldCharType="begin"/>
      </w:r>
      <w:r w:rsidR="00D274BF">
        <w:instrText xml:space="preserve"> SEQ Figure \* ARABIC </w:instrText>
      </w:r>
      <w:r w:rsidR="004C426C">
        <w:fldChar w:fldCharType="separate"/>
      </w:r>
      <w:r w:rsidR="00244445">
        <w:rPr>
          <w:noProof/>
        </w:rPr>
        <w:t>5</w:t>
      </w:r>
      <w:r w:rsidR="004C426C">
        <w:rPr>
          <w:noProof/>
        </w:rPr>
        <w:fldChar w:fldCharType="end"/>
      </w:r>
      <w:bookmarkEnd w:id="67"/>
      <w:r>
        <w:rPr>
          <w:rFonts w:hint="eastAsia"/>
          <w:lang w:eastAsia="zh-CN"/>
        </w:rPr>
        <w:t>: Lustre</w:t>
      </w:r>
      <w:r>
        <w:t>系统总剩余容量</w:t>
      </w:r>
      <w:bookmarkEnd w:id="68"/>
      <w:bookmarkEnd w:id="69"/>
      <w:r w:rsidR="00E92375">
        <w:t>面板</w:t>
      </w:r>
      <w:bookmarkEnd w:id="70"/>
    </w:p>
    <w:p w14:paraId="0FCB1CE2" w14:textId="77777777" w:rsidR="004B1490" w:rsidRDefault="004B1490" w:rsidP="00E92375">
      <w:pPr>
        <w:spacing w:before="137"/>
        <w:ind w:left="955" w:firstLine="479"/>
        <w:rPr>
          <w:noProof/>
          <w:lang w:eastAsia="zh-CN"/>
        </w:rPr>
      </w:pPr>
      <w:r>
        <w:rPr>
          <w:rFonts w:hint="eastAsia"/>
          <w:noProof/>
          <w:lang w:eastAsia="zh-CN"/>
        </w:rPr>
        <w:drawing>
          <wp:inline distT="0" distB="0" distL="0" distR="0" wp14:anchorId="173D9CD4" wp14:editId="31B640F7">
            <wp:extent cx="2736376" cy="2678799"/>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6287" cy="2678712"/>
                    </a:xfrm>
                    <a:prstGeom prst="rect">
                      <a:avLst/>
                    </a:prstGeom>
                    <a:noFill/>
                    <a:ln>
                      <a:noFill/>
                    </a:ln>
                  </pic:spPr>
                </pic:pic>
              </a:graphicData>
            </a:graphic>
          </wp:inline>
        </w:drawing>
      </w:r>
    </w:p>
    <w:p w14:paraId="7E1FD63A" w14:textId="77777777" w:rsidR="00E92375" w:rsidRPr="009211A0" w:rsidRDefault="00E92375" w:rsidP="00E92375">
      <w:pPr>
        <w:pStyle w:val="DDNbodytext1"/>
        <w:keepNext/>
        <w:numPr>
          <w:ilvl w:val="0"/>
          <w:numId w:val="42"/>
        </w:numPr>
        <w:ind w:left="1434" w:hanging="357"/>
        <w:rPr>
          <w:lang w:eastAsia="zh-CN"/>
        </w:rPr>
      </w:pPr>
      <w:r w:rsidRPr="00AF087B">
        <w:rPr>
          <w:rFonts w:hint="eastAsia"/>
          <w:b/>
          <w:lang w:eastAsia="zh-CN"/>
        </w:rPr>
        <w:t>系统已使用总容量</w:t>
      </w:r>
      <w:r>
        <w:rPr>
          <w:lang w:eastAsia="zh-CN"/>
        </w:rPr>
        <w:t>面板</w:t>
      </w:r>
      <w:r>
        <w:rPr>
          <w:lang w:eastAsia="zh-CN"/>
        </w:rPr>
        <w:t>(</w:t>
      </w:r>
      <w:bookmarkStart w:id="71" w:name="OLE_LINK15"/>
      <w:bookmarkStart w:id="72" w:name="OLE_LINK16"/>
      <w:bookmarkStart w:id="73" w:name="OLE_LINK17"/>
      <w:bookmarkStart w:id="74" w:name="OLE_LINK18"/>
      <w:bookmarkStart w:id="75" w:name="OLE_LINK19"/>
      <w:bookmarkStart w:id="76" w:name="OLE_LINK20"/>
      <w:r w:rsidR="000A3FF7" w:rsidRPr="004900B0">
        <w:rPr>
          <w:rStyle w:val="DDNField"/>
          <w:lang w:eastAsia="zh-CN"/>
        </w:rPr>
        <w:fldChar w:fldCharType="begin"/>
      </w:r>
      <w:r w:rsidR="000A3FF7" w:rsidRPr="004900B0">
        <w:rPr>
          <w:rStyle w:val="DDNField"/>
          <w:lang w:eastAsia="zh-CN"/>
        </w:rPr>
        <w:instrText xml:space="preserve"> REF _Ref500948598 \h  \* MERGEFORMAT </w:instrText>
      </w:r>
      <w:r w:rsidR="000A3FF7" w:rsidRPr="004900B0">
        <w:rPr>
          <w:rStyle w:val="DDNField"/>
          <w:lang w:eastAsia="zh-CN"/>
        </w:rPr>
      </w:r>
      <w:r w:rsidR="000A3FF7" w:rsidRPr="004900B0">
        <w:rPr>
          <w:rStyle w:val="DDNField"/>
          <w:lang w:eastAsia="zh-CN"/>
        </w:rPr>
        <w:fldChar w:fldCharType="separate"/>
      </w:r>
      <w:r w:rsidR="00244445" w:rsidRPr="004900B0">
        <w:rPr>
          <w:rStyle w:val="DDNField"/>
          <w:lang w:eastAsia="zh-CN"/>
        </w:rPr>
        <w:t>图</w:t>
      </w:r>
      <w:r w:rsidR="000A3FF7" w:rsidRPr="004900B0">
        <w:rPr>
          <w:rStyle w:val="DDNField"/>
          <w:lang w:eastAsia="zh-CN"/>
        </w:rPr>
        <w:fldChar w:fldCharType="end"/>
      </w:r>
      <w:r w:rsidR="00F57530" w:rsidRPr="004900B0">
        <w:rPr>
          <w:rStyle w:val="DDNField"/>
          <w:lang w:eastAsia="zh-CN"/>
        </w:rPr>
        <w:t>6</w:t>
      </w:r>
      <w:bookmarkEnd w:id="71"/>
      <w:bookmarkEnd w:id="72"/>
      <w:r w:rsidRPr="004900B0">
        <w:rPr>
          <w:rStyle w:val="DDNField"/>
          <w:color w:val="auto"/>
          <w:lang w:eastAsia="zh-CN"/>
        </w:rPr>
        <w:t>)</w:t>
      </w:r>
      <w:bookmarkEnd w:id="73"/>
      <w:bookmarkEnd w:id="74"/>
      <w:bookmarkEnd w:id="75"/>
      <w:bookmarkEnd w:id="76"/>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系统已</w:t>
      </w:r>
      <w:r>
        <w:rPr>
          <w:rFonts w:hint="eastAsia"/>
          <w:lang w:eastAsia="zh-CN"/>
        </w:rPr>
        <w:t>使用总</w:t>
      </w:r>
      <w:r>
        <w:rPr>
          <w:lang w:eastAsia="zh-CN"/>
        </w:rPr>
        <w:t>容量随时间的变化</w:t>
      </w:r>
      <w:r>
        <w:rPr>
          <w:rFonts w:hint="eastAsia"/>
          <w:lang w:eastAsia="zh-CN"/>
        </w:rPr>
        <w:t>。该图的测试用例为“</w:t>
      </w:r>
      <w:r>
        <w:rPr>
          <w:rFonts w:hint="eastAsia"/>
          <w:lang w:eastAsia="zh-CN"/>
        </w:rPr>
        <w:t>dd if=/dev/zero of=/mnt/lustre/file bs=1M</w:t>
      </w:r>
      <w:r>
        <w:rPr>
          <w:rFonts w:hint="eastAsia"/>
          <w:lang w:eastAsia="zh-CN"/>
        </w:rPr>
        <w:t>”</w:t>
      </w:r>
      <w:r w:rsidR="004D2C0A">
        <w:rPr>
          <w:rFonts w:hint="eastAsia"/>
          <w:lang w:eastAsia="zh-CN"/>
        </w:rPr>
        <w:t>，</w:t>
      </w:r>
      <w:r>
        <w:rPr>
          <w:rFonts w:hint="eastAsia"/>
          <w:lang w:eastAsia="zh-CN"/>
        </w:rPr>
        <w:t>从图可以看出已使用容量从</w:t>
      </w:r>
      <w:r>
        <w:rPr>
          <w:rFonts w:hint="eastAsia"/>
          <w:lang w:eastAsia="zh-CN"/>
        </w:rPr>
        <w:t>1</w:t>
      </w:r>
      <w:r w:rsidR="005B6ED2">
        <w:rPr>
          <w:rFonts w:hint="eastAsia"/>
          <w:lang w:eastAsia="zh-CN"/>
        </w:rPr>
        <w:t>8</w:t>
      </w:r>
      <w:r>
        <w:rPr>
          <w:rFonts w:hint="eastAsia"/>
          <w:lang w:eastAsia="zh-CN"/>
        </w:rPr>
        <w:t>:</w:t>
      </w:r>
      <w:r w:rsidR="005B6ED2">
        <w:rPr>
          <w:rFonts w:hint="eastAsia"/>
          <w:lang w:eastAsia="zh-CN"/>
        </w:rPr>
        <w:t>40</w:t>
      </w:r>
      <w:r>
        <w:rPr>
          <w:rFonts w:hint="eastAsia"/>
          <w:lang w:eastAsia="zh-CN"/>
        </w:rPr>
        <w:t>开始以大约</w:t>
      </w:r>
      <w:r>
        <w:rPr>
          <w:rFonts w:hint="eastAsia"/>
          <w:lang w:eastAsia="zh-CN"/>
        </w:rPr>
        <w:t>20MB/s</w:t>
      </w:r>
      <w:r>
        <w:rPr>
          <w:rFonts w:hint="eastAsia"/>
          <w:lang w:eastAsia="zh-CN"/>
        </w:rPr>
        <w:t>的速度递增。</w:t>
      </w:r>
    </w:p>
    <w:p w14:paraId="266A5DE4" w14:textId="77777777" w:rsidR="00E92375" w:rsidRDefault="00E92375" w:rsidP="00E92375">
      <w:pPr>
        <w:pStyle w:val="a6"/>
        <w:ind w:left="1434"/>
        <w:rPr>
          <w:lang w:eastAsia="zh-CN"/>
        </w:rPr>
      </w:pPr>
      <w:bookmarkStart w:id="77" w:name="_Ref500949006"/>
      <w:bookmarkStart w:id="78" w:name="_Toc501375728"/>
      <w:bookmarkStart w:id="79" w:name="_Toc12263045"/>
      <w:r>
        <w:rPr>
          <w:rFonts w:hint="eastAsia"/>
          <w:lang w:eastAsia="zh-CN"/>
        </w:rPr>
        <w:t>图</w:t>
      </w:r>
      <w:r w:rsidR="004C426C">
        <w:fldChar w:fldCharType="begin"/>
      </w:r>
      <w:r w:rsidR="00B808F6">
        <w:instrText xml:space="preserve"> SEQ Figure \* ARABIC </w:instrText>
      </w:r>
      <w:r w:rsidR="004C426C">
        <w:fldChar w:fldCharType="separate"/>
      </w:r>
      <w:r w:rsidR="00244445">
        <w:rPr>
          <w:noProof/>
        </w:rPr>
        <w:t>6</w:t>
      </w:r>
      <w:r w:rsidR="004C426C">
        <w:rPr>
          <w:noProof/>
        </w:rPr>
        <w:fldChar w:fldCharType="end"/>
      </w:r>
      <w:bookmarkEnd w:id="77"/>
      <w:r>
        <w:rPr>
          <w:rFonts w:hint="eastAsia"/>
          <w:lang w:eastAsia="zh-CN"/>
        </w:rPr>
        <w:t>: Lustre</w:t>
      </w:r>
      <w:r>
        <w:rPr>
          <w:rFonts w:hint="eastAsia"/>
          <w:lang w:eastAsia="zh-CN"/>
        </w:rPr>
        <w:t>文件系统已使用总容量</w:t>
      </w:r>
      <w:bookmarkEnd w:id="78"/>
      <w:r>
        <w:t>面板</w:t>
      </w:r>
      <w:bookmarkEnd w:id="79"/>
    </w:p>
    <w:p w14:paraId="59A0C02E" w14:textId="77777777" w:rsidR="004B1490" w:rsidRDefault="00E92375" w:rsidP="009F4027">
      <w:pPr>
        <w:spacing w:before="137"/>
        <w:ind w:left="955" w:firstLine="485"/>
        <w:rPr>
          <w:noProof/>
          <w:lang w:eastAsia="zh-CN"/>
        </w:rPr>
      </w:pPr>
      <w:r>
        <w:rPr>
          <w:rFonts w:hint="eastAsia"/>
          <w:noProof/>
          <w:lang w:eastAsia="zh-CN"/>
        </w:rPr>
        <w:drawing>
          <wp:inline distT="0" distB="0" distL="0" distR="0" wp14:anchorId="37E7164D" wp14:editId="374F6842">
            <wp:extent cx="2762259" cy="2736376"/>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466" cy="2736581"/>
                    </a:xfrm>
                    <a:prstGeom prst="rect">
                      <a:avLst/>
                    </a:prstGeom>
                    <a:noFill/>
                    <a:ln>
                      <a:noFill/>
                    </a:ln>
                  </pic:spPr>
                </pic:pic>
              </a:graphicData>
            </a:graphic>
          </wp:inline>
        </w:drawing>
      </w:r>
    </w:p>
    <w:p w14:paraId="06F98213" w14:textId="272B1374" w:rsidR="004B1490" w:rsidRPr="009211A0" w:rsidRDefault="005811AC" w:rsidP="004B1490">
      <w:pPr>
        <w:pStyle w:val="DDNbodytext1"/>
        <w:keepNext/>
        <w:rPr>
          <w:lang w:eastAsia="zh-CN"/>
        </w:rPr>
      </w:pPr>
      <w:bookmarkStart w:id="80" w:name="OLE_LINK21"/>
      <w:r w:rsidRPr="009D1FB1">
        <w:rPr>
          <w:rFonts w:hint="eastAsia"/>
          <w:b/>
          <w:lang w:eastAsia="zh-CN"/>
        </w:rPr>
        <w:lastRenderedPageBreak/>
        <w:t>每个</w:t>
      </w:r>
      <w:r w:rsidR="004B1490" w:rsidRPr="00AF087B">
        <w:rPr>
          <w:rFonts w:hint="eastAsia"/>
          <w:b/>
          <w:lang w:eastAsia="zh-CN"/>
        </w:rPr>
        <w:t>OST</w:t>
      </w:r>
      <w:r w:rsidR="004B1490" w:rsidRPr="00AF087B">
        <w:rPr>
          <w:rFonts w:hint="eastAsia"/>
          <w:b/>
          <w:lang w:eastAsia="zh-CN"/>
        </w:rPr>
        <w:t>剩余容量</w:t>
      </w:r>
      <w:r w:rsidR="004B1490">
        <w:rPr>
          <w:lang w:eastAsia="zh-CN"/>
        </w:rPr>
        <w:t>面板</w:t>
      </w:r>
      <w:r w:rsidR="004B1490">
        <w:rPr>
          <w:lang w:eastAsia="zh-CN"/>
        </w:rPr>
        <w:t>(</w:t>
      </w:r>
      <w:r w:rsidR="000A3FF7">
        <w:fldChar w:fldCharType="begin"/>
      </w:r>
      <w:r w:rsidR="000A3FF7">
        <w:rPr>
          <w:lang w:eastAsia="zh-CN"/>
        </w:rPr>
        <w:instrText xml:space="preserve">REF _Ref500949671 \h \* MERGEFORMAT </w:instrText>
      </w:r>
      <w:r w:rsidR="000A3FF7">
        <w:fldChar w:fldCharType="separate"/>
      </w:r>
      <w:r w:rsidR="00244445" w:rsidRPr="00244445">
        <w:rPr>
          <w:rStyle w:val="DDNField"/>
          <w:lang w:eastAsia="zh-CN"/>
        </w:rPr>
        <w:t>图</w:t>
      </w:r>
      <w:r w:rsidR="00244445" w:rsidRPr="00244445">
        <w:rPr>
          <w:rStyle w:val="DDNField"/>
          <w:lang w:eastAsia="zh-CN"/>
        </w:rPr>
        <w:t>7</w:t>
      </w:r>
      <w:r w:rsidR="000A3FF7">
        <w:fldChar w:fldCharType="end"/>
      </w:r>
      <w:r w:rsidR="004B1490">
        <w:rPr>
          <w:lang w:eastAsia="zh-CN"/>
        </w:rPr>
        <w:t xml:space="preserve">) </w:t>
      </w:r>
      <w:r w:rsidR="004B1490">
        <w:rPr>
          <w:rFonts w:hint="eastAsia"/>
          <w:lang w:eastAsia="zh-CN"/>
        </w:rPr>
        <w:t>显示</w:t>
      </w:r>
      <w:r w:rsidR="004B1490">
        <w:rPr>
          <w:lang w:eastAsia="zh-CN"/>
        </w:rPr>
        <w:t>了</w:t>
      </w:r>
      <w:r w:rsidR="004B1490">
        <w:rPr>
          <w:lang w:eastAsia="zh-CN"/>
        </w:rPr>
        <w:t>Lustre</w:t>
      </w:r>
      <w:r w:rsidR="004B1490">
        <w:rPr>
          <w:rFonts w:hint="eastAsia"/>
          <w:lang w:eastAsia="zh-CN"/>
        </w:rPr>
        <w:t>文件</w:t>
      </w:r>
      <w:r w:rsidR="004B1490">
        <w:rPr>
          <w:lang w:eastAsia="zh-CN"/>
        </w:rPr>
        <w:t>系统</w:t>
      </w:r>
      <w:r w:rsidR="004B1490">
        <w:rPr>
          <w:rFonts w:hint="eastAsia"/>
          <w:lang w:eastAsia="zh-CN"/>
        </w:rPr>
        <w:t>每个</w:t>
      </w:r>
      <w:r w:rsidR="004B1490">
        <w:rPr>
          <w:rFonts w:hint="eastAsia"/>
          <w:lang w:eastAsia="zh-CN"/>
        </w:rPr>
        <w:t>OST</w:t>
      </w:r>
      <w:r w:rsidR="004B1490">
        <w:rPr>
          <w:rFonts w:hint="eastAsia"/>
          <w:lang w:eastAsia="zh-CN"/>
        </w:rPr>
        <w:t>剩余</w:t>
      </w:r>
      <w:r w:rsidR="004B1490">
        <w:rPr>
          <w:lang w:eastAsia="zh-CN"/>
        </w:rPr>
        <w:t>容量</w:t>
      </w:r>
      <w:r w:rsidR="004B1490">
        <w:rPr>
          <w:rFonts w:hint="eastAsia"/>
          <w:lang w:eastAsia="zh-CN"/>
        </w:rPr>
        <w:t>大小。如图所示，</w:t>
      </w:r>
      <w:r w:rsidR="004B1490">
        <w:rPr>
          <w:rFonts w:hint="eastAsia"/>
          <w:lang w:eastAsia="zh-CN"/>
        </w:rPr>
        <w:t>OST0002</w:t>
      </w:r>
      <w:r w:rsidR="004B1490">
        <w:rPr>
          <w:rFonts w:hint="eastAsia"/>
          <w:lang w:eastAsia="zh-CN"/>
        </w:rPr>
        <w:t>剩余容量为</w:t>
      </w:r>
      <w:r w:rsidR="004B1490">
        <w:rPr>
          <w:rFonts w:hint="eastAsia"/>
          <w:lang w:eastAsia="zh-CN"/>
        </w:rPr>
        <w:t>946.47MB</w:t>
      </w:r>
      <w:r w:rsidR="004B1490">
        <w:rPr>
          <w:rFonts w:hint="eastAsia"/>
          <w:lang w:eastAsia="zh-CN"/>
        </w:rPr>
        <w:t>，</w:t>
      </w:r>
      <w:r w:rsidR="004B1490">
        <w:rPr>
          <w:rFonts w:hint="eastAsia"/>
          <w:lang w:eastAsia="zh-CN"/>
        </w:rPr>
        <w:t xml:space="preserve"> OST0007</w:t>
      </w:r>
      <w:r w:rsidR="004B1490">
        <w:rPr>
          <w:rFonts w:hint="eastAsia"/>
          <w:lang w:eastAsia="zh-CN"/>
        </w:rPr>
        <w:t>剩余容量为</w:t>
      </w:r>
      <w:r w:rsidR="004B1490">
        <w:rPr>
          <w:rFonts w:hint="eastAsia"/>
          <w:lang w:eastAsia="zh-CN"/>
        </w:rPr>
        <w:t>3.59GB</w:t>
      </w:r>
      <w:r w:rsidR="004B1490">
        <w:rPr>
          <w:rFonts w:hint="eastAsia"/>
          <w:lang w:eastAsia="zh-CN"/>
        </w:rPr>
        <w:t>，其他</w:t>
      </w:r>
      <w:r w:rsidR="004B1490">
        <w:rPr>
          <w:rFonts w:hint="eastAsia"/>
          <w:lang w:eastAsia="zh-CN"/>
        </w:rPr>
        <w:t>OST</w:t>
      </w:r>
      <w:r w:rsidR="004B1490">
        <w:rPr>
          <w:rFonts w:hint="eastAsia"/>
          <w:lang w:eastAsia="zh-CN"/>
        </w:rPr>
        <w:t>剩余容量都为</w:t>
      </w:r>
      <w:r w:rsidR="004B1490">
        <w:rPr>
          <w:rFonts w:hint="eastAsia"/>
          <w:lang w:eastAsia="zh-CN"/>
        </w:rPr>
        <w:t>4.09GB</w:t>
      </w:r>
      <w:r w:rsidR="004B1490">
        <w:rPr>
          <w:rFonts w:hint="eastAsia"/>
          <w:lang w:eastAsia="zh-CN"/>
        </w:rPr>
        <w:t>。点击</w:t>
      </w:r>
      <w:r w:rsidR="004B1490" w:rsidRPr="00186410">
        <w:rPr>
          <w:rFonts w:hint="eastAsia"/>
          <w:b/>
          <w:lang w:eastAsia="zh-CN"/>
        </w:rPr>
        <w:t>Current</w:t>
      </w:r>
      <w:r w:rsidR="004B1490">
        <w:rPr>
          <w:rFonts w:hint="eastAsia"/>
          <w:lang w:eastAsia="zh-CN"/>
        </w:rPr>
        <w:t>，</w:t>
      </w:r>
      <w:r w:rsidR="004B1490" w:rsidRPr="006C7702">
        <w:rPr>
          <w:rFonts w:hint="eastAsia"/>
          <w:lang w:eastAsia="zh-CN"/>
        </w:rPr>
        <w:t>可以根据当前容量</w:t>
      </w:r>
      <w:bookmarkStart w:id="81" w:name="OLE_LINK32"/>
      <w:bookmarkStart w:id="82" w:name="OLE_LINK33"/>
      <w:r w:rsidR="00072748" w:rsidRPr="009D1FB1">
        <w:rPr>
          <w:rFonts w:hint="eastAsia"/>
          <w:lang w:eastAsia="zh-CN"/>
        </w:rPr>
        <w:t>进行</w:t>
      </w:r>
      <w:bookmarkEnd w:id="81"/>
      <w:bookmarkEnd w:id="82"/>
      <w:r w:rsidR="004B1490" w:rsidRPr="006C7702">
        <w:rPr>
          <w:rFonts w:hint="eastAsia"/>
          <w:lang w:eastAsia="zh-CN"/>
        </w:rPr>
        <w:t>从小到大（或从大到小）排序。</w:t>
      </w:r>
    </w:p>
    <w:p w14:paraId="2CFFD2D1" w14:textId="77777777" w:rsidR="004B1490" w:rsidRDefault="004B1490" w:rsidP="004B1490">
      <w:pPr>
        <w:pStyle w:val="a6"/>
        <w:rPr>
          <w:lang w:eastAsia="zh-CN"/>
        </w:rPr>
      </w:pPr>
      <w:bookmarkStart w:id="83" w:name="_Ref500949671"/>
      <w:bookmarkStart w:id="84" w:name="_Toc501375729"/>
      <w:bookmarkStart w:id="85" w:name="_Toc12263046"/>
      <w:bookmarkEnd w:id="80"/>
      <w:r>
        <w:t>图</w:t>
      </w:r>
      <w:r w:rsidR="004C426C">
        <w:fldChar w:fldCharType="begin"/>
      </w:r>
      <w:r w:rsidR="00D274BF">
        <w:instrText xml:space="preserve"> SEQ Figure \* ARABIC </w:instrText>
      </w:r>
      <w:r w:rsidR="004C426C">
        <w:fldChar w:fldCharType="separate"/>
      </w:r>
      <w:r w:rsidR="00244445">
        <w:rPr>
          <w:noProof/>
        </w:rPr>
        <w:t>7</w:t>
      </w:r>
      <w:r w:rsidR="004C426C">
        <w:rPr>
          <w:noProof/>
        </w:rPr>
        <w:fldChar w:fldCharType="end"/>
      </w:r>
      <w:bookmarkEnd w:id="83"/>
      <w:r>
        <w:rPr>
          <w:rFonts w:hint="eastAsia"/>
          <w:lang w:eastAsia="zh-CN"/>
        </w:rPr>
        <w:t>: Lustre</w:t>
      </w:r>
      <w:r>
        <w:rPr>
          <w:rFonts w:hint="eastAsia"/>
          <w:lang w:eastAsia="zh-CN"/>
        </w:rPr>
        <w:t>文件系统</w:t>
      </w:r>
      <w:bookmarkStart w:id="86" w:name="OLE_LINK30"/>
      <w:bookmarkStart w:id="87" w:name="OLE_LINK31"/>
      <w:r>
        <w:rPr>
          <w:rFonts w:hint="eastAsia"/>
          <w:lang w:eastAsia="zh-CN"/>
        </w:rPr>
        <w:t>每个</w:t>
      </w:r>
      <w:bookmarkEnd w:id="86"/>
      <w:bookmarkEnd w:id="87"/>
      <w:r>
        <w:rPr>
          <w:rFonts w:hint="eastAsia"/>
          <w:lang w:eastAsia="zh-CN"/>
        </w:rPr>
        <w:t>OST</w:t>
      </w:r>
      <w:r>
        <w:rPr>
          <w:rFonts w:hint="eastAsia"/>
          <w:lang w:eastAsia="zh-CN"/>
        </w:rPr>
        <w:t>剩余容量</w:t>
      </w:r>
      <w:bookmarkEnd w:id="84"/>
      <w:r w:rsidR="00E92375">
        <w:t>面板</w:t>
      </w:r>
      <w:bookmarkEnd w:id="85"/>
    </w:p>
    <w:p w14:paraId="6D477371" w14:textId="77777777" w:rsidR="004B1490" w:rsidRDefault="00E92375" w:rsidP="00E92375">
      <w:pPr>
        <w:rPr>
          <w:lang w:eastAsia="zh-CN"/>
        </w:rPr>
      </w:pPr>
      <w:r>
        <w:rPr>
          <w:rFonts w:hint="eastAsia"/>
          <w:lang w:eastAsia="zh-CN"/>
        </w:rPr>
        <w:tab/>
      </w:r>
      <w:r w:rsidR="004B1490">
        <w:rPr>
          <w:noProof/>
          <w:lang w:eastAsia="zh-CN"/>
        </w:rPr>
        <w:drawing>
          <wp:inline distT="0" distB="0" distL="0" distR="0" wp14:anchorId="7C5F6F1C" wp14:editId="74367BC8">
            <wp:extent cx="2811439" cy="2778277"/>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1493" cy="2778331"/>
                    </a:xfrm>
                    <a:prstGeom prst="rect">
                      <a:avLst/>
                    </a:prstGeom>
                    <a:noFill/>
                    <a:ln>
                      <a:noFill/>
                    </a:ln>
                  </pic:spPr>
                </pic:pic>
              </a:graphicData>
            </a:graphic>
          </wp:inline>
        </w:drawing>
      </w:r>
    </w:p>
    <w:p w14:paraId="692495E2" w14:textId="1D5ABE73" w:rsidR="004B1490" w:rsidRPr="006E6B3E" w:rsidRDefault="005811AC" w:rsidP="004B1490">
      <w:pPr>
        <w:pStyle w:val="DDNbodytext1"/>
        <w:keepNext/>
        <w:rPr>
          <w:lang w:eastAsia="zh-CN"/>
        </w:rPr>
      </w:pPr>
      <w:r w:rsidRPr="009D1FB1">
        <w:rPr>
          <w:rFonts w:hint="eastAsia"/>
          <w:b/>
          <w:lang w:eastAsia="zh-CN"/>
        </w:rPr>
        <w:t>每个</w:t>
      </w:r>
      <w:r w:rsidR="004B1490" w:rsidRPr="001574EC">
        <w:rPr>
          <w:rFonts w:hint="eastAsia"/>
          <w:b/>
          <w:lang w:eastAsia="zh-CN"/>
        </w:rPr>
        <w:t>OST</w:t>
      </w:r>
      <w:r w:rsidR="004B1490" w:rsidRPr="001574EC">
        <w:rPr>
          <w:rFonts w:hint="eastAsia"/>
          <w:b/>
          <w:lang w:eastAsia="zh-CN"/>
        </w:rPr>
        <w:t>已使用容量</w:t>
      </w:r>
      <w:r w:rsidR="004B1490">
        <w:rPr>
          <w:lang w:eastAsia="zh-CN"/>
        </w:rPr>
        <w:t>面板</w:t>
      </w:r>
      <w:r w:rsidR="004B1490">
        <w:rPr>
          <w:lang w:eastAsia="zh-CN"/>
        </w:rPr>
        <w:t>(</w:t>
      </w:r>
      <w:r w:rsidR="000A3FF7">
        <w:fldChar w:fldCharType="begin"/>
      </w:r>
      <w:r w:rsidR="000A3FF7">
        <w:rPr>
          <w:lang w:eastAsia="zh-CN"/>
        </w:rPr>
        <w:instrText xml:space="preserve">REF _Ref500950882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8</w:t>
      </w:r>
      <w:r w:rsidR="000A3FF7">
        <w:fldChar w:fldCharType="end"/>
      </w:r>
      <w:r w:rsidR="004B1490">
        <w:rPr>
          <w:lang w:eastAsia="zh-CN"/>
        </w:rPr>
        <w:t xml:space="preserve">) </w:t>
      </w:r>
      <w:r w:rsidR="004B1490">
        <w:rPr>
          <w:rFonts w:hint="eastAsia"/>
          <w:lang w:eastAsia="zh-CN"/>
        </w:rPr>
        <w:t>显示</w:t>
      </w:r>
      <w:r w:rsidR="004B1490">
        <w:rPr>
          <w:lang w:eastAsia="zh-CN"/>
        </w:rPr>
        <w:t>了</w:t>
      </w:r>
      <w:r w:rsidR="004B1490">
        <w:rPr>
          <w:lang w:eastAsia="zh-CN"/>
        </w:rPr>
        <w:t>Lustre</w:t>
      </w:r>
      <w:r w:rsidR="004B1490">
        <w:rPr>
          <w:rFonts w:hint="eastAsia"/>
          <w:lang w:eastAsia="zh-CN"/>
        </w:rPr>
        <w:t>文件</w:t>
      </w:r>
      <w:r w:rsidR="004B1490">
        <w:rPr>
          <w:lang w:eastAsia="zh-CN"/>
        </w:rPr>
        <w:t>系统</w:t>
      </w:r>
      <w:r w:rsidR="004B1490">
        <w:rPr>
          <w:rFonts w:hint="eastAsia"/>
          <w:lang w:eastAsia="zh-CN"/>
        </w:rPr>
        <w:t>每个</w:t>
      </w:r>
      <w:r w:rsidR="004B1490">
        <w:rPr>
          <w:rFonts w:hint="eastAsia"/>
          <w:lang w:eastAsia="zh-CN"/>
        </w:rPr>
        <w:t>OST</w:t>
      </w:r>
      <w:r w:rsidR="004B1490">
        <w:rPr>
          <w:rFonts w:hint="eastAsia"/>
          <w:lang w:eastAsia="zh-CN"/>
        </w:rPr>
        <w:t>已使用的</w:t>
      </w:r>
      <w:r w:rsidR="004B1490">
        <w:rPr>
          <w:lang w:eastAsia="zh-CN"/>
        </w:rPr>
        <w:t>容量</w:t>
      </w:r>
      <w:r w:rsidR="004B1490">
        <w:rPr>
          <w:rFonts w:hint="eastAsia"/>
          <w:lang w:eastAsia="zh-CN"/>
        </w:rPr>
        <w:t>大小。如图所示，</w:t>
      </w:r>
      <w:r w:rsidR="004B1490">
        <w:rPr>
          <w:rFonts w:hint="eastAsia"/>
          <w:lang w:eastAsia="zh-CN"/>
        </w:rPr>
        <w:t>OST0002</w:t>
      </w:r>
      <w:r w:rsidR="004B1490">
        <w:rPr>
          <w:rFonts w:hint="eastAsia"/>
          <w:lang w:eastAsia="zh-CN"/>
        </w:rPr>
        <w:t>已使用容量为</w:t>
      </w:r>
      <w:r w:rsidR="004B1490">
        <w:rPr>
          <w:rFonts w:hint="eastAsia"/>
          <w:lang w:eastAsia="zh-CN"/>
        </w:rPr>
        <w:t>3.97GB</w:t>
      </w:r>
      <w:r w:rsidR="004B1490">
        <w:rPr>
          <w:rFonts w:hint="eastAsia"/>
          <w:lang w:eastAsia="zh-CN"/>
        </w:rPr>
        <w:t>，</w:t>
      </w:r>
      <w:r w:rsidR="004B1490">
        <w:rPr>
          <w:rFonts w:hint="eastAsia"/>
          <w:lang w:eastAsia="zh-CN"/>
        </w:rPr>
        <w:t xml:space="preserve"> OST0007</w:t>
      </w:r>
      <w:r w:rsidR="004B1490">
        <w:rPr>
          <w:rFonts w:hint="eastAsia"/>
          <w:lang w:eastAsia="zh-CN"/>
        </w:rPr>
        <w:t>已使用容量为</w:t>
      </w:r>
      <w:r w:rsidR="004B1490">
        <w:rPr>
          <w:rFonts w:hint="eastAsia"/>
          <w:lang w:eastAsia="zh-CN"/>
        </w:rPr>
        <w:t>1.27GB</w:t>
      </w:r>
      <w:r w:rsidR="004B1490">
        <w:rPr>
          <w:rFonts w:hint="eastAsia"/>
          <w:lang w:eastAsia="zh-CN"/>
        </w:rPr>
        <w:t>，其余</w:t>
      </w:r>
      <w:r w:rsidR="004B1490">
        <w:rPr>
          <w:rFonts w:hint="eastAsia"/>
          <w:lang w:eastAsia="zh-CN"/>
        </w:rPr>
        <w:t>OST</w:t>
      </w:r>
      <w:r w:rsidR="004B1490">
        <w:rPr>
          <w:rFonts w:hint="eastAsia"/>
          <w:lang w:eastAsia="zh-CN"/>
        </w:rPr>
        <w:t>已使用容量</w:t>
      </w:r>
      <w:r w:rsidR="001574EC" w:rsidRPr="00FE32D3">
        <w:rPr>
          <w:rFonts w:hint="eastAsia"/>
          <w:lang w:eastAsia="zh-CN"/>
        </w:rPr>
        <w:t>都</w:t>
      </w:r>
      <w:r w:rsidR="004B1490">
        <w:rPr>
          <w:rFonts w:hint="eastAsia"/>
          <w:lang w:eastAsia="zh-CN"/>
        </w:rPr>
        <w:t>为</w:t>
      </w:r>
      <w:r w:rsidR="004B1490">
        <w:rPr>
          <w:rFonts w:hint="eastAsia"/>
          <w:lang w:eastAsia="zh-CN"/>
        </w:rPr>
        <w:t>820.8MB</w:t>
      </w:r>
      <w:r w:rsidR="004B1490">
        <w:rPr>
          <w:rFonts w:hint="eastAsia"/>
          <w:lang w:eastAsia="zh-CN"/>
        </w:rPr>
        <w:t>。点击</w:t>
      </w:r>
      <w:r w:rsidR="004B1490">
        <w:rPr>
          <w:rFonts w:hint="eastAsia"/>
          <w:lang w:eastAsia="zh-CN"/>
        </w:rPr>
        <w:t>Current</w:t>
      </w:r>
      <w:r w:rsidR="004B1490">
        <w:rPr>
          <w:rFonts w:hint="eastAsia"/>
          <w:lang w:eastAsia="zh-CN"/>
        </w:rPr>
        <w:t>，</w:t>
      </w:r>
      <w:r w:rsidR="004B1490" w:rsidRPr="006C7702">
        <w:rPr>
          <w:rFonts w:hint="eastAsia"/>
          <w:lang w:eastAsia="zh-CN"/>
        </w:rPr>
        <w:t>可以根据当前已使用容量</w:t>
      </w:r>
      <w:r w:rsidR="00072748" w:rsidRPr="009D1FB1">
        <w:rPr>
          <w:rFonts w:hint="eastAsia"/>
          <w:lang w:eastAsia="zh-CN"/>
        </w:rPr>
        <w:t>进行</w:t>
      </w:r>
      <w:r w:rsidR="004B1490" w:rsidRPr="006C7702">
        <w:rPr>
          <w:rFonts w:hint="eastAsia"/>
          <w:lang w:eastAsia="zh-CN"/>
        </w:rPr>
        <w:t>从小到大（或从大到小）排序。</w:t>
      </w:r>
    </w:p>
    <w:p w14:paraId="3B96E53B" w14:textId="77777777" w:rsidR="004B1490" w:rsidRDefault="00E92375" w:rsidP="004B1490">
      <w:pPr>
        <w:pStyle w:val="a6"/>
        <w:rPr>
          <w:lang w:eastAsia="zh-CN"/>
        </w:rPr>
      </w:pPr>
      <w:bookmarkStart w:id="88" w:name="_Ref500950882"/>
      <w:bookmarkStart w:id="89" w:name="_Toc501375730"/>
      <w:bookmarkStart w:id="90" w:name="_Toc12263047"/>
      <w:r>
        <w:rPr>
          <w:rFonts w:hint="eastAsia"/>
          <w:lang w:eastAsia="zh-CN"/>
        </w:rPr>
        <w:t>图</w:t>
      </w:r>
      <w:r w:rsidR="004C426C">
        <w:fldChar w:fldCharType="begin"/>
      </w:r>
      <w:r w:rsidR="004B1490">
        <w:rPr>
          <w:lang w:eastAsia="zh-CN"/>
        </w:rPr>
        <w:instrText xml:space="preserve"> SEQ Figure \* ARABIC </w:instrText>
      </w:r>
      <w:r w:rsidR="004C426C">
        <w:fldChar w:fldCharType="separate"/>
      </w:r>
      <w:r w:rsidR="00244445">
        <w:rPr>
          <w:noProof/>
          <w:lang w:eastAsia="zh-CN"/>
        </w:rPr>
        <w:t>8</w:t>
      </w:r>
      <w:r w:rsidR="004C426C">
        <w:fldChar w:fldCharType="end"/>
      </w:r>
      <w:bookmarkEnd w:id="88"/>
      <w:r w:rsidR="004B1490">
        <w:rPr>
          <w:rFonts w:hint="eastAsia"/>
          <w:lang w:eastAsia="zh-CN"/>
        </w:rPr>
        <w:t xml:space="preserve">: </w:t>
      </w:r>
      <w:r w:rsidR="004B1490">
        <w:rPr>
          <w:rFonts w:hint="eastAsia"/>
          <w:lang w:eastAsia="zh-CN"/>
        </w:rPr>
        <w:t>每个</w:t>
      </w:r>
      <w:r w:rsidR="004B1490">
        <w:rPr>
          <w:rFonts w:hint="eastAsia"/>
          <w:lang w:eastAsia="zh-CN"/>
        </w:rPr>
        <w:t>OST</w:t>
      </w:r>
      <w:r w:rsidR="004B1490">
        <w:rPr>
          <w:rFonts w:hint="eastAsia"/>
          <w:lang w:eastAsia="zh-CN"/>
        </w:rPr>
        <w:t>已使用容量</w:t>
      </w:r>
      <w:bookmarkEnd w:id="89"/>
      <w:r>
        <w:rPr>
          <w:lang w:eastAsia="zh-CN"/>
        </w:rPr>
        <w:t>面板</w:t>
      </w:r>
      <w:bookmarkEnd w:id="90"/>
    </w:p>
    <w:p w14:paraId="26E4D204" w14:textId="77777777" w:rsidR="004B1490" w:rsidRDefault="00E92375" w:rsidP="009F4027">
      <w:pPr>
        <w:rPr>
          <w:lang w:eastAsia="zh-CN"/>
        </w:rPr>
      </w:pPr>
      <w:r>
        <w:rPr>
          <w:rFonts w:hint="eastAsia"/>
          <w:lang w:eastAsia="zh-CN"/>
        </w:rPr>
        <w:tab/>
      </w:r>
      <w:r w:rsidR="004B1490">
        <w:rPr>
          <w:noProof/>
          <w:lang w:eastAsia="zh-CN"/>
        </w:rPr>
        <w:drawing>
          <wp:inline distT="0" distB="0" distL="0" distR="0" wp14:anchorId="6937962C" wp14:editId="14891331">
            <wp:extent cx="2907030" cy="28727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7030" cy="2872740"/>
                    </a:xfrm>
                    <a:prstGeom prst="rect">
                      <a:avLst/>
                    </a:prstGeom>
                    <a:noFill/>
                    <a:ln>
                      <a:noFill/>
                    </a:ln>
                  </pic:spPr>
                </pic:pic>
              </a:graphicData>
            </a:graphic>
          </wp:inline>
        </w:drawing>
      </w:r>
    </w:p>
    <w:p w14:paraId="3359A52B" w14:textId="258018BC" w:rsidR="004B1490" w:rsidRPr="00517B56" w:rsidRDefault="004B1490" w:rsidP="004B1490">
      <w:pPr>
        <w:pStyle w:val="DDNbodytext1"/>
        <w:keepNext/>
        <w:rPr>
          <w:lang w:eastAsia="zh-CN"/>
        </w:rPr>
      </w:pPr>
      <w:r>
        <w:rPr>
          <w:rFonts w:hint="eastAsia"/>
          <w:lang w:eastAsia="zh-CN"/>
        </w:rPr>
        <w:lastRenderedPageBreak/>
        <w:t>用户已使用容量</w:t>
      </w:r>
      <w:r>
        <w:rPr>
          <w:lang w:eastAsia="zh-CN"/>
        </w:rPr>
        <w:t>面板</w:t>
      </w:r>
      <w:r>
        <w:rPr>
          <w:lang w:eastAsia="zh-CN"/>
        </w:rPr>
        <w:t>(</w:t>
      </w:r>
      <w:r w:rsidR="000A3FF7">
        <w:fldChar w:fldCharType="begin"/>
      </w:r>
      <w:r w:rsidR="000A3FF7">
        <w:rPr>
          <w:lang w:eastAsia="zh-CN"/>
        </w:rPr>
        <w:instrText xml:space="preserve">REF _Ref500951070 \h \* MERGEFORMAT </w:instrText>
      </w:r>
      <w:r w:rsidR="000A3FF7">
        <w:fldChar w:fldCharType="separate"/>
      </w:r>
      <w:r w:rsidR="00244445" w:rsidRPr="00244445">
        <w:rPr>
          <w:rStyle w:val="DDNField"/>
          <w:lang w:eastAsia="zh-CN"/>
        </w:rPr>
        <w:t>图</w:t>
      </w:r>
      <w:r w:rsidR="00244445" w:rsidRPr="00244445">
        <w:rPr>
          <w:rStyle w:val="DDNField"/>
          <w:lang w:eastAsia="zh-CN"/>
        </w:rPr>
        <w:t>9</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每个用户已使用的</w:t>
      </w:r>
      <w:r>
        <w:rPr>
          <w:lang w:eastAsia="zh-CN"/>
        </w:rPr>
        <w:t>容量</w:t>
      </w:r>
      <w:r>
        <w:rPr>
          <w:rFonts w:hint="eastAsia"/>
          <w:lang w:eastAsia="zh-CN"/>
        </w:rPr>
        <w:t>大小。如图所示，</w:t>
      </w:r>
      <w:r>
        <w:rPr>
          <w:rFonts w:hint="eastAsia"/>
          <w:lang w:eastAsia="zh-CN"/>
        </w:rPr>
        <w:t>UID</w:t>
      </w:r>
      <w:r>
        <w:rPr>
          <w:rFonts w:hint="eastAsia"/>
          <w:lang w:eastAsia="zh-CN"/>
        </w:rPr>
        <w:t>为</w:t>
      </w:r>
      <w:r>
        <w:rPr>
          <w:rFonts w:hint="eastAsia"/>
          <w:lang w:eastAsia="zh-CN"/>
        </w:rPr>
        <w:t>0</w:t>
      </w:r>
      <w:r>
        <w:rPr>
          <w:rFonts w:hint="eastAsia"/>
          <w:lang w:eastAsia="zh-CN"/>
        </w:rPr>
        <w:t>的用户当前使用的容量为</w:t>
      </w:r>
      <w:r>
        <w:rPr>
          <w:rFonts w:hint="eastAsia"/>
          <w:lang w:eastAsia="zh-CN"/>
        </w:rPr>
        <w:t>13.65GB</w:t>
      </w:r>
      <w:r>
        <w:rPr>
          <w:rFonts w:hint="eastAsia"/>
          <w:lang w:eastAsia="zh-CN"/>
        </w:rPr>
        <w:t>；</w:t>
      </w:r>
      <w:r>
        <w:rPr>
          <w:rFonts w:hint="eastAsia"/>
          <w:lang w:eastAsia="zh-CN"/>
        </w:rPr>
        <w:t>UID</w:t>
      </w:r>
      <w:r>
        <w:rPr>
          <w:rFonts w:hint="eastAsia"/>
          <w:lang w:eastAsia="zh-CN"/>
        </w:rPr>
        <w:t>为</w:t>
      </w:r>
      <w:r>
        <w:rPr>
          <w:rFonts w:hint="eastAsia"/>
          <w:lang w:eastAsia="zh-CN"/>
        </w:rPr>
        <w:t>1000</w:t>
      </w:r>
      <w:r>
        <w:rPr>
          <w:rFonts w:hint="eastAsia"/>
          <w:lang w:eastAsia="zh-CN"/>
        </w:rPr>
        <w:t>的用户当前使用的容量为</w:t>
      </w:r>
      <w:r>
        <w:rPr>
          <w:rFonts w:hint="eastAsia"/>
          <w:lang w:eastAsia="zh-CN"/>
        </w:rPr>
        <w:t>2.10GB</w:t>
      </w:r>
      <w:r>
        <w:rPr>
          <w:rFonts w:hint="eastAsia"/>
          <w:lang w:eastAsia="zh-CN"/>
        </w:rPr>
        <w:t>；</w:t>
      </w:r>
      <w:r>
        <w:rPr>
          <w:rFonts w:hint="eastAsia"/>
          <w:lang w:eastAsia="zh-CN"/>
        </w:rPr>
        <w:t>UID</w:t>
      </w:r>
      <w:r w:rsidR="00AD230C" w:rsidRPr="009D1FB1">
        <w:rPr>
          <w:rFonts w:hint="eastAsia"/>
          <w:lang w:eastAsia="zh-CN"/>
        </w:rPr>
        <w:t>为</w:t>
      </w:r>
      <w:r>
        <w:rPr>
          <w:rFonts w:hint="eastAsia"/>
          <w:lang w:eastAsia="zh-CN"/>
        </w:rPr>
        <w:t>1001</w:t>
      </w:r>
      <w:r>
        <w:rPr>
          <w:rFonts w:hint="eastAsia"/>
          <w:lang w:eastAsia="zh-CN"/>
        </w:rPr>
        <w:t>的用户当前使用的容量为</w:t>
      </w:r>
      <w:r>
        <w:rPr>
          <w:rFonts w:hint="eastAsia"/>
          <w:lang w:eastAsia="zh-CN"/>
        </w:rPr>
        <w:t>954.37MB</w:t>
      </w:r>
      <w:r>
        <w:rPr>
          <w:rFonts w:hint="eastAsia"/>
          <w:lang w:eastAsia="zh-CN"/>
        </w:rPr>
        <w:t>。</w:t>
      </w:r>
    </w:p>
    <w:p w14:paraId="11222190" w14:textId="77777777" w:rsidR="004B1490" w:rsidRDefault="00E92375" w:rsidP="004B1490">
      <w:pPr>
        <w:pStyle w:val="a6"/>
        <w:rPr>
          <w:lang w:eastAsia="zh-CN"/>
        </w:rPr>
      </w:pPr>
      <w:bookmarkStart w:id="91" w:name="_Ref500951070"/>
      <w:bookmarkStart w:id="92" w:name="_Toc501375731"/>
      <w:bookmarkStart w:id="93" w:name="_Toc12263048"/>
      <w:r>
        <w:rPr>
          <w:lang w:eastAsia="zh-CN"/>
        </w:rPr>
        <w:t>图</w:t>
      </w:r>
      <w:r w:rsidR="004C426C">
        <w:fldChar w:fldCharType="begin"/>
      </w:r>
      <w:r w:rsidR="004B1490">
        <w:rPr>
          <w:lang w:eastAsia="zh-CN"/>
        </w:rPr>
        <w:instrText xml:space="preserve"> SEQ Figure \* ARABIC </w:instrText>
      </w:r>
      <w:r w:rsidR="004C426C">
        <w:fldChar w:fldCharType="separate"/>
      </w:r>
      <w:r w:rsidR="00244445">
        <w:rPr>
          <w:noProof/>
          <w:lang w:eastAsia="zh-CN"/>
        </w:rPr>
        <w:t>9</w:t>
      </w:r>
      <w:r w:rsidR="004C426C">
        <w:fldChar w:fldCharType="end"/>
      </w:r>
      <w:bookmarkEnd w:id="91"/>
      <w:r w:rsidR="004B1490">
        <w:rPr>
          <w:rFonts w:hint="eastAsia"/>
          <w:lang w:eastAsia="zh-CN"/>
        </w:rPr>
        <w:t xml:space="preserve">: </w:t>
      </w:r>
      <w:r w:rsidR="004B1490">
        <w:rPr>
          <w:rFonts w:hint="eastAsia"/>
          <w:lang w:eastAsia="zh-CN"/>
        </w:rPr>
        <w:t>用户已使用容量</w:t>
      </w:r>
      <w:bookmarkEnd w:id="92"/>
      <w:r>
        <w:rPr>
          <w:lang w:eastAsia="zh-CN"/>
        </w:rPr>
        <w:t>面板</w:t>
      </w:r>
      <w:bookmarkEnd w:id="93"/>
    </w:p>
    <w:p w14:paraId="656E5AF7" w14:textId="77777777" w:rsidR="004B1490" w:rsidRDefault="004B1490" w:rsidP="00E92375">
      <w:pPr>
        <w:spacing w:before="137"/>
        <w:ind w:firstLine="720"/>
        <w:rPr>
          <w:lang w:eastAsia="zh-CN"/>
        </w:rPr>
      </w:pPr>
      <w:r>
        <w:rPr>
          <w:noProof/>
          <w:lang w:eastAsia="zh-CN"/>
        </w:rPr>
        <w:drawing>
          <wp:inline distT="0" distB="0" distL="0" distR="0" wp14:anchorId="69B20648" wp14:editId="6DA7DCEF">
            <wp:extent cx="2811439" cy="2739647"/>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1635" cy="2739838"/>
                    </a:xfrm>
                    <a:prstGeom prst="rect">
                      <a:avLst/>
                    </a:prstGeom>
                    <a:noFill/>
                    <a:ln>
                      <a:noFill/>
                    </a:ln>
                  </pic:spPr>
                </pic:pic>
              </a:graphicData>
            </a:graphic>
          </wp:inline>
        </w:drawing>
      </w:r>
    </w:p>
    <w:p w14:paraId="55A4A4C6" w14:textId="55A11ED2" w:rsidR="004B1490" w:rsidRPr="00517B56" w:rsidRDefault="004B1490" w:rsidP="004B1490">
      <w:pPr>
        <w:pStyle w:val="DDNbodytext1"/>
        <w:keepNext/>
        <w:rPr>
          <w:lang w:eastAsia="zh-CN"/>
        </w:rPr>
      </w:pPr>
      <w:r>
        <w:rPr>
          <w:rFonts w:hint="eastAsia"/>
          <w:lang w:eastAsia="zh-CN"/>
        </w:rPr>
        <w:t>用户组已使用容量</w:t>
      </w:r>
      <w:r>
        <w:rPr>
          <w:lang w:eastAsia="zh-CN"/>
        </w:rPr>
        <w:t>面板</w:t>
      </w:r>
      <w:r>
        <w:rPr>
          <w:lang w:eastAsia="zh-CN"/>
        </w:rPr>
        <w:t>(</w:t>
      </w:r>
      <w:r w:rsidR="000A3FF7">
        <w:fldChar w:fldCharType="begin"/>
      </w:r>
      <w:r w:rsidR="000A3FF7">
        <w:rPr>
          <w:lang w:eastAsia="zh-CN"/>
        </w:rPr>
        <w:instrText xml:space="preserve">REF _Ref500951320 \h \* MERGEFORMAT </w:instrText>
      </w:r>
      <w:r w:rsidR="000A3FF7">
        <w:fldChar w:fldCharType="separate"/>
      </w:r>
      <w:r w:rsidR="00244445" w:rsidRPr="00244445">
        <w:rPr>
          <w:rStyle w:val="DDNField"/>
          <w:lang w:eastAsia="zh-CN"/>
        </w:rPr>
        <w:t>图</w:t>
      </w:r>
      <w:r w:rsidR="00244445" w:rsidRPr="00244445">
        <w:rPr>
          <w:rStyle w:val="DDNField"/>
          <w:lang w:eastAsia="zh-CN"/>
        </w:rPr>
        <w:t>10</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w:t>
      </w:r>
      <w:r>
        <w:rPr>
          <w:lang w:eastAsia="zh-CN"/>
        </w:rPr>
        <w:t>容量</w:t>
      </w:r>
      <w:r>
        <w:rPr>
          <w:rFonts w:hint="eastAsia"/>
          <w:lang w:eastAsia="zh-CN"/>
        </w:rPr>
        <w:t>大小。如图所示，</w:t>
      </w:r>
      <w:r>
        <w:rPr>
          <w:rFonts w:hint="eastAsia"/>
          <w:lang w:eastAsia="zh-CN"/>
        </w:rPr>
        <w:t>GID</w:t>
      </w:r>
      <w:r>
        <w:rPr>
          <w:rFonts w:hint="eastAsia"/>
          <w:lang w:eastAsia="zh-CN"/>
        </w:rPr>
        <w:t>为</w:t>
      </w:r>
      <w:r>
        <w:rPr>
          <w:rFonts w:hint="eastAsia"/>
          <w:lang w:eastAsia="zh-CN"/>
        </w:rPr>
        <w:t>0</w:t>
      </w:r>
      <w:r>
        <w:rPr>
          <w:rFonts w:hint="eastAsia"/>
          <w:lang w:eastAsia="zh-CN"/>
        </w:rPr>
        <w:t>的用户</w:t>
      </w:r>
      <w:r w:rsidR="005811AC" w:rsidRPr="009D1FB1">
        <w:rPr>
          <w:rFonts w:hint="eastAsia"/>
          <w:lang w:eastAsia="zh-CN"/>
        </w:rPr>
        <w:t>组</w:t>
      </w:r>
      <w:r>
        <w:rPr>
          <w:rFonts w:hint="eastAsia"/>
          <w:lang w:eastAsia="zh-CN"/>
        </w:rPr>
        <w:t>当前使用的容量为</w:t>
      </w:r>
      <w:r>
        <w:rPr>
          <w:rFonts w:hint="eastAsia"/>
          <w:lang w:eastAsia="zh-CN"/>
        </w:rPr>
        <w:t>13.65GB</w:t>
      </w:r>
      <w:r>
        <w:rPr>
          <w:rFonts w:hint="eastAsia"/>
          <w:lang w:eastAsia="zh-CN"/>
        </w:rPr>
        <w:t>；</w:t>
      </w:r>
      <w:r>
        <w:rPr>
          <w:rFonts w:hint="eastAsia"/>
          <w:lang w:eastAsia="zh-CN"/>
        </w:rPr>
        <w:t>GID</w:t>
      </w:r>
      <w:r>
        <w:rPr>
          <w:rFonts w:hint="eastAsia"/>
          <w:lang w:eastAsia="zh-CN"/>
        </w:rPr>
        <w:t>为</w:t>
      </w:r>
      <w:r>
        <w:rPr>
          <w:rFonts w:hint="eastAsia"/>
          <w:lang w:eastAsia="zh-CN"/>
        </w:rPr>
        <w:t>1000</w:t>
      </w:r>
      <w:r>
        <w:rPr>
          <w:rFonts w:hint="eastAsia"/>
          <w:lang w:eastAsia="zh-CN"/>
        </w:rPr>
        <w:t>的用户</w:t>
      </w:r>
      <w:r w:rsidR="005811AC" w:rsidRPr="009D1FB1">
        <w:rPr>
          <w:rFonts w:hint="eastAsia"/>
          <w:lang w:eastAsia="zh-CN"/>
        </w:rPr>
        <w:t>组</w:t>
      </w:r>
      <w:r>
        <w:rPr>
          <w:rFonts w:hint="eastAsia"/>
          <w:lang w:eastAsia="zh-CN"/>
        </w:rPr>
        <w:t>当前使用的容量为</w:t>
      </w:r>
      <w:r>
        <w:rPr>
          <w:rFonts w:hint="eastAsia"/>
          <w:lang w:eastAsia="zh-CN"/>
        </w:rPr>
        <w:t>2.10GB</w:t>
      </w:r>
      <w:r>
        <w:rPr>
          <w:rFonts w:hint="eastAsia"/>
          <w:lang w:eastAsia="zh-CN"/>
        </w:rPr>
        <w:t>；</w:t>
      </w:r>
      <w:r>
        <w:rPr>
          <w:rFonts w:hint="eastAsia"/>
          <w:lang w:eastAsia="zh-CN"/>
        </w:rPr>
        <w:t>GI</w:t>
      </w:r>
      <w:r w:rsidR="005811AC">
        <w:rPr>
          <w:rFonts w:hint="eastAsia"/>
          <w:lang w:eastAsia="zh-CN"/>
        </w:rPr>
        <w:t>D</w:t>
      </w:r>
      <w:r w:rsidR="005811AC" w:rsidRPr="009D1FB1">
        <w:rPr>
          <w:rFonts w:hint="eastAsia"/>
          <w:lang w:eastAsia="zh-CN"/>
        </w:rPr>
        <w:t>为</w:t>
      </w:r>
      <w:r>
        <w:rPr>
          <w:rFonts w:hint="eastAsia"/>
          <w:lang w:eastAsia="zh-CN"/>
        </w:rPr>
        <w:t>1001</w:t>
      </w:r>
      <w:r>
        <w:rPr>
          <w:rFonts w:hint="eastAsia"/>
          <w:lang w:eastAsia="zh-CN"/>
        </w:rPr>
        <w:t>的用户</w:t>
      </w:r>
      <w:r w:rsidR="005811AC" w:rsidRPr="009D1FB1">
        <w:rPr>
          <w:rFonts w:hint="eastAsia"/>
          <w:lang w:eastAsia="zh-CN"/>
        </w:rPr>
        <w:t>组</w:t>
      </w:r>
      <w:r>
        <w:rPr>
          <w:rFonts w:hint="eastAsia"/>
          <w:lang w:eastAsia="zh-CN"/>
        </w:rPr>
        <w:t>当前使用的容量为</w:t>
      </w:r>
      <w:r>
        <w:rPr>
          <w:rFonts w:hint="eastAsia"/>
          <w:lang w:eastAsia="zh-CN"/>
        </w:rPr>
        <w:t>954.37MB</w:t>
      </w:r>
      <w:r>
        <w:rPr>
          <w:rFonts w:hint="eastAsia"/>
          <w:lang w:eastAsia="zh-CN"/>
        </w:rPr>
        <w:t>。</w:t>
      </w:r>
    </w:p>
    <w:p w14:paraId="2852211D" w14:textId="77777777" w:rsidR="004B1490" w:rsidRDefault="00E92375" w:rsidP="004B1490">
      <w:pPr>
        <w:pStyle w:val="a6"/>
        <w:rPr>
          <w:lang w:eastAsia="zh-CN"/>
        </w:rPr>
      </w:pPr>
      <w:bookmarkStart w:id="94" w:name="_Ref500951320"/>
      <w:bookmarkStart w:id="95" w:name="_Toc501375732"/>
      <w:bookmarkStart w:id="96" w:name="_Toc12263049"/>
      <w:r>
        <w:rPr>
          <w:lang w:eastAsia="zh-CN"/>
        </w:rPr>
        <w:t>图</w:t>
      </w:r>
      <w:r w:rsidR="004C426C">
        <w:fldChar w:fldCharType="begin"/>
      </w:r>
      <w:r w:rsidR="004B1490">
        <w:rPr>
          <w:lang w:eastAsia="zh-CN"/>
        </w:rPr>
        <w:instrText xml:space="preserve"> SEQ Figure \* ARABIC </w:instrText>
      </w:r>
      <w:r w:rsidR="004C426C">
        <w:fldChar w:fldCharType="separate"/>
      </w:r>
      <w:r w:rsidR="00244445">
        <w:rPr>
          <w:noProof/>
          <w:lang w:eastAsia="zh-CN"/>
        </w:rPr>
        <w:t>10</w:t>
      </w:r>
      <w:r w:rsidR="004C426C">
        <w:fldChar w:fldCharType="end"/>
      </w:r>
      <w:bookmarkEnd w:id="94"/>
      <w:r w:rsidR="004B1490">
        <w:rPr>
          <w:rFonts w:hint="eastAsia"/>
          <w:lang w:eastAsia="zh-CN"/>
        </w:rPr>
        <w:t xml:space="preserve">: </w:t>
      </w:r>
      <w:r w:rsidR="004B1490">
        <w:rPr>
          <w:rFonts w:hint="eastAsia"/>
          <w:lang w:eastAsia="zh-CN"/>
        </w:rPr>
        <w:t>用户组已使用容量</w:t>
      </w:r>
      <w:bookmarkEnd w:id="95"/>
      <w:r>
        <w:rPr>
          <w:lang w:eastAsia="zh-CN"/>
        </w:rPr>
        <w:t>面板</w:t>
      </w:r>
      <w:bookmarkEnd w:id="96"/>
    </w:p>
    <w:p w14:paraId="71CD1F90" w14:textId="77777777" w:rsidR="004B1490" w:rsidRDefault="004B1490" w:rsidP="009F4027">
      <w:pPr>
        <w:spacing w:before="137"/>
        <w:ind w:firstLine="720"/>
        <w:jc w:val="both"/>
        <w:rPr>
          <w:lang w:eastAsia="zh-CN"/>
        </w:rPr>
      </w:pPr>
      <w:r>
        <w:rPr>
          <w:noProof/>
          <w:lang w:eastAsia="zh-CN"/>
        </w:rPr>
        <w:drawing>
          <wp:inline distT="0" distB="0" distL="0" distR="0" wp14:anchorId="5BD3A26D" wp14:editId="610B1520">
            <wp:extent cx="2750024" cy="268590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236" cy="2686111"/>
                    </a:xfrm>
                    <a:prstGeom prst="rect">
                      <a:avLst/>
                    </a:prstGeom>
                    <a:noFill/>
                    <a:ln>
                      <a:noFill/>
                    </a:ln>
                  </pic:spPr>
                </pic:pic>
              </a:graphicData>
            </a:graphic>
          </wp:inline>
        </w:drawing>
      </w:r>
    </w:p>
    <w:p w14:paraId="6540C2D5" w14:textId="585E8737" w:rsidR="00E92375" w:rsidRPr="00517B56" w:rsidRDefault="00E92375" w:rsidP="00E92375">
      <w:pPr>
        <w:pStyle w:val="DDNbodytext1"/>
        <w:keepNext/>
        <w:rPr>
          <w:lang w:eastAsia="zh-CN"/>
        </w:rPr>
      </w:pPr>
      <w:r w:rsidRPr="005811AC">
        <w:rPr>
          <w:rFonts w:hint="eastAsia"/>
          <w:b/>
          <w:lang w:eastAsia="zh-CN"/>
        </w:rPr>
        <w:lastRenderedPageBreak/>
        <w:t>总的剩余索引节点数目</w:t>
      </w:r>
      <w:r>
        <w:rPr>
          <w:lang w:eastAsia="zh-CN"/>
        </w:rPr>
        <w:t>面板</w:t>
      </w:r>
      <w:r>
        <w:rPr>
          <w:lang w:eastAsia="zh-CN"/>
        </w:rPr>
        <w:t>(</w:t>
      </w:r>
      <w:r w:rsidR="000A3FF7">
        <w:fldChar w:fldCharType="begin"/>
      </w:r>
      <w:r w:rsidR="000A3FF7">
        <w:rPr>
          <w:lang w:eastAsia="zh-CN"/>
        </w:rPr>
        <w:instrText xml:space="preserve">REF _Ref500951502 \h \* MERGEFORMAT </w:instrText>
      </w:r>
      <w:r w:rsidR="000A3FF7">
        <w:fldChar w:fldCharType="separate"/>
      </w:r>
      <w:r w:rsidR="00244445" w:rsidRPr="00244445">
        <w:rPr>
          <w:rStyle w:val="DDNField"/>
          <w:lang w:eastAsia="zh-CN"/>
        </w:rPr>
        <w:t>图</w:t>
      </w:r>
      <w:r w:rsidR="00244445" w:rsidRPr="00244445">
        <w:rPr>
          <w:rStyle w:val="DDNField"/>
          <w:lang w:eastAsia="zh-CN"/>
        </w:rPr>
        <w:t>11</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总的剩余索引节点数目随时间的变化。该图所使用的测试用例为“</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 xml:space="preserve">n </w:t>
      </w:r>
      <w:r w:rsidR="00CE6F09">
        <w:rPr>
          <w:rFonts w:hint="eastAsia"/>
          <w:lang w:eastAsia="zh-CN"/>
        </w:rPr>
        <w:t>9</w:t>
      </w:r>
      <w:r>
        <w:rPr>
          <w:rFonts w:hint="eastAsia"/>
          <w:lang w:eastAsia="zh-CN"/>
        </w:rPr>
        <w:t xml:space="preserve">00000 </w:t>
      </w:r>
      <w:r>
        <w:rPr>
          <w:lang w:eastAsia="zh-CN"/>
        </w:rPr>
        <w:t>–</w:t>
      </w:r>
      <w:r>
        <w:rPr>
          <w:rFonts w:hint="eastAsia"/>
          <w:lang w:eastAsia="zh-CN"/>
        </w:rPr>
        <w:t>d /mnt/lustre/mdtest/</w:t>
      </w:r>
      <w:r>
        <w:rPr>
          <w:rFonts w:hint="eastAsia"/>
          <w:lang w:eastAsia="zh-CN"/>
        </w:rPr>
        <w:t>”，从图可以看出</w:t>
      </w:r>
      <w:r w:rsidR="00D65A24">
        <w:rPr>
          <w:rFonts w:hint="eastAsia"/>
          <w:lang w:eastAsia="zh-CN"/>
        </w:rPr>
        <w:t>从</w:t>
      </w:r>
      <w:r w:rsidR="00017F29">
        <w:rPr>
          <w:rFonts w:hint="eastAsia"/>
          <w:lang w:eastAsia="zh-CN"/>
        </w:rPr>
        <w:t>大约</w:t>
      </w:r>
      <w:r w:rsidR="00D65A24">
        <w:rPr>
          <w:rFonts w:hint="eastAsia"/>
          <w:lang w:eastAsia="zh-CN"/>
        </w:rPr>
        <w:t>1</w:t>
      </w:r>
      <w:r w:rsidR="00017F29">
        <w:rPr>
          <w:rFonts w:hint="eastAsia"/>
          <w:lang w:eastAsia="zh-CN"/>
        </w:rPr>
        <w:t>4</w:t>
      </w:r>
      <w:r w:rsidR="00D65A24">
        <w:rPr>
          <w:rFonts w:hint="eastAsia"/>
          <w:lang w:eastAsia="zh-CN"/>
        </w:rPr>
        <w:t>:</w:t>
      </w:r>
      <w:r w:rsidR="00017F29">
        <w:rPr>
          <w:rFonts w:hint="eastAsia"/>
          <w:lang w:eastAsia="zh-CN"/>
        </w:rPr>
        <w:t>35</w:t>
      </w:r>
      <w:r w:rsidR="00D65A24">
        <w:rPr>
          <w:rFonts w:hint="eastAsia"/>
          <w:lang w:eastAsia="zh-CN"/>
        </w:rPr>
        <w:t>开始运行测试用例后，</w:t>
      </w:r>
      <w:r>
        <w:rPr>
          <w:rFonts w:hint="eastAsia"/>
          <w:lang w:eastAsia="zh-CN"/>
        </w:rPr>
        <w:t>剩余的索引节点数目</w:t>
      </w:r>
      <w:r w:rsidR="005811AC" w:rsidRPr="009D1FB1">
        <w:rPr>
          <w:rFonts w:hint="eastAsia"/>
          <w:lang w:eastAsia="zh-CN"/>
        </w:rPr>
        <w:t>以</w:t>
      </w:r>
      <w:r>
        <w:rPr>
          <w:rFonts w:hint="eastAsia"/>
          <w:lang w:eastAsia="zh-CN"/>
        </w:rPr>
        <w:t>大约</w:t>
      </w:r>
      <w:r w:rsidR="00D65A24">
        <w:rPr>
          <w:rFonts w:hint="eastAsia"/>
          <w:lang w:eastAsia="zh-CN"/>
        </w:rPr>
        <w:t>110</w:t>
      </w:r>
      <w:r>
        <w:rPr>
          <w:rFonts w:hint="eastAsia"/>
          <w:lang w:eastAsia="zh-CN"/>
        </w:rPr>
        <w:t>0Ops</w:t>
      </w:r>
      <w:r>
        <w:rPr>
          <w:rFonts w:hint="eastAsia"/>
          <w:lang w:eastAsia="zh-CN"/>
        </w:rPr>
        <w:t>的速度减少。</w:t>
      </w:r>
    </w:p>
    <w:p w14:paraId="007F5866" w14:textId="77777777" w:rsidR="00E92375" w:rsidRDefault="00E92375" w:rsidP="00E92375">
      <w:pPr>
        <w:pStyle w:val="a6"/>
        <w:rPr>
          <w:lang w:eastAsia="zh-CN"/>
        </w:rPr>
      </w:pPr>
      <w:bookmarkStart w:id="97" w:name="_Ref500951502"/>
      <w:bookmarkStart w:id="98" w:name="_Toc501375733"/>
      <w:bookmarkStart w:id="99" w:name="_Toc12263050"/>
      <w:r>
        <w:rPr>
          <w:lang w:eastAsia="zh-CN"/>
        </w:rPr>
        <w:t>图</w:t>
      </w:r>
      <w:r w:rsidR="004C426C">
        <w:fldChar w:fldCharType="begin"/>
      </w:r>
      <w:r>
        <w:rPr>
          <w:lang w:eastAsia="zh-CN"/>
        </w:rPr>
        <w:instrText xml:space="preserve"> SEQ Figure \* ARABIC </w:instrText>
      </w:r>
      <w:r w:rsidR="004C426C">
        <w:fldChar w:fldCharType="separate"/>
      </w:r>
      <w:r w:rsidR="00244445">
        <w:rPr>
          <w:noProof/>
          <w:lang w:eastAsia="zh-CN"/>
        </w:rPr>
        <w:t>11</w:t>
      </w:r>
      <w:r w:rsidR="004C426C">
        <w:fldChar w:fldCharType="end"/>
      </w:r>
      <w:bookmarkEnd w:id="97"/>
      <w:r>
        <w:rPr>
          <w:rFonts w:hint="eastAsia"/>
          <w:lang w:eastAsia="zh-CN"/>
        </w:rPr>
        <w:t xml:space="preserve">: </w:t>
      </w:r>
      <w:r>
        <w:rPr>
          <w:rFonts w:hint="eastAsia"/>
          <w:lang w:eastAsia="zh-CN"/>
        </w:rPr>
        <w:t>总的剩余索引节点数目</w:t>
      </w:r>
      <w:bookmarkEnd w:id="98"/>
      <w:r>
        <w:rPr>
          <w:lang w:eastAsia="zh-CN"/>
        </w:rPr>
        <w:t>面板</w:t>
      </w:r>
      <w:bookmarkEnd w:id="99"/>
    </w:p>
    <w:p w14:paraId="306EED90" w14:textId="77777777" w:rsidR="00E92375" w:rsidRDefault="00017F29" w:rsidP="00E92375">
      <w:pPr>
        <w:spacing w:before="137"/>
        <w:ind w:firstLine="720"/>
        <w:rPr>
          <w:lang w:eastAsia="zh-CN"/>
        </w:rPr>
      </w:pPr>
      <w:r>
        <w:rPr>
          <w:noProof/>
          <w:lang w:eastAsia="zh-CN"/>
        </w:rPr>
        <w:drawing>
          <wp:inline distT="0" distB="0" distL="0" distR="0" wp14:anchorId="01364B30" wp14:editId="1AEF2CC2">
            <wp:extent cx="2678723" cy="2594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8952" cy="2594299"/>
                    </a:xfrm>
                    <a:prstGeom prst="rect">
                      <a:avLst/>
                    </a:prstGeom>
                    <a:noFill/>
                    <a:ln>
                      <a:noFill/>
                    </a:ln>
                  </pic:spPr>
                </pic:pic>
              </a:graphicData>
            </a:graphic>
          </wp:inline>
        </w:drawing>
      </w:r>
    </w:p>
    <w:p w14:paraId="2A9C831C" w14:textId="4AE7C999" w:rsidR="00E92375" w:rsidRPr="00A23900" w:rsidRDefault="00E92375" w:rsidP="00E92375">
      <w:pPr>
        <w:pStyle w:val="DDNbodytext1"/>
        <w:keepNext/>
        <w:rPr>
          <w:lang w:eastAsia="zh-CN"/>
        </w:rPr>
      </w:pPr>
      <w:r w:rsidRPr="005811AC">
        <w:rPr>
          <w:rFonts w:hint="eastAsia"/>
          <w:b/>
          <w:lang w:eastAsia="zh-CN"/>
        </w:rPr>
        <w:t>总的已使用索引节点数目</w:t>
      </w:r>
      <w:r>
        <w:rPr>
          <w:lang w:eastAsia="zh-CN"/>
        </w:rPr>
        <w:t>面板</w:t>
      </w:r>
      <w:r>
        <w:rPr>
          <w:lang w:eastAsia="zh-CN"/>
        </w:rPr>
        <w:t>(</w:t>
      </w:r>
      <w:r w:rsidR="000A3FF7">
        <w:fldChar w:fldCharType="begin"/>
      </w:r>
      <w:r w:rsidR="000A3FF7">
        <w:rPr>
          <w:lang w:eastAsia="zh-CN"/>
        </w:rPr>
        <w:instrText xml:space="preserve">REF _Ref500951924 \h \* MERGEFORMAT </w:instrText>
      </w:r>
      <w:r w:rsidR="000A3FF7">
        <w:fldChar w:fldCharType="separate"/>
      </w:r>
      <w:r w:rsidR="00244445" w:rsidRPr="00244445">
        <w:rPr>
          <w:rStyle w:val="DDNField"/>
          <w:lang w:eastAsia="zh-CN"/>
        </w:rPr>
        <w:t>图</w:t>
      </w:r>
      <w:r w:rsidR="00244445" w:rsidRPr="00244445">
        <w:rPr>
          <w:rStyle w:val="DDNField"/>
          <w:lang w:eastAsia="zh-CN"/>
        </w:rPr>
        <w:t>12</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总的已使用索引节点数目随时间的变化。该图所使用的测试用例为“</w:t>
      </w:r>
      <w:r>
        <w:rPr>
          <w:rFonts w:hint="eastAsia"/>
          <w:lang w:eastAsia="zh-CN"/>
        </w:rPr>
        <w:t>mdtest</w:t>
      </w:r>
      <w:r>
        <w:rPr>
          <w:lang w:eastAsia="zh-CN"/>
        </w:rPr>
        <w:t>–</w:t>
      </w:r>
      <w:r>
        <w:rPr>
          <w:rFonts w:hint="eastAsia"/>
          <w:lang w:eastAsia="zh-CN"/>
        </w:rPr>
        <w:t xml:space="preserve">C </w:t>
      </w:r>
      <w:r>
        <w:rPr>
          <w:lang w:eastAsia="zh-CN"/>
        </w:rPr>
        <w:t>–</w:t>
      </w:r>
      <w:r>
        <w:rPr>
          <w:rFonts w:hint="eastAsia"/>
          <w:lang w:eastAsia="zh-CN"/>
        </w:rPr>
        <w:t>n 900</w:t>
      </w:r>
      <w:r w:rsidR="00CE6F09">
        <w:rPr>
          <w:rFonts w:hint="eastAsia"/>
          <w:lang w:eastAsia="zh-CN"/>
        </w:rPr>
        <w:t>0</w:t>
      </w:r>
      <w:r>
        <w:rPr>
          <w:rFonts w:hint="eastAsia"/>
          <w:lang w:eastAsia="zh-CN"/>
        </w:rPr>
        <w:t xml:space="preserve">00 </w:t>
      </w:r>
      <w:r>
        <w:rPr>
          <w:lang w:eastAsia="zh-CN"/>
        </w:rPr>
        <w:t>–</w:t>
      </w:r>
      <w:r>
        <w:rPr>
          <w:rFonts w:hint="eastAsia"/>
          <w:lang w:eastAsia="zh-CN"/>
        </w:rPr>
        <w:t>d /mnt/lustre/mdtest/</w:t>
      </w:r>
      <w:r>
        <w:rPr>
          <w:rFonts w:hint="eastAsia"/>
          <w:lang w:eastAsia="zh-CN"/>
        </w:rPr>
        <w:t>”，从图可以看出</w:t>
      </w:r>
      <w:r w:rsidR="00D65A24">
        <w:rPr>
          <w:rFonts w:hint="eastAsia"/>
          <w:lang w:eastAsia="zh-CN"/>
        </w:rPr>
        <w:t>从</w:t>
      </w:r>
      <w:r w:rsidR="00017F29">
        <w:rPr>
          <w:rFonts w:hint="eastAsia"/>
          <w:lang w:eastAsia="zh-CN"/>
        </w:rPr>
        <w:t>大约</w:t>
      </w:r>
      <w:r w:rsidR="00017F29">
        <w:rPr>
          <w:rFonts w:hint="eastAsia"/>
          <w:lang w:eastAsia="zh-CN"/>
        </w:rPr>
        <w:t>14:3</w:t>
      </w:r>
      <w:r w:rsidR="00D65A24">
        <w:rPr>
          <w:rFonts w:hint="eastAsia"/>
          <w:lang w:eastAsia="zh-CN"/>
        </w:rPr>
        <w:t>5</w:t>
      </w:r>
      <w:r w:rsidR="00D65A24">
        <w:rPr>
          <w:rFonts w:hint="eastAsia"/>
          <w:lang w:eastAsia="zh-CN"/>
        </w:rPr>
        <w:t>开始运行测试用例后，</w:t>
      </w:r>
      <w:r>
        <w:rPr>
          <w:rFonts w:hint="eastAsia"/>
          <w:lang w:eastAsia="zh-CN"/>
        </w:rPr>
        <w:t>已使用的索引节点数目</w:t>
      </w:r>
      <w:r w:rsidR="005811AC" w:rsidRPr="009D1FB1">
        <w:rPr>
          <w:rFonts w:hint="eastAsia"/>
          <w:lang w:eastAsia="zh-CN"/>
        </w:rPr>
        <w:t>以</w:t>
      </w:r>
      <w:r>
        <w:rPr>
          <w:rFonts w:hint="eastAsia"/>
          <w:lang w:eastAsia="zh-CN"/>
        </w:rPr>
        <w:t>大约</w:t>
      </w:r>
      <w:r w:rsidR="00D65A24">
        <w:rPr>
          <w:rFonts w:hint="eastAsia"/>
          <w:lang w:eastAsia="zh-CN"/>
        </w:rPr>
        <w:t>11</w:t>
      </w:r>
      <w:r>
        <w:rPr>
          <w:rFonts w:hint="eastAsia"/>
          <w:lang w:eastAsia="zh-CN"/>
        </w:rPr>
        <w:t>00Ops</w:t>
      </w:r>
      <w:r>
        <w:rPr>
          <w:rFonts w:hint="eastAsia"/>
          <w:lang w:eastAsia="zh-CN"/>
        </w:rPr>
        <w:t>的速度增加。</w:t>
      </w:r>
    </w:p>
    <w:p w14:paraId="515E8753" w14:textId="77777777" w:rsidR="00E92375" w:rsidRDefault="00C814D9" w:rsidP="00E92375">
      <w:pPr>
        <w:pStyle w:val="a6"/>
        <w:rPr>
          <w:lang w:eastAsia="zh-CN"/>
        </w:rPr>
      </w:pPr>
      <w:bookmarkStart w:id="100" w:name="_Ref500951924"/>
      <w:bookmarkStart w:id="101" w:name="_Toc501375734"/>
      <w:bookmarkStart w:id="102" w:name="_Toc12263051"/>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12</w:t>
      </w:r>
      <w:r w:rsidR="004C426C">
        <w:fldChar w:fldCharType="end"/>
      </w:r>
      <w:bookmarkEnd w:id="100"/>
      <w:r w:rsidR="00E92375">
        <w:rPr>
          <w:rFonts w:hint="eastAsia"/>
          <w:lang w:eastAsia="zh-CN"/>
        </w:rPr>
        <w:t xml:space="preserve">: </w:t>
      </w:r>
      <w:r w:rsidR="00E92375">
        <w:rPr>
          <w:rFonts w:hint="eastAsia"/>
          <w:lang w:eastAsia="zh-CN"/>
        </w:rPr>
        <w:t>总的已使用索引节点数目</w:t>
      </w:r>
      <w:bookmarkEnd w:id="101"/>
      <w:r w:rsidR="00E92375">
        <w:rPr>
          <w:lang w:eastAsia="zh-CN"/>
        </w:rPr>
        <w:t>面板</w:t>
      </w:r>
      <w:bookmarkEnd w:id="102"/>
    </w:p>
    <w:p w14:paraId="327A5B8C" w14:textId="77777777" w:rsidR="00E92375" w:rsidRDefault="00017F29" w:rsidP="009F4027">
      <w:pPr>
        <w:spacing w:before="137"/>
        <w:ind w:firstLine="720"/>
        <w:rPr>
          <w:lang w:eastAsia="zh-CN"/>
        </w:rPr>
      </w:pPr>
      <w:r>
        <w:rPr>
          <w:noProof/>
          <w:lang w:eastAsia="zh-CN"/>
        </w:rPr>
        <w:drawing>
          <wp:inline distT="0" distB="0" distL="0" distR="0" wp14:anchorId="6494CA6B" wp14:editId="3B265C33">
            <wp:extent cx="2771683" cy="2760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683" cy="2760785"/>
                    </a:xfrm>
                    <a:prstGeom prst="rect">
                      <a:avLst/>
                    </a:prstGeom>
                    <a:noFill/>
                    <a:ln>
                      <a:noFill/>
                    </a:ln>
                  </pic:spPr>
                </pic:pic>
              </a:graphicData>
            </a:graphic>
          </wp:inline>
        </w:drawing>
      </w:r>
    </w:p>
    <w:p w14:paraId="1B16EAAB" w14:textId="18D852A1" w:rsidR="00E92375" w:rsidRPr="0063093C" w:rsidRDefault="00E92375" w:rsidP="00E92375">
      <w:pPr>
        <w:pStyle w:val="DDNbodytext1"/>
        <w:keepNext/>
        <w:rPr>
          <w:lang w:eastAsia="zh-CN"/>
        </w:rPr>
      </w:pPr>
      <w:bookmarkStart w:id="103" w:name="OLE_LINK22"/>
      <w:r w:rsidRPr="005811AC">
        <w:rPr>
          <w:rFonts w:hint="eastAsia"/>
          <w:b/>
          <w:lang w:eastAsia="zh-CN"/>
        </w:rPr>
        <w:lastRenderedPageBreak/>
        <w:t>每个</w:t>
      </w:r>
      <w:r w:rsidRPr="005811AC">
        <w:rPr>
          <w:rFonts w:hint="eastAsia"/>
          <w:b/>
          <w:lang w:eastAsia="zh-CN"/>
        </w:rPr>
        <w:t>MDT</w:t>
      </w:r>
      <w:r w:rsidRPr="005811AC">
        <w:rPr>
          <w:rFonts w:hint="eastAsia"/>
          <w:b/>
          <w:lang w:eastAsia="zh-CN"/>
        </w:rPr>
        <w:t>剩余索引节点数目</w:t>
      </w:r>
      <w:r>
        <w:rPr>
          <w:lang w:eastAsia="zh-CN"/>
        </w:rPr>
        <w:t>面板</w:t>
      </w:r>
      <w:r>
        <w:rPr>
          <w:lang w:eastAsia="zh-CN"/>
        </w:rPr>
        <w:t>(</w:t>
      </w:r>
      <w:r w:rsidR="000A3FF7">
        <w:fldChar w:fldCharType="begin"/>
      </w:r>
      <w:r w:rsidR="000A3FF7">
        <w:rPr>
          <w:lang w:eastAsia="zh-CN"/>
        </w:rPr>
        <w:instrText xml:space="preserve">REF _Ref500951968 \h \* MERGEFORMAT </w:instrText>
      </w:r>
      <w:r w:rsidR="000A3FF7">
        <w:fldChar w:fldCharType="separate"/>
      </w:r>
      <w:r w:rsidR="00244445" w:rsidRPr="00244445">
        <w:rPr>
          <w:rStyle w:val="DDNField"/>
          <w:lang w:eastAsia="zh-CN"/>
        </w:rPr>
        <w:t>图</w:t>
      </w:r>
      <w:r w:rsidR="00244445" w:rsidRPr="00244445">
        <w:rPr>
          <w:rStyle w:val="DDNField"/>
          <w:lang w:eastAsia="zh-CN"/>
        </w:rPr>
        <w:t>13</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剩余索引节点数目。如图所示，</w:t>
      </w:r>
      <w:r>
        <w:rPr>
          <w:rFonts w:hint="eastAsia"/>
          <w:lang w:eastAsia="zh-CN"/>
        </w:rPr>
        <w:t>MDT0000</w:t>
      </w:r>
      <w:r>
        <w:rPr>
          <w:rFonts w:hint="eastAsia"/>
          <w:lang w:eastAsia="zh-CN"/>
        </w:rPr>
        <w:t>剩余索引节点的数目为</w:t>
      </w:r>
      <w:r>
        <w:rPr>
          <w:rFonts w:hint="eastAsia"/>
          <w:lang w:eastAsia="zh-CN"/>
        </w:rPr>
        <w:t>1.72Mil</w:t>
      </w:r>
      <w:r>
        <w:rPr>
          <w:rFonts w:hint="eastAsia"/>
          <w:lang w:eastAsia="zh-CN"/>
        </w:rPr>
        <w:t>；系统其他各个</w:t>
      </w:r>
      <w:r>
        <w:rPr>
          <w:rFonts w:hint="eastAsia"/>
          <w:lang w:eastAsia="zh-CN"/>
        </w:rPr>
        <w:t>MDT</w:t>
      </w:r>
      <w:r>
        <w:rPr>
          <w:rFonts w:hint="eastAsia"/>
          <w:lang w:eastAsia="zh-CN"/>
        </w:rPr>
        <w:t>空闲的索引节点数目为</w:t>
      </w:r>
      <w:r>
        <w:rPr>
          <w:rFonts w:hint="eastAsia"/>
          <w:lang w:eastAsia="zh-CN"/>
        </w:rPr>
        <w:t>2.62 Mil</w:t>
      </w:r>
      <w:r>
        <w:rPr>
          <w:rFonts w:hint="eastAsia"/>
          <w:lang w:eastAsia="zh-CN"/>
        </w:rPr>
        <w:t>。点击</w:t>
      </w:r>
      <w:r>
        <w:rPr>
          <w:rFonts w:hint="eastAsia"/>
          <w:lang w:eastAsia="zh-CN"/>
        </w:rPr>
        <w:t>Current</w:t>
      </w:r>
      <w:r>
        <w:rPr>
          <w:rFonts w:hint="eastAsia"/>
          <w:lang w:eastAsia="zh-CN"/>
        </w:rPr>
        <w:t>，可以根据当前索引节点数目</w:t>
      </w:r>
      <w:r w:rsidR="00161F99" w:rsidRPr="00FE32D3">
        <w:rPr>
          <w:rFonts w:hint="eastAsia"/>
          <w:lang w:eastAsia="zh-CN"/>
        </w:rPr>
        <w:t>进行</w:t>
      </w:r>
      <w:r>
        <w:rPr>
          <w:rFonts w:hint="eastAsia"/>
          <w:lang w:eastAsia="zh-CN"/>
        </w:rPr>
        <w:t>从小到大（或从大到小）排序。</w:t>
      </w:r>
    </w:p>
    <w:p w14:paraId="59356FAC" w14:textId="77777777" w:rsidR="00E92375" w:rsidRDefault="00C814D9" w:rsidP="00E92375">
      <w:pPr>
        <w:pStyle w:val="a6"/>
        <w:rPr>
          <w:lang w:eastAsia="zh-CN"/>
        </w:rPr>
      </w:pPr>
      <w:bookmarkStart w:id="104" w:name="_Ref500951968"/>
      <w:bookmarkStart w:id="105" w:name="_Toc501375735"/>
      <w:bookmarkStart w:id="106" w:name="_Toc12263052"/>
      <w:bookmarkEnd w:id="10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13</w:t>
      </w:r>
      <w:r w:rsidR="004C426C">
        <w:fldChar w:fldCharType="end"/>
      </w:r>
      <w:bookmarkEnd w:id="104"/>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剩余索引节点数目</w:t>
      </w:r>
      <w:bookmarkEnd w:id="105"/>
      <w:r w:rsidR="009F4027">
        <w:rPr>
          <w:lang w:eastAsia="zh-CN"/>
        </w:rPr>
        <w:t>面板</w:t>
      </w:r>
      <w:bookmarkEnd w:id="106"/>
    </w:p>
    <w:p w14:paraId="7209F33F" w14:textId="77777777" w:rsidR="00E92375" w:rsidRDefault="00E92375" w:rsidP="00AF2813">
      <w:pPr>
        <w:spacing w:before="137"/>
        <w:ind w:firstLine="720"/>
        <w:rPr>
          <w:lang w:eastAsia="zh-CN"/>
        </w:rPr>
      </w:pPr>
      <w:r>
        <w:rPr>
          <w:noProof/>
          <w:lang w:eastAsia="zh-CN"/>
        </w:rPr>
        <w:drawing>
          <wp:inline distT="0" distB="0" distL="0" distR="0" wp14:anchorId="49ABF348" wp14:editId="64A0FA6E">
            <wp:extent cx="2784143" cy="2738955"/>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4345" cy="2739153"/>
                    </a:xfrm>
                    <a:prstGeom prst="rect">
                      <a:avLst/>
                    </a:prstGeom>
                    <a:noFill/>
                    <a:ln>
                      <a:noFill/>
                    </a:ln>
                  </pic:spPr>
                </pic:pic>
              </a:graphicData>
            </a:graphic>
          </wp:inline>
        </w:drawing>
      </w:r>
    </w:p>
    <w:p w14:paraId="02C5A8F5" w14:textId="320325FA" w:rsidR="00E92375" w:rsidRPr="00FD00A0" w:rsidRDefault="00E92375" w:rsidP="00E92375">
      <w:pPr>
        <w:pStyle w:val="DDNbodytext1"/>
        <w:keepNext/>
        <w:rPr>
          <w:lang w:eastAsia="zh-CN"/>
        </w:rPr>
      </w:pPr>
      <w:r w:rsidRPr="000305FF">
        <w:rPr>
          <w:rFonts w:hint="eastAsia"/>
          <w:b/>
          <w:lang w:eastAsia="zh-CN"/>
        </w:rPr>
        <w:t>每个用户已使用索引节点数目</w:t>
      </w:r>
      <w:r>
        <w:rPr>
          <w:lang w:eastAsia="zh-CN"/>
        </w:rPr>
        <w:t>面板</w:t>
      </w:r>
      <w:r>
        <w:rPr>
          <w:lang w:eastAsia="zh-CN"/>
        </w:rPr>
        <w:t>(</w:t>
      </w:r>
      <w:r w:rsidR="000A3FF7">
        <w:fldChar w:fldCharType="begin"/>
      </w:r>
      <w:r w:rsidR="000A3FF7">
        <w:rPr>
          <w:lang w:eastAsia="zh-CN"/>
        </w:rPr>
        <w:instrText xml:space="preserve">REF _Ref500952300 \h \* MERGEFORMAT </w:instrText>
      </w:r>
      <w:r w:rsidR="000A3FF7">
        <w:fldChar w:fldCharType="separate"/>
      </w:r>
      <w:r w:rsidR="00244445" w:rsidRPr="00244445">
        <w:rPr>
          <w:rStyle w:val="DDNField"/>
          <w:lang w:eastAsia="zh-CN"/>
        </w:rPr>
        <w:t>图</w:t>
      </w:r>
      <w:r w:rsidR="00244445" w:rsidRPr="00244445">
        <w:rPr>
          <w:rStyle w:val="DDNField"/>
          <w:lang w:eastAsia="zh-CN"/>
        </w:rPr>
        <w:t>14</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每个用户已使用索引节点数目。如图所示，</w:t>
      </w:r>
      <w:r>
        <w:rPr>
          <w:rFonts w:hint="eastAsia"/>
          <w:lang w:eastAsia="zh-CN"/>
        </w:rPr>
        <w:t>UID</w:t>
      </w:r>
      <w:r w:rsidR="002436F3" w:rsidRPr="002F5448">
        <w:rPr>
          <w:rFonts w:hint="eastAsia"/>
          <w:lang w:eastAsia="zh-CN"/>
        </w:rPr>
        <w:t>为</w:t>
      </w:r>
      <w:r>
        <w:rPr>
          <w:rFonts w:hint="eastAsia"/>
          <w:lang w:eastAsia="zh-CN"/>
        </w:rPr>
        <w:t>1000</w:t>
      </w:r>
      <w:r>
        <w:rPr>
          <w:rFonts w:hint="eastAsia"/>
          <w:lang w:eastAsia="zh-CN"/>
        </w:rPr>
        <w:t>的用户已使用的索引节点数目为</w:t>
      </w:r>
      <w:r>
        <w:rPr>
          <w:rFonts w:hint="eastAsia"/>
          <w:lang w:eastAsia="zh-CN"/>
        </w:rPr>
        <w:t>897.49K</w:t>
      </w:r>
      <w:r>
        <w:rPr>
          <w:rFonts w:hint="eastAsia"/>
          <w:lang w:eastAsia="zh-CN"/>
        </w:rPr>
        <w:t>；</w:t>
      </w:r>
      <w:r>
        <w:rPr>
          <w:rFonts w:hint="eastAsia"/>
          <w:lang w:eastAsia="zh-CN"/>
        </w:rPr>
        <w:t xml:space="preserve"> UID</w:t>
      </w:r>
      <w:r w:rsidR="002436F3">
        <w:rPr>
          <w:rFonts w:hint="eastAsia"/>
          <w:lang w:eastAsia="zh-CN"/>
        </w:rPr>
        <w:t>为</w:t>
      </w:r>
      <w:r>
        <w:rPr>
          <w:rFonts w:hint="eastAsia"/>
          <w:lang w:eastAsia="zh-CN"/>
        </w:rPr>
        <w:t>1001</w:t>
      </w:r>
      <w:r>
        <w:rPr>
          <w:rFonts w:hint="eastAsia"/>
          <w:lang w:eastAsia="zh-CN"/>
        </w:rPr>
        <w:t>的用户已使用的索引节点数目为</w:t>
      </w:r>
      <w:r>
        <w:rPr>
          <w:rFonts w:hint="eastAsia"/>
          <w:lang w:eastAsia="zh-CN"/>
        </w:rPr>
        <w:t>1.08K</w:t>
      </w:r>
      <w:r>
        <w:rPr>
          <w:rFonts w:hint="eastAsia"/>
          <w:lang w:eastAsia="zh-CN"/>
        </w:rPr>
        <w:t>；</w:t>
      </w:r>
      <w:r>
        <w:rPr>
          <w:rFonts w:hint="eastAsia"/>
          <w:lang w:eastAsia="zh-CN"/>
        </w:rPr>
        <w:t>UID</w:t>
      </w:r>
      <w:r w:rsidR="002436F3">
        <w:rPr>
          <w:rFonts w:hint="eastAsia"/>
          <w:lang w:eastAsia="zh-CN"/>
        </w:rPr>
        <w:t>为</w:t>
      </w:r>
      <w:r>
        <w:rPr>
          <w:rFonts w:hint="eastAsia"/>
          <w:lang w:eastAsia="zh-CN"/>
        </w:rPr>
        <w:t>0</w:t>
      </w:r>
      <w:r>
        <w:rPr>
          <w:rFonts w:hint="eastAsia"/>
          <w:lang w:eastAsia="zh-CN"/>
        </w:rPr>
        <w:t>的用户已使用的索引节点数目为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，可以根据当前索引节点数目</w:t>
      </w:r>
      <w:r w:rsidR="00161F99" w:rsidRPr="002F5448">
        <w:rPr>
          <w:rFonts w:hint="eastAsia"/>
          <w:lang w:eastAsia="zh-CN"/>
        </w:rPr>
        <w:t>进行</w:t>
      </w:r>
      <w:r>
        <w:rPr>
          <w:rFonts w:hint="eastAsia"/>
          <w:lang w:eastAsia="zh-CN"/>
        </w:rPr>
        <w:t>从小到大（或从大到小）排序。</w:t>
      </w:r>
    </w:p>
    <w:p w14:paraId="73EF7639" w14:textId="77777777" w:rsidR="00E92375" w:rsidRDefault="00C814D9" w:rsidP="00E92375">
      <w:pPr>
        <w:pStyle w:val="a6"/>
        <w:rPr>
          <w:lang w:eastAsia="zh-CN"/>
        </w:rPr>
      </w:pPr>
      <w:bookmarkStart w:id="107" w:name="_Ref500952300"/>
      <w:bookmarkStart w:id="108" w:name="_Toc501375736"/>
      <w:bookmarkStart w:id="109" w:name="_Toc1226305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14</w:t>
      </w:r>
      <w:r w:rsidR="004C426C">
        <w:fldChar w:fldCharType="end"/>
      </w:r>
      <w:bookmarkEnd w:id="107"/>
      <w:r w:rsidR="00E92375">
        <w:rPr>
          <w:rFonts w:hint="eastAsia"/>
          <w:lang w:eastAsia="zh-CN"/>
        </w:rPr>
        <w:t xml:space="preserve">: </w:t>
      </w:r>
      <w:r w:rsidR="00E92375">
        <w:rPr>
          <w:rFonts w:hint="eastAsia"/>
          <w:lang w:eastAsia="zh-CN"/>
        </w:rPr>
        <w:t>每个用户已使用索引节点数目</w:t>
      </w:r>
      <w:bookmarkEnd w:id="108"/>
      <w:r w:rsidR="009F4027">
        <w:rPr>
          <w:lang w:eastAsia="zh-CN"/>
        </w:rPr>
        <w:t>面板</w:t>
      </w:r>
      <w:bookmarkEnd w:id="109"/>
    </w:p>
    <w:p w14:paraId="449763E4" w14:textId="77777777" w:rsidR="00E92375" w:rsidRDefault="00E92375" w:rsidP="00AF2813">
      <w:pPr>
        <w:spacing w:before="137"/>
        <w:ind w:firstLine="720"/>
        <w:rPr>
          <w:lang w:eastAsia="zh-CN"/>
        </w:rPr>
      </w:pPr>
      <w:r>
        <w:rPr>
          <w:noProof/>
          <w:lang w:eastAsia="zh-CN"/>
        </w:rPr>
        <w:drawing>
          <wp:inline distT="0" distB="0" distL="0" distR="0" wp14:anchorId="0EB42FAC" wp14:editId="31958791">
            <wp:extent cx="2934335" cy="2859405"/>
            <wp:effectExtent l="0" t="0" r="0" b="0"/>
            <wp:docPr id="2243" name="图片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4335" cy="2859405"/>
                    </a:xfrm>
                    <a:prstGeom prst="rect">
                      <a:avLst/>
                    </a:prstGeom>
                    <a:noFill/>
                    <a:ln>
                      <a:noFill/>
                    </a:ln>
                  </pic:spPr>
                </pic:pic>
              </a:graphicData>
            </a:graphic>
          </wp:inline>
        </w:drawing>
      </w:r>
    </w:p>
    <w:p w14:paraId="7EE0040E" w14:textId="145F1786" w:rsidR="00E92375" w:rsidRPr="0012323E" w:rsidRDefault="00E92375" w:rsidP="00E92375">
      <w:pPr>
        <w:pStyle w:val="DDNbodytext1"/>
        <w:keepNext/>
        <w:rPr>
          <w:lang w:eastAsia="zh-CN"/>
        </w:rPr>
      </w:pPr>
      <w:r w:rsidRPr="00E768E9">
        <w:rPr>
          <w:rFonts w:hint="eastAsia"/>
          <w:b/>
          <w:lang w:eastAsia="zh-CN"/>
        </w:rPr>
        <w:t>每个用户组已使用的索引节点数目</w:t>
      </w:r>
      <w:r>
        <w:rPr>
          <w:lang w:eastAsia="zh-CN"/>
        </w:rPr>
        <w:t>面板</w:t>
      </w:r>
      <w:r>
        <w:rPr>
          <w:lang w:eastAsia="zh-CN"/>
        </w:rPr>
        <w:t>(</w:t>
      </w:r>
      <w:r w:rsidR="000A3FF7">
        <w:fldChar w:fldCharType="begin"/>
      </w:r>
      <w:r w:rsidR="000A3FF7">
        <w:rPr>
          <w:lang w:eastAsia="zh-CN"/>
        </w:rPr>
        <w:instrText xml:space="preserve">REF _Ref500954030 \h \* MERGEFORMAT </w:instrText>
      </w:r>
      <w:r w:rsidR="000A3FF7">
        <w:fldChar w:fldCharType="separate"/>
      </w:r>
      <w:r w:rsidR="00244445" w:rsidRPr="00244445">
        <w:rPr>
          <w:rStyle w:val="DDNField"/>
          <w:lang w:eastAsia="zh-CN"/>
        </w:rPr>
        <w:t>图</w:t>
      </w:r>
      <w:r w:rsidR="00244445" w:rsidRPr="00244445">
        <w:rPr>
          <w:rStyle w:val="DDNField"/>
          <w:lang w:eastAsia="zh-CN"/>
        </w:rPr>
        <w:t>15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每个用户组已使用的索引节点数目。如图所示，</w:t>
      </w:r>
      <w:r>
        <w:rPr>
          <w:rFonts w:hint="eastAsia"/>
          <w:lang w:eastAsia="zh-CN"/>
        </w:rPr>
        <w:t>GID</w:t>
      </w:r>
      <w:r w:rsidR="00E768E9" w:rsidRPr="002F5448">
        <w:rPr>
          <w:rFonts w:hint="eastAsia"/>
          <w:lang w:eastAsia="zh-CN"/>
        </w:rPr>
        <w:t>为</w:t>
      </w:r>
      <w:r>
        <w:rPr>
          <w:rFonts w:hint="eastAsia"/>
          <w:lang w:eastAsia="zh-CN"/>
        </w:rPr>
        <w:t>1000</w:t>
      </w:r>
      <w:r>
        <w:rPr>
          <w:rFonts w:hint="eastAsia"/>
          <w:lang w:eastAsia="zh-CN"/>
        </w:rPr>
        <w:t>的用户组已使用的索引节点数目为</w:t>
      </w:r>
      <w:r>
        <w:rPr>
          <w:rFonts w:hint="eastAsia"/>
          <w:lang w:eastAsia="zh-CN"/>
        </w:rPr>
        <w:t>897.49K</w:t>
      </w:r>
      <w:r>
        <w:rPr>
          <w:rFonts w:hint="eastAsia"/>
          <w:lang w:eastAsia="zh-CN"/>
        </w:rPr>
        <w:t>；</w:t>
      </w:r>
      <w:r>
        <w:rPr>
          <w:rFonts w:hint="eastAsia"/>
          <w:lang w:eastAsia="zh-CN"/>
        </w:rPr>
        <w:t xml:space="preserve"> GID</w:t>
      </w:r>
      <w:r w:rsidR="00E768E9">
        <w:rPr>
          <w:rFonts w:hint="eastAsia"/>
          <w:lang w:eastAsia="zh-CN"/>
        </w:rPr>
        <w:t>为</w:t>
      </w:r>
      <w:r>
        <w:rPr>
          <w:rFonts w:hint="eastAsia"/>
          <w:lang w:eastAsia="zh-CN"/>
        </w:rPr>
        <w:t>1001</w:t>
      </w:r>
      <w:r>
        <w:rPr>
          <w:rFonts w:hint="eastAsia"/>
          <w:lang w:eastAsia="zh-CN"/>
        </w:rPr>
        <w:t>的用户</w:t>
      </w:r>
      <w:r>
        <w:rPr>
          <w:rFonts w:hint="eastAsia"/>
          <w:lang w:eastAsia="zh-CN"/>
        </w:rPr>
        <w:lastRenderedPageBreak/>
        <w:t>组已使用的索引节点数目为</w:t>
      </w:r>
      <w:r>
        <w:rPr>
          <w:rFonts w:hint="eastAsia"/>
          <w:lang w:eastAsia="zh-CN"/>
        </w:rPr>
        <w:t>1.08K</w:t>
      </w:r>
      <w:r>
        <w:rPr>
          <w:rFonts w:hint="eastAsia"/>
          <w:lang w:eastAsia="zh-CN"/>
        </w:rPr>
        <w:t>；</w:t>
      </w:r>
      <w:r>
        <w:rPr>
          <w:rFonts w:hint="eastAsia"/>
          <w:lang w:eastAsia="zh-CN"/>
        </w:rPr>
        <w:t>GID</w:t>
      </w:r>
      <w:r w:rsidR="00E768E9">
        <w:rPr>
          <w:rFonts w:hint="eastAsia"/>
          <w:lang w:eastAsia="zh-CN"/>
        </w:rPr>
        <w:t>为</w:t>
      </w:r>
      <w:r>
        <w:rPr>
          <w:rFonts w:hint="eastAsia"/>
          <w:lang w:eastAsia="zh-CN"/>
        </w:rPr>
        <w:t>0</w:t>
      </w:r>
      <w:r>
        <w:rPr>
          <w:rFonts w:hint="eastAsia"/>
          <w:lang w:eastAsia="zh-CN"/>
        </w:rPr>
        <w:t>的用户组已使用的索引节点数目为</w:t>
      </w:r>
      <w:r>
        <w:rPr>
          <w:rFonts w:hint="eastAsia"/>
          <w:lang w:eastAsia="zh-CN"/>
        </w:rPr>
        <w:t>1.01K</w:t>
      </w:r>
      <w:r>
        <w:rPr>
          <w:rFonts w:hint="eastAsia"/>
          <w:lang w:eastAsia="zh-CN"/>
        </w:rPr>
        <w:t>。点击</w:t>
      </w:r>
      <w:r>
        <w:rPr>
          <w:rFonts w:hint="eastAsia"/>
          <w:lang w:eastAsia="zh-CN"/>
        </w:rPr>
        <w:t>Current</w:t>
      </w:r>
      <w:r>
        <w:rPr>
          <w:rFonts w:hint="eastAsia"/>
          <w:lang w:eastAsia="zh-CN"/>
        </w:rPr>
        <w:t>，可以根据当前索引节点数目</w:t>
      </w:r>
      <w:r w:rsidR="00E768E9" w:rsidRPr="002F5448">
        <w:rPr>
          <w:rFonts w:hint="eastAsia"/>
          <w:lang w:eastAsia="zh-CN"/>
        </w:rPr>
        <w:t>进行</w:t>
      </w:r>
      <w:r>
        <w:rPr>
          <w:rFonts w:hint="eastAsia"/>
          <w:lang w:eastAsia="zh-CN"/>
        </w:rPr>
        <w:t>从小到大（或从大到小）排序。</w:t>
      </w:r>
    </w:p>
    <w:p w14:paraId="7308924E" w14:textId="77777777" w:rsidR="00E92375" w:rsidRDefault="00C814D9" w:rsidP="00E92375">
      <w:pPr>
        <w:pStyle w:val="a6"/>
        <w:rPr>
          <w:lang w:eastAsia="zh-CN"/>
        </w:rPr>
      </w:pPr>
      <w:bookmarkStart w:id="110" w:name="_Ref500954030"/>
      <w:bookmarkStart w:id="111" w:name="_Toc501375737"/>
      <w:bookmarkStart w:id="112" w:name="_Toc12263054"/>
      <w:r>
        <w:rPr>
          <w:lang w:eastAsia="zh-CN"/>
        </w:rPr>
        <w:t>图</w:t>
      </w:r>
      <w:r w:rsidR="004C426C">
        <w:rPr>
          <w:lang w:eastAsia="zh-CN"/>
        </w:rPr>
        <w:fldChar w:fldCharType="begin"/>
      </w:r>
      <w:r w:rsidR="00E92375">
        <w:rPr>
          <w:lang w:eastAsia="zh-CN"/>
        </w:rPr>
        <w:instrText xml:space="preserve"> SEQ Figure \* ARABIC </w:instrText>
      </w:r>
      <w:r w:rsidR="004C426C">
        <w:rPr>
          <w:lang w:eastAsia="zh-CN"/>
        </w:rPr>
        <w:fldChar w:fldCharType="separate"/>
      </w:r>
      <w:r w:rsidR="00244445">
        <w:rPr>
          <w:noProof/>
          <w:lang w:eastAsia="zh-CN"/>
        </w:rPr>
        <w:t>15</w:t>
      </w:r>
      <w:r w:rsidR="004C426C">
        <w:rPr>
          <w:lang w:eastAsia="zh-CN"/>
        </w:rPr>
        <w:fldChar w:fldCharType="end"/>
      </w:r>
      <w:bookmarkEnd w:id="110"/>
      <w:r w:rsidR="00E92375">
        <w:rPr>
          <w:rFonts w:hint="eastAsia"/>
          <w:lang w:eastAsia="zh-CN"/>
        </w:rPr>
        <w:t xml:space="preserve">: </w:t>
      </w:r>
      <w:r w:rsidR="00E92375">
        <w:rPr>
          <w:rFonts w:hint="eastAsia"/>
          <w:lang w:eastAsia="zh-CN"/>
        </w:rPr>
        <w:t>每个用户组已使用索引节点数目</w:t>
      </w:r>
      <w:bookmarkEnd w:id="111"/>
      <w:r w:rsidR="009F4027">
        <w:rPr>
          <w:lang w:eastAsia="zh-CN"/>
        </w:rPr>
        <w:t>面板</w:t>
      </w:r>
      <w:bookmarkEnd w:id="112"/>
    </w:p>
    <w:p w14:paraId="2AE1B90B" w14:textId="77777777" w:rsidR="00E92375" w:rsidRDefault="00E92375" w:rsidP="00C814D9">
      <w:pPr>
        <w:spacing w:before="137"/>
        <w:ind w:firstLine="720"/>
        <w:rPr>
          <w:lang w:eastAsia="zh-CN"/>
        </w:rPr>
      </w:pPr>
      <w:r>
        <w:rPr>
          <w:noProof/>
          <w:lang w:eastAsia="zh-CN"/>
        </w:rPr>
        <w:drawing>
          <wp:inline distT="0" distB="0" distL="0" distR="0" wp14:anchorId="507E945A" wp14:editId="230E0FE6">
            <wp:extent cx="2674961" cy="2625296"/>
            <wp:effectExtent l="0" t="0" r="0" b="381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167" cy="2625499"/>
                    </a:xfrm>
                    <a:prstGeom prst="rect">
                      <a:avLst/>
                    </a:prstGeom>
                    <a:noFill/>
                    <a:ln>
                      <a:noFill/>
                    </a:ln>
                  </pic:spPr>
                </pic:pic>
              </a:graphicData>
            </a:graphic>
          </wp:inline>
        </w:drawing>
      </w:r>
    </w:p>
    <w:p w14:paraId="30849478" w14:textId="77777777" w:rsidR="00E92375" w:rsidRPr="0012323E" w:rsidRDefault="00E92375" w:rsidP="00E92375">
      <w:pPr>
        <w:pStyle w:val="DDNbodytext1"/>
        <w:keepNext/>
        <w:rPr>
          <w:lang w:eastAsia="zh-CN"/>
        </w:rPr>
      </w:pPr>
      <w:r>
        <w:rPr>
          <w:rFonts w:hint="eastAsia"/>
          <w:lang w:eastAsia="zh-CN"/>
        </w:rPr>
        <w:t>每个</w:t>
      </w:r>
      <w:r>
        <w:rPr>
          <w:rFonts w:hint="eastAsia"/>
          <w:lang w:eastAsia="zh-CN"/>
        </w:rPr>
        <w:t>MDT</w:t>
      </w:r>
      <w:r>
        <w:rPr>
          <w:rFonts w:hint="eastAsia"/>
          <w:lang w:eastAsia="zh-CN"/>
        </w:rPr>
        <w:t>已使用的索引节点数目</w:t>
      </w:r>
      <w:r>
        <w:rPr>
          <w:lang w:eastAsia="zh-CN"/>
        </w:rPr>
        <w:t>面板</w:t>
      </w:r>
      <w:r>
        <w:rPr>
          <w:lang w:eastAsia="zh-CN"/>
        </w:rPr>
        <w:t>(</w:t>
      </w:r>
      <w:r w:rsidR="000A3FF7">
        <w:fldChar w:fldCharType="begin"/>
      </w:r>
      <w:r w:rsidR="000A3FF7">
        <w:rPr>
          <w:lang w:eastAsia="zh-CN"/>
        </w:rPr>
        <w:instrText xml:space="preserve">REF _Ref500954185 \h \* MERGEFORMAT </w:instrText>
      </w:r>
      <w:r w:rsidR="000A3FF7">
        <w:fldChar w:fldCharType="separate"/>
      </w:r>
      <w:r w:rsidR="00244445" w:rsidRPr="00244445">
        <w:rPr>
          <w:rStyle w:val="DDNField"/>
          <w:lang w:eastAsia="zh-CN"/>
        </w:rPr>
        <w:t>图</w:t>
      </w:r>
      <w:r w:rsidR="00244445" w:rsidRPr="00244445">
        <w:rPr>
          <w:rStyle w:val="DDNField"/>
          <w:lang w:eastAsia="zh-CN"/>
        </w:rPr>
        <w:t>16</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已使用的索引节点数目。如图所示，</w:t>
      </w:r>
      <w:r>
        <w:rPr>
          <w:rFonts w:hint="eastAsia"/>
          <w:lang w:eastAsia="zh-CN"/>
        </w:rPr>
        <w:t>MDT0000</w:t>
      </w:r>
      <w:r>
        <w:rPr>
          <w:rFonts w:hint="eastAsia"/>
          <w:lang w:eastAsia="zh-CN"/>
        </w:rPr>
        <w:t>使用索引节点数目为</w:t>
      </w:r>
      <w:r>
        <w:rPr>
          <w:rFonts w:hint="eastAsia"/>
          <w:lang w:eastAsia="zh-CN"/>
        </w:rPr>
        <w:t>898.85K</w:t>
      </w:r>
      <w:r>
        <w:rPr>
          <w:rFonts w:hint="eastAsia"/>
          <w:lang w:eastAsia="zh-CN"/>
        </w:rPr>
        <w:t>，</w:t>
      </w:r>
      <w:r>
        <w:rPr>
          <w:rFonts w:hint="eastAsia"/>
          <w:lang w:eastAsia="zh-CN"/>
        </w:rPr>
        <w:t>MDT0001</w:t>
      </w:r>
      <w:r>
        <w:rPr>
          <w:rFonts w:hint="eastAsia"/>
          <w:lang w:eastAsia="zh-CN"/>
        </w:rPr>
        <w:t>为</w:t>
      </w:r>
      <w:r>
        <w:rPr>
          <w:rFonts w:hint="eastAsia"/>
          <w:lang w:eastAsia="zh-CN"/>
        </w:rPr>
        <w:t>254</w:t>
      </w:r>
      <w:r>
        <w:rPr>
          <w:rFonts w:hint="eastAsia"/>
          <w:lang w:eastAsia="zh-CN"/>
        </w:rPr>
        <w:t>。</w:t>
      </w:r>
    </w:p>
    <w:p w14:paraId="69407F48" w14:textId="77777777" w:rsidR="00E92375" w:rsidRDefault="00C814D9" w:rsidP="00E92375">
      <w:pPr>
        <w:pStyle w:val="a6"/>
        <w:rPr>
          <w:lang w:eastAsia="zh-CN"/>
        </w:rPr>
      </w:pPr>
      <w:bookmarkStart w:id="113" w:name="_Ref500954185"/>
      <w:bookmarkStart w:id="114" w:name="_Toc501375738"/>
      <w:bookmarkStart w:id="115" w:name="_Toc12263055"/>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16</w:t>
      </w:r>
      <w:r w:rsidR="004C426C">
        <w:fldChar w:fldCharType="end"/>
      </w:r>
      <w:bookmarkEnd w:id="113"/>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已使用索引节点数目</w:t>
      </w:r>
      <w:bookmarkEnd w:id="114"/>
      <w:r w:rsidR="009F4027">
        <w:rPr>
          <w:lang w:eastAsia="zh-CN"/>
        </w:rPr>
        <w:t>面板</w:t>
      </w:r>
      <w:bookmarkEnd w:id="115"/>
    </w:p>
    <w:p w14:paraId="6A5FD621" w14:textId="77777777" w:rsidR="00E92375" w:rsidRDefault="00E92375" w:rsidP="00AF2813">
      <w:pPr>
        <w:spacing w:before="137"/>
        <w:ind w:firstLine="720"/>
        <w:rPr>
          <w:lang w:eastAsia="zh-CN"/>
        </w:rPr>
      </w:pPr>
      <w:r>
        <w:rPr>
          <w:noProof/>
          <w:lang w:eastAsia="zh-CN"/>
        </w:rPr>
        <w:drawing>
          <wp:inline distT="0" distB="0" distL="0" distR="0" wp14:anchorId="6D849DCE" wp14:editId="13A6CAF8">
            <wp:extent cx="2736376" cy="2736376"/>
            <wp:effectExtent l="0" t="0" r="6985" b="6985"/>
            <wp:docPr id="2249" name="图片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6258" cy="2736258"/>
                    </a:xfrm>
                    <a:prstGeom prst="rect">
                      <a:avLst/>
                    </a:prstGeom>
                    <a:noFill/>
                    <a:ln>
                      <a:noFill/>
                    </a:ln>
                  </pic:spPr>
                </pic:pic>
              </a:graphicData>
            </a:graphic>
          </wp:inline>
        </w:drawing>
      </w:r>
    </w:p>
    <w:p w14:paraId="79A69C2E" w14:textId="77777777" w:rsidR="00E92375" w:rsidRPr="0012323E" w:rsidRDefault="00E92375" w:rsidP="00E92375">
      <w:pPr>
        <w:pStyle w:val="DDNbodytext1"/>
        <w:keepNext/>
        <w:rPr>
          <w:lang w:eastAsia="zh-CN"/>
        </w:rPr>
      </w:pPr>
      <w:r w:rsidRPr="0099645E">
        <w:rPr>
          <w:rFonts w:hint="eastAsia"/>
          <w:b/>
          <w:lang w:eastAsia="zh-CN"/>
        </w:rPr>
        <w:lastRenderedPageBreak/>
        <w:t>总的</w:t>
      </w:r>
      <w:r w:rsidRPr="0099645E">
        <w:rPr>
          <w:rFonts w:hint="eastAsia"/>
          <w:b/>
          <w:lang w:eastAsia="zh-CN"/>
        </w:rPr>
        <w:t>I/O</w:t>
      </w:r>
      <w:r w:rsidRPr="0099645E">
        <w:rPr>
          <w:rFonts w:hint="eastAsia"/>
          <w:b/>
          <w:lang w:eastAsia="zh-CN"/>
        </w:rPr>
        <w:t>吞吐量</w:t>
      </w:r>
      <w:r>
        <w:rPr>
          <w:lang w:eastAsia="zh-CN"/>
        </w:rPr>
        <w:t>面板</w:t>
      </w:r>
      <w:r>
        <w:rPr>
          <w:lang w:eastAsia="zh-CN"/>
        </w:rPr>
        <w:t>(</w:t>
      </w:r>
      <w:r w:rsidR="000A3FF7">
        <w:fldChar w:fldCharType="begin"/>
      </w:r>
      <w:r w:rsidR="000A3FF7">
        <w:rPr>
          <w:lang w:eastAsia="zh-CN"/>
        </w:rPr>
        <w:instrText xml:space="preserve">REF _Ref500954259 \h \* MERGEFORMAT </w:instrText>
      </w:r>
      <w:r w:rsidR="000A3FF7">
        <w:fldChar w:fldCharType="separate"/>
      </w:r>
      <w:r w:rsidR="00244445" w:rsidRPr="00244445">
        <w:rPr>
          <w:rStyle w:val="DDNField"/>
          <w:lang w:eastAsia="zh-CN"/>
        </w:rPr>
        <w:t>图</w:t>
      </w:r>
      <w:r w:rsidR="00244445" w:rsidRPr="00244445">
        <w:rPr>
          <w:rStyle w:val="DDNField"/>
          <w:lang w:eastAsia="zh-CN"/>
        </w:rPr>
        <w:t>17</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w:t>
      </w:r>
      <w:r>
        <w:rPr>
          <w:rFonts w:hint="eastAsia"/>
          <w:lang w:eastAsia="zh-CN"/>
        </w:rPr>
        <w:t>I/O</w:t>
      </w:r>
      <w:r>
        <w:rPr>
          <w:rFonts w:hint="eastAsia"/>
          <w:lang w:eastAsia="zh-CN"/>
        </w:rPr>
        <w:t>吞吐量随时间的变化。</w:t>
      </w:r>
    </w:p>
    <w:p w14:paraId="07C29C02" w14:textId="77777777" w:rsidR="00E92375" w:rsidRDefault="00C814D9" w:rsidP="00E92375">
      <w:pPr>
        <w:pStyle w:val="a6"/>
        <w:rPr>
          <w:lang w:eastAsia="zh-CN"/>
        </w:rPr>
      </w:pPr>
      <w:bookmarkStart w:id="116" w:name="_Ref500954259"/>
      <w:bookmarkStart w:id="117" w:name="_Toc501375739"/>
      <w:bookmarkStart w:id="118" w:name="_Toc12263056"/>
      <w:r>
        <w:t>图</w:t>
      </w:r>
      <w:r w:rsidR="004C426C">
        <w:fldChar w:fldCharType="begin"/>
      </w:r>
      <w:r w:rsidR="00D274BF">
        <w:instrText xml:space="preserve"> SEQ Figure \* ARABIC </w:instrText>
      </w:r>
      <w:r w:rsidR="004C426C">
        <w:fldChar w:fldCharType="separate"/>
      </w:r>
      <w:r w:rsidR="00244445">
        <w:rPr>
          <w:noProof/>
        </w:rPr>
        <w:t>17</w:t>
      </w:r>
      <w:r w:rsidR="004C426C">
        <w:rPr>
          <w:noProof/>
        </w:rPr>
        <w:fldChar w:fldCharType="end"/>
      </w:r>
      <w:bookmarkEnd w:id="116"/>
      <w:r w:rsidR="00E92375">
        <w:rPr>
          <w:rFonts w:hint="eastAsia"/>
          <w:lang w:eastAsia="zh-CN"/>
        </w:rPr>
        <w:t>: Lustre</w:t>
      </w:r>
      <w:r w:rsidR="00E92375">
        <w:rPr>
          <w:rFonts w:hint="eastAsia"/>
          <w:lang w:eastAsia="zh-CN"/>
        </w:rPr>
        <w:t>文件系统总的</w:t>
      </w:r>
      <w:r w:rsidR="00E92375">
        <w:rPr>
          <w:rFonts w:hint="eastAsia"/>
          <w:lang w:eastAsia="zh-CN"/>
        </w:rPr>
        <w:t>I/O</w:t>
      </w:r>
      <w:r w:rsidR="00E92375">
        <w:rPr>
          <w:rFonts w:hint="eastAsia"/>
          <w:lang w:eastAsia="zh-CN"/>
        </w:rPr>
        <w:t>吞吐量</w:t>
      </w:r>
      <w:bookmarkEnd w:id="117"/>
      <w:r>
        <w:rPr>
          <w:rFonts w:hint="eastAsia"/>
          <w:lang w:eastAsia="zh-CN"/>
        </w:rPr>
        <w:t>面板</w:t>
      </w:r>
      <w:bookmarkEnd w:id="118"/>
    </w:p>
    <w:p w14:paraId="4FE79F9D" w14:textId="77777777" w:rsidR="00E92375" w:rsidRDefault="00E92375" w:rsidP="009F4027">
      <w:pPr>
        <w:spacing w:before="137"/>
        <w:ind w:firstLine="720"/>
        <w:rPr>
          <w:lang w:eastAsia="zh-CN"/>
        </w:rPr>
      </w:pPr>
      <w:r>
        <w:rPr>
          <w:noProof/>
          <w:lang w:eastAsia="zh-CN"/>
        </w:rPr>
        <w:drawing>
          <wp:inline distT="0" distB="0" distL="0" distR="0" wp14:anchorId="00C54B90" wp14:editId="2BF08105">
            <wp:extent cx="4094328" cy="2627442"/>
            <wp:effectExtent l="0" t="0" r="1905" b="1905"/>
            <wp:docPr id="2252" name="图片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4613" cy="2627625"/>
                    </a:xfrm>
                    <a:prstGeom prst="rect">
                      <a:avLst/>
                    </a:prstGeom>
                    <a:noFill/>
                    <a:ln>
                      <a:noFill/>
                    </a:ln>
                  </pic:spPr>
                </pic:pic>
              </a:graphicData>
            </a:graphic>
          </wp:inline>
        </w:drawing>
      </w:r>
    </w:p>
    <w:p w14:paraId="03E32E4B" w14:textId="77777777" w:rsidR="00E92375" w:rsidRPr="00376677" w:rsidRDefault="00E92375" w:rsidP="00E92375">
      <w:pPr>
        <w:pStyle w:val="DDNbodytext1"/>
        <w:keepNext/>
        <w:rPr>
          <w:lang w:eastAsia="zh-CN"/>
        </w:rPr>
      </w:pPr>
      <w:r w:rsidRPr="0099645E">
        <w:rPr>
          <w:rFonts w:hint="eastAsia"/>
          <w:b/>
          <w:lang w:eastAsia="zh-CN"/>
        </w:rPr>
        <w:t>每个</w:t>
      </w:r>
      <w:r w:rsidRPr="0099645E">
        <w:rPr>
          <w:rFonts w:hint="eastAsia"/>
          <w:b/>
          <w:lang w:eastAsia="zh-CN"/>
        </w:rPr>
        <w:t>OST</w:t>
      </w:r>
      <w:r w:rsidRPr="0099645E">
        <w:rPr>
          <w:rFonts w:hint="eastAsia"/>
          <w:b/>
          <w:lang w:eastAsia="zh-CN"/>
        </w:rPr>
        <w:t>的</w:t>
      </w:r>
      <w:r w:rsidRPr="0099645E">
        <w:rPr>
          <w:rFonts w:hint="eastAsia"/>
          <w:b/>
          <w:lang w:eastAsia="zh-CN"/>
        </w:rPr>
        <w:t>I/O</w:t>
      </w:r>
      <w:r w:rsidRPr="0099645E">
        <w:rPr>
          <w:rFonts w:hint="eastAsia"/>
          <w:b/>
          <w:lang w:eastAsia="zh-CN"/>
        </w:rPr>
        <w:t>吞吐量</w:t>
      </w:r>
      <w:r>
        <w:rPr>
          <w:lang w:eastAsia="zh-CN"/>
        </w:rPr>
        <w:t>面板</w:t>
      </w:r>
      <w:r>
        <w:rPr>
          <w:lang w:eastAsia="zh-CN"/>
        </w:rPr>
        <w:t>(</w:t>
      </w:r>
      <w:r w:rsidR="000A3FF7">
        <w:fldChar w:fldCharType="begin"/>
      </w:r>
      <w:r w:rsidR="000A3FF7">
        <w:rPr>
          <w:lang w:eastAsia="zh-CN"/>
        </w:rPr>
        <w:instrText xml:space="preserve">REF _Ref500954376 \h \* MERGEFORMAT </w:instrText>
      </w:r>
      <w:r w:rsidR="000A3FF7">
        <w:fldChar w:fldCharType="separate"/>
      </w:r>
      <w:r w:rsidR="00244445" w:rsidRPr="00244445">
        <w:rPr>
          <w:rStyle w:val="DDNField"/>
          <w:lang w:eastAsia="zh-CN"/>
        </w:rPr>
        <w:t>图</w:t>
      </w:r>
      <w:r w:rsidR="00244445" w:rsidRPr="00244445">
        <w:rPr>
          <w:rStyle w:val="DDNField"/>
          <w:lang w:eastAsia="zh-CN"/>
        </w:rPr>
        <w:t>18</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w:t>
      </w:r>
      <w:r>
        <w:rPr>
          <w:rFonts w:hint="eastAsia"/>
          <w:lang w:eastAsia="zh-CN"/>
        </w:rPr>
        <w:t>I/O</w:t>
      </w:r>
      <w:r>
        <w:rPr>
          <w:rFonts w:hint="eastAsia"/>
          <w:lang w:eastAsia="zh-CN"/>
        </w:rPr>
        <w:t>吞吐量信息，包括平均值、最大值和当前值。</w:t>
      </w:r>
    </w:p>
    <w:p w14:paraId="3D73A812" w14:textId="77777777" w:rsidR="00E92375" w:rsidRDefault="00C814D9" w:rsidP="00E92375">
      <w:pPr>
        <w:pStyle w:val="a6"/>
        <w:rPr>
          <w:lang w:eastAsia="zh-CN"/>
        </w:rPr>
      </w:pPr>
      <w:bookmarkStart w:id="119" w:name="_Ref500954376"/>
      <w:bookmarkStart w:id="120" w:name="_Toc501375740"/>
      <w:bookmarkStart w:id="121" w:name="_Toc12263057"/>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18</w:t>
      </w:r>
      <w:r w:rsidR="004C426C">
        <w:fldChar w:fldCharType="end"/>
      </w:r>
      <w:bookmarkEnd w:id="119"/>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的</w:t>
      </w:r>
      <w:r w:rsidR="00E92375">
        <w:rPr>
          <w:rFonts w:hint="eastAsia"/>
          <w:lang w:eastAsia="zh-CN"/>
        </w:rPr>
        <w:t>I/O</w:t>
      </w:r>
      <w:r w:rsidR="00E92375">
        <w:rPr>
          <w:rFonts w:hint="eastAsia"/>
          <w:lang w:eastAsia="zh-CN"/>
        </w:rPr>
        <w:t>吞吐量</w:t>
      </w:r>
      <w:bookmarkEnd w:id="120"/>
      <w:r w:rsidR="009F4027">
        <w:rPr>
          <w:lang w:eastAsia="zh-CN"/>
        </w:rPr>
        <w:t>面板</w:t>
      </w:r>
      <w:bookmarkEnd w:id="121"/>
    </w:p>
    <w:p w14:paraId="1903968E" w14:textId="77777777" w:rsidR="00E92375" w:rsidRDefault="00E92375" w:rsidP="009F4027">
      <w:pPr>
        <w:spacing w:before="137"/>
        <w:ind w:firstLine="720"/>
        <w:rPr>
          <w:lang w:eastAsia="zh-CN"/>
        </w:rPr>
      </w:pPr>
      <w:r>
        <w:rPr>
          <w:rFonts w:hint="eastAsia"/>
          <w:noProof/>
          <w:lang w:eastAsia="zh-CN"/>
        </w:rPr>
        <w:drawing>
          <wp:inline distT="0" distB="0" distL="0" distR="0" wp14:anchorId="44926F04" wp14:editId="40B9B565">
            <wp:extent cx="2804615" cy="297065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5398" cy="2971484"/>
                    </a:xfrm>
                    <a:prstGeom prst="rect">
                      <a:avLst/>
                    </a:prstGeom>
                    <a:noFill/>
                    <a:ln>
                      <a:noFill/>
                    </a:ln>
                  </pic:spPr>
                </pic:pic>
              </a:graphicData>
            </a:graphic>
          </wp:inline>
        </w:drawing>
      </w:r>
    </w:p>
    <w:p w14:paraId="39B37B29" w14:textId="77777777" w:rsidR="00E92375" w:rsidRPr="00376677" w:rsidRDefault="00E92375" w:rsidP="00E92375">
      <w:pPr>
        <w:pStyle w:val="DDNbodytext1"/>
        <w:keepNext/>
        <w:rPr>
          <w:lang w:eastAsia="zh-CN"/>
        </w:rPr>
      </w:pPr>
      <w:r w:rsidRPr="0099645E">
        <w:rPr>
          <w:rFonts w:hint="eastAsia"/>
          <w:b/>
          <w:lang w:eastAsia="zh-CN"/>
        </w:rPr>
        <w:lastRenderedPageBreak/>
        <w:t>每个</w:t>
      </w:r>
      <w:r w:rsidRPr="0099645E">
        <w:rPr>
          <w:rFonts w:hint="eastAsia"/>
          <w:b/>
          <w:lang w:eastAsia="zh-CN"/>
        </w:rPr>
        <w:t>OST</w:t>
      </w:r>
      <w:r w:rsidRPr="0099645E">
        <w:rPr>
          <w:rFonts w:hint="eastAsia"/>
          <w:b/>
          <w:lang w:eastAsia="zh-CN"/>
        </w:rPr>
        <w:t>的写吞吐量</w:t>
      </w:r>
      <w:r>
        <w:rPr>
          <w:lang w:eastAsia="zh-CN"/>
        </w:rPr>
        <w:t>面板</w:t>
      </w:r>
      <w:r>
        <w:rPr>
          <w:lang w:eastAsia="zh-CN"/>
        </w:rPr>
        <w:t>(</w:t>
      </w:r>
      <w:r w:rsidR="000A3FF7">
        <w:fldChar w:fldCharType="begin"/>
      </w:r>
      <w:r w:rsidR="000A3FF7">
        <w:rPr>
          <w:lang w:eastAsia="zh-CN"/>
        </w:rPr>
        <w:instrText xml:space="preserve">REF _Ref500954524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19</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的写吞吐量信息，包括平均值、最大值和当前值。</w:t>
      </w:r>
    </w:p>
    <w:p w14:paraId="3588A8DD" w14:textId="77777777" w:rsidR="00E92375" w:rsidRDefault="00C814D9" w:rsidP="00E92375">
      <w:pPr>
        <w:pStyle w:val="a6"/>
        <w:rPr>
          <w:lang w:eastAsia="zh-CN"/>
        </w:rPr>
      </w:pPr>
      <w:bookmarkStart w:id="122" w:name="_Ref500954524"/>
      <w:bookmarkStart w:id="123" w:name="_Toc501375741"/>
      <w:bookmarkStart w:id="124" w:name="_Toc12263058"/>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19</w:t>
      </w:r>
      <w:r w:rsidR="004C426C">
        <w:fldChar w:fldCharType="end"/>
      </w:r>
      <w:bookmarkEnd w:id="122"/>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写吞吐量</w:t>
      </w:r>
      <w:bookmarkEnd w:id="123"/>
      <w:r w:rsidR="009F4027">
        <w:rPr>
          <w:lang w:eastAsia="zh-CN"/>
        </w:rPr>
        <w:t>面板</w:t>
      </w:r>
      <w:bookmarkEnd w:id="124"/>
    </w:p>
    <w:p w14:paraId="56C2FF60" w14:textId="77777777" w:rsidR="00E92375" w:rsidRDefault="00E92375" w:rsidP="00C814D9">
      <w:pPr>
        <w:spacing w:before="137"/>
        <w:ind w:firstLine="720"/>
        <w:rPr>
          <w:lang w:eastAsia="zh-CN"/>
        </w:rPr>
      </w:pPr>
      <w:r>
        <w:rPr>
          <w:noProof/>
          <w:lang w:eastAsia="zh-CN"/>
        </w:rPr>
        <w:drawing>
          <wp:inline distT="0" distB="0" distL="0" distR="0" wp14:anchorId="2F70CA0B" wp14:editId="1503E67C">
            <wp:extent cx="3379204" cy="2163170"/>
            <wp:effectExtent l="0" t="0" r="0" b="8890"/>
            <wp:docPr id="2250" name="图片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9418" cy="2163307"/>
                    </a:xfrm>
                    <a:prstGeom prst="rect">
                      <a:avLst/>
                    </a:prstGeom>
                    <a:noFill/>
                    <a:ln>
                      <a:noFill/>
                    </a:ln>
                  </pic:spPr>
                </pic:pic>
              </a:graphicData>
            </a:graphic>
          </wp:inline>
        </w:drawing>
      </w:r>
    </w:p>
    <w:p w14:paraId="11CBDE98" w14:textId="77777777" w:rsidR="00E92375" w:rsidRDefault="00E92375" w:rsidP="00E92375">
      <w:pPr>
        <w:pStyle w:val="DDNbodytext1"/>
        <w:keepNext/>
        <w:rPr>
          <w:lang w:eastAsia="zh-CN"/>
        </w:rPr>
      </w:pPr>
      <w:r w:rsidRPr="0099645E">
        <w:rPr>
          <w:rFonts w:hint="eastAsia"/>
          <w:b/>
          <w:lang w:eastAsia="zh-CN"/>
        </w:rPr>
        <w:t>每个</w:t>
      </w:r>
      <w:r w:rsidRPr="0099645E">
        <w:rPr>
          <w:rFonts w:hint="eastAsia"/>
          <w:b/>
          <w:lang w:eastAsia="zh-CN"/>
        </w:rPr>
        <w:t>OST</w:t>
      </w:r>
      <w:r w:rsidRPr="0099645E">
        <w:rPr>
          <w:rFonts w:hint="eastAsia"/>
          <w:b/>
          <w:lang w:eastAsia="zh-CN"/>
        </w:rPr>
        <w:t>的读吞吐量</w:t>
      </w:r>
      <w:r>
        <w:rPr>
          <w:lang w:eastAsia="zh-CN"/>
        </w:rPr>
        <w:t>面板</w:t>
      </w:r>
      <w:r>
        <w:rPr>
          <w:lang w:eastAsia="zh-CN"/>
        </w:rPr>
        <w:t>(</w:t>
      </w:r>
      <w:r w:rsidR="000A3FF7">
        <w:fldChar w:fldCharType="begin"/>
      </w:r>
      <w:r w:rsidR="000A3FF7">
        <w:rPr>
          <w:lang w:eastAsia="zh-CN"/>
        </w:rPr>
        <w:instrText xml:space="preserve">REF _Ref500954571 \h \* MERGEFORMAT </w:instrText>
      </w:r>
      <w:r w:rsidR="000A3FF7">
        <w:fldChar w:fldCharType="separate"/>
      </w:r>
      <w:r w:rsidR="00244445" w:rsidRPr="00244445">
        <w:rPr>
          <w:rStyle w:val="DDNField"/>
          <w:lang w:eastAsia="zh-CN"/>
        </w:rPr>
        <w:t>图</w:t>
      </w:r>
      <w:r w:rsidR="00244445" w:rsidRPr="00244445">
        <w:rPr>
          <w:rStyle w:val="DDNField"/>
          <w:lang w:eastAsia="zh-CN"/>
        </w:rPr>
        <w:t>20</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OST</w:t>
      </w:r>
      <w:r>
        <w:rPr>
          <w:rFonts w:hint="eastAsia"/>
          <w:lang w:eastAsia="zh-CN"/>
        </w:rPr>
        <w:t>的读吞吐量信息，包括平均值、最大值和当前值。</w:t>
      </w:r>
    </w:p>
    <w:p w14:paraId="55272317" w14:textId="77777777" w:rsidR="00E92375" w:rsidRDefault="00C814D9" w:rsidP="00E92375">
      <w:pPr>
        <w:pStyle w:val="a6"/>
        <w:rPr>
          <w:lang w:eastAsia="zh-CN"/>
        </w:rPr>
      </w:pPr>
      <w:bookmarkStart w:id="125" w:name="_Ref500954571"/>
      <w:bookmarkStart w:id="126" w:name="_Toc501375742"/>
      <w:bookmarkStart w:id="127" w:name="_Toc12263059"/>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20</w:t>
      </w:r>
      <w:r w:rsidR="004C426C">
        <w:fldChar w:fldCharType="end"/>
      </w:r>
      <w:bookmarkEnd w:id="125"/>
      <w:r w:rsidR="00E92375">
        <w:rPr>
          <w:rFonts w:hint="eastAsia"/>
          <w:lang w:eastAsia="zh-CN"/>
        </w:rPr>
        <w:t xml:space="preserve">: </w:t>
      </w:r>
      <w:r w:rsidR="00E92375">
        <w:rPr>
          <w:rFonts w:hint="eastAsia"/>
          <w:lang w:eastAsia="zh-CN"/>
        </w:rPr>
        <w:t>每个</w:t>
      </w:r>
      <w:r w:rsidR="00E92375">
        <w:rPr>
          <w:rFonts w:hint="eastAsia"/>
          <w:lang w:eastAsia="zh-CN"/>
        </w:rPr>
        <w:t>OST</w:t>
      </w:r>
      <w:r w:rsidR="00E92375">
        <w:rPr>
          <w:rFonts w:hint="eastAsia"/>
          <w:lang w:eastAsia="zh-CN"/>
        </w:rPr>
        <w:t>读吞吐量</w:t>
      </w:r>
      <w:bookmarkEnd w:id="126"/>
      <w:r w:rsidR="009F4027">
        <w:rPr>
          <w:lang w:eastAsia="zh-CN"/>
        </w:rPr>
        <w:t>面板</w:t>
      </w:r>
      <w:bookmarkEnd w:id="127"/>
    </w:p>
    <w:p w14:paraId="597A1A32" w14:textId="77777777" w:rsidR="00E92375" w:rsidRDefault="000A75A3" w:rsidP="00AF2813">
      <w:pPr>
        <w:spacing w:before="137"/>
        <w:ind w:firstLine="720"/>
        <w:rPr>
          <w:lang w:eastAsia="zh-CN"/>
        </w:rPr>
      </w:pPr>
      <w:r>
        <w:rPr>
          <w:noProof/>
          <w:lang w:eastAsia="zh-CN"/>
        </w:rPr>
        <w:drawing>
          <wp:inline distT="0" distB="0" distL="0" distR="0" wp14:anchorId="51ADD865" wp14:editId="1553811F">
            <wp:extent cx="3811219" cy="24736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353" cy="2473710"/>
                    </a:xfrm>
                    <a:prstGeom prst="rect">
                      <a:avLst/>
                    </a:prstGeom>
                    <a:noFill/>
                    <a:ln>
                      <a:noFill/>
                    </a:ln>
                  </pic:spPr>
                </pic:pic>
              </a:graphicData>
            </a:graphic>
          </wp:inline>
        </w:drawing>
      </w:r>
    </w:p>
    <w:p w14:paraId="3C4BDF22" w14:textId="53AAE822" w:rsidR="00E92375" w:rsidRDefault="00E92375" w:rsidP="00E92375">
      <w:pPr>
        <w:pStyle w:val="DDNbodytext1"/>
        <w:keepNext/>
        <w:rPr>
          <w:lang w:eastAsia="zh-CN"/>
        </w:rPr>
      </w:pPr>
      <w:r w:rsidRPr="0099645E">
        <w:rPr>
          <w:rFonts w:hint="eastAsia"/>
          <w:b/>
          <w:lang w:eastAsia="zh-CN"/>
        </w:rPr>
        <w:lastRenderedPageBreak/>
        <w:t>总的元数据操作速率</w:t>
      </w:r>
      <w:r>
        <w:rPr>
          <w:lang w:eastAsia="zh-CN"/>
        </w:rPr>
        <w:t>面板</w:t>
      </w:r>
      <w:r>
        <w:rPr>
          <w:lang w:eastAsia="zh-CN"/>
        </w:rPr>
        <w:t>(</w:t>
      </w:r>
      <w:r w:rsidR="000A3FF7">
        <w:fldChar w:fldCharType="begin"/>
      </w:r>
      <w:r w:rsidR="000A3FF7">
        <w:instrText xml:space="preserve">REF _Ref500955005 \h \* MERGEFORMAT </w:instrText>
      </w:r>
      <w:r w:rsidR="000A3FF7">
        <w:fldChar w:fldCharType="separate"/>
      </w:r>
      <w:r w:rsidR="00244445" w:rsidRPr="00244445">
        <w:rPr>
          <w:rStyle w:val="DDNField"/>
        </w:rPr>
        <w:t>图</w:t>
      </w:r>
      <w:r w:rsidR="00244445" w:rsidRPr="00244445">
        <w:rPr>
          <w:rStyle w:val="DDNField"/>
        </w:rPr>
        <w:t>21</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总的元数据操作速率随时间的变化，其单位为</w:t>
      </w:r>
      <w:r>
        <w:rPr>
          <w:rFonts w:hint="eastAsia"/>
          <w:lang w:eastAsia="zh-CN"/>
        </w:rPr>
        <w:t>Ops</w:t>
      </w:r>
      <w:r w:rsidR="0099645E" w:rsidRPr="002F5448">
        <w:rPr>
          <w:rFonts w:hint="eastAsia"/>
          <w:lang w:eastAsia="zh-CN"/>
        </w:rPr>
        <w:t>，即</w:t>
      </w:r>
      <w:r>
        <w:rPr>
          <w:rFonts w:hint="eastAsia"/>
          <w:lang w:eastAsia="zh-CN"/>
        </w:rPr>
        <w:t xml:space="preserve"> Operation Per Second</w:t>
      </w:r>
      <w:r>
        <w:rPr>
          <w:rFonts w:hint="eastAsia"/>
          <w:lang w:eastAsia="zh-CN"/>
        </w:rPr>
        <w:t>。</w:t>
      </w:r>
    </w:p>
    <w:p w14:paraId="45BBF591" w14:textId="77777777" w:rsidR="00E92375" w:rsidRDefault="00C814D9" w:rsidP="00E92375">
      <w:pPr>
        <w:pStyle w:val="a6"/>
        <w:rPr>
          <w:lang w:eastAsia="zh-CN"/>
        </w:rPr>
      </w:pPr>
      <w:bookmarkStart w:id="128" w:name="_Ref500955005"/>
      <w:bookmarkStart w:id="129" w:name="_Toc501375743"/>
      <w:bookmarkStart w:id="130" w:name="_Toc12263060"/>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21</w:t>
      </w:r>
      <w:r w:rsidR="004C426C">
        <w:fldChar w:fldCharType="end"/>
      </w:r>
      <w:bookmarkEnd w:id="128"/>
      <w:r w:rsidR="00E92375">
        <w:rPr>
          <w:rFonts w:hint="eastAsia"/>
          <w:lang w:eastAsia="zh-CN"/>
        </w:rPr>
        <w:t xml:space="preserve">: </w:t>
      </w:r>
      <w:r w:rsidR="00E92375">
        <w:rPr>
          <w:rFonts w:hint="eastAsia"/>
          <w:lang w:eastAsia="zh-CN"/>
        </w:rPr>
        <w:t>总的元数据操作速率</w:t>
      </w:r>
      <w:bookmarkEnd w:id="129"/>
      <w:r w:rsidR="009F4027">
        <w:rPr>
          <w:lang w:eastAsia="zh-CN"/>
        </w:rPr>
        <w:t>面板</w:t>
      </w:r>
      <w:bookmarkEnd w:id="130"/>
    </w:p>
    <w:p w14:paraId="56C889D3" w14:textId="77777777" w:rsidR="00E92375" w:rsidRDefault="00E92375" w:rsidP="009F4027">
      <w:pPr>
        <w:spacing w:before="137"/>
        <w:ind w:firstLine="720"/>
        <w:rPr>
          <w:lang w:eastAsia="zh-CN"/>
        </w:rPr>
      </w:pPr>
      <w:r>
        <w:rPr>
          <w:noProof/>
          <w:lang w:eastAsia="zh-CN"/>
        </w:rPr>
        <w:drawing>
          <wp:inline distT="0" distB="0" distL="0" distR="0" wp14:anchorId="3F8D415A" wp14:editId="2910F14A">
            <wp:extent cx="4422140" cy="2859405"/>
            <wp:effectExtent l="0" t="0" r="0" b="0"/>
            <wp:docPr id="2258" name="图片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2140" cy="2859405"/>
                    </a:xfrm>
                    <a:prstGeom prst="rect">
                      <a:avLst/>
                    </a:prstGeom>
                    <a:noFill/>
                    <a:ln>
                      <a:noFill/>
                    </a:ln>
                  </pic:spPr>
                </pic:pic>
              </a:graphicData>
            </a:graphic>
          </wp:inline>
        </w:drawing>
      </w:r>
    </w:p>
    <w:p w14:paraId="665C4ECC" w14:textId="0DBEA157" w:rsidR="00E92375" w:rsidRPr="000267DA" w:rsidRDefault="00E92375" w:rsidP="00E92375">
      <w:pPr>
        <w:pStyle w:val="DDNbodytext1"/>
        <w:keepNext/>
        <w:rPr>
          <w:lang w:eastAsia="zh-CN"/>
        </w:rPr>
      </w:pPr>
      <w:r w:rsidRPr="00F270D9">
        <w:rPr>
          <w:rFonts w:hint="eastAsia"/>
          <w:b/>
          <w:lang w:eastAsia="zh-CN"/>
        </w:rPr>
        <w:t>每个</w:t>
      </w:r>
      <w:r w:rsidRPr="00F270D9">
        <w:rPr>
          <w:rFonts w:hint="eastAsia"/>
          <w:b/>
          <w:lang w:eastAsia="zh-CN"/>
        </w:rPr>
        <w:t>MDT</w:t>
      </w:r>
      <w:r w:rsidRPr="00F270D9">
        <w:rPr>
          <w:rFonts w:hint="eastAsia"/>
          <w:b/>
          <w:lang w:eastAsia="zh-CN"/>
        </w:rPr>
        <w:t>的元数据操作速率</w:t>
      </w:r>
      <w:r>
        <w:rPr>
          <w:lang w:eastAsia="zh-CN"/>
        </w:rPr>
        <w:t>面板</w:t>
      </w:r>
      <w:r>
        <w:rPr>
          <w:lang w:eastAsia="zh-CN"/>
        </w:rPr>
        <w:t>(</w:t>
      </w:r>
      <w:r w:rsidR="000A3FF7">
        <w:fldChar w:fldCharType="begin"/>
      </w:r>
      <w:r w:rsidR="000A3FF7">
        <w:instrText xml:space="preserve">REF _Ref500955039 \h \* MERGEFORMAT </w:instrText>
      </w:r>
      <w:r w:rsidR="000A3FF7">
        <w:fldChar w:fldCharType="separate"/>
      </w:r>
      <w:r w:rsidR="00244445" w:rsidRPr="00244445">
        <w:rPr>
          <w:rStyle w:val="DDNField"/>
          <w:rFonts w:hint="eastAsia"/>
        </w:rPr>
        <w:t>图</w:t>
      </w:r>
      <w:r w:rsidR="00244445" w:rsidRPr="00244445">
        <w:rPr>
          <w:rStyle w:val="DDNField"/>
        </w:rPr>
        <w:t>22</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w:t>
      </w:r>
      <w:r>
        <w:rPr>
          <w:rFonts w:hint="eastAsia"/>
          <w:lang w:eastAsia="zh-CN"/>
        </w:rPr>
        <w:t>MDT</w:t>
      </w:r>
      <w:r>
        <w:rPr>
          <w:rFonts w:hint="eastAsia"/>
          <w:lang w:eastAsia="zh-CN"/>
        </w:rPr>
        <w:t>的元数据操作速率信息，其单位为</w:t>
      </w:r>
      <w:r>
        <w:rPr>
          <w:rFonts w:hint="eastAsia"/>
          <w:lang w:eastAsia="zh-CN"/>
        </w:rPr>
        <w:t>Ops</w:t>
      </w:r>
      <w:r>
        <w:rPr>
          <w:rFonts w:hint="eastAsia"/>
          <w:lang w:eastAsia="zh-CN"/>
        </w:rPr>
        <w:t>，</w:t>
      </w:r>
      <w:r>
        <w:rPr>
          <w:rFonts w:hint="eastAsia"/>
          <w:lang w:eastAsia="zh-CN"/>
        </w:rPr>
        <w:t xml:space="preserve"> Operation Per Second</w:t>
      </w:r>
      <w:r>
        <w:rPr>
          <w:rFonts w:hint="eastAsia"/>
          <w:lang w:eastAsia="zh-CN"/>
        </w:rPr>
        <w:t>。其</w:t>
      </w:r>
      <w:r w:rsidR="00F270D9" w:rsidRPr="002F5448">
        <w:rPr>
          <w:rFonts w:hint="eastAsia"/>
          <w:lang w:eastAsia="zh-CN"/>
        </w:rPr>
        <w:t>信息</w:t>
      </w:r>
      <w:r>
        <w:rPr>
          <w:rFonts w:hint="eastAsia"/>
          <w:lang w:eastAsia="zh-CN"/>
        </w:rPr>
        <w:t>包括平均值、最大值和当前值。</w:t>
      </w:r>
    </w:p>
    <w:p w14:paraId="7E47DE91" w14:textId="77777777" w:rsidR="00E92375" w:rsidRDefault="00C814D9" w:rsidP="00E92375">
      <w:pPr>
        <w:pStyle w:val="a6"/>
        <w:rPr>
          <w:lang w:eastAsia="zh-CN"/>
        </w:rPr>
      </w:pPr>
      <w:bookmarkStart w:id="131" w:name="_Ref500955039"/>
      <w:bookmarkStart w:id="132" w:name="_Toc501375744"/>
      <w:bookmarkStart w:id="133" w:name="_Toc12263061"/>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22</w:t>
      </w:r>
      <w:r w:rsidR="004C426C">
        <w:fldChar w:fldCharType="end"/>
      </w:r>
      <w:bookmarkEnd w:id="131"/>
      <w:r w:rsidR="00E92375">
        <w:rPr>
          <w:rFonts w:hint="eastAsia"/>
          <w:lang w:eastAsia="zh-CN"/>
        </w:rPr>
        <w:t xml:space="preserve">: </w:t>
      </w:r>
      <w:r w:rsidR="00E92375">
        <w:rPr>
          <w:rFonts w:hint="eastAsia"/>
          <w:lang w:eastAsia="zh-CN"/>
        </w:rPr>
        <w:t>每个</w:t>
      </w:r>
      <w:r w:rsidR="00E92375">
        <w:rPr>
          <w:rFonts w:hint="eastAsia"/>
          <w:lang w:eastAsia="zh-CN"/>
        </w:rPr>
        <w:t>MDT</w:t>
      </w:r>
      <w:r w:rsidR="00E92375">
        <w:rPr>
          <w:rFonts w:hint="eastAsia"/>
          <w:lang w:eastAsia="zh-CN"/>
        </w:rPr>
        <w:t>的元数据操作速率</w:t>
      </w:r>
      <w:bookmarkEnd w:id="132"/>
      <w:r w:rsidR="009F4027">
        <w:rPr>
          <w:lang w:eastAsia="zh-CN"/>
        </w:rPr>
        <w:t>面板</w:t>
      </w:r>
      <w:bookmarkEnd w:id="133"/>
    </w:p>
    <w:p w14:paraId="2632678C" w14:textId="77777777" w:rsidR="00E92375" w:rsidRDefault="00E92375" w:rsidP="009F4027">
      <w:pPr>
        <w:spacing w:before="137"/>
        <w:ind w:firstLine="720"/>
        <w:rPr>
          <w:lang w:eastAsia="zh-CN"/>
        </w:rPr>
      </w:pPr>
      <w:r>
        <w:rPr>
          <w:noProof/>
          <w:lang w:eastAsia="zh-CN"/>
        </w:rPr>
        <w:drawing>
          <wp:inline distT="0" distB="0" distL="0" distR="0" wp14:anchorId="0A056453" wp14:editId="0BE67FB9">
            <wp:extent cx="4032913" cy="2631135"/>
            <wp:effectExtent l="0" t="0" r="5715" b="0"/>
            <wp:docPr id="2254" name="图片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2992" cy="2631187"/>
                    </a:xfrm>
                    <a:prstGeom prst="rect">
                      <a:avLst/>
                    </a:prstGeom>
                    <a:noFill/>
                    <a:ln>
                      <a:noFill/>
                    </a:ln>
                  </pic:spPr>
                </pic:pic>
              </a:graphicData>
            </a:graphic>
          </wp:inline>
        </w:drawing>
      </w:r>
    </w:p>
    <w:p w14:paraId="76BB3DE6" w14:textId="6CF6F746" w:rsidR="00E92375" w:rsidRDefault="00E92375" w:rsidP="00E92375">
      <w:pPr>
        <w:pStyle w:val="DDNbodytext1"/>
        <w:keepNext/>
        <w:rPr>
          <w:lang w:eastAsia="zh-CN"/>
        </w:rPr>
      </w:pPr>
      <w:r w:rsidRPr="00DD35EA">
        <w:rPr>
          <w:rFonts w:hint="eastAsia"/>
          <w:b/>
          <w:lang w:eastAsia="zh-CN"/>
        </w:rPr>
        <w:lastRenderedPageBreak/>
        <w:t>每个客户端的元数据操作速率</w:t>
      </w:r>
      <w:r>
        <w:rPr>
          <w:lang w:eastAsia="zh-CN"/>
        </w:rPr>
        <w:t>面板</w:t>
      </w:r>
      <w:r>
        <w:rPr>
          <w:lang w:eastAsia="zh-CN"/>
        </w:rPr>
        <w:t>(</w:t>
      </w:r>
      <w:r w:rsidR="000A3FF7">
        <w:fldChar w:fldCharType="begin"/>
      </w:r>
      <w:r w:rsidR="000A3FF7">
        <w:instrText xml:space="preserve">REF _Ref501033283 \h \* MERGEFORMAT </w:instrText>
      </w:r>
      <w:r w:rsidR="000A3FF7">
        <w:fldChar w:fldCharType="separate"/>
      </w:r>
      <w:r w:rsidR="00244445" w:rsidRPr="00244445">
        <w:rPr>
          <w:rStyle w:val="DDNField"/>
          <w:rFonts w:hint="eastAsia"/>
        </w:rPr>
        <w:t>图</w:t>
      </w:r>
      <w:r w:rsidR="00244445" w:rsidRPr="00244445">
        <w:rPr>
          <w:rStyle w:val="DDNField"/>
        </w:rPr>
        <w:t>23</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每个客户端（</w:t>
      </w:r>
      <w:r>
        <w:rPr>
          <w:rFonts w:hint="eastAsia"/>
          <w:lang w:eastAsia="zh-CN"/>
        </w:rPr>
        <w:t>client</w:t>
      </w:r>
      <w:r>
        <w:rPr>
          <w:rFonts w:hint="eastAsia"/>
          <w:lang w:eastAsia="zh-CN"/>
        </w:rPr>
        <w:t>）的元数据操作速率信息，其单位为</w:t>
      </w:r>
      <w:r>
        <w:rPr>
          <w:rFonts w:hint="eastAsia"/>
          <w:lang w:eastAsia="zh-CN"/>
        </w:rPr>
        <w:t>Ops</w:t>
      </w:r>
      <w:r w:rsidR="00DD35EA" w:rsidRPr="00FE32D3">
        <w:rPr>
          <w:rFonts w:hint="eastAsia"/>
          <w:lang w:eastAsia="zh-CN"/>
        </w:rPr>
        <w:t>，即</w:t>
      </w:r>
      <w:r>
        <w:rPr>
          <w:rFonts w:hint="eastAsia"/>
          <w:lang w:eastAsia="zh-CN"/>
        </w:rPr>
        <w:t xml:space="preserve"> Operation Per Second</w:t>
      </w:r>
      <w:r>
        <w:rPr>
          <w:rFonts w:hint="eastAsia"/>
          <w:lang w:eastAsia="zh-CN"/>
        </w:rPr>
        <w:t>。其</w:t>
      </w:r>
      <w:r w:rsidR="00DD35EA" w:rsidRPr="00FE32D3">
        <w:rPr>
          <w:rFonts w:hint="eastAsia"/>
          <w:lang w:eastAsia="zh-CN"/>
        </w:rPr>
        <w:t>信息</w:t>
      </w:r>
      <w:r>
        <w:rPr>
          <w:rFonts w:hint="eastAsia"/>
          <w:lang w:eastAsia="zh-CN"/>
        </w:rPr>
        <w:t>包括平均值、最大值和当前值。</w:t>
      </w:r>
    </w:p>
    <w:p w14:paraId="08428ACF" w14:textId="77777777" w:rsidR="00E92375" w:rsidRDefault="00C814D9" w:rsidP="00E92375">
      <w:pPr>
        <w:pStyle w:val="a6"/>
        <w:rPr>
          <w:lang w:eastAsia="zh-CN"/>
        </w:rPr>
      </w:pPr>
      <w:bookmarkStart w:id="134" w:name="_Ref501033283"/>
      <w:bookmarkStart w:id="135" w:name="_Toc501375745"/>
      <w:bookmarkStart w:id="136" w:name="_Toc12263062"/>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23</w:t>
      </w:r>
      <w:r w:rsidR="004C426C">
        <w:fldChar w:fldCharType="end"/>
      </w:r>
      <w:bookmarkEnd w:id="134"/>
      <w:r w:rsidR="00E92375">
        <w:rPr>
          <w:rFonts w:hint="eastAsia"/>
          <w:lang w:eastAsia="zh-CN"/>
        </w:rPr>
        <w:t xml:space="preserve">: </w:t>
      </w:r>
      <w:r w:rsidR="00E92375">
        <w:rPr>
          <w:rFonts w:hint="eastAsia"/>
          <w:lang w:eastAsia="zh-CN"/>
        </w:rPr>
        <w:t>每个客户端的元数据操作速率</w:t>
      </w:r>
      <w:bookmarkEnd w:id="135"/>
      <w:r w:rsidR="009F4027">
        <w:rPr>
          <w:lang w:eastAsia="zh-CN"/>
        </w:rPr>
        <w:t>面板</w:t>
      </w:r>
      <w:bookmarkEnd w:id="136"/>
    </w:p>
    <w:p w14:paraId="7BD3CA30" w14:textId="77777777" w:rsidR="00E92375" w:rsidRDefault="00E92375" w:rsidP="009F4027">
      <w:pPr>
        <w:spacing w:before="137"/>
        <w:ind w:firstLine="720"/>
        <w:rPr>
          <w:lang w:eastAsia="zh-CN"/>
        </w:rPr>
      </w:pPr>
      <w:r>
        <w:rPr>
          <w:noProof/>
          <w:lang w:eastAsia="zh-CN"/>
        </w:rPr>
        <w:drawing>
          <wp:inline distT="0" distB="0" distL="0" distR="0" wp14:anchorId="24BE9F32" wp14:editId="3FEE037A">
            <wp:extent cx="4073857" cy="2642550"/>
            <wp:effectExtent l="0" t="0" r="3175" b="5715"/>
            <wp:docPr id="2259" name="图片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4141" cy="2642734"/>
                    </a:xfrm>
                    <a:prstGeom prst="rect">
                      <a:avLst/>
                    </a:prstGeom>
                    <a:noFill/>
                    <a:ln>
                      <a:noFill/>
                    </a:ln>
                  </pic:spPr>
                </pic:pic>
              </a:graphicData>
            </a:graphic>
          </wp:inline>
        </w:drawing>
      </w:r>
    </w:p>
    <w:p w14:paraId="07008CFA" w14:textId="1F161A64" w:rsidR="00E92375" w:rsidRDefault="00E92375" w:rsidP="00E92375">
      <w:pPr>
        <w:pStyle w:val="DDNbodytext1"/>
        <w:keepNext/>
        <w:rPr>
          <w:lang w:eastAsia="zh-CN"/>
        </w:rPr>
      </w:pPr>
      <w:r w:rsidRPr="006209D4">
        <w:rPr>
          <w:rFonts w:hint="eastAsia"/>
          <w:b/>
          <w:lang w:eastAsia="zh-CN"/>
        </w:rPr>
        <w:t>每种类型的元数据操作速率</w:t>
      </w:r>
      <w:r>
        <w:rPr>
          <w:lang w:eastAsia="zh-CN"/>
        </w:rPr>
        <w:t>面板</w:t>
      </w:r>
      <w:r>
        <w:rPr>
          <w:lang w:eastAsia="zh-CN"/>
        </w:rPr>
        <w:t>(</w:t>
      </w:r>
      <w:r w:rsidR="000A3FF7">
        <w:fldChar w:fldCharType="begin"/>
      </w:r>
      <w:r w:rsidR="000A3FF7">
        <w:instrText xml:space="preserve">REF _Ref500955262 \h \* MERGEFORMAT </w:instrText>
      </w:r>
      <w:r w:rsidR="000A3FF7">
        <w:fldChar w:fldCharType="separate"/>
      </w:r>
      <w:r w:rsidR="00244445" w:rsidRPr="00244445">
        <w:rPr>
          <w:rStyle w:val="DDNField"/>
        </w:rPr>
        <w:t>图</w:t>
      </w:r>
      <w:r w:rsidR="00244445" w:rsidRPr="00244445">
        <w:rPr>
          <w:rStyle w:val="DDNField"/>
        </w:rPr>
        <w:t>24</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每种类型的元数据操作速率信息，其单位为</w:t>
      </w:r>
      <w:r>
        <w:rPr>
          <w:rFonts w:hint="eastAsia"/>
          <w:lang w:eastAsia="zh-CN"/>
        </w:rPr>
        <w:t>Ops</w:t>
      </w:r>
      <w:r w:rsidR="00620FD3" w:rsidRPr="002F5448">
        <w:rPr>
          <w:rFonts w:hint="eastAsia"/>
          <w:lang w:eastAsia="zh-CN"/>
        </w:rPr>
        <w:t>即</w:t>
      </w:r>
      <w:r>
        <w:rPr>
          <w:rFonts w:hint="eastAsia"/>
          <w:lang w:eastAsia="zh-CN"/>
        </w:rPr>
        <w:t>Operation Per Second</w:t>
      </w:r>
      <w:r>
        <w:rPr>
          <w:rFonts w:hint="eastAsia"/>
          <w:lang w:eastAsia="zh-CN"/>
        </w:rPr>
        <w:t>。其</w:t>
      </w:r>
      <w:r w:rsidR="008A4B15" w:rsidRPr="002F5448">
        <w:rPr>
          <w:rFonts w:hint="eastAsia"/>
          <w:lang w:eastAsia="zh-CN"/>
        </w:rPr>
        <w:t>信息</w:t>
      </w:r>
      <w:r>
        <w:rPr>
          <w:rFonts w:hint="eastAsia"/>
          <w:lang w:eastAsia="zh-CN"/>
        </w:rPr>
        <w:t>包括平均值、最大值和当前值。当前测试用例为删除一个目录下的所有文件的元数据操作速率统计。</w:t>
      </w:r>
    </w:p>
    <w:p w14:paraId="3B2CF7E9" w14:textId="77777777" w:rsidR="00E92375" w:rsidRDefault="00C814D9" w:rsidP="00E92375">
      <w:pPr>
        <w:pStyle w:val="a6"/>
        <w:rPr>
          <w:lang w:eastAsia="zh-CN"/>
        </w:rPr>
      </w:pPr>
      <w:bookmarkStart w:id="137" w:name="_Ref500955262"/>
      <w:bookmarkStart w:id="138" w:name="_Toc501375746"/>
      <w:bookmarkStart w:id="139" w:name="_Toc1226306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24</w:t>
      </w:r>
      <w:r w:rsidR="004C426C">
        <w:fldChar w:fldCharType="end"/>
      </w:r>
      <w:bookmarkEnd w:id="137"/>
      <w:r w:rsidR="00E92375">
        <w:rPr>
          <w:rFonts w:hint="eastAsia"/>
          <w:lang w:eastAsia="zh-CN"/>
        </w:rPr>
        <w:t xml:space="preserve">: </w:t>
      </w:r>
      <w:r w:rsidR="00E92375">
        <w:rPr>
          <w:lang w:eastAsia="zh-CN"/>
        </w:rPr>
        <w:t>每种类型元数据操作速率</w:t>
      </w:r>
      <w:bookmarkEnd w:id="138"/>
      <w:r w:rsidR="009F4027">
        <w:rPr>
          <w:lang w:eastAsia="zh-CN"/>
        </w:rPr>
        <w:t>面板</w:t>
      </w:r>
      <w:bookmarkEnd w:id="139"/>
    </w:p>
    <w:p w14:paraId="472F7C1D" w14:textId="77777777" w:rsidR="00E92375" w:rsidRDefault="00E92375" w:rsidP="009F4027">
      <w:pPr>
        <w:spacing w:before="137"/>
        <w:ind w:firstLine="720"/>
        <w:rPr>
          <w:lang w:eastAsia="zh-CN"/>
        </w:rPr>
      </w:pPr>
      <w:r>
        <w:rPr>
          <w:noProof/>
          <w:lang w:eastAsia="zh-CN"/>
        </w:rPr>
        <w:drawing>
          <wp:inline distT="0" distB="0" distL="0" distR="0" wp14:anchorId="29082FA5" wp14:editId="3A189BFE">
            <wp:extent cx="4442460" cy="2893060"/>
            <wp:effectExtent l="0" t="0" r="0" b="254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2460" cy="2893060"/>
                    </a:xfrm>
                    <a:prstGeom prst="rect">
                      <a:avLst/>
                    </a:prstGeom>
                    <a:noFill/>
                    <a:ln>
                      <a:noFill/>
                    </a:ln>
                  </pic:spPr>
                </pic:pic>
              </a:graphicData>
            </a:graphic>
          </wp:inline>
        </w:drawing>
      </w:r>
    </w:p>
    <w:p w14:paraId="03B92F8B" w14:textId="3AB69CEA" w:rsidR="00E92375" w:rsidRDefault="00E92375" w:rsidP="00E92375">
      <w:pPr>
        <w:pStyle w:val="DDNbodytext1"/>
        <w:keepNext/>
        <w:rPr>
          <w:lang w:eastAsia="zh-CN"/>
        </w:rPr>
      </w:pPr>
      <w:r w:rsidRPr="003E6542">
        <w:rPr>
          <w:rFonts w:hint="eastAsia"/>
          <w:b/>
          <w:lang w:eastAsia="zh-CN"/>
        </w:rPr>
        <w:lastRenderedPageBreak/>
        <w:t>不同块大小的写</w:t>
      </w:r>
      <w:r w:rsidRPr="003E6542">
        <w:rPr>
          <w:rFonts w:hint="eastAsia"/>
          <w:b/>
          <w:lang w:eastAsia="zh-CN"/>
        </w:rPr>
        <w:t>RPC</w:t>
      </w:r>
      <w:r w:rsidRPr="003E6542">
        <w:rPr>
          <w:rFonts w:hint="eastAsia"/>
          <w:b/>
          <w:lang w:eastAsia="zh-CN"/>
        </w:rPr>
        <w:t>速率</w:t>
      </w:r>
      <w:r>
        <w:rPr>
          <w:lang w:eastAsia="zh-CN"/>
        </w:rPr>
        <w:t>面板</w:t>
      </w:r>
      <w:r>
        <w:rPr>
          <w:lang w:eastAsia="zh-CN"/>
        </w:rPr>
        <w:t>(</w:t>
      </w:r>
      <w:r w:rsidR="000A3FF7">
        <w:fldChar w:fldCharType="begin"/>
      </w:r>
      <w:r w:rsidR="000A3FF7">
        <w:rPr>
          <w:lang w:eastAsia="zh-CN"/>
        </w:rPr>
        <w:instrText xml:space="preserve">REF _Ref501033350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25</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不同块大小的写</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sidR="002E6583">
        <w:rPr>
          <w:rFonts w:hint="eastAsia"/>
          <w:lang w:eastAsia="zh-CN"/>
        </w:rPr>
        <w:t>b</w:t>
      </w:r>
      <w:r>
        <w:rPr>
          <w:rFonts w:hint="eastAsia"/>
          <w:lang w:eastAsia="zh-CN"/>
        </w:rPr>
        <w:t>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，下图显示了不同</w:t>
      </w:r>
      <w:r>
        <w:rPr>
          <w:rFonts w:hint="eastAsia"/>
          <w:lang w:eastAsia="zh-CN"/>
        </w:rPr>
        <w:t xml:space="preserve">bulk </w:t>
      </w:r>
      <w:r>
        <w:rPr>
          <w:rFonts w:hint="eastAsia"/>
          <w:lang w:eastAsia="zh-CN"/>
        </w:rPr>
        <w:t>大小的</w:t>
      </w:r>
      <w:r w:rsidR="002E6583" w:rsidRPr="002F5448">
        <w:rPr>
          <w:rFonts w:hint="eastAsia"/>
          <w:lang w:eastAsia="zh-CN"/>
        </w:rPr>
        <w:t>写</w:t>
      </w:r>
      <w:r>
        <w:rPr>
          <w:rFonts w:hint="eastAsia"/>
          <w:lang w:eastAsia="zh-CN"/>
        </w:rPr>
        <w:t>RPC</w:t>
      </w:r>
      <w:r>
        <w:rPr>
          <w:rFonts w:hint="eastAsia"/>
          <w:lang w:eastAsia="zh-CN"/>
        </w:rPr>
        <w:t>的速率信息。图中所示的测试用例为：在两个客户端分别运行</w:t>
      </w:r>
      <w:r w:rsidR="004D2C0A">
        <w:rPr>
          <w:rFonts w:hint="eastAsia"/>
          <w:lang w:eastAsia="zh-CN"/>
        </w:rPr>
        <w:t>“</w:t>
      </w:r>
      <w:r>
        <w:rPr>
          <w:rFonts w:hint="eastAsia"/>
          <w:lang w:eastAsia="zh-CN"/>
        </w:rPr>
        <w:t>dd if=/dev/zero of=/mnt/lustre/test1 bs=1M oflag=direct</w:t>
      </w:r>
      <w:r w:rsidR="004D2C0A">
        <w:rPr>
          <w:rFonts w:hint="eastAsia"/>
          <w:lang w:eastAsia="zh-CN"/>
        </w:rPr>
        <w:t>”</w:t>
      </w:r>
      <w:r>
        <w:rPr>
          <w:lang w:eastAsia="zh-CN"/>
        </w:rPr>
        <w:t>和</w:t>
      </w:r>
      <w:r>
        <w:rPr>
          <w:rFonts w:hint="eastAsia"/>
          <w:lang w:eastAsia="zh-CN"/>
        </w:rPr>
        <w:t>“</w:t>
      </w:r>
      <w:r>
        <w:rPr>
          <w:rFonts w:hint="eastAsia"/>
          <w:lang w:eastAsia="zh-CN"/>
        </w:rPr>
        <w:t>dd if=/dev/zero of=/mnt/lustre/test2 bs=64k oflag=direct</w:t>
      </w:r>
      <w:r>
        <w:rPr>
          <w:rFonts w:hint="eastAsia"/>
          <w:lang w:eastAsia="zh-CN"/>
        </w:rPr>
        <w:t>”测试，收集到的信息。</w:t>
      </w:r>
    </w:p>
    <w:p w14:paraId="72619427" w14:textId="77777777" w:rsidR="00E92375" w:rsidRDefault="00C814D9" w:rsidP="00E92375">
      <w:pPr>
        <w:pStyle w:val="a6"/>
        <w:rPr>
          <w:lang w:eastAsia="zh-CN"/>
        </w:rPr>
      </w:pPr>
      <w:bookmarkStart w:id="140" w:name="_Ref501033350"/>
      <w:bookmarkStart w:id="141" w:name="_Toc501375747"/>
      <w:bookmarkStart w:id="142" w:name="_Toc12263064"/>
      <w:r>
        <w:rPr>
          <w:rFonts w:hint="eastAsia"/>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25</w:t>
      </w:r>
      <w:r w:rsidR="004C426C">
        <w:fldChar w:fldCharType="end"/>
      </w:r>
      <w:bookmarkEnd w:id="140"/>
      <w:r w:rsidR="00E92375">
        <w:rPr>
          <w:rFonts w:hint="eastAsia"/>
          <w:lang w:eastAsia="zh-CN"/>
        </w:rPr>
        <w:t xml:space="preserve">: </w:t>
      </w:r>
      <w:r w:rsidR="00E92375">
        <w:rPr>
          <w:rFonts w:hint="eastAsia"/>
          <w:lang w:eastAsia="zh-CN"/>
        </w:rPr>
        <w:t>不同块大小的写</w:t>
      </w:r>
      <w:r w:rsidR="00E92375">
        <w:rPr>
          <w:rFonts w:hint="eastAsia"/>
          <w:lang w:eastAsia="zh-CN"/>
        </w:rPr>
        <w:t>RPC</w:t>
      </w:r>
      <w:r w:rsidR="00E92375">
        <w:rPr>
          <w:rFonts w:hint="eastAsia"/>
          <w:lang w:eastAsia="zh-CN"/>
        </w:rPr>
        <w:t>速率面板</w:t>
      </w:r>
      <w:bookmarkEnd w:id="141"/>
      <w:bookmarkEnd w:id="142"/>
    </w:p>
    <w:p w14:paraId="247D7FE6" w14:textId="77777777" w:rsidR="00E92375" w:rsidRDefault="00E92375" w:rsidP="00C814D9">
      <w:pPr>
        <w:spacing w:before="137"/>
        <w:ind w:firstLine="720"/>
        <w:rPr>
          <w:lang w:eastAsia="zh-CN"/>
        </w:rPr>
      </w:pPr>
      <w:r>
        <w:rPr>
          <w:noProof/>
          <w:lang w:eastAsia="zh-CN"/>
        </w:rPr>
        <w:drawing>
          <wp:inline distT="0" distB="0" distL="0" distR="0" wp14:anchorId="5D252AF3" wp14:editId="75ED97A6">
            <wp:extent cx="3862316" cy="26344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2547" cy="2634563"/>
                    </a:xfrm>
                    <a:prstGeom prst="rect">
                      <a:avLst/>
                    </a:prstGeom>
                    <a:noFill/>
                    <a:ln>
                      <a:noFill/>
                    </a:ln>
                  </pic:spPr>
                </pic:pic>
              </a:graphicData>
            </a:graphic>
          </wp:inline>
        </w:drawing>
      </w:r>
    </w:p>
    <w:p w14:paraId="7DA06B66" w14:textId="77777777" w:rsidR="00E92375" w:rsidRPr="00D90935" w:rsidRDefault="00E92375" w:rsidP="00E92375">
      <w:pPr>
        <w:pStyle w:val="DDNbodytext1"/>
        <w:keepNext/>
        <w:rPr>
          <w:lang w:eastAsia="zh-CN"/>
        </w:rPr>
      </w:pPr>
      <w:r w:rsidRPr="00BA5417">
        <w:rPr>
          <w:rFonts w:hint="eastAsia"/>
          <w:b/>
          <w:lang w:eastAsia="zh-CN"/>
        </w:rPr>
        <w:t>写</w:t>
      </w:r>
      <w:r w:rsidRPr="00BA5417">
        <w:rPr>
          <w:rFonts w:hint="eastAsia"/>
          <w:b/>
          <w:lang w:eastAsia="zh-CN"/>
        </w:rPr>
        <w:t>bulk RPC</w:t>
      </w:r>
      <w:r w:rsidRPr="00BA5417">
        <w:rPr>
          <w:rFonts w:hint="eastAsia"/>
          <w:b/>
          <w:lang w:eastAsia="zh-CN"/>
        </w:rPr>
        <w:t>大小分布</w:t>
      </w:r>
      <w:r>
        <w:rPr>
          <w:lang w:eastAsia="zh-CN"/>
        </w:rPr>
        <w:t>面板</w:t>
      </w:r>
      <w:r>
        <w:rPr>
          <w:lang w:eastAsia="zh-CN"/>
        </w:rPr>
        <w:t>(</w:t>
      </w:r>
      <w:r w:rsidR="000A3FF7">
        <w:fldChar w:fldCharType="begin"/>
      </w:r>
      <w:r w:rsidR="000A3FF7">
        <w:rPr>
          <w:lang w:eastAsia="zh-CN"/>
        </w:rPr>
        <w:instrText xml:space="preserve"> REF _Ref501013280 \h  \* MERGEFORMAT </w:instrText>
      </w:r>
      <w:r w:rsidR="000A3FF7">
        <w:fldChar w:fldCharType="separate"/>
      </w:r>
      <w:r w:rsidR="00244445" w:rsidRPr="00244445">
        <w:rPr>
          <w:rStyle w:val="DDNField"/>
          <w:rFonts w:hint="eastAsia"/>
          <w:lang w:eastAsia="zh-CN"/>
        </w:rPr>
        <w:t>图</w:t>
      </w:r>
      <w:r w:rsidR="00244445" w:rsidRPr="00244445">
        <w:rPr>
          <w:rStyle w:val="DDNField"/>
          <w:lang w:eastAsia="zh-CN"/>
        </w:rPr>
        <w:t>26</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大小的写</w:t>
      </w:r>
      <w:r>
        <w:rPr>
          <w:rFonts w:hint="eastAsia"/>
          <w:lang w:eastAsia="zh-CN"/>
        </w:rPr>
        <w:t>RPC</w:t>
      </w:r>
      <w:r>
        <w:rPr>
          <w:rFonts w:hint="eastAsia"/>
          <w:lang w:eastAsia="zh-CN"/>
        </w:rPr>
        <w:t>数目的比例信息。如图所示，大小为</w:t>
      </w:r>
      <w:r>
        <w:rPr>
          <w:rFonts w:hint="eastAsia"/>
          <w:lang w:eastAsia="zh-CN"/>
        </w:rPr>
        <w:t>256</w:t>
      </w:r>
      <w:r>
        <w:rPr>
          <w:rFonts w:hint="eastAsia"/>
          <w:lang w:eastAsia="zh-CN"/>
        </w:rPr>
        <w:t>页的写</w:t>
      </w:r>
      <w:r>
        <w:rPr>
          <w:rFonts w:hint="eastAsia"/>
          <w:lang w:eastAsia="zh-CN"/>
        </w:rPr>
        <w:t>bulk RPC</w:t>
      </w:r>
      <w:r>
        <w:rPr>
          <w:rFonts w:hint="eastAsia"/>
          <w:lang w:eastAsia="zh-CN"/>
        </w:rPr>
        <w:t>数目占总的写</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14:paraId="0E4527E3" w14:textId="77777777" w:rsidR="00E92375" w:rsidRDefault="00C814D9" w:rsidP="00E92375">
      <w:pPr>
        <w:pStyle w:val="a6"/>
        <w:rPr>
          <w:lang w:eastAsia="zh-CN"/>
        </w:rPr>
      </w:pPr>
      <w:bookmarkStart w:id="143" w:name="_Ref501013280"/>
      <w:bookmarkStart w:id="144" w:name="_Ref501013262"/>
      <w:bookmarkStart w:id="145" w:name="_Toc501375748"/>
      <w:bookmarkStart w:id="146" w:name="_Toc12263065"/>
      <w:r>
        <w:rPr>
          <w:rFonts w:hint="eastAsia"/>
          <w:lang w:eastAsia="zh-CN"/>
        </w:rPr>
        <w:t>图</w:t>
      </w:r>
      <w:r w:rsidR="004C426C">
        <w:fldChar w:fldCharType="begin"/>
      </w:r>
      <w:r w:rsidR="00D274BF">
        <w:instrText xml:space="preserve"> SEQ Figure \* ARABIC </w:instrText>
      </w:r>
      <w:r w:rsidR="004C426C">
        <w:fldChar w:fldCharType="separate"/>
      </w:r>
      <w:r w:rsidR="00244445">
        <w:rPr>
          <w:noProof/>
        </w:rPr>
        <w:t>26</w:t>
      </w:r>
      <w:r w:rsidR="004C426C">
        <w:rPr>
          <w:noProof/>
        </w:rPr>
        <w:fldChar w:fldCharType="end"/>
      </w:r>
      <w:bookmarkEnd w:id="143"/>
      <w:r w:rsidR="00E92375">
        <w:rPr>
          <w:rFonts w:hint="eastAsia"/>
          <w:lang w:eastAsia="zh-CN"/>
        </w:rPr>
        <w:t xml:space="preserve">: </w:t>
      </w:r>
      <w:bookmarkStart w:id="147" w:name="_Ref501013272"/>
      <w:r w:rsidR="00E92375">
        <w:rPr>
          <w:rFonts w:hint="eastAsia"/>
          <w:lang w:eastAsia="zh-CN"/>
        </w:rPr>
        <w:t>写</w:t>
      </w:r>
      <w:r w:rsidR="00E92375">
        <w:rPr>
          <w:rFonts w:hint="eastAsia"/>
          <w:lang w:eastAsia="zh-CN"/>
        </w:rPr>
        <w:t>bulk RPC</w:t>
      </w:r>
      <w:r w:rsidR="00E92375">
        <w:rPr>
          <w:rFonts w:hint="eastAsia"/>
          <w:lang w:eastAsia="zh-CN"/>
        </w:rPr>
        <w:t>大小分布面板</w:t>
      </w:r>
      <w:bookmarkEnd w:id="144"/>
      <w:bookmarkEnd w:id="145"/>
      <w:bookmarkEnd w:id="146"/>
      <w:bookmarkEnd w:id="147"/>
    </w:p>
    <w:p w14:paraId="3A6D65E1" w14:textId="11EA38C4" w:rsidR="00F6159B" w:rsidRDefault="00E92375" w:rsidP="00F6159B">
      <w:pPr>
        <w:spacing w:before="137"/>
        <w:ind w:firstLine="720"/>
        <w:rPr>
          <w:lang w:eastAsia="zh-CN"/>
        </w:rPr>
      </w:pPr>
      <w:r>
        <w:rPr>
          <w:noProof/>
          <w:lang w:eastAsia="zh-CN"/>
        </w:rPr>
        <w:drawing>
          <wp:inline distT="0" distB="0" distL="0" distR="0" wp14:anchorId="36DFA04F" wp14:editId="3C15CAD8">
            <wp:extent cx="3794078" cy="249057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4152" cy="2490627"/>
                    </a:xfrm>
                    <a:prstGeom prst="rect">
                      <a:avLst/>
                    </a:prstGeom>
                    <a:noFill/>
                    <a:ln>
                      <a:noFill/>
                    </a:ln>
                  </pic:spPr>
                </pic:pic>
              </a:graphicData>
            </a:graphic>
          </wp:inline>
        </w:drawing>
      </w:r>
    </w:p>
    <w:p w14:paraId="44BD90FB" w14:textId="60A7FF35" w:rsidR="00E92375" w:rsidRPr="00321B2B" w:rsidRDefault="00E92375" w:rsidP="009F4027">
      <w:pPr>
        <w:pStyle w:val="DDNbodytext1"/>
        <w:keepNext/>
        <w:rPr>
          <w:lang w:eastAsia="zh-CN"/>
        </w:rPr>
      </w:pPr>
      <w:r w:rsidRPr="00BA5417">
        <w:rPr>
          <w:rFonts w:hint="eastAsia"/>
          <w:b/>
          <w:lang w:eastAsia="zh-CN"/>
        </w:rPr>
        <w:lastRenderedPageBreak/>
        <w:t>不同大小的读</w:t>
      </w:r>
      <w:r w:rsidRPr="00BA5417">
        <w:rPr>
          <w:rFonts w:hint="eastAsia"/>
          <w:b/>
          <w:lang w:eastAsia="zh-CN"/>
        </w:rPr>
        <w:t>bulk RPC</w:t>
      </w:r>
      <w:r w:rsidRPr="00BA5417">
        <w:rPr>
          <w:rFonts w:hint="eastAsia"/>
          <w:b/>
          <w:lang w:eastAsia="zh-CN"/>
        </w:rPr>
        <w:t>速率</w:t>
      </w:r>
      <w:r>
        <w:rPr>
          <w:lang w:eastAsia="zh-CN"/>
        </w:rPr>
        <w:t>面板</w:t>
      </w:r>
      <w:r>
        <w:rPr>
          <w:lang w:eastAsia="zh-CN"/>
        </w:rPr>
        <w:t>(</w:t>
      </w:r>
      <w:r w:rsidR="000A3FF7">
        <w:fldChar w:fldCharType="begin"/>
      </w:r>
      <w:r w:rsidR="000A3FF7">
        <w:rPr>
          <w:lang w:eastAsia="zh-CN"/>
        </w:rPr>
        <w:instrText xml:space="preserve">REF _Ref501013543 \h \* MERGEFORMAT </w:instrText>
      </w:r>
      <w:r w:rsidR="000A3FF7">
        <w:fldChar w:fldCharType="separate"/>
      </w:r>
      <w:r w:rsidR="00244445" w:rsidRPr="00244445">
        <w:rPr>
          <w:rStyle w:val="DDNField"/>
          <w:lang w:eastAsia="zh-CN"/>
        </w:rPr>
        <w:t>图</w:t>
      </w:r>
      <w:r w:rsidR="00244445" w:rsidRPr="00244445">
        <w:rPr>
          <w:rStyle w:val="DDNField"/>
          <w:lang w:eastAsia="zh-CN"/>
        </w:rPr>
        <w:t>27</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Pr>
          <w:rFonts w:hint="eastAsia"/>
          <w:lang w:eastAsia="zh-CN"/>
        </w:rPr>
        <w:t>速率随时间的变化。</w:t>
      </w:r>
      <w:r>
        <w:rPr>
          <w:rFonts w:hint="eastAsia"/>
          <w:lang w:eastAsia="zh-CN"/>
        </w:rPr>
        <w:t>Lustre</w:t>
      </w:r>
      <w:r>
        <w:rPr>
          <w:rFonts w:hint="eastAsia"/>
          <w:lang w:eastAsia="zh-CN"/>
        </w:rPr>
        <w:t>文件系统统计了不同</w:t>
      </w:r>
      <w:r>
        <w:rPr>
          <w:rFonts w:hint="eastAsia"/>
          <w:lang w:eastAsia="zh-CN"/>
        </w:rPr>
        <w:t>bulk RPC</w:t>
      </w:r>
      <w:r>
        <w:rPr>
          <w:rFonts w:hint="eastAsia"/>
          <w:lang w:eastAsia="zh-CN"/>
        </w:rPr>
        <w:t>大小信息，从</w:t>
      </w:r>
      <w:r>
        <w:rPr>
          <w:rFonts w:hint="eastAsia"/>
          <w:lang w:eastAsia="zh-CN"/>
        </w:rPr>
        <w:t>4K</w:t>
      </w:r>
      <w:r>
        <w:rPr>
          <w:rFonts w:hint="eastAsia"/>
          <w:lang w:eastAsia="zh-CN"/>
        </w:rPr>
        <w:t>到</w:t>
      </w:r>
      <w:r>
        <w:rPr>
          <w:rFonts w:hint="eastAsia"/>
          <w:lang w:eastAsia="zh-CN"/>
        </w:rPr>
        <w:t>16M</w:t>
      </w:r>
      <w:r>
        <w:rPr>
          <w:rFonts w:hint="eastAsia"/>
          <w:lang w:eastAsia="zh-CN"/>
        </w:rPr>
        <w:t>（</w:t>
      </w:r>
      <w:r>
        <w:rPr>
          <w:rFonts w:hint="eastAsia"/>
          <w:lang w:eastAsia="zh-CN"/>
        </w:rPr>
        <w:t>Lustre</w:t>
      </w:r>
      <w:r>
        <w:rPr>
          <w:rFonts w:hint="eastAsia"/>
          <w:lang w:eastAsia="zh-CN"/>
        </w:rPr>
        <w:t>中最大</w:t>
      </w:r>
      <w:r>
        <w:rPr>
          <w:rFonts w:hint="eastAsia"/>
          <w:lang w:eastAsia="zh-CN"/>
        </w:rPr>
        <w:t>RPC bulk I/O</w:t>
      </w:r>
      <w:r>
        <w:rPr>
          <w:rFonts w:hint="eastAsia"/>
          <w:lang w:eastAsia="zh-CN"/>
        </w:rPr>
        <w:t>大小为</w:t>
      </w:r>
      <w:r>
        <w:rPr>
          <w:rFonts w:hint="eastAsia"/>
          <w:lang w:eastAsia="zh-CN"/>
        </w:rPr>
        <w:t>16MB</w:t>
      </w:r>
      <w:r>
        <w:rPr>
          <w:rFonts w:hint="eastAsia"/>
          <w:lang w:eastAsia="zh-CN"/>
        </w:rPr>
        <w:t>）</w:t>
      </w:r>
      <w:r w:rsidR="006E603E">
        <w:rPr>
          <w:rFonts w:hint="eastAsia"/>
          <w:lang w:eastAsia="zh-CN"/>
        </w:rPr>
        <w:t>。</w:t>
      </w:r>
      <w:r>
        <w:rPr>
          <w:rFonts w:hint="eastAsia"/>
          <w:lang w:eastAsia="zh-CN"/>
        </w:rPr>
        <w:t>下图显示了不同</w:t>
      </w:r>
      <w:r>
        <w:rPr>
          <w:rFonts w:hint="eastAsia"/>
          <w:lang w:eastAsia="zh-CN"/>
        </w:rPr>
        <w:t xml:space="preserve">bulk </w:t>
      </w:r>
      <w:r>
        <w:rPr>
          <w:rFonts w:hint="eastAsia"/>
          <w:lang w:eastAsia="zh-CN"/>
        </w:rPr>
        <w:t>大小的读</w:t>
      </w:r>
      <w:r>
        <w:rPr>
          <w:rFonts w:hint="eastAsia"/>
          <w:lang w:eastAsia="zh-CN"/>
        </w:rPr>
        <w:t>RPC</w:t>
      </w:r>
      <w:r>
        <w:rPr>
          <w:rFonts w:hint="eastAsia"/>
          <w:lang w:eastAsia="zh-CN"/>
        </w:rPr>
        <w:t>的速率信息。图中所示的测试用例为：在两个客户端分别运行</w:t>
      </w:r>
      <w:r w:rsidR="004D2C0A">
        <w:rPr>
          <w:rFonts w:hint="eastAsia"/>
          <w:lang w:eastAsia="zh-CN"/>
        </w:rPr>
        <w:t>“</w:t>
      </w:r>
      <w:r w:rsidR="004D2C0A">
        <w:rPr>
          <w:lang w:eastAsia="zh-CN"/>
        </w:rPr>
        <w:t>d</w:t>
      </w:r>
      <w:r>
        <w:rPr>
          <w:rFonts w:hint="eastAsia"/>
          <w:lang w:eastAsia="zh-CN"/>
        </w:rPr>
        <w:t>d if=/mnt/lustre/test1 of=/dev/zero bs=1M iflag=direct</w:t>
      </w:r>
      <w:r w:rsidR="004D2C0A">
        <w:rPr>
          <w:rFonts w:hint="eastAsia"/>
          <w:lang w:eastAsia="zh-CN"/>
        </w:rPr>
        <w:t>”</w:t>
      </w:r>
      <w:r>
        <w:rPr>
          <w:lang w:eastAsia="zh-CN"/>
        </w:rPr>
        <w:t>和</w:t>
      </w:r>
      <w:r>
        <w:rPr>
          <w:rFonts w:hint="eastAsia"/>
          <w:lang w:eastAsia="zh-CN"/>
        </w:rPr>
        <w:t>“</w:t>
      </w:r>
      <w:r>
        <w:rPr>
          <w:rFonts w:hint="eastAsia"/>
          <w:lang w:eastAsia="zh-CN"/>
        </w:rPr>
        <w:t>dd if=/mnt/lustre/test2 of=/dev/zero bs=64k iflag=direct</w:t>
      </w:r>
      <w:r>
        <w:rPr>
          <w:rFonts w:hint="eastAsia"/>
          <w:lang w:eastAsia="zh-CN"/>
        </w:rPr>
        <w:t>”测试，收集到的信息。</w:t>
      </w:r>
    </w:p>
    <w:p w14:paraId="376FD7A8" w14:textId="77777777" w:rsidR="00E92375" w:rsidRDefault="00C814D9" w:rsidP="00E92375">
      <w:pPr>
        <w:pStyle w:val="a6"/>
        <w:rPr>
          <w:lang w:eastAsia="zh-CN"/>
        </w:rPr>
      </w:pPr>
      <w:bookmarkStart w:id="148" w:name="_Ref501013543"/>
      <w:bookmarkStart w:id="149" w:name="_Toc501375749"/>
      <w:bookmarkStart w:id="150" w:name="_Toc12263066"/>
      <w:r>
        <w:t>图</w:t>
      </w:r>
      <w:r w:rsidR="004C426C">
        <w:fldChar w:fldCharType="begin"/>
      </w:r>
      <w:r w:rsidR="00D274BF">
        <w:instrText xml:space="preserve"> SEQ Figure \* ARABIC </w:instrText>
      </w:r>
      <w:r w:rsidR="004C426C">
        <w:fldChar w:fldCharType="separate"/>
      </w:r>
      <w:r w:rsidR="00244445">
        <w:rPr>
          <w:noProof/>
        </w:rPr>
        <w:t>27</w:t>
      </w:r>
      <w:r w:rsidR="004C426C">
        <w:rPr>
          <w:noProof/>
        </w:rPr>
        <w:fldChar w:fldCharType="end"/>
      </w:r>
      <w:bookmarkEnd w:id="148"/>
      <w:r w:rsidR="00E92375">
        <w:rPr>
          <w:rFonts w:hint="eastAsia"/>
          <w:lang w:eastAsia="zh-CN"/>
        </w:rPr>
        <w:t xml:space="preserve">: </w:t>
      </w:r>
      <w:r w:rsidR="00E92375">
        <w:rPr>
          <w:rFonts w:hint="eastAsia"/>
          <w:lang w:eastAsia="zh-CN"/>
        </w:rPr>
        <w:t>不同大小的读</w:t>
      </w:r>
      <w:r w:rsidR="00E92375">
        <w:rPr>
          <w:rFonts w:hint="eastAsia"/>
          <w:lang w:eastAsia="zh-CN"/>
        </w:rPr>
        <w:t>bulk RPC</w:t>
      </w:r>
      <w:r w:rsidR="00E92375">
        <w:rPr>
          <w:rFonts w:hint="eastAsia"/>
          <w:lang w:eastAsia="zh-CN"/>
        </w:rPr>
        <w:t>速率面板</w:t>
      </w:r>
      <w:bookmarkEnd w:id="149"/>
      <w:bookmarkEnd w:id="150"/>
    </w:p>
    <w:p w14:paraId="58B12624" w14:textId="77777777" w:rsidR="00E92375" w:rsidRDefault="00E92375" w:rsidP="009F4027">
      <w:pPr>
        <w:spacing w:before="137"/>
        <w:ind w:firstLine="720"/>
        <w:rPr>
          <w:lang w:eastAsia="zh-CN"/>
        </w:rPr>
      </w:pPr>
      <w:r>
        <w:rPr>
          <w:noProof/>
          <w:lang w:eastAsia="zh-CN"/>
        </w:rPr>
        <w:drawing>
          <wp:inline distT="0" distB="0" distL="0" distR="0" wp14:anchorId="2B1399A3" wp14:editId="29F9BB89">
            <wp:extent cx="3671248" cy="2537822"/>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1468" cy="2537974"/>
                    </a:xfrm>
                    <a:prstGeom prst="rect">
                      <a:avLst/>
                    </a:prstGeom>
                    <a:noFill/>
                    <a:ln>
                      <a:noFill/>
                    </a:ln>
                  </pic:spPr>
                </pic:pic>
              </a:graphicData>
            </a:graphic>
          </wp:inline>
        </w:drawing>
      </w:r>
    </w:p>
    <w:p w14:paraId="1F111250" w14:textId="77777777" w:rsidR="00E92375" w:rsidRPr="005979ED" w:rsidRDefault="00E92375" w:rsidP="00E92375">
      <w:pPr>
        <w:pStyle w:val="DDNbodytext1"/>
        <w:keepNext/>
        <w:rPr>
          <w:lang w:eastAsia="zh-CN"/>
        </w:rPr>
      </w:pPr>
      <w:r w:rsidRPr="005A0142">
        <w:rPr>
          <w:rFonts w:hint="eastAsia"/>
          <w:b/>
          <w:lang w:eastAsia="zh-CN"/>
        </w:rPr>
        <w:t>读</w:t>
      </w:r>
      <w:r w:rsidRPr="005A0142">
        <w:rPr>
          <w:rFonts w:hint="eastAsia"/>
          <w:b/>
          <w:lang w:eastAsia="zh-CN"/>
        </w:rPr>
        <w:t>bulk RPC</w:t>
      </w:r>
      <w:r w:rsidRPr="005A0142">
        <w:rPr>
          <w:rFonts w:hint="eastAsia"/>
          <w:b/>
          <w:lang w:eastAsia="zh-CN"/>
        </w:rPr>
        <w:t>大小分布</w:t>
      </w:r>
      <w:r>
        <w:rPr>
          <w:lang w:eastAsia="zh-CN"/>
        </w:rPr>
        <w:t>面板</w:t>
      </w:r>
      <w:r>
        <w:rPr>
          <w:lang w:eastAsia="zh-CN"/>
        </w:rPr>
        <w:t>(</w:t>
      </w:r>
      <w:r w:rsidR="000A3FF7">
        <w:fldChar w:fldCharType="begin"/>
      </w:r>
      <w:r w:rsidR="000A3FF7">
        <w:instrText xml:space="preserve">REF _Ref501013862 \h \* MERGEFORMAT </w:instrText>
      </w:r>
      <w:r w:rsidR="000A3FF7">
        <w:fldChar w:fldCharType="separate"/>
      </w:r>
      <w:r w:rsidR="00244445" w:rsidRPr="00244445">
        <w:rPr>
          <w:rStyle w:val="DDNField"/>
        </w:rPr>
        <w:t>图</w:t>
      </w:r>
      <w:r w:rsidR="00244445" w:rsidRPr="00244445">
        <w:rPr>
          <w:rStyle w:val="DDNField"/>
        </w:rPr>
        <w:t>28</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w:t>
      </w:r>
      <w:r>
        <w:rPr>
          <w:rFonts w:hint="eastAsia"/>
          <w:lang w:eastAsia="zh-CN"/>
        </w:rPr>
        <w:t>不同</w:t>
      </w:r>
      <w:r>
        <w:rPr>
          <w:rFonts w:hint="eastAsia"/>
          <w:lang w:eastAsia="zh-CN"/>
        </w:rPr>
        <w:t>bulk</w:t>
      </w:r>
      <w:r>
        <w:rPr>
          <w:rFonts w:hint="eastAsia"/>
          <w:lang w:eastAsia="zh-CN"/>
        </w:rPr>
        <w:t>大小的读</w:t>
      </w:r>
      <w:r>
        <w:rPr>
          <w:rFonts w:hint="eastAsia"/>
          <w:lang w:eastAsia="zh-CN"/>
        </w:rPr>
        <w:t>RPC</w:t>
      </w:r>
      <w:r w:rsidR="00860574">
        <w:rPr>
          <w:rFonts w:hint="eastAsia"/>
          <w:lang w:eastAsia="zh-CN"/>
        </w:rPr>
        <w:t>数目比例信息。如图所示，该</w:t>
      </w:r>
      <w:r>
        <w:rPr>
          <w:rFonts w:hint="eastAsia"/>
          <w:lang w:eastAsia="zh-CN"/>
        </w:rPr>
        <w:t>图正在进行的测试用例为</w:t>
      </w:r>
      <w:r w:rsidR="004D2C0A">
        <w:rPr>
          <w:rFonts w:hint="eastAsia"/>
          <w:lang w:eastAsia="zh-CN"/>
        </w:rPr>
        <w:t>“</w:t>
      </w:r>
      <w:r>
        <w:rPr>
          <w:rFonts w:hint="eastAsia"/>
          <w:lang w:eastAsia="zh-CN"/>
        </w:rPr>
        <w:t>dd if=/mnt/lustre/file of=/dev/zero bs=1M</w:t>
      </w:r>
      <w:r w:rsidR="004D2C0A">
        <w:rPr>
          <w:rFonts w:hint="eastAsia"/>
          <w:lang w:eastAsia="zh-CN"/>
        </w:rPr>
        <w:t>”</w:t>
      </w:r>
      <w:r>
        <w:rPr>
          <w:rFonts w:hint="eastAsia"/>
          <w:lang w:eastAsia="zh-CN"/>
        </w:rPr>
        <w:t>，大小为</w:t>
      </w:r>
      <w:r>
        <w:rPr>
          <w:rFonts w:hint="eastAsia"/>
          <w:lang w:eastAsia="zh-CN"/>
        </w:rPr>
        <w:t>256</w:t>
      </w:r>
      <w:r>
        <w:rPr>
          <w:rFonts w:hint="eastAsia"/>
          <w:lang w:eastAsia="zh-CN"/>
        </w:rPr>
        <w:t>页的读</w:t>
      </w:r>
      <w:r>
        <w:rPr>
          <w:rFonts w:hint="eastAsia"/>
          <w:lang w:eastAsia="zh-CN"/>
        </w:rPr>
        <w:t>bulk RPC</w:t>
      </w:r>
      <w:r>
        <w:rPr>
          <w:rFonts w:hint="eastAsia"/>
          <w:lang w:eastAsia="zh-CN"/>
        </w:rPr>
        <w:t>数目占总的</w:t>
      </w:r>
      <w:r>
        <w:rPr>
          <w:rFonts w:hint="eastAsia"/>
          <w:lang w:eastAsia="zh-CN"/>
        </w:rPr>
        <w:t>RPC</w:t>
      </w:r>
      <w:r>
        <w:rPr>
          <w:rFonts w:hint="eastAsia"/>
          <w:lang w:eastAsia="zh-CN"/>
        </w:rPr>
        <w:t>数目的百分比为</w:t>
      </w:r>
      <w:r>
        <w:rPr>
          <w:rFonts w:hint="eastAsia"/>
          <w:lang w:eastAsia="zh-CN"/>
        </w:rPr>
        <w:t>100%</w:t>
      </w:r>
      <w:r>
        <w:rPr>
          <w:rFonts w:hint="eastAsia"/>
          <w:lang w:eastAsia="zh-CN"/>
        </w:rPr>
        <w:t>。</w:t>
      </w:r>
    </w:p>
    <w:p w14:paraId="6CF85BBB" w14:textId="77777777" w:rsidR="00E92375" w:rsidRDefault="00C814D9" w:rsidP="00E92375">
      <w:pPr>
        <w:pStyle w:val="a6"/>
        <w:rPr>
          <w:lang w:eastAsia="zh-CN"/>
        </w:rPr>
      </w:pPr>
      <w:bookmarkStart w:id="151" w:name="_Ref501013862"/>
      <w:bookmarkStart w:id="152" w:name="_Toc501375750"/>
      <w:bookmarkStart w:id="153" w:name="_Toc12263067"/>
      <w:r>
        <w:t>图</w:t>
      </w:r>
      <w:r w:rsidR="004C426C">
        <w:fldChar w:fldCharType="begin"/>
      </w:r>
      <w:r w:rsidR="00D274BF">
        <w:instrText xml:space="preserve"> SEQ Figure \* ARABIC </w:instrText>
      </w:r>
      <w:r w:rsidR="004C426C">
        <w:fldChar w:fldCharType="separate"/>
      </w:r>
      <w:r w:rsidR="00244445">
        <w:rPr>
          <w:noProof/>
        </w:rPr>
        <w:t>28</w:t>
      </w:r>
      <w:r w:rsidR="004C426C">
        <w:rPr>
          <w:noProof/>
        </w:rPr>
        <w:fldChar w:fldCharType="end"/>
      </w:r>
      <w:bookmarkEnd w:id="151"/>
      <w:r w:rsidR="00E92375">
        <w:rPr>
          <w:rFonts w:hint="eastAsia"/>
          <w:lang w:eastAsia="zh-CN"/>
        </w:rPr>
        <w:t xml:space="preserve">: </w:t>
      </w:r>
      <w:r w:rsidR="00E92375">
        <w:rPr>
          <w:rFonts w:hint="eastAsia"/>
          <w:lang w:eastAsia="zh-CN"/>
        </w:rPr>
        <w:t>读</w:t>
      </w:r>
      <w:r w:rsidR="00E92375">
        <w:rPr>
          <w:rFonts w:hint="eastAsia"/>
          <w:lang w:eastAsia="zh-CN"/>
        </w:rPr>
        <w:t>bulk RPC</w:t>
      </w:r>
      <w:r w:rsidR="00E92375">
        <w:rPr>
          <w:rFonts w:hint="eastAsia"/>
          <w:lang w:eastAsia="zh-CN"/>
        </w:rPr>
        <w:t>大小分布面板</w:t>
      </w:r>
      <w:bookmarkEnd w:id="152"/>
      <w:bookmarkEnd w:id="153"/>
    </w:p>
    <w:p w14:paraId="0EE3F884" w14:textId="77777777" w:rsidR="00E92375" w:rsidRDefault="00E92375" w:rsidP="00CE6F09">
      <w:pPr>
        <w:spacing w:before="137"/>
        <w:ind w:firstLine="720"/>
        <w:rPr>
          <w:lang w:eastAsia="zh-CN"/>
        </w:rPr>
      </w:pPr>
      <w:r>
        <w:rPr>
          <w:rFonts w:hint="eastAsia"/>
          <w:noProof/>
          <w:lang w:eastAsia="zh-CN"/>
        </w:rPr>
        <w:drawing>
          <wp:inline distT="0" distB="0" distL="0" distR="0" wp14:anchorId="6C9C4EE2" wp14:editId="438B2551">
            <wp:extent cx="3732663" cy="2938924"/>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2487" cy="2938785"/>
                    </a:xfrm>
                    <a:prstGeom prst="rect">
                      <a:avLst/>
                    </a:prstGeom>
                    <a:noFill/>
                    <a:ln>
                      <a:noFill/>
                    </a:ln>
                  </pic:spPr>
                </pic:pic>
              </a:graphicData>
            </a:graphic>
          </wp:inline>
        </w:drawing>
      </w:r>
    </w:p>
    <w:p w14:paraId="5AC1A2DD" w14:textId="77777777" w:rsidR="00E92375" w:rsidRPr="005979ED" w:rsidRDefault="00E92375" w:rsidP="00E92375">
      <w:pPr>
        <w:pStyle w:val="DDNbodytext1"/>
        <w:keepNext/>
        <w:rPr>
          <w:lang w:eastAsia="zh-CN"/>
        </w:rPr>
      </w:pPr>
      <w:r>
        <w:rPr>
          <w:rFonts w:hint="eastAsia"/>
          <w:lang w:eastAsia="zh-CN"/>
        </w:rPr>
        <w:t>在</w:t>
      </w:r>
      <w:r>
        <w:rPr>
          <w:rFonts w:hint="eastAsia"/>
          <w:lang w:eastAsia="zh-CN"/>
        </w:rPr>
        <w:t xml:space="preserve">Lustre </w:t>
      </w:r>
      <w:r w:rsidR="006E7546">
        <w:rPr>
          <w:rFonts w:hint="eastAsia"/>
          <w:lang w:eastAsia="zh-CN"/>
        </w:rPr>
        <w:t>一次</w:t>
      </w:r>
      <w:r>
        <w:rPr>
          <w:rFonts w:hint="eastAsia"/>
          <w:lang w:eastAsia="zh-CN"/>
        </w:rPr>
        <w:t>读写</w:t>
      </w:r>
      <w:r>
        <w:rPr>
          <w:rFonts w:hint="eastAsia"/>
          <w:lang w:eastAsia="zh-CN"/>
        </w:rPr>
        <w:t>I/O</w:t>
      </w:r>
      <w:r w:rsidR="006E7546">
        <w:rPr>
          <w:rFonts w:hint="eastAsia"/>
          <w:lang w:eastAsia="zh-CN"/>
        </w:rPr>
        <w:t>中</w:t>
      </w:r>
      <w:r>
        <w:rPr>
          <w:rFonts w:hint="eastAsia"/>
          <w:lang w:eastAsia="zh-CN"/>
        </w:rPr>
        <w:t>，如果写或者读的下一个页面与上一个读写页面的结尾（也就是下一个偏移量）不连续的话，那么就认为这个页面是不连续页面。在一次</w:t>
      </w:r>
      <w:r>
        <w:rPr>
          <w:rFonts w:hint="eastAsia"/>
          <w:lang w:eastAsia="zh-CN"/>
        </w:rPr>
        <w:t>I/O RPC</w:t>
      </w:r>
      <w:r>
        <w:rPr>
          <w:rFonts w:hint="eastAsia"/>
          <w:lang w:eastAsia="zh-CN"/>
        </w:rPr>
        <w:t>中可能有多个不连续页面。</w:t>
      </w:r>
      <w:r>
        <w:rPr>
          <w:rFonts w:hint="eastAsia"/>
          <w:lang w:eastAsia="zh-CN"/>
        </w:rPr>
        <w:lastRenderedPageBreak/>
        <w:t>不连续的页面越少，底层的磁盘系统就能获取更好的性能。</w:t>
      </w:r>
      <w:r w:rsidRPr="001F591A">
        <w:rPr>
          <w:rFonts w:hint="eastAsia"/>
          <w:b/>
          <w:lang w:eastAsia="zh-CN"/>
        </w:rPr>
        <w:t>写</w:t>
      </w:r>
      <w:r w:rsidRPr="001F591A">
        <w:rPr>
          <w:rFonts w:hint="eastAsia"/>
          <w:b/>
          <w:lang w:eastAsia="zh-CN"/>
        </w:rPr>
        <w:t>I/O</w:t>
      </w:r>
      <w:r w:rsidRPr="001F591A">
        <w:rPr>
          <w:rFonts w:hint="eastAsia"/>
          <w:b/>
          <w:lang w:eastAsia="zh-CN"/>
        </w:rPr>
        <w:t>不连续页面分布</w:t>
      </w:r>
      <w:r>
        <w:rPr>
          <w:lang w:eastAsia="zh-CN"/>
        </w:rPr>
        <w:t>面板</w:t>
      </w:r>
      <w:r>
        <w:rPr>
          <w:lang w:eastAsia="zh-CN"/>
        </w:rPr>
        <w:t>(</w:t>
      </w:r>
      <w:r w:rsidR="000A3FF7">
        <w:fldChar w:fldCharType="begin"/>
      </w:r>
      <w:r w:rsidR="000A3FF7">
        <w:rPr>
          <w:lang w:eastAsia="zh-CN"/>
        </w:rPr>
        <w:instrText xml:space="preserve">REF _Ref501014718 \h \* MERGEFORMAT </w:instrText>
      </w:r>
      <w:r w:rsidR="000A3FF7">
        <w:fldChar w:fldCharType="separate"/>
      </w:r>
      <w:r w:rsidR="00244445" w:rsidRPr="00244445">
        <w:rPr>
          <w:rStyle w:val="DDNField"/>
          <w:lang w:eastAsia="zh-CN"/>
        </w:rPr>
        <w:t>图</w:t>
      </w:r>
      <w:r w:rsidR="00244445" w:rsidRPr="00244445">
        <w:rPr>
          <w:rStyle w:val="DDNField"/>
          <w:lang w:eastAsia="zh-CN"/>
        </w:rPr>
        <w:t>29</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rFonts w:hint="eastAsia"/>
          <w:lang w:eastAsia="zh-CN"/>
        </w:rPr>
        <w:t>I/O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，说明所有的页面都是连续的。</w:t>
      </w:r>
    </w:p>
    <w:p w14:paraId="5191D9FE" w14:textId="77777777" w:rsidR="00E92375" w:rsidRDefault="00C814D9" w:rsidP="00E92375">
      <w:pPr>
        <w:pStyle w:val="a6"/>
        <w:rPr>
          <w:lang w:eastAsia="zh-CN"/>
        </w:rPr>
      </w:pPr>
      <w:bookmarkStart w:id="154" w:name="_Ref501014718"/>
      <w:bookmarkStart w:id="155" w:name="_Toc501375751"/>
      <w:bookmarkStart w:id="156" w:name="_Toc1226306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29</w:t>
      </w:r>
      <w:r w:rsidR="004C426C">
        <w:fldChar w:fldCharType="end"/>
      </w:r>
      <w:bookmarkEnd w:id="154"/>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不连续页面分布面板</w:t>
      </w:r>
      <w:bookmarkEnd w:id="155"/>
      <w:bookmarkEnd w:id="156"/>
    </w:p>
    <w:p w14:paraId="6364B9B7" w14:textId="77777777" w:rsidR="00E92375" w:rsidRDefault="00E92375" w:rsidP="00CE6F09">
      <w:pPr>
        <w:spacing w:before="137"/>
        <w:ind w:firstLine="720"/>
        <w:rPr>
          <w:lang w:eastAsia="zh-CN"/>
        </w:rPr>
      </w:pPr>
      <w:r>
        <w:rPr>
          <w:noProof/>
          <w:lang w:eastAsia="zh-CN"/>
        </w:rPr>
        <w:drawing>
          <wp:inline distT="0" distB="0" distL="0" distR="0" wp14:anchorId="4C237FF3" wp14:editId="08F059DC">
            <wp:extent cx="4490085" cy="283845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90085" cy="2838450"/>
                    </a:xfrm>
                    <a:prstGeom prst="rect">
                      <a:avLst/>
                    </a:prstGeom>
                    <a:noFill/>
                    <a:ln>
                      <a:noFill/>
                    </a:ln>
                  </pic:spPr>
                </pic:pic>
              </a:graphicData>
            </a:graphic>
          </wp:inline>
        </w:drawing>
      </w:r>
    </w:p>
    <w:p w14:paraId="2A359685" w14:textId="77777777" w:rsidR="00E92375" w:rsidRPr="005979ED" w:rsidRDefault="00E92375" w:rsidP="00E92375">
      <w:pPr>
        <w:pStyle w:val="DDNbodytext1"/>
        <w:keepNext/>
        <w:rPr>
          <w:lang w:eastAsia="zh-CN"/>
        </w:rPr>
      </w:pPr>
      <w:r w:rsidRPr="00BA5417">
        <w:rPr>
          <w:rFonts w:hint="eastAsia"/>
          <w:b/>
          <w:lang w:eastAsia="zh-CN"/>
        </w:rPr>
        <w:t>读</w:t>
      </w:r>
      <w:r w:rsidRPr="00BA5417">
        <w:rPr>
          <w:rFonts w:hint="eastAsia"/>
          <w:b/>
          <w:lang w:eastAsia="zh-CN"/>
        </w:rPr>
        <w:t>I/O</w:t>
      </w:r>
      <w:r w:rsidRPr="00BA5417">
        <w:rPr>
          <w:rFonts w:hint="eastAsia"/>
          <w:b/>
          <w:lang w:eastAsia="zh-CN"/>
        </w:rPr>
        <w:t>不连续页面分布</w:t>
      </w:r>
      <w:r w:rsidRPr="00BA5417">
        <w:rPr>
          <w:b/>
          <w:lang w:eastAsia="zh-CN"/>
        </w:rPr>
        <w:t>面板</w:t>
      </w:r>
      <w:r>
        <w:rPr>
          <w:lang w:eastAsia="zh-CN"/>
        </w:rPr>
        <w:t>(</w:t>
      </w:r>
      <w:r w:rsidR="000A3FF7">
        <w:fldChar w:fldCharType="begin"/>
      </w:r>
      <w:r w:rsidR="000A3FF7">
        <w:rPr>
          <w:lang w:eastAsia="zh-CN"/>
        </w:rPr>
        <w:instrText xml:space="preserve">REF _Ref501024821 \h \* MERGEFORMAT </w:instrText>
      </w:r>
      <w:r w:rsidR="000A3FF7">
        <w:fldChar w:fldCharType="separate"/>
      </w:r>
      <w:r w:rsidR="00244445" w:rsidRPr="00244445">
        <w:rPr>
          <w:rStyle w:val="DDNField"/>
          <w:lang w:eastAsia="zh-CN"/>
        </w:rPr>
        <w:t>图</w:t>
      </w:r>
      <w:r w:rsidR="00244445" w:rsidRPr="00244445">
        <w:rPr>
          <w:rStyle w:val="DDNField"/>
          <w:lang w:eastAsia="zh-CN"/>
        </w:rPr>
        <w:t>30</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不连续页面数目比例信息。如图所示，不连续页面为“</w:t>
      </w:r>
      <w:r>
        <w:rPr>
          <w:rFonts w:hint="eastAsia"/>
          <w:lang w:eastAsia="zh-CN"/>
        </w:rPr>
        <w:t>0_pages</w:t>
      </w:r>
      <w:r>
        <w:rPr>
          <w:rFonts w:hint="eastAsia"/>
          <w:lang w:eastAsia="zh-CN"/>
        </w:rPr>
        <w:t>”数目占的百分比为</w:t>
      </w:r>
      <w:r>
        <w:rPr>
          <w:rFonts w:hint="eastAsia"/>
          <w:lang w:eastAsia="zh-CN"/>
        </w:rPr>
        <w:t>100%</w:t>
      </w:r>
      <w:r>
        <w:rPr>
          <w:rFonts w:hint="eastAsia"/>
          <w:lang w:eastAsia="zh-CN"/>
        </w:rPr>
        <w:t>，说明几乎所有的读页面都是连续的。</w:t>
      </w:r>
    </w:p>
    <w:p w14:paraId="64DC3B84" w14:textId="77777777" w:rsidR="00E92375" w:rsidRDefault="00C814D9" w:rsidP="00E92375">
      <w:pPr>
        <w:pStyle w:val="a6"/>
        <w:rPr>
          <w:lang w:eastAsia="zh-CN"/>
        </w:rPr>
      </w:pPr>
      <w:bookmarkStart w:id="157" w:name="_Ref501024821"/>
      <w:bookmarkStart w:id="158" w:name="_Toc501375752"/>
      <w:bookmarkStart w:id="159" w:name="_Toc12263069"/>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30</w:t>
      </w:r>
      <w:r w:rsidR="004C426C">
        <w:fldChar w:fldCharType="end"/>
      </w:r>
      <w:bookmarkEnd w:id="157"/>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不连续页面分布面板</w:t>
      </w:r>
      <w:bookmarkEnd w:id="158"/>
      <w:bookmarkEnd w:id="159"/>
    </w:p>
    <w:p w14:paraId="6FE41091" w14:textId="77777777" w:rsidR="00E92375" w:rsidRDefault="00E92375" w:rsidP="009F4027">
      <w:pPr>
        <w:spacing w:before="137"/>
        <w:ind w:firstLine="720"/>
        <w:rPr>
          <w:lang w:eastAsia="zh-CN"/>
        </w:rPr>
      </w:pPr>
      <w:r>
        <w:rPr>
          <w:rFonts w:hint="eastAsia"/>
          <w:noProof/>
          <w:lang w:eastAsia="zh-CN"/>
        </w:rPr>
        <w:drawing>
          <wp:inline distT="0" distB="0" distL="0" distR="0" wp14:anchorId="07B3F277" wp14:editId="1D6972C9">
            <wp:extent cx="4428490" cy="2865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8490" cy="2865755"/>
                    </a:xfrm>
                    <a:prstGeom prst="rect">
                      <a:avLst/>
                    </a:prstGeom>
                    <a:noFill/>
                    <a:ln>
                      <a:noFill/>
                    </a:ln>
                  </pic:spPr>
                </pic:pic>
              </a:graphicData>
            </a:graphic>
          </wp:inline>
        </w:drawing>
      </w:r>
    </w:p>
    <w:p w14:paraId="1B5C6DCF" w14:textId="69705FAF" w:rsidR="00E92375" w:rsidRPr="002477C7" w:rsidRDefault="00E92375" w:rsidP="00E92375">
      <w:pPr>
        <w:pStyle w:val="DDNbodytext1"/>
        <w:keepNext/>
        <w:rPr>
          <w:lang w:eastAsia="zh-CN"/>
        </w:rPr>
      </w:pPr>
      <w:bookmarkStart w:id="160" w:name="OLE_LINK23"/>
      <w:bookmarkStart w:id="161" w:name="OLE_LINK24"/>
      <w:r w:rsidRPr="00BA5417">
        <w:rPr>
          <w:rFonts w:hint="eastAsia"/>
          <w:b/>
          <w:lang w:eastAsia="zh-CN"/>
        </w:rPr>
        <w:t>写</w:t>
      </w:r>
      <w:r w:rsidRPr="00BA5417">
        <w:rPr>
          <w:rFonts w:hint="eastAsia"/>
          <w:b/>
          <w:lang w:eastAsia="zh-CN"/>
        </w:rPr>
        <w:t>I/O</w:t>
      </w:r>
      <w:r w:rsidRPr="00BA5417">
        <w:rPr>
          <w:rFonts w:hint="eastAsia"/>
          <w:b/>
          <w:lang w:eastAsia="zh-CN"/>
        </w:rPr>
        <w:t>不连续块分布</w:t>
      </w:r>
      <w:r w:rsidRPr="00BA5417">
        <w:rPr>
          <w:b/>
          <w:lang w:eastAsia="zh-CN"/>
        </w:rPr>
        <w:t>面板</w:t>
      </w:r>
      <w:bookmarkEnd w:id="160"/>
      <w:bookmarkEnd w:id="161"/>
      <w:r>
        <w:rPr>
          <w:lang w:eastAsia="zh-CN"/>
        </w:rPr>
        <w:t>(</w:t>
      </w:r>
      <w:r w:rsidR="000A3FF7">
        <w:fldChar w:fldCharType="begin"/>
      </w:r>
      <w:r w:rsidR="000A3FF7">
        <w:rPr>
          <w:lang w:eastAsia="zh-CN"/>
        </w:rPr>
        <w:instrText xml:space="preserve">REF _Ref501025773 \h \* MERGEFORMAT </w:instrText>
      </w:r>
      <w:r w:rsidR="000A3FF7">
        <w:fldChar w:fldCharType="separate"/>
      </w:r>
      <w:r w:rsidR="00244445" w:rsidRPr="00244445">
        <w:rPr>
          <w:rStyle w:val="DDNField"/>
          <w:lang w:eastAsia="zh-CN"/>
        </w:rPr>
        <w:t>图</w:t>
      </w:r>
      <w:r w:rsidR="00244445" w:rsidRPr="00244445">
        <w:rPr>
          <w:rStyle w:val="DDNField"/>
          <w:lang w:eastAsia="zh-CN"/>
        </w:rPr>
        <w:t>31</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系统写</w:t>
      </w:r>
      <w:r>
        <w:rPr>
          <w:lang w:eastAsia="zh-CN"/>
        </w:rPr>
        <w:t>I</w:t>
      </w:r>
      <w:r>
        <w:rPr>
          <w:rFonts w:hint="eastAsia"/>
          <w:lang w:eastAsia="zh-CN"/>
        </w:rPr>
        <w:t>/O</w:t>
      </w:r>
      <w:r>
        <w:rPr>
          <w:rFonts w:hint="eastAsia"/>
          <w:lang w:eastAsia="zh-CN"/>
        </w:rPr>
        <w:t>不连续块的数目比例信息。</w:t>
      </w:r>
      <w:r w:rsidR="006E7546">
        <w:rPr>
          <w:rFonts w:hint="eastAsia"/>
          <w:lang w:eastAsia="zh-CN"/>
        </w:rPr>
        <w:t>在</w:t>
      </w:r>
      <w:r w:rsidR="006E7546">
        <w:rPr>
          <w:rFonts w:hint="eastAsia"/>
          <w:lang w:eastAsia="zh-CN"/>
        </w:rPr>
        <w:t xml:space="preserve">Lustre </w:t>
      </w:r>
      <w:r w:rsidR="006E7546">
        <w:rPr>
          <w:rFonts w:hint="eastAsia"/>
          <w:lang w:eastAsia="zh-CN"/>
        </w:rPr>
        <w:t>一次读写</w:t>
      </w:r>
      <w:r w:rsidR="006E7546">
        <w:rPr>
          <w:rFonts w:hint="eastAsia"/>
          <w:lang w:eastAsia="zh-CN"/>
        </w:rPr>
        <w:t>I/O</w:t>
      </w:r>
      <w:r w:rsidR="006E7546">
        <w:rPr>
          <w:rFonts w:hint="eastAsia"/>
          <w:lang w:eastAsia="zh-CN"/>
        </w:rPr>
        <w:t>中，不连续块的含义与不连续页的含义类似。一个块中含有的页面数量由底层文件系统（</w:t>
      </w:r>
      <w:r w:rsidR="006E7546">
        <w:rPr>
          <w:rFonts w:hint="eastAsia"/>
          <w:lang w:eastAsia="zh-CN"/>
        </w:rPr>
        <w:t>Ldiskfs</w:t>
      </w:r>
      <w:r w:rsidR="006E7546">
        <w:rPr>
          <w:rFonts w:hint="eastAsia"/>
          <w:lang w:eastAsia="zh-CN"/>
        </w:rPr>
        <w:t>）决定。</w:t>
      </w:r>
      <w:r w:rsidR="006E7546">
        <w:rPr>
          <w:rFonts w:hint="eastAsia"/>
          <w:lang w:eastAsia="zh-CN"/>
        </w:rPr>
        <w:t>I/O</w:t>
      </w:r>
      <w:r w:rsidR="006E7546">
        <w:rPr>
          <w:rFonts w:hint="eastAsia"/>
          <w:lang w:eastAsia="zh-CN"/>
        </w:rPr>
        <w:t>中存在不连续块，则意味着这里一定存在不连续页；但反之不一定成立。</w:t>
      </w:r>
      <w:r>
        <w:rPr>
          <w:rFonts w:hint="eastAsia"/>
          <w:lang w:eastAsia="zh-CN"/>
        </w:rPr>
        <w:lastRenderedPageBreak/>
        <w:t>如图所示，</w:t>
      </w:r>
      <w:r w:rsidR="006E7546">
        <w:rPr>
          <w:rFonts w:hint="eastAsia"/>
          <w:lang w:eastAsia="zh-CN"/>
        </w:rPr>
        <w:t>写</w:t>
      </w:r>
      <w:r w:rsidR="006E7546">
        <w:rPr>
          <w:rFonts w:hint="eastAsia"/>
          <w:lang w:eastAsia="zh-CN"/>
        </w:rPr>
        <w:t>I/O</w:t>
      </w:r>
      <w:r>
        <w:rPr>
          <w:rFonts w:hint="eastAsia"/>
          <w:lang w:eastAsia="zh-CN"/>
        </w:rPr>
        <w:t>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r w:rsidR="006E7546">
        <w:rPr>
          <w:rFonts w:hint="eastAsia"/>
          <w:lang w:eastAsia="zh-CN"/>
        </w:rPr>
        <w:t>都</w:t>
      </w:r>
      <w:r>
        <w:rPr>
          <w:rFonts w:hint="eastAsia"/>
          <w:lang w:eastAsia="zh-CN"/>
        </w:rPr>
        <w:t>都是连续的。</w:t>
      </w:r>
    </w:p>
    <w:p w14:paraId="43ED5DAA" w14:textId="77777777" w:rsidR="00E92375" w:rsidRDefault="00C814D9" w:rsidP="00E92375">
      <w:pPr>
        <w:pStyle w:val="a6"/>
        <w:rPr>
          <w:lang w:eastAsia="zh-CN"/>
        </w:rPr>
      </w:pPr>
      <w:bookmarkStart w:id="162" w:name="_Ref501025773"/>
      <w:bookmarkStart w:id="163" w:name="_Toc501375753"/>
      <w:bookmarkStart w:id="164" w:name="_Toc12263070"/>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31</w:t>
      </w:r>
      <w:r w:rsidR="004C426C">
        <w:fldChar w:fldCharType="end"/>
      </w:r>
      <w:bookmarkEnd w:id="162"/>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不连续块分布面板</w:t>
      </w:r>
      <w:bookmarkEnd w:id="163"/>
      <w:bookmarkEnd w:id="164"/>
    </w:p>
    <w:p w14:paraId="042F16D5" w14:textId="77777777" w:rsidR="00E92375" w:rsidRDefault="00E92375" w:rsidP="009F4027">
      <w:pPr>
        <w:spacing w:before="137"/>
        <w:ind w:firstLine="720"/>
        <w:rPr>
          <w:lang w:eastAsia="zh-CN"/>
        </w:rPr>
      </w:pPr>
      <w:r>
        <w:rPr>
          <w:noProof/>
          <w:lang w:eastAsia="zh-CN"/>
        </w:rPr>
        <w:drawing>
          <wp:inline distT="0" distB="0" distL="0" distR="0" wp14:anchorId="71653B4B" wp14:editId="53A0A7E0">
            <wp:extent cx="3671248" cy="2409421"/>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1201" cy="2409390"/>
                    </a:xfrm>
                    <a:prstGeom prst="rect">
                      <a:avLst/>
                    </a:prstGeom>
                    <a:noFill/>
                    <a:ln>
                      <a:noFill/>
                    </a:ln>
                  </pic:spPr>
                </pic:pic>
              </a:graphicData>
            </a:graphic>
          </wp:inline>
        </w:drawing>
      </w:r>
    </w:p>
    <w:p w14:paraId="1D8B9537" w14:textId="1D21A90F" w:rsidR="00E92375" w:rsidRPr="00627257" w:rsidRDefault="00E92375" w:rsidP="00E92375">
      <w:pPr>
        <w:pStyle w:val="DDNbodytext1"/>
        <w:keepNext/>
        <w:rPr>
          <w:lang w:eastAsia="zh-CN"/>
        </w:rPr>
      </w:pPr>
      <w:r w:rsidRPr="00BA5417">
        <w:rPr>
          <w:rFonts w:hint="eastAsia"/>
          <w:b/>
          <w:lang w:eastAsia="zh-CN"/>
        </w:rPr>
        <w:t>读</w:t>
      </w:r>
      <w:r w:rsidRPr="00BA5417">
        <w:rPr>
          <w:rFonts w:hint="eastAsia"/>
          <w:b/>
          <w:lang w:eastAsia="zh-CN"/>
        </w:rPr>
        <w:t>I/O</w:t>
      </w:r>
      <w:r w:rsidRPr="00BA5417">
        <w:rPr>
          <w:rFonts w:hint="eastAsia"/>
          <w:b/>
          <w:lang w:eastAsia="zh-CN"/>
        </w:rPr>
        <w:t>不连续块分布</w:t>
      </w:r>
      <w:r w:rsidRPr="00BA5417">
        <w:rPr>
          <w:b/>
          <w:lang w:eastAsia="zh-CN"/>
        </w:rPr>
        <w:t>面板</w:t>
      </w:r>
      <w:r>
        <w:rPr>
          <w:lang w:eastAsia="zh-CN"/>
        </w:rPr>
        <w:t>(</w:t>
      </w:r>
      <w:r w:rsidR="000A3FF7">
        <w:fldChar w:fldCharType="begin"/>
      </w:r>
      <w:r w:rsidR="000A3FF7">
        <w:rPr>
          <w:lang w:eastAsia="zh-CN"/>
        </w:rPr>
        <w:instrText xml:space="preserve">REF _Ref501027007 \h \* MERGEFORMAT </w:instrText>
      </w:r>
      <w:r w:rsidR="000A3FF7">
        <w:fldChar w:fldCharType="separate"/>
      </w:r>
      <w:r w:rsidR="00244445" w:rsidRPr="00244445">
        <w:rPr>
          <w:rStyle w:val="DDNField"/>
          <w:lang w:eastAsia="zh-CN"/>
        </w:rPr>
        <w:t>图</w:t>
      </w:r>
      <w:r w:rsidR="00244445" w:rsidRPr="00244445">
        <w:rPr>
          <w:rStyle w:val="DDNField"/>
          <w:lang w:eastAsia="zh-CN"/>
        </w:rPr>
        <w:t>32</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系统读</w:t>
      </w:r>
      <w:r>
        <w:rPr>
          <w:lang w:eastAsia="zh-CN"/>
        </w:rPr>
        <w:t>I</w:t>
      </w:r>
      <w:r>
        <w:rPr>
          <w:rFonts w:hint="eastAsia"/>
          <w:lang w:eastAsia="zh-CN"/>
        </w:rPr>
        <w:t>/O</w:t>
      </w:r>
      <w:r>
        <w:rPr>
          <w:rFonts w:hint="eastAsia"/>
          <w:lang w:eastAsia="zh-CN"/>
        </w:rPr>
        <w:t>不连续块的数目比例信息。如图所示，不连续块为“</w:t>
      </w:r>
      <w:r>
        <w:rPr>
          <w:rFonts w:hint="eastAsia"/>
          <w:lang w:eastAsia="zh-CN"/>
        </w:rPr>
        <w:t>0_blocks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都没有被分裂，都是连续的。</w:t>
      </w:r>
    </w:p>
    <w:p w14:paraId="0EE81C6D" w14:textId="77777777" w:rsidR="00E92375" w:rsidRDefault="00C814D9" w:rsidP="00E92375">
      <w:pPr>
        <w:pStyle w:val="a6"/>
        <w:rPr>
          <w:lang w:eastAsia="zh-CN"/>
        </w:rPr>
      </w:pPr>
      <w:bookmarkStart w:id="165" w:name="_Ref501027007"/>
      <w:bookmarkStart w:id="166" w:name="_Toc501375754"/>
      <w:bookmarkStart w:id="167" w:name="_Toc12263071"/>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32</w:t>
      </w:r>
      <w:r w:rsidR="004C426C">
        <w:fldChar w:fldCharType="end"/>
      </w:r>
      <w:bookmarkEnd w:id="165"/>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不连续块分布面板</w:t>
      </w:r>
      <w:bookmarkEnd w:id="166"/>
      <w:bookmarkEnd w:id="167"/>
    </w:p>
    <w:p w14:paraId="799732F9" w14:textId="77777777" w:rsidR="00E92375" w:rsidRDefault="00E92375" w:rsidP="009F4027">
      <w:pPr>
        <w:spacing w:before="137"/>
        <w:ind w:firstLine="720"/>
        <w:rPr>
          <w:lang w:eastAsia="zh-CN"/>
        </w:rPr>
      </w:pPr>
      <w:r>
        <w:rPr>
          <w:rFonts w:hint="eastAsia"/>
          <w:noProof/>
          <w:lang w:eastAsia="zh-CN"/>
        </w:rPr>
        <w:drawing>
          <wp:inline distT="0" distB="0" distL="0" distR="0" wp14:anchorId="5555317D" wp14:editId="40585E94">
            <wp:extent cx="4223982" cy="2740076"/>
            <wp:effectExtent l="0" t="0" r="5715" b="3175"/>
            <wp:docPr id="2240" name="图片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3814" cy="2739967"/>
                    </a:xfrm>
                    <a:prstGeom prst="rect">
                      <a:avLst/>
                    </a:prstGeom>
                    <a:noFill/>
                    <a:ln>
                      <a:noFill/>
                    </a:ln>
                  </pic:spPr>
                </pic:pic>
              </a:graphicData>
            </a:graphic>
          </wp:inline>
        </w:drawing>
      </w:r>
    </w:p>
    <w:p w14:paraId="388B6F32" w14:textId="77777777" w:rsidR="00E92375" w:rsidRPr="00D20BA4" w:rsidRDefault="00E92375" w:rsidP="00E92375">
      <w:pPr>
        <w:pStyle w:val="DDNbodytext1"/>
        <w:keepNext/>
        <w:rPr>
          <w:lang w:eastAsia="zh-CN"/>
        </w:rPr>
      </w:pPr>
      <w:r>
        <w:rPr>
          <w:rFonts w:hint="eastAsia"/>
          <w:lang w:eastAsia="zh-CN"/>
        </w:rPr>
        <w:lastRenderedPageBreak/>
        <w:t>在将读写</w:t>
      </w:r>
      <w:r>
        <w:rPr>
          <w:rFonts w:hint="eastAsia"/>
          <w:lang w:eastAsia="zh-CN"/>
        </w:rPr>
        <w:t>I/O</w:t>
      </w:r>
      <w:r>
        <w:rPr>
          <w:rFonts w:hint="eastAsia"/>
          <w:lang w:eastAsia="zh-CN"/>
        </w:rPr>
        <w:t>中</w:t>
      </w:r>
      <w:r w:rsidR="00F04856">
        <w:rPr>
          <w:rFonts w:hint="eastAsia"/>
          <w:lang w:eastAsia="zh-CN"/>
        </w:rPr>
        <w:t>提交到</w:t>
      </w:r>
      <w:r>
        <w:rPr>
          <w:rFonts w:hint="eastAsia"/>
          <w:lang w:eastAsia="zh-CN"/>
        </w:rPr>
        <w:t>磁盘上过程中，</w:t>
      </w:r>
      <w:r w:rsidR="00F04856">
        <w:rPr>
          <w:rFonts w:hint="eastAsia"/>
          <w:lang w:eastAsia="zh-CN"/>
        </w:rPr>
        <w:t>由于各种原因</w:t>
      </w:r>
      <w:r w:rsidR="003B2BA2">
        <w:rPr>
          <w:rFonts w:hint="eastAsia"/>
          <w:lang w:eastAsia="zh-CN"/>
        </w:rPr>
        <w:t>（</w:t>
      </w:r>
      <w:r w:rsidR="00410878">
        <w:rPr>
          <w:rFonts w:hint="eastAsia"/>
          <w:lang w:eastAsia="zh-CN"/>
        </w:rPr>
        <w:t>例如</w:t>
      </w:r>
      <w:r w:rsidR="003B2BA2">
        <w:rPr>
          <w:rFonts w:hint="eastAsia"/>
          <w:lang w:eastAsia="zh-CN"/>
        </w:rPr>
        <w:t>单次</w:t>
      </w:r>
      <w:r w:rsidR="003B2BA2">
        <w:rPr>
          <w:rFonts w:hint="eastAsia"/>
          <w:lang w:eastAsia="zh-CN"/>
        </w:rPr>
        <w:t>I/O</w:t>
      </w:r>
      <w:r w:rsidR="003B2BA2">
        <w:rPr>
          <w:rFonts w:hint="eastAsia"/>
          <w:lang w:eastAsia="zh-CN"/>
        </w:rPr>
        <w:t>页面过大）</w:t>
      </w:r>
      <w:r w:rsidR="00F04856">
        <w:rPr>
          <w:rFonts w:hint="eastAsia"/>
          <w:lang w:eastAsia="zh-CN"/>
        </w:rPr>
        <w:t>，</w:t>
      </w:r>
      <w:r w:rsidR="00F04856">
        <w:rPr>
          <w:rFonts w:hint="eastAsia"/>
          <w:lang w:eastAsia="zh-CN"/>
        </w:rPr>
        <w:t>Lustre OSD</w:t>
      </w:r>
      <w:r w:rsidR="00F04856">
        <w:rPr>
          <w:rFonts w:hint="eastAsia"/>
          <w:lang w:eastAsia="zh-CN"/>
        </w:rPr>
        <w:t>发起的单</w:t>
      </w:r>
      <w:r>
        <w:rPr>
          <w:rFonts w:hint="eastAsia"/>
          <w:lang w:eastAsia="zh-CN"/>
        </w:rPr>
        <w:t>个</w:t>
      </w:r>
      <w:r>
        <w:rPr>
          <w:rFonts w:hint="eastAsia"/>
          <w:lang w:eastAsia="zh-CN"/>
        </w:rPr>
        <w:t>I/O</w:t>
      </w:r>
      <w:r w:rsidR="00F04856">
        <w:rPr>
          <w:rFonts w:hint="eastAsia"/>
          <w:lang w:eastAsia="zh-CN"/>
        </w:rPr>
        <w:t>可能被分裂为多个的磁盘</w:t>
      </w:r>
      <w:r>
        <w:rPr>
          <w:rFonts w:hint="eastAsia"/>
          <w:lang w:eastAsia="zh-CN"/>
        </w:rPr>
        <w:t>I/O</w:t>
      </w:r>
      <w:r>
        <w:rPr>
          <w:rFonts w:hint="eastAsia"/>
          <w:lang w:eastAsia="zh-CN"/>
        </w:rPr>
        <w:t>。</w:t>
      </w:r>
      <w:r w:rsidRPr="00BA5417">
        <w:rPr>
          <w:rFonts w:hint="eastAsia"/>
          <w:b/>
          <w:lang w:eastAsia="zh-CN"/>
        </w:rPr>
        <w:t>写</w:t>
      </w:r>
      <w:r w:rsidRPr="00BA5417">
        <w:rPr>
          <w:rFonts w:hint="eastAsia"/>
          <w:b/>
          <w:lang w:eastAsia="zh-CN"/>
        </w:rPr>
        <w:t>I/O</w:t>
      </w:r>
      <w:r w:rsidRPr="00BA5417">
        <w:rPr>
          <w:rFonts w:hint="eastAsia"/>
          <w:b/>
          <w:lang w:eastAsia="zh-CN"/>
        </w:rPr>
        <w:t>碎片分布</w:t>
      </w:r>
      <w:r>
        <w:rPr>
          <w:lang w:eastAsia="zh-CN"/>
        </w:rPr>
        <w:t>面板</w:t>
      </w:r>
      <w:r>
        <w:rPr>
          <w:lang w:eastAsia="zh-CN"/>
        </w:rPr>
        <w:t>(</w:t>
      </w:r>
      <w:r w:rsidR="000A3FF7">
        <w:fldChar w:fldCharType="begin"/>
      </w:r>
      <w:r w:rsidR="000A3FF7">
        <w:rPr>
          <w:lang w:eastAsia="zh-CN"/>
        </w:rPr>
        <w:instrText xml:space="preserve">REF _Ref501026802 \h \* MERGEFORMAT </w:instrText>
      </w:r>
      <w:r w:rsidR="000A3FF7">
        <w:fldChar w:fldCharType="separate"/>
      </w:r>
      <w:r w:rsidR="00244445" w:rsidRPr="00244445">
        <w:rPr>
          <w:rStyle w:val="DDNField"/>
          <w:lang w:eastAsia="zh-CN"/>
        </w:rPr>
        <w:t>图</w:t>
      </w:r>
      <w:r w:rsidR="00244445" w:rsidRPr="00244445">
        <w:rPr>
          <w:rStyle w:val="DDNField"/>
          <w:lang w:eastAsia="zh-CN"/>
        </w:rPr>
        <w:t>33</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系统每个写</w:t>
      </w:r>
      <w:r>
        <w:rPr>
          <w:lang w:eastAsia="zh-CN"/>
        </w:rPr>
        <w:t>I</w:t>
      </w:r>
      <w:r>
        <w:rPr>
          <w:rFonts w:hint="eastAsia"/>
          <w:lang w:eastAsia="zh-CN"/>
        </w:rPr>
        <w:t>/O</w:t>
      </w:r>
      <w:r>
        <w:rPr>
          <w:rFonts w:hint="eastAsia"/>
          <w:lang w:eastAsia="zh-CN"/>
        </w:rPr>
        <w:t>分裂成</w:t>
      </w:r>
      <w:r w:rsidR="00F04856">
        <w:rPr>
          <w:rFonts w:hint="eastAsia"/>
          <w:lang w:eastAsia="zh-CN"/>
        </w:rPr>
        <w:t>多个</w:t>
      </w:r>
      <w:r>
        <w:rPr>
          <w:rFonts w:hint="eastAsia"/>
          <w:lang w:eastAsia="zh-CN"/>
        </w:rPr>
        <w:t>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，说明几乎所有的写</w:t>
      </w:r>
      <w:r>
        <w:rPr>
          <w:rFonts w:hint="eastAsia"/>
          <w:lang w:eastAsia="zh-CN"/>
        </w:rPr>
        <w:t>I/O</w:t>
      </w:r>
      <w:r>
        <w:rPr>
          <w:rFonts w:hint="eastAsia"/>
          <w:lang w:eastAsia="zh-CN"/>
        </w:rPr>
        <w:t>都没有被分裂，都是</w:t>
      </w:r>
      <w:r w:rsidR="00F04856">
        <w:rPr>
          <w:rFonts w:hint="eastAsia"/>
          <w:lang w:eastAsia="zh-CN"/>
        </w:rPr>
        <w:t>整块连续的</w:t>
      </w:r>
      <w:r>
        <w:rPr>
          <w:rFonts w:hint="eastAsia"/>
          <w:lang w:eastAsia="zh-CN"/>
        </w:rPr>
        <w:t>；“</w:t>
      </w:r>
      <w:r>
        <w:rPr>
          <w:rFonts w:hint="eastAsia"/>
          <w:lang w:eastAsia="zh-CN"/>
        </w:rPr>
        <w:t>2_fragments</w:t>
      </w:r>
      <w:r>
        <w:rPr>
          <w:rFonts w:hint="eastAsia"/>
          <w:lang w:eastAsia="zh-CN"/>
        </w:rPr>
        <w:t>”表示</w:t>
      </w:r>
      <w:r>
        <w:rPr>
          <w:rFonts w:hint="eastAsia"/>
          <w:lang w:eastAsia="zh-CN"/>
        </w:rPr>
        <w:t>Lustre</w:t>
      </w:r>
      <w:r>
        <w:rPr>
          <w:rFonts w:hint="eastAsia"/>
          <w:lang w:eastAsia="zh-CN"/>
        </w:rPr>
        <w:t>写</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14:paraId="5835AB00" w14:textId="77777777" w:rsidR="00E92375" w:rsidRDefault="00C814D9" w:rsidP="00E92375">
      <w:pPr>
        <w:pStyle w:val="a6"/>
        <w:rPr>
          <w:lang w:eastAsia="zh-CN"/>
        </w:rPr>
      </w:pPr>
      <w:bookmarkStart w:id="168" w:name="_Ref501026802"/>
      <w:bookmarkStart w:id="169" w:name="_Toc501375755"/>
      <w:bookmarkStart w:id="170" w:name="_Toc12263072"/>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33</w:t>
      </w:r>
      <w:r w:rsidR="004C426C">
        <w:fldChar w:fldCharType="end"/>
      </w:r>
      <w:bookmarkEnd w:id="168"/>
      <w:r w:rsidR="00E92375">
        <w:rPr>
          <w:rFonts w:hint="eastAsia"/>
          <w:lang w:eastAsia="zh-CN"/>
        </w:rPr>
        <w:t xml:space="preserve">: </w:t>
      </w:r>
      <w:r w:rsidR="00E92375">
        <w:rPr>
          <w:rFonts w:hint="eastAsia"/>
          <w:lang w:eastAsia="zh-CN"/>
        </w:rPr>
        <w:t>每个写</w:t>
      </w:r>
      <w:r w:rsidR="00E92375">
        <w:rPr>
          <w:rFonts w:hint="eastAsia"/>
          <w:lang w:eastAsia="zh-CN"/>
        </w:rPr>
        <w:t>I/O</w:t>
      </w:r>
      <w:r w:rsidR="00E92375">
        <w:rPr>
          <w:rFonts w:hint="eastAsia"/>
          <w:lang w:eastAsia="zh-CN"/>
        </w:rPr>
        <w:t>碎片分布面板</w:t>
      </w:r>
      <w:bookmarkEnd w:id="169"/>
      <w:bookmarkEnd w:id="170"/>
    </w:p>
    <w:p w14:paraId="1DEE170A" w14:textId="77777777" w:rsidR="00E92375" w:rsidRDefault="00E92375" w:rsidP="009F4027">
      <w:pPr>
        <w:spacing w:before="137"/>
        <w:ind w:firstLine="720"/>
        <w:rPr>
          <w:lang w:eastAsia="zh-CN"/>
        </w:rPr>
      </w:pPr>
      <w:r>
        <w:rPr>
          <w:rFonts w:hint="eastAsia"/>
          <w:noProof/>
          <w:lang w:eastAsia="zh-CN"/>
        </w:rPr>
        <w:drawing>
          <wp:inline distT="0" distB="0" distL="0" distR="0" wp14:anchorId="19312943" wp14:editId="0E08AC7C">
            <wp:extent cx="5451756" cy="1752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1756" cy="1752600"/>
                    </a:xfrm>
                    <a:prstGeom prst="rect">
                      <a:avLst/>
                    </a:prstGeom>
                    <a:noFill/>
                    <a:ln>
                      <a:noFill/>
                    </a:ln>
                  </pic:spPr>
                </pic:pic>
              </a:graphicData>
            </a:graphic>
          </wp:inline>
        </w:drawing>
      </w:r>
    </w:p>
    <w:p w14:paraId="51F68DA9" w14:textId="77777777" w:rsidR="00E92375" w:rsidRPr="00627257" w:rsidRDefault="00E92375" w:rsidP="00E92375">
      <w:pPr>
        <w:pStyle w:val="DDNbodytext1"/>
        <w:keepNext/>
        <w:rPr>
          <w:lang w:eastAsia="zh-CN"/>
        </w:rPr>
      </w:pPr>
      <w:r w:rsidRPr="00BA5417">
        <w:rPr>
          <w:rFonts w:hint="eastAsia"/>
          <w:b/>
          <w:lang w:eastAsia="zh-CN"/>
        </w:rPr>
        <w:t>读</w:t>
      </w:r>
      <w:r w:rsidRPr="00BA5417">
        <w:rPr>
          <w:rFonts w:hint="eastAsia"/>
          <w:b/>
          <w:lang w:eastAsia="zh-CN"/>
        </w:rPr>
        <w:t>I/O</w:t>
      </w:r>
      <w:r w:rsidRPr="00BA5417">
        <w:rPr>
          <w:rFonts w:hint="eastAsia"/>
          <w:b/>
          <w:lang w:eastAsia="zh-CN"/>
        </w:rPr>
        <w:t>碎片分布</w:t>
      </w:r>
      <w:r>
        <w:rPr>
          <w:lang w:eastAsia="zh-CN"/>
        </w:rPr>
        <w:t>面板</w:t>
      </w:r>
      <w:r>
        <w:rPr>
          <w:lang w:eastAsia="zh-CN"/>
        </w:rPr>
        <w:t>(</w:t>
      </w:r>
      <w:r w:rsidR="000A3FF7">
        <w:fldChar w:fldCharType="begin"/>
      </w:r>
      <w:r w:rsidR="000A3FF7">
        <w:instrText xml:space="preserve">REF _Ref501027374 \h \* MERGEFORMAT </w:instrText>
      </w:r>
      <w:r w:rsidR="000A3FF7">
        <w:fldChar w:fldCharType="separate"/>
      </w:r>
      <w:r w:rsidR="00244445" w:rsidRPr="00244445">
        <w:rPr>
          <w:rStyle w:val="DDNField"/>
        </w:rPr>
        <w:t>图</w:t>
      </w:r>
      <w:r w:rsidR="00244445" w:rsidRPr="00244445">
        <w:rPr>
          <w:rStyle w:val="DDNField"/>
        </w:rPr>
        <w:t>34</w:t>
      </w:r>
      <w:r w:rsidR="000A3FF7">
        <w:fldChar w:fldCharType="end"/>
      </w:r>
      <w:r>
        <w:rPr>
          <w:lang w:eastAsia="zh-CN"/>
        </w:rPr>
        <w:t xml:space="preserve">) </w:t>
      </w:r>
      <w:r>
        <w:rPr>
          <w:rFonts w:hint="eastAsia"/>
          <w:lang w:eastAsia="zh-CN"/>
        </w:rPr>
        <w:t>显示</w:t>
      </w:r>
      <w:r>
        <w:rPr>
          <w:lang w:eastAsia="zh-CN"/>
        </w:rPr>
        <w:t>了</w:t>
      </w:r>
      <w:r>
        <w:rPr>
          <w:lang w:eastAsia="zh-CN"/>
        </w:rPr>
        <w:t>Lustre</w:t>
      </w:r>
      <w:r>
        <w:rPr>
          <w:rFonts w:hint="eastAsia"/>
          <w:lang w:eastAsia="zh-CN"/>
        </w:rPr>
        <w:t>文件</w:t>
      </w:r>
      <w:r>
        <w:rPr>
          <w:lang w:eastAsia="zh-CN"/>
        </w:rPr>
        <w:t>系统每个读</w:t>
      </w:r>
      <w:r>
        <w:rPr>
          <w:lang w:eastAsia="zh-CN"/>
        </w:rPr>
        <w:t>I</w:t>
      </w:r>
      <w:r>
        <w:rPr>
          <w:rFonts w:hint="eastAsia"/>
          <w:lang w:eastAsia="zh-CN"/>
        </w:rPr>
        <w:t>/O</w:t>
      </w:r>
      <w:r>
        <w:rPr>
          <w:rFonts w:hint="eastAsia"/>
          <w:lang w:eastAsia="zh-CN"/>
        </w:rPr>
        <w:t>分裂成碎片化磁盘</w:t>
      </w:r>
      <w:r>
        <w:rPr>
          <w:rFonts w:hint="eastAsia"/>
          <w:lang w:eastAsia="zh-CN"/>
        </w:rPr>
        <w:t xml:space="preserve"> I/O</w:t>
      </w:r>
      <w:r>
        <w:rPr>
          <w:rFonts w:hint="eastAsia"/>
          <w:lang w:eastAsia="zh-CN"/>
        </w:rPr>
        <w:t>的数目比例信息。如图所示，碎片为</w:t>
      </w:r>
      <w:r>
        <w:rPr>
          <w:rFonts w:hint="eastAsia"/>
          <w:lang w:eastAsia="zh-CN"/>
        </w:rPr>
        <w:t>1</w:t>
      </w:r>
      <w:r>
        <w:rPr>
          <w:rFonts w:hint="eastAsia"/>
          <w:lang w:eastAsia="zh-CN"/>
        </w:rPr>
        <w:t>表示</w:t>
      </w:r>
      <w:r>
        <w:rPr>
          <w:rFonts w:hint="eastAsia"/>
          <w:lang w:eastAsia="zh-CN"/>
        </w:rPr>
        <w:t>I/O</w:t>
      </w:r>
      <w:r>
        <w:rPr>
          <w:rFonts w:hint="eastAsia"/>
          <w:lang w:eastAsia="zh-CN"/>
        </w:rPr>
        <w:t>没有被分裂，“</w:t>
      </w:r>
      <w:r>
        <w:rPr>
          <w:rFonts w:hint="eastAsia"/>
          <w:lang w:eastAsia="zh-CN"/>
        </w:rPr>
        <w:t>1_fragments</w:t>
      </w:r>
      <w:r>
        <w:rPr>
          <w:rFonts w:hint="eastAsia"/>
          <w:lang w:eastAsia="zh-CN"/>
        </w:rPr>
        <w:t>”数目占的块</w:t>
      </w:r>
      <w:r>
        <w:rPr>
          <w:rFonts w:hint="eastAsia"/>
          <w:lang w:eastAsia="zh-CN"/>
        </w:rPr>
        <w:t>I/O</w:t>
      </w:r>
      <w:r>
        <w:rPr>
          <w:rFonts w:hint="eastAsia"/>
          <w:lang w:eastAsia="zh-CN"/>
        </w:rPr>
        <w:t>百分比为</w:t>
      </w:r>
      <w:r>
        <w:rPr>
          <w:rFonts w:hint="eastAsia"/>
          <w:lang w:eastAsia="zh-CN"/>
        </w:rPr>
        <w:t>100%</w:t>
      </w:r>
      <w:r>
        <w:rPr>
          <w:rFonts w:hint="eastAsia"/>
          <w:lang w:eastAsia="zh-CN"/>
        </w:rPr>
        <w:t>，说明几乎所有的读</w:t>
      </w:r>
      <w:r>
        <w:rPr>
          <w:rFonts w:hint="eastAsia"/>
          <w:lang w:eastAsia="zh-CN"/>
        </w:rPr>
        <w:t>I/O</w:t>
      </w:r>
      <w:r>
        <w:rPr>
          <w:rFonts w:hint="eastAsia"/>
          <w:lang w:eastAsia="zh-CN"/>
        </w:rPr>
        <w:t>都没有被分裂碎片化，都是连续的；“</w:t>
      </w:r>
      <w:r>
        <w:rPr>
          <w:rFonts w:hint="eastAsia"/>
          <w:lang w:eastAsia="zh-CN"/>
        </w:rPr>
        <w:t>2_fragments</w:t>
      </w:r>
      <w:r>
        <w:rPr>
          <w:rFonts w:hint="eastAsia"/>
          <w:lang w:eastAsia="zh-CN"/>
        </w:rPr>
        <w:t>”表示</w:t>
      </w:r>
      <w:r>
        <w:rPr>
          <w:rFonts w:hint="eastAsia"/>
          <w:lang w:eastAsia="zh-CN"/>
        </w:rPr>
        <w:t>Lustre</w:t>
      </w:r>
      <w:r>
        <w:rPr>
          <w:rFonts w:hint="eastAsia"/>
          <w:lang w:eastAsia="zh-CN"/>
        </w:rPr>
        <w:t>读</w:t>
      </w:r>
      <w:r>
        <w:rPr>
          <w:rFonts w:hint="eastAsia"/>
          <w:lang w:eastAsia="zh-CN"/>
        </w:rPr>
        <w:t>I/O</w:t>
      </w:r>
      <w:r>
        <w:rPr>
          <w:rFonts w:hint="eastAsia"/>
          <w:lang w:eastAsia="zh-CN"/>
        </w:rPr>
        <w:t>被分裂为两个磁盘块</w:t>
      </w:r>
      <w:r>
        <w:rPr>
          <w:rFonts w:hint="eastAsia"/>
          <w:lang w:eastAsia="zh-CN"/>
        </w:rPr>
        <w:t>I/O</w:t>
      </w:r>
      <w:r>
        <w:rPr>
          <w:rFonts w:hint="eastAsia"/>
          <w:lang w:eastAsia="zh-CN"/>
        </w:rPr>
        <w:t>，其占用的百分比为</w:t>
      </w:r>
      <w:r>
        <w:rPr>
          <w:rFonts w:hint="eastAsia"/>
          <w:lang w:eastAsia="zh-CN"/>
        </w:rPr>
        <w:t>0%</w:t>
      </w:r>
      <w:r>
        <w:rPr>
          <w:rFonts w:hint="eastAsia"/>
          <w:lang w:eastAsia="zh-CN"/>
        </w:rPr>
        <w:t>。</w:t>
      </w:r>
    </w:p>
    <w:p w14:paraId="7AA55A9E" w14:textId="77777777" w:rsidR="00E92375" w:rsidRDefault="00C814D9" w:rsidP="00E92375">
      <w:pPr>
        <w:pStyle w:val="a6"/>
        <w:rPr>
          <w:lang w:eastAsia="zh-CN"/>
        </w:rPr>
      </w:pPr>
      <w:bookmarkStart w:id="171" w:name="_Ref501027374"/>
      <w:bookmarkStart w:id="172" w:name="_Toc501375756"/>
      <w:bookmarkStart w:id="173" w:name="_Toc1226307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34</w:t>
      </w:r>
      <w:r w:rsidR="004C426C">
        <w:fldChar w:fldCharType="end"/>
      </w:r>
      <w:bookmarkEnd w:id="171"/>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碎片分布面板</w:t>
      </w:r>
      <w:bookmarkEnd w:id="172"/>
      <w:bookmarkEnd w:id="173"/>
    </w:p>
    <w:p w14:paraId="34925184" w14:textId="2711022A" w:rsidR="00E92375" w:rsidRDefault="00E92375" w:rsidP="009F4027">
      <w:pPr>
        <w:spacing w:before="137"/>
        <w:ind w:firstLine="720"/>
        <w:rPr>
          <w:lang w:eastAsia="zh-CN"/>
        </w:rPr>
      </w:pPr>
      <w:r>
        <w:rPr>
          <w:rFonts w:hint="eastAsia"/>
          <w:noProof/>
          <w:lang w:eastAsia="zh-CN"/>
        </w:rPr>
        <w:drawing>
          <wp:inline distT="0" distB="0" distL="0" distR="0" wp14:anchorId="7DCDCCE9" wp14:editId="5B3B0BDE">
            <wp:extent cx="5572834" cy="1793631"/>
            <wp:effectExtent l="0" t="0" r="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408" cy="1793494"/>
                    </a:xfrm>
                    <a:prstGeom prst="rect">
                      <a:avLst/>
                    </a:prstGeom>
                    <a:noFill/>
                    <a:ln>
                      <a:noFill/>
                    </a:ln>
                  </pic:spPr>
                </pic:pic>
              </a:graphicData>
            </a:graphic>
          </wp:inline>
        </w:drawing>
      </w:r>
    </w:p>
    <w:p w14:paraId="528CBFA0" w14:textId="7CA04A11" w:rsidR="00263D25" w:rsidRDefault="00263D25" w:rsidP="009F4027">
      <w:pPr>
        <w:spacing w:before="137"/>
        <w:ind w:firstLine="720"/>
        <w:rPr>
          <w:lang w:eastAsia="zh-CN"/>
        </w:rPr>
      </w:pPr>
    </w:p>
    <w:p w14:paraId="2C46726D" w14:textId="77777777" w:rsidR="00263D25" w:rsidRDefault="00263D25" w:rsidP="009F4027">
      <w:pPr>
        <w:spacing w:before="137"/>
        <w:ind w:firstLine="720"/>
        <w:rPr>
          <w:lang w:eastAsia="zh-CN"/>
        </w:rPr>
      </w:pPr>
    </w:p>
    <w:p w14:paraId="6C4E0101" w14:textId="77777777" w:rsidR="00E92375" w:rsidRPr="00E447F7" w:rsidRDefault="00E92375" w:rsidP="00E92375">
      <w:pPr>
        <w:pStyle w:val="DDNbodytext1"/>
        <w:keepNext/>
        <w:rPr>
          <w:lang w:eastAsia="zh-CN"/>
        </w:rPr>
      </w:pPr>
      <w:r w:rsidRPr="00BA5417">
        <w:rPr>
          <w:rFonts w:hint="eastAsia"/>
          <w:b/>
          <w:lang w:eastAsia="zh-CN"/>
        </w:rPr>
        <w:lastRenderedPageBreak/>
        <w:t>已提交等待结束的磁盘写</w:t>
      </w:r>
      <w:r w:rsidRPr="00BA5417">
        <w:rPr>
          <w:rFonts w:hint="eastAsia"/>
          <w:b/>
          <w:lang w:eastAsia="zh-CN"/>
        </w:rPr>
        <w:t>I/O</w:t>
      </w:r>
      <w:r w:rsidRPr="00BA5417">
        <w:rPr>
          <w:rFonts w:hint="eastAsia"/>
          <w:b/>
          <w:lang w:eastAsia="zh-CN"/>
        </w:rPr>
        <w:t>分布</w:t>
      </w:r>
      <w:r>
        <w:rPr>
          <w:rFonts w:hint="eastAsia"/>
          <w:lang w:eastAsia="zh-CN"/>
        </w:rPr>
        <w:t>面板</w:t>
      </w:r>
      <w:r>
        <w:rPr>
          <w:lang w:eastAsia="zh-CN"/>
        </w:rPr>
        <w:t>(</w:t>
      </w:r>
      <w:r w:rsidR="000A3FF7">
        <w:fldChar w:fldCharType="begin"/>
      </w:r>
      <w:r w:rsidR="000A3FF7">
        <w:rPr>
          <w:lang w:eastAsia="zh-CN"/>
        </w:rPr>
        <w:instrText xml:space="preserve">REF _Ref501028381 \h \* MERGEFORMAT </w:instrText>
      </w:r>
      <w:r w:rsidR="000A3FF7">
        <w:fldChar w:fldCharType="separate"/>
      </w:r>
      <w:r w:rsidR="00244445" w:rsidRPr="00244445">
        <w:rPr>
          <w:rStyle w:val="DDNField"/>
          <w:lang w:eastAsia="zh-CN"/>
        </w:rPr>
        <w:t>图</w:t>
      </w:r>
      <w:r w:rsidR="00244445" w:rsidRPr="00244445">
        <w:rPr>
          <w:rStyle w:val="DDNField"/>
          <w:lang w:eastAsia="zh-CN"/>
        </w:rPr>
        <w:t>35</w:t>
      </w:r>
      <w:r w:rsidR="000A3FF7">
        <w:fldChar w:fldCharType="end"/>
      </w:r>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已提交等待结束的磁盘写</w:t>
      </w:r>
      <w:r>
        <w:rPr>
          <w:lang w:eastAsia="zh-CN"/>
        </w:rPr>
        <w:t>I</w:t>
      </w:r>
      <w:r>
        <w:rPr>
          <w:rFonts w:hint="eastAsia"/>
          <w:lang w:eastAsia="zh-CN"/>
        </w:rPr>
        <w:t>/O</w:t>
      </w:r>
      <w:r>
        <w:rPr>
          <w:rFonts w:hint="eastAsia"/>
          <w:lang w:eastAsia="zh-CN"/>
        </w:rPr>
        <w:t>比例信息。如图所示，</w:t>
      </w:r>
      <w:r>
        <w:rPr>
          <w:lang w:eastAsia="zh-CN"/>
        </w:rPr>
        <w:t>”</w:t>
      </w:r>
      <w:r>
        <w:rPr>
          <w:rFonts w:hint="eastAsia"/>
          <w:lang w:eastAsia="zh-CN"/>
        </w:rPr>
        <w:t>1_ios</w:t>
      </w:r>
      <w:r>
        <w:rPr>
          <w:lang w:eastAsia="zh-CN"/>
        </w:rPr>
        <w:t>”</w:t>
      </w:r>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100%</w:t>
      </w:r>
      <w:r>
        <w:rPr>
          <w:rFonts w:hint="eastAsia"/>
          <w:lang w:eastAsia="zh-CN"/>
        </w:rPr>
        <w:t>。</w:t>
      </w:r>
    </w:p>
    <w:p w14:paraId="07896B38" w14:textId="77777777" w:rsidR="00E92375" w:rsidRDefault="00C814D9" w:rsidP="00E92375">
      <w:pPr>
        <w:pStyle w:val="a6"/>
        <w:rPr>
          <w:lang w:eastAsia="zh-CN"/>
        </w:rPr>
      </w:pPr>
      <w:bookmarkStart w:id="174" w:name="_Ref501028381"/>
      <w:bookmarkStart w:id="175" w:name="_Toc501375757"/>
      <w:bookmarkStart w:id="176" w:name="_Toc12263074"/>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35</w:t>
      </w:r>
      <w:r w:rsidR="004C426C">
        <w:fldChar w:fldCharType="end"/>
      </w:r>
      <w:bookmarkEnd w:id="174"/>
      <w:r w:rsidR="00E92375">
        <w:rPr>
          <w:rFonts w:hint="eastAsia"/>
          <w:lang w:eastAsia="zh-CN"/>
        </w:rPr>
        <w:t xml:space="preserve">: </w:t>
      </w:r>
      <w:r w:rsidR="00E92375">
        <w:rPr>
          <w:rFonts w:hint="eastAsia"/>
          <w:lang w:eastAsia="zh-CN"/>
        </w:rPr>
        <w:t>已提交等待结束的磁盘写</w:t>
      </w:r>
      <w:r w:rsidR="00E92375">
        <w:rPr>
          <w:rFonts w:hint="eastAsia"/>
          <w:lang w:eastAsia="zh-CN"/>
        </w:rPr>
        <w:t>I/O</w:t>
      </w:r>
      <w:r w:rsidR="00E92375">
        <w:rPr>
          <w:rFonts w:hint="eastAsia"/>
          <w:lang w:eastAsia="zh-CN"/>
        </w:rPr>
        <w:t>分布面板</w:t>
      </w:r>
      <w:bookmarkEnd w:id="175"/>
      <w:bookmarkEnd w:id="176"/>
    </w:p>
    <w:p w14:paraId="3DE2ED87" w14:textId="77777777" w:rsidR="00E92375" w:rsidRDefault="00E92375" w:rsidP="009F4027">
      <w:pPr>
        <w:spacing w:before="137"/>
        <w:ind w:firstLine="720"/>
        <w:rPr>
          <w:lang w:eastAsia="zh-CN"/>
        </w:rPr>
      </w:pPr>
      <w:r>
        <w:rPr>
          <w:rFonts w:hint="eastAsia"/>
          <w:noProof/>
          <w:lang w:eastAsia="zh-CN"/>
        </w:rPr>
        <w:drawing>
          <wp:inline distT="0" distB="0" distL="0" distR="0" wp14:anchorId="03431BFE" wp14:editId="409598AB">
            <wp:extent cx="5436806" cy="17350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6806" cy="1735015"/>
                    </a:xfrm>
                    <a:prstGeom prst="rect">
                      <a:avLst/>
                    </a:prstGeom>
                    <a:noFill/>
                    <a:ln>
                      <a:noFill/>
                    </a:ln>
                  </pic:spPr>
                </pic:pic>
              </a:graphicData>
            </a:graphic>
          </wp:inline>
        </w:drawing>
      </w:r>
    </w:p>
    <w:p w14:paraId="45BF37FF" w14:textId="77777777" w:rsidR="00E92375" w:rsidRPr="00EF0EFC" w:rsidRDefault="00E92375" w:rsidP="00E92375">
      <w:pPr>
        <w:pStyle w:val="DDNbodytext1"/>
        <w:keepNext/>
        <w:rPr>
          <w:lang w:eastAsia="zh-CN"/>
        </w:rPr>
      </w:pPr>
      <w:r w:rsidRPr="007349A8">
        <w:rPr>
          <w:rFonts w:hint="eastAsia"/>
          <w:b/>
          <w:lang w:eastAsia="zh-CN"/>
        </w:rPr>
        <w:t>已提交等待结束的磁盘读</w:t>
      </w:r>
      <w:r w:rsidRPr="007349A8">
        <w:rPr>
          <w:rFonts w:hint="eastAsia"/>
          <w:b/>
          <w:lang w:eastAsia="zh-CN"/>
        </w:rPr>
        <w:t>I/O</w:t>
      </w:r>
      <w:r w:rsidRPr="007349A8">
        <w:rPr>
          <w:rFonts w:hint="eastAsia"/>
          <w:b/>
          <w:lang w:eastAsia="zh-CN"/>
        </w:rPr>
        <w:t>分布</w:t>
      </w:r>
      <w:r>
        <w:rPr>
          <w:rFonts w:hint="eastAsia"/>
          <w:lang w:eastAsia="zh-CN"/>
        </w:rPr>
        <w:t>面板</w:t>
      </w:r>
      <w:r>
        <w:rPr>
          <w:lang w:eastAsia="zh-CN"/>
        </w:rPr>
        <w:t>(</w:t>
      </w:r>
      <w:r w:rsidR="000A3FF7">
        <w:fldChar w:fldCharType="begin"/>
      </w:r>
      <w:r w:rsidR="000A3FF7">
        <w:rPr>
          <w:lang w:eastAsia="zh-CN"/>
        </w:rPr>
        <w:instrText xml:space="preserve">REF _Ref501028656 \h \* MERGEFORMAT </w:instrText>
      </w:r>
      <w:r w:rsidR="000A3FF7">
        <w:fldChar w:fldCharType="separate"/>
      </w:r>
      <w:r w:rsidR="00244445" w:rsidRPr="00244445">
        <w:rPr>
          <w:rStyle w:val="DDNField"/>
          <w:lang w:eastAsia="zh-CN"/>
        </w:rPr>
        <w:t>图</w:t>
      </w:r>
      <w:r w:rsidR="00244445" w:rsidRPr="00244445">
        <w:rPr>
          <w:rStyle w:val="DDNField"/>
          <w:lang w:eastAsia="zh-CN"/>
        </w:rPr>
        <w:t>36</w:t>
      </w:r>
      <w:r w:rsidR="000A3FF7">
        <w:fldChar w:fldCharType="end"/>
      </w:r>
      <w:r>
        <w:rPr>
          <w:lang w:eastAsia="zh-CN"/>
        </w:rPr>
        <w:t xml:space="preserve">) </w:t>
      </w:r>
      <w:r>
        <w:rPr>
          <w:rFonts w:hint="eastAsia"/>
          <w:lang w:eastAsia="zh-CN"/>
        </w:rPr>
        <w:t>显示</w:t>
      </w:r>
      <w:r>
        <w:rPr>
          <w:lang w:eastAsia="zh-CN"/>
        </w:rPr>
        <w:t>了当前</w:t>
      </w:r>
      <w:r>
        <w:rPr>
          <w:lang w:eastAsia="zh-CN"/>
        </w:rPr>
        <w:t>OSD</w:t>
      </w:r>
      <w:r>
        <w:rPr>
          <w:lang w:eastAsia="zh-CN"/>
        </w:rPr>
        <w:t>已提交等待结束的</w:t>
      </w:r>
      <w:r>
        <w:rPr>
          <w:rFonts w:hint="eastAsia"/>
          <w:lang w:eastAsia="zh-CN"/>
        </w:rPr>
        <w:t>（正在运行过程中）</w:t>
      </w:r>
      <w:r>
        <w:rPr>
          <w:lang w:eastAsia="zh-CN"/>
        </w:rPr>
        <w:t>磁盘读</w:t>
      </w:r>
      <w:r>
        <w:rPr>
          <w:lang w:eastAsia="zh-CN"/>
        </w:rPr>
        <w:t>I</w:t>
      </w:r>
      <w:r>
        <w:rPr>
          <w:rFonts w:hint="eastAsia"/>
          <w:lang w:eastAsia="zh-CN"/>
        </w:rPr>
        <w:t>/O</w:t>
      </w:r>
      <w:r>
        <w:rPr>
          <w:rFonts w:hint="eastAsia"/>
          <w:lang w:eastAsia="zh-CN"/>
        </w:rPr>
        <w:t>比例信息。如图所示，</w:t>
      </w:r>
      <w:r w:rsidR="005A6230">
        <w:rPr>
          <w:rFonts w:hint="eastAsia"/>
          <w:lang w:eastAsia="zh-CN"/>
        </w:rPr>
        <w:t>“</w:t>
      </w:r>
      <w:r>
        <w:rPr>
          <w:rFonts w:hint="eastAsia"/>
          <w:lang w:eastAsia="zh-CN"/>
        </w:rPr>
        <w:t>1_ios</w:t>
      </w:r>
      <w:r w:rsidR="005A6230">
        <w:rPr>
          <w:rFonts w:hint="eastAsia"/>
          <w:lang w:eastAsia="zh-CN"/>
        </w:rPr>
        <w:t>”</w:t>
      </w:r>
      <w:r>
        <w:rPr>
          <w:lang w:eastAsia="zh-CN"/>
        </w:rPr>
        <w:t>表示当前正在运行的磁盘</w:t>
      </w:r>
      <w:r>
        <w:rPr>
          <w:lang w:eastAsia="zh-CN"/>
        </w:rPr>
        <w:t>I</w:t>
      </w:r>
      <w:r>
        <w:rPr>
          <w:rFonts w:hint="eastAsia"/>
          <w:lang w:eastAsia="zh-CN"/>
        </w:rPr>
        <w:t>/O</w:t>
      </w:r>
      <w:r>
        <w:rPr>
          <w:rFonts w:hint="eastAsia"/>
          <w:lang w:eastAsia="zh-CN"/>
        </w:rPr>
        <w:t>为</w:t>
      </w:r>
      <w:r>
        <w:rPr>
          <w:rFonts w:hint="eastAsia"/>
          <w:lang w:eastAsia="zh-CN"/>
        </w:rPr>
        <w:t>1</w:t>
      </w:r>
      <w:r>
        <w:rPr>
          <w:rFonts w:hint="eastAsia"/>
          <w:lang w:eastAsia="zh-CN"/>
        </w:rPr>
        <w:t>个，其所占比例为</w:t>
      </w:r>
      <w:r>
        <w:rPr>
          <w:rFonts w:hint="eastAsia"/>
          <w:lang w:eastAsia="zh-CN"/>
        </w:rPr>
        <w:t>12.41%</w:t>
      </w:r>
      <w:r>
        <w:rPr>
          <w:rFonts w:hint="eastAsia"/>
          <w:lang w:eastAsia="zh-CN"/>
        </w:rPr>
        <w:t>；“</w:t>
      </w:r>
      <w:r>
        <w:rPr>
          <w:rFonts w:hint="eastAsia"/>
          <w:lang w:eastAsia="zh-CN"/>
        </w:rPr>
        <w:t>3_ios</w:t>
      </w:r>
      <w:r w:rsidR="005A6230">
        <w:rPr>
          <w:rFonts w:hint="eastAsia"/>
          <w:lang w:eastAsia="zh-CN"/>
        </w:rPr>
        <w:t>”</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3</w:t>
      </w:r>
      <w:r>
        <w:rPr>
          <w:rFonts w:hint="eastAsia"/>
          <w:lang w:eastAsia="zh-CN"/>
        </w:rPr>
        <w:t>，其占的百分比为</w:t>
      </w:r>
      <w:r>
        <w:rPr>
          <w:rFonts w:hint="eastAsia"/>
          <w:lang w:eastAsia="zh-CN"/>
        </w:rPr>
        <w:t>12.55%</w:t>
      </w:r>
      <w:r>
        <w:rPr>
          <w:rFonts w:hint="eastAsia"/>
          <w:lang w:eastAsia="zh-CN"/>
        </w:rPr>
        <w:t>；</w:t>
      </w:r>
      <w:r w:rsidR="005A6230">
        <w:rPr>
          <w:rFonts w:hint="eastAsia"/>
          <w:lang w:eastAsia="zh-CN"/>
        </w:rPr>
        <w:t>“</w:t>
      </w:r>
      <w:r>
        <w:rPr>
          <w:rFonts w:hint="eastAsia"/>
          <w:lang w:eastAsia="zh-CN"/>
        </w:rPr>
        <w:t>4_ios</w:t>
      </w:r>
      <w:r w:rsidR="005A6230">
        <w:rPr>
          <w:rFonts w:hint="eastAsia"/>
          <w:lang w:eastAsia="zh-CN"/>
        </w:rPr>
        <w:t>”</w:t>
      </w:r>
      <w:r>
        <w:rPr>
          <w:rFonts w:hint="eastAsia"/>
          <w:lang w:eastAsia="zh-CN"/>
        </w:rPr>
        <w:t>表示当前挂起的磁盘</w:t>
      </w:r>
      <w:r>
        <w:rPr>
          <w:rFonts w:hint="eastAsia"/>
          <w:lang w:eastAsia="zh-CN"/>
        </w:rPr>
        <w:t>I/O</w:t>
      </w:r>
      <w:r>
        <w:rPr>
          <w:rFonts w:hint="eastAsia"/>
          <w:lang w:eastAsia="zh-CN"/>
        </w:rPr>
        <w:t>数目为</w:t>
      </w:r>
      <w:r>
        <w:rPr>
          <w:rFonts w:hint="eastAsia"/>
          <w:lang w:eastAsia="zh-CN"/>
        </w:rPr>
        <w:t>4</w:t>
      </w:r>
      <w:r>
        <w:rPr>
          <w:rFonts w:hint="eastAsia"/>
          <w:lang w:eastAsia="zh-CN"/>
        </w:rPr>
        <w:t>，其占的百分位</w:t>
      </w:r>
      <w:r>
        <w:rPr>
          <w:rFonts w:hint="eastAsia"/>
          <w:lang w:eastAsia="zh-CN"/>
        </w:rPr>
        <w:t>49.80%</w:t>
      </w:r>
      <w:r>
        <w:rPr>
          <w:rFonts w:hint="eastAsia"/>
          <w:lang w:eastAsia="zh-CN"/>
        </w:rPr>
        <w:t>。</w:t>
      </w:r>
    </w:p>
    <w:p w14:paraId="53D41750" w14:textId="77777777" w:rsidR="00E92375" w:rsidRDefault="00C814D9" w:rsidP="00E92375">
      <w:pPr>
        <w:pStyle w:val="a6"/>
        <w:rPr>
          <w:lang w:eastAsia="zh-CN"/>
        </w:rPr>
      </w:pPr>
      <w:bookmarkStart w:id="177" w:name="_Ref501028656"/>
      <w:bookmarkStart w:id="178" w:name="_Toc501375758"/>
      <w:bookmarkStart w:id="179" w:name="_Toc12263075"/>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36</w:t>
      </w:r>
      <w:r w:rsidR="004C426C">
        <w:fldChar w:fldCharType="end"/>
      </w:r>
      <w:bookmarkEnd w:id="177"/>
      <w:r w:rsidR="00E92375">
        <w:rPr>
          <w:rFonts w:hint="eastAsia"/>
          <w:lang w:eastAsia="zh-CN"/>
        </w:rPr>
        <w:t xml:space="preserve">: </w:t>
      </w:r>
      <w:r w:rsidR="00E92375">
        <w:rPr>
          <w:rFonts w:hint="eastAsia"/>
          <w:lang w:eastAsia="zh-CN"/>
        </w:rPr>
        <w:t>已提交等待结束的磁盘读</w:t>
      </w:r>
      <w:r w:rsidR="00E92375">
        <w:rPr>
          <w:rFonts w:hint="eastAsia"/>
          <w:lang w:eastAsia="zh-CN"/>
        </w:rPr>
        <w:t>I/O</w:t>
      </w:r>
      <w:r w:rsidR="00E92375">
        <w:rPr>
          <w:rFonts w:hint="eastAsia"/>
          <w:lang w:eastAsia="zh-CN"/>
        </w:rPr>
        <w:t>分布面板</w:t>
      </w:r>
      <w:bookmarkEnd w:id="178"/>
      <w:bookmarkEnd w:id="179"/>
    </w:p>
    <w:p w14:paraId="0A8F4490" w14:textId="77777777" w:rsidR="00E92375" w:rsidRDefault="00E92375" w:rsidP="009F4027">
      <w:pPr>
        <w:spacing w:before="137"/>
        <w:ind w:firstLine="720"/>
        <w:rPr>
          <w:lang w:eastAsia="zh-CN"/>
        </w:rPr>
      </w:pPr>
      <w:r>
        <w:rPr>
          <w:rFonts w:hint="eastAsia"/>
          <w:noProof/>
          <w:lang w:eastAsia="zh-CN"/>
        </w:rPr>
        <w:drawing>
          <wp:inline distT="0" distB="0" distL="0" distR="0" wp14:anchorId="460EB735" wp14:editId="3D9749FD">
            <wp:extent cx="5486400" cy="1765812"/>
            <wp:effectExtent l="0" t="0" r="0" b="0"/>
            <wp:docPr id="2242" name="图片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5978" cy="1765676"/>
                    </a:xfrm>
                    <a:prstGeom prst="rect">
                      <a:avLst/>
                    </a:prstGeom>
                    <a:noFill/>
                    <a:ln>
                      <a:noFill/>
                    </a:ln>
                  </pic:spPr>
                </pic:pic>
              </a:graphicData>
            </a:graphic>
          </wp:inline>
        </w:drawing>
      </w:r>
    </w:p>
    <w:p w14:paraId="3545FC63" w14:textId="77777777" w:rsidR="00894643" w:rsidRDefault="00894643" w:rsidP="009F4027">
      <w:pPr>
        <w:spacing w:before="137"/>
        <w:ind w:firstLine="720"/>
        <w:rPr>
          <w:lang w:eastAsia="zh-CN"/>
        </w:rPr>
      </w:pPr>
    </w:p>
    <w:p w14:paraId="58F04505" w14:textId="1EC63D22" w:rsidR="00E92375" w:rsidRDefault="00E92375" w:rsidP="00E92375">
      <w:pPr>
        <w:pStyle w:val="DDNbodytext1"/>
        <w:keepNext/>
        <w:rPr>
          <w:lang w:eastAsia="zh-CN"/>
        </w:rPr>
      </w:pPr>
      <w:r w:rsidRPr="00180D2C">
        <w:rPr>
          <w:rFonts w:hint="eastAsia"/>
          <w:b/>
          <w:lang w:eastAsia="zh-CN"/>
        </w:rPr>
        <w:lastRenderedPageBreak/>
        <w:t>写</w:t>
      </w:r>
      <w:r w:rsidRPr="00180D2C">
        <w:rPr>
          <w:rFonts w:hint="eastAsia"/>
          <w:b/>
          <w:lang w:eastAsia="zh-CN"/>
        </w:rPr>
        <w:t>I/O</w:t>
      </w:r>
      <w:r w:rsidRPr="00180D2C">
        <w:rPr>
          <w:rFonts w:hint="eastAsia"/>
          <w:b/>
          <w:lang w:eastAsia="zh-CN"/>
        </w:rPr>
        <w:t>时间分布</w:t>
      </w:r>
      <w:r>
        <w:rPr>
          <w:rFonts w:hint="eastAsia"/>
          <w:lang w:eastAsia="zh-CN"/>
        </w:rPr>
        <w:t>面板</w:t>
      </w:r>
      <w:r>
        <w:rPr>
          <w:lang w:eastAsia="zh-CN"/>
        </w:rPr>
        <w:t>(</w:t>
      </w:r>
      <w:r w:rsidR="000A3FF7">
        <w:fldChar w:fldCharType="begin"/>
      </w:r>
      <w:r w:rsidR="000A3FF7">
        <w:rPr>
          <w:lang w:eastAsia="zh-CN"/>
        </w:rPr>
        <w:instrText xml:space="preserve">REF _Ref501028889 \h \* MERGEFORMAT </w:instrText>
      </w:r>
      <w:r w:rsidR="000A3FF7">
        <w:fldChar w:fldCharType="separate"/>
      </w:r>
      <w:r w:rsidR="00244445" w:rsidRPr="00244445">
        <w:rPr>
          <w:rStyle w:val="DDNField"/>
          <w:lang w:eastAsia="zh-CN"/>
        </w:rPr>
        <w:t>图</w:t>
      </w:r>
      <w:r w:rsidR="00244445" w:rsidRPr="00244445">
        <w:rPr>
          <w:rStyle w:val="DDNField"/>
          <w:lang w:eastAsia="zh-CN"/>
        </w:rPr>
        <w:t>37</w:t>
      </w:r>
      <w:r w:rsidR="000A3FF7">
        <w:fldChar w:fldCharType="end"/>
      </w:r>
      <w:r>
        <w:rPr>
          <w:lang w:eastAsia="zh-CN"/>
        </w:rPr>
        <w:t xml:space="preserve">) </w:t>
      </w:r>
      <w:r>
        <w:rPr>
          <w:rFonts w:hint="eastAsia"/>
          <w:lang w:eastAsia="zh-CN"/>
        </w:rPr>
        <w:t>显示</w:t>
      </w:r>
      <w:r>
        <w:rPr>
          <w:lang w:eastAsia="zh-CN"/>
        </w:rPr>
        <w:t>了当前</w:t>
      </w:r>
      <w:r>
        <w:rPr>
          <w:lang w:eastAsia="zh-CN"/>
        </w:rPr>
        <w:t>OSD</w:t>
      </w:r>
      <w:r>
        <w:rPr>
          <w:rFonts w:hint="eastAsia"/>
          <w:lang w:eastAsia="zh-CN"/>
        </w:rPr>
        <w:t>写</w:t>
      </w:r>
      <w:r>
        <w:rPr>
          <w:lang w:eastAsia="zh-CN"/>
        </w:rPr>
        <w:t>I</w:t>
      </w:r>
      <w:r>
        <w:rPr>
          <w:rFonts w:hint="eastAsia"/>
          <w:lang w:eastAsia="zh-CN"/>
        </w:rPr>
        <w:t>/O</w:t>
      </w:r>
      <w:r>
        <w:rPr>
          <w:rFonts w:hint="eastAsia"/>
          <w:lang w:eastAsia="zh-CN"/>
        </w:rPr>
        <w:t>时间分布比例信息。如图所示，</w:t>
      </w:r>
      <w:r w:rsidR="005A6230" w:rsidRPr="00663845">
        <w:rPr>
          <w:rFonts w:hint="eastAsia"/>
          <w:lang w:eastAsia="zh-CN"/>
        </w:rPr>
        <w:t>“</w:t>
      </w:r>
      <w:r w:rsidRPr="00663845">
        <w:rPr>
          <w:rFonts w:hint="eastAsia"/>
          <w:lang w:eastAsia="zh-CN"/>
        </w:rPr>
        <w:t>1_milliseconds</w:t>
      </w:r>
      <w:r w:rsidR="005A6230" w:rsidRPr="00663845">
        <w:rPr>
          <w:rFonts w:hint="eastAsia"/>
          <w:lang w:eastAsia="zh-CN"/>
        </w:rPr>
        <w:t>”</w:t>
      </w:r>
      <w:r w:rsidRPr="00663845">
        <w:rPr>
          <w:lang w:eastAsia="zh-CN"/>
        </w:rPr>
        <w:t>表示</w:t>
      </w:r>
      <w:r w:rsidRPr="00663845">
        <w:rPr>
          <w:rFonts w:hint="eastAsia"/>
          <w:lang w:eastAsia="zh-CN"/>
        </w:rPr>
        <w:t>写</w:t>
      </w:r>
      <w:r w:rsidRPr="00663845">
        <w:rPr>
          <w:lang w:eastAsia="zh-CN"/>
        </w:rPr>
        <w:t>I</w:t>
      </w:r>
      <w:r w:rsidRPr="00663845">
        <w:rPr>
          <w:rFonts w:hint="eastAsia"/>
          <w:lang w:eastAsia="zh-CN"/>
        </w:rPr>
        <w:t>/O</w:t>
      </w:r>
      <w:r w:rsidRPr="00663845">
        <w:rPr>
          <w:rFonts w:hint="eastAsia"/>
          <w:lang w:eastAsia="zh-CN"/>
        </w:rPr>
        <w:t>时间小于</w:t>
      </w:r>
      <w:r w:rsidRPr="00663845">
        <w:rPr>
          <w:rFonts w:hint="eastAsia"/>
          <w:lang w:eastAsia="zh-CN"/>
        </w:rPr>
        <w:t>1</w:t>
      </w:r>
      <w:r w:rsidRPr="00663845">
        <w:rPr>
          <w:rFonts w:hint="eastAsia"/>
          <w:lang w:eastAsia="zh-CN"/>
        </w:rPr>
        <w:t>毫秒的</w:t>
      </w:r>
      <w:r w:rsidRPr="00663845">
        <w:rPr>
          <w:rFonts w:hint="eastAsia"/>
          <w:lang w:eastAsia="zh-CN"/>
        </w:rPr>
        <w:t>I/O</w:t>
      </w:r>
      <w:r w:rsidRPr="00663845">
        <w:rPr>
          <w:rFonts w:hint="eastAsia"/>
          <w:lang w:eastAsia="zh-CN"/>
        </w:rPr>
        <w:t>次数所占</w:t>
      </w:r>
      <w:r w:rsidRPr="00663845">
        <w:rPr>
          <w:rFonts w:hint="eastAsia"/>
          <w:lang w:eastAsia="zh-CN"/>
        </w:rPr>
        <w:t>I/O</w:t>
      </w:r>
      <w:r w:rsidRPr="00663845">
        <w:rPr>
          <w:rFonts w:hint="eastAsia"/>
          <w:lang w:eastAsia="zh-CN"/>
        </w:rPr>
        <w:t>次数的百分比</w:t>
      </w:r>
      <w:r w:rsidR="00180D2C" w:rsidRPr="00663845">
        <w:rPr>
          <w:rFonts w:hint="eastAsia"/>
          <w:lang w:eastAsia="zh-CN"/>
        </w:rPr>
        <w:t>，</w:t>
      </w:r>
      <w:r w:rsidR="008D0BF7" w:rsidRPr="00663845">
        <w:rPr>
          <w:rFonts w:hint="eastAsia"/>
          <w:lang w:eastAsia="zh-CN"/>
        </w:rPr>
        <w:t>其</w:t>
      </w:r>
      <w:r w:rsidR="00FD64EC" w:rsidRPr="00663845">
        <w:rPr>
          <w:rFonts w:hint="eastAsia"/>
          <w:lang w:eastAsia="zh-CN"/>
        </w:rPr>
        <w:t>所占比例为</w:t>
      </w:r>
      <w:r w:rsidR="00FD64EC" w:rsidRPr="00663845">
        <w:rPr>
          <w:rFonts w:hint="eastAsia"/>
          <w:lang w:eastAsia="zh-CN"/>
        </w:rPr>
        <w:t>92.31%</w:t>
      </w:r>
      <w:r w:rsidR="007F7DB1" w:rsidRPr="00663845">
        <w:rPr>
          <w:rFonts w:hint="eastAsia"/>
          <w:lang w:eastAsia="zh-CN"/>
        </w:rPr>
        <w:t>，</w:t>
      </w:r>
      <w:r w:rsidRPr="00663845">
        <w:rPr>
          <w:rFonts w:hint="eastAsia"/>
          <w:lang w:eastAsia="zh-CN"/>
        </w:rPr>
        <w:t>“</w:t>
      </w:r>
      <w:r w:rsidR="00462B9B" w:rsidRPr="00663845">
        <w:rPr>
          <w:rFonts w:hint="eastAsia"/>
          <w:lang w:eastAsia="zh-CN"/>
        </w:rPr>
        <w:t>2</w:t>
      </w:r>
      <w:r w:rsidRPr="00663845">
        <w:rPr>
          <w:rFonts w:hint="eastAsia"/>
          <w:lang w:eastAsia="zh-CN"/>
        </w:rPr>
        <w:t>_milliseconds</w:t>
      </w:r>
      <w:r w:rsidRPr="00663845">
        <w:rPr>
          <w:rFonts w:hint="eastAsia"/>
          <w:lang w:eastAsia="zh-CN"/>
        </w:rPr>
        <w:t>”表示写</w:t>
      </w:r>
      <w:r w:rsidRPr="00663845">
        <w:rPr>
          <w:lang w:eastAsia="zh-CN"/>
        </w:rPr>
        <w:t>I</w:t>
      </w:r>
      <w:r w:rsidRPr="00663845">
        <w:rPr>
          <w:rFonts w:hint="eastAsia"/>
          <w:lang w:eastAsia="zh-CN"/>
        </w:rPr>
        <w:t>/O</w:t>
      </w:r>
      <w:r w:rsidRPr="00663845">
        <w:rPr>
          <w:rFonts w:hint="eastAsia"/>
          <w:lang w:eastAsia="zh-CN"/>
        </w:rPr>
        <w:t>时间在</w:t>
      </w:r>
      <w:r w:rsidRPr="00663845">
        <w:rPr>
          <w:rFonts w:hint="eastAsia"/>
          <w:lang w:eastAsia="zh-CN"/>
        </w:rPr>
        <w:t>1</w:t>
      </w:r>
      <w:r w:rsidRPr="00663845">
        <w:rPr>
          <w:rFonts w:hint="eastAsia"/>
          <w:lang w:eastAsia="zh-CN"/>
        </w:rPr>
        <w:t>毫秒和</w:t>
      </w:r>
      <w:r w:rsidRPr="00663845">
        <w:rPr>
          <w:rFonts w:hint="eastAsia"/>
          <w:lang w:eastAsia="zh-CN"/>
        </w:rPr>
        <w:t>2</w:t>
      </w:r>
      <w:r w:rsidRPr="00663845">
        <w:rPr>
          <w:rFonts w:hint="eastAsia"/>
          <w:lang w:eastAsia="zh-CN"/>
        </w:rPr>
        <w:t>毫秒之间的</w:t>
      </w:r>
      <w:r w:rsidRPr="00663845">
        <w:rPr>
          <w:rFonts w:hint="eastAsia"/>
          <w:lang w:eastAsia="zh-CN"/>
        </w:rPr>
        <w:t>I/O</w:t>
      </w:r>
      <w:r w:rsidRPr="00663845">
        <w:rPr>
          <w:rFonts w:hint="eastAsia"/>
          <w:lang w:eastAsia="zh-CN"/>
        </w:rPr>
        <w:t>次数所占百分比</w:t>
      </w:r>
      <w:r w:rsidR="00180D2C" w:rsidRPr="00663845">
        <w:rPr>
          <w:rFonts w:ascii="Georgia" w:hAnsi="Georgia"/>
          <w:color w:val="111111"/>
          <w:lang w:eastAsia="zh-CN"/>
        </w:rPr>
        <w:t>，</w:t>
      </w:r>
      <w:r w:rsidR="00765930" w:rsidRPr="00663845">
        <w:rPr>
          <w:rFonts w:ascii="Georgia" w:hAnsi="Georgia" w:hint="eastAsia"/>
          <w:color w:val="111111"/>
          <w:lang w:eastAsia="zh-CN"/>
        </w:rPr>
        <w:t>其值为：</w:t>
      </w:r>
      <w:r w:rsidR="00765930" w:rsidRPr="00663845">
        <w:rPr>
          <w:rFonts w:hint="eastAsia"/>
          <w:lang w:eastAsia="zh-CN"/>
        </w:rPr>
        <w:t>7.69%</w:t>
      </w:r>
      <w:r w:rsidRPr="00663845">
        <w:rPr>
          <w:rFonts w:hint="eastAsia"/>
          <w:lang w:eastAsia="zh-CN"/>
        </w:rPr>
        <w:t>。</w:t>
      </w:r>
    </w:p>
    <w:p w14:paraId="1494AF9B" w14:textId="77777777" w:rsidR="00E92375" w:rsidRDefault="00C814D9" w:rsidP="00E92375">
      <w:pPr>
        <w:pStyle w:val="a6"/>
        <w:rPr>
          <w:lang w:eastAsia="zh-CN"/>
        </w:rPr>
      </w:pPr>
      <w:bookmarkStart w:id="180" w:name="_Ref501028889"/>
      <w:bookmarkStart w:id="181" w:name="_Toc501375759"/>
      <w:bookmarkStart w:id="182" w:name="_Toc12263076"/>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37</w:t>
      </w:r>
      <w:r w:rsidR="004C426C">
        <w:fldChar w:fldCharType="end"/>
      </w:r>
      <w:bookmarkEnd w:id="180"/>
      <w:r w:rsidR="00E92375">
        <w:rPr>
          <w:rFonts w:hint="eastAsia"/>
          <w:lang w:eastAsia="zh-CN"/>
        </w:rPr>
        <w:t xml:space="preserve">: </w:t>
      </w:r>
      <w:r w:rsidR="00E92375">
        <w:rPr>
          <w:rFonts w:hint="eastAsia"/>
          <w:lang w:eastAsia="zh-CN"/>
        </w:rPr>
        <w:t>写</w:t>
      </w:r>
      <w:r w:rsidR="00E92375">
        <w:rPr>
          <w:rFonts w:hint="eastAsia"/>
          <w:lang w:eastAsia="zh-CN"/>
        </w:rPr>
        <w:t>I/O</w:t>
      </w:r>
      <w:r w:rsidR="00E92375">
        <w:rPr>
          <w:rFonts w:hint="eastAsia"/>
          <w:lang w:eastAsia="zh-CN"/>
        </w:rPr>
        <w:t>时间分布面板</w:t>
      </w:r>
      <w:bookmarkEnd w:id="181"/>
      <w:bookmarkEnd w:id="182"/>
    </w:p>
    <w:p w14:paraId="2721782B" w14:textId="77777777" w:rsidR="00E92375" w:rsidRDefault="00E92375" w:rsidP="009F4027">
      <w:pPr>
        <w:spacing w:before="137"/>
        <w:ind w:firstLine="720"/>
        <w:rPr>
          <w:lang w:eastAsia="zh-CN"/>
        </w:rPr>
      </w:pPr>
      <w:r>
        <w:rPr>
          <w:rFonts w:hint="eastAsia"/>
          <w:noProof/>
          <w:lang w:eastAsia="zh-CN"/>
        </w:rPr>
        <w:drawing>
          <wp:inline distT="0" distB="0" distL="0" distR="0" wp14:anchorId="6FFE51AA" wp14:editId="0A8FD009">
            <wp:extent cx="5649362" cy="1828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3670" cy="1830194"/>
                    </a:xfrm>
                    <a:prstGeom prst="rect">
                      <a:avLst/>
                    </a:prstGeom>
                    <a:noFill/>
                    <a:ln>
                      <a:noFill/>
                    </a:ln>
                  </pic:spPr>
                </pic:pic>
              </a:graphicData>
            </a:graphic>
          </wp:inline>
        </w:drawing>
      </w:r>
    </w:p>
    <w:p w14:paraId="4A0BDF90" w14:textId="2F5F615E" w:rsidR="00E92375" w:rsidRPr="008279A8" w:rsidRDefault="00E92375" w:rsidP="00E92375">
      <w:pPr>
        <w:pStyle w:val="DDNbodytext1"/>
        <w:keepNext/>
        <w:rPr>
          <w:lang w:eastAsia="zh-CN"/>
        </w:rPr>
      </w:pPr>
      <w:r w:rsidRPr="00894643">
        <w:rPr>
          <w:rFonts w:hint="eastAsia"/>
          <w:b/>
          <w:lang w:eastAsia="zh-CN"/>
        </w:rPr>
        <w:t>读</w:t>
      </w:r>
      <w:r w:rsidRPr="00894643">
        <w:rPr>
          <w:rFonts w:hint="eastAsia"/>
          <w:b/>
          <w:lang w:eastAsia="zh-CN"/>
        </w:rPr>
        <w:t>I/O</w:t>
      </w:r>
      <w:r w:rsidRPr="00894643">
        <w:rPr>
          <w:rFonts w:hint="eastAsia"/>
          <w:b/>
          <w:lang w:eastAsia="zh-CN"/>
        </w:rPr>
        <w:t>时间分布</w:t>
      </w:r>
      <w:r>
        <w:rPr>
          <w:rFonts w:hint="eastAsia"/>
          <w:lang w:eastAsia="zh-CN"/>
        </w:rPr>
        <w:t>面板</w:t>
      </w:r>
      <w:r>
        <w:rPr>
          <w:lang w:eastAsia="zh-CN"/>
        </w:rPr>
        <w:t>(</w:t>
      </w:r>
      <w:r w:rsidR="000A3FF7">
        <w:fldChar w:fldCharType="begin"/>
      </w:r>
      <w:r w:rsidR="000A3FF7">
        <w:rPr>
          <w:lang w:eastAsia="zh-CN"/>
        </w:rPr>
        <w:instrText xml:space="preserve">REF _Ref501029371 \h \* MERGEFORMAT </w:instrText>
      </w:r>
      <w:r w:rsidR="000A3FF7">
        <w:fldChar w:fldCharType="separate"/>
      </w:r>
      <w:r w:rsidR="00244445" w:rsidRPr="00244445">
        <w:rPr>
          <w:rStyle w:val="DDNField"/>
          <w:lang w:eastAsia="zh-CN"/>
        </w:rPr>
        <w:t>图</w:t>
      </w:r>
      <w:r w:rsidR="00244445" w:rsidRPr="00244445">
        <w:rPr>
          <w:rStyle w:val="DDNField"/>
          <w:lang w:eastAsia="zh-CN"/>
        </w:rPr>
        <w:t>38</w:t>
      </w:r>
      <w:r w:rsidR="000A3FF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lang w:eastAsia="zh-CN"/>
        </w:rPr>
        <w:t>I</w:t>
      </w:r>
      <w:r>
        <w:rPr>
          <w:rFonts w:hint="eastAsia"/>
          <w:lang w:eastAsia="zh-CN"/>
        </w:rPr>
        <w:t>/O</w:t>
      </w:r>
      <w:r>
        <w:rPr>
          <w:rFonts w:hint="eastAsia"/>
          <w:lang w:eastAsia="zh-CN"/>
        </w:rPr>
        <w:t>时间分布比例信息。如图所示，</w:t>
      </w:r>
      <w:r w:rsidR="005A6230">
        <w:rPr>
          <w:rFonts w:hint="eastAsia"/>
          <w:lang w:eastAsia="zh-CN"/>
        </w:rPr>
        <w:t>“</w:t>
      </w:r>
      <w:r>
        <w:rPr>
          <w:rFonts w:hint="eastAsia"/>
          <w:lang w:eastAsia="zh-CN"/>
        </w:rPr>
        <w:t>1_milliseconds</w:t>
      </w:r>
      <w:r w:rsidR="005A6230">
        <w:rPr>
          <w:rFonts w:hint="eastAsia"/>
          <w:lang w:eastAsia="zh-CN"/>
        </w:rPr>
        <w:t>”</w:t>
      </w:r>
      <w:r>
        <w:rPr>
          <w:lang w:eastAsia="zh-CN"/>
        </w:rPr>
        <w:t>表示</w:t>
      </w:r>
      <w:r>
        <w:rPr>
          <w:rFonts w:hint="eastAsia"/>
          <w:lang w:eastAsia="zh-CN"/>
        </w:rPr>
        <w:t>读</w:t>
      </w:r>
      <w:r>
        <w:rPr>
          <w:lang w:eastAsia="zh-CN"/>
        </w:rPr>
        <w:t>I</w:t>
      </w:r>
      <w:r>
        <w:rPr>
          <w:rFonts w:hint="eastAsia"/>
          <w:lang w:eastAsia="zh-CN"/>
        </w:rPr>
        <w:t>/O</w:t>
      </w:r>
      <w:r>
        <w:rPr>
          <w:rFonts w:hint="eastAsia"/>
          <w:lang w:eastAsia="zh-CN"/>
        </w:rPr>
        <w:t>时间小于</w:t>
      </w:r>
      <w:r>
        <w:rPr>
          <w:rFonts w:hint="eastAsia"/>
          <w:lang w:eastAsia="zh-CN"/>
        </w:rPr>
        <w:t>1</w:t>
      </w:r>
      <w:r>
        <w:rPr>
          <w:rFonts w:hint="eastAsia"/>
          <w:lang w:eastAsia="zh-CN"/>
        </w:rPr>
        <w:t>毫秒的</w:t>
      </w:r>
      <w:r>
        <w:rPr>
          <w:rFonts w:hint="eastAsia"/>
          <w:lang w:eastAsia="zh-CN"/>
        </w:rPr>
        <w:t>I/O</w:t>
      </w:r>
      <w:r>
        <w:rPr>
          <w:rFonts w:hint="eastAsia"/>
          <w:lang w:eastAsia="zh-CN"/>
        </w:rPr>
        <w:t>次数所占</w:t>
      </w:r>
      <w:r>
        <w:rPr>
          <w:rFonts w:hint="eastAsia"/>
          <w:lang w:eastAsia="zh-CN"/>
        </w:rPr>
        <w:t>I/O</w:t>
      </w:r>
      <w:r>
        <w:rPr>
          <w:rFonts w:hint="eastAsia"/>
          <w:lang w:eastAsia="zh-CN"/>
        </w:rPr>
        <w:t>次数的百分比，其所占比例为</w:t>
      </w:r>
      <w:r>
        <w:rPr>
          <w:rFonts w:hint="eastAsia"/>
          <w:lang w:eastAsia="zh-CN"/>
        </w:rPr>
        <w:t>14.11%</w:t>
      </w:r>
      <w:r>
        <w:rPr>
          <w:rFonts w:hint="eastAsia"/>
          <w:lang w:eastAsia="zh-CN"/>
        </w:rPr>
        <w:t>；“</w:t>
      </w:r>
      <w:r>
        <w:rPr>
          <w:rFonts w:hint="eastAsia"/>
          <w:lang w:eastAsia="zh-CN"/>
        </w:rPr>
        <w:t>4K_milliseconds</w:t>
      </w:r>
      <w:r>
        <w:rPr>
          <w:rFonts w:hint="eastAsia"/>
          <w:lang w:eastAsia="zh-CN"/>
        </w:rPr>
        <w:t>”表示</w:t>
      </w:r>
      <w:r w:rsidR="00663845" w:rsidRPr="00FE32D3">
        <w:rPr>
          <w:rFonts w:hint="eastAsia"/>
          <w:lang w:eastAsia="zh-CN"/>
        </w:rPr>
        <w:t>读</w:t>
      </w:r>
      <w:r>
        <w:rPr>
          <w:lang w:eastAsia="zh-CN"/>
        </w:rPr>
        <w:t>I</w:t>
      </w:r>
      <w:r>
        <w:rPr>
          <w:rFonts w:hint="eastAsia"/>
          <w:lang w:eastAsia="zh-CN"/>
        </w:rPr>
        <w:t>/O</w:t>
      </w:r>
      <w:r>
        <w:rPr>
          <w:rFonts w:hint="eastAsia"/>
          <w:lang w:eastAsia="zh-CN"/>
        </w:rPr>
        <w:t>时间在</w:t>
      </w:r>
      <w:r>
        <w:rPr>
          <w:rFonts w:hint="eastAsia"/>
          <w:lang w:eastAsia="zh-CN"/>
        </w:rPr>
        <w:t>2K</w:t>
      </w:r>
      <w:r>
        <w:rPr>
          <w:rFonts w:hint="eastAsia"/>
          <w:lang w:eastAsia="zh-CN"/>
        </w:rPr>
        <w:t>毫秒和</w:t>
      </w:r>
      <w:r>
        <w:rPr>
          <w:rFonts w:hint="eastAsia"/>
          <w:lang w:eastAsia="zh-CN"/>
        </w:rPr>
        <w:t>4K</w:t>
      </w:r>
      <w:r>
        <w:rPr>
          <w:rFonts w:hint="eastAsia"/>
          <w:lang w:eastAsia="zh-CN"/>
        </w:rPr>
        <w:t>毫秒之间的</w:t>
      </w:r>
      <w:r>
        <w:rPr>
          <w:rFonts w:hint="eastAsia"/>
          <w:lang w:eastAsia="zh-CN"/>
        </w:rPr>
        <w:t>I/O</w:t>
      </w:r>
      <w:r>
        <w:rPr>
          <w:rFonts w:hint="eastAsia"/>
          <w:lang w:eastAsia="zh-CN"/>
        </w:rPr>
        <w:t>次数所占百分比，其值为</w:t>
      </w:r>
      <w:r>
        <w:rPr>
          <w:rFonts w:hint="eastAsia"/>
          <w:lang w:eastAsia="zh-CN"/>
        </w:rPr>
        <w:t>42.62%</w:t>
      </w:r>
      <w:r>
        <w:rPr>
          <w:rFonts w:hint="eastAsia"/>
          <w:lang w:eastAsia="zh-CN"/>
        </w:rPr>
        <w:t>。</w:t>
      </w:r>
    </w:p>
    <w:p w14:paraId="448C7E44" w14:textId="77777777" w:rsidR="00E92375" w:rsidRDefault="00C814D9" w:rsidP="00E92375">
      <w:pPr>
        <w:pStyle w:val="a6"/>
        <w:rPr>
          <w:lang w:eastAsia="zh-CN"/>
        </w:rPr>
      </w:pPr>
      <w:bookmarkStart w:id="183" w:name="_Ref501029371"/>
      <w:bookmarkStart w:id="184" w:name="_Toc501375760"/>
      <w:bookmarkStart w:id="185" w:name="_Toc12263077"/>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38</w:t>
      </w:r>
      <w:r w:rsidR="004C426C">
        <w:fldChar w:fldCharType="end"/>
      </w:r>
      <w:bookmarkEnd w:id="183"/>
      <w:r w:rsidR="00E92375">
        <w:rPr>
          <w:rFonts w:hint="eastAsia"/>
          <w:lang w:eastAsia="zh-CN"/>
        </w:rPr>
        <w:t xml:space="preserve">: </w:t>
      </w:r>
      <w:r w:rsidR="00E92375">
        <w:rPr>
          <w:rFonts w:hint="eastAsia"/>
          <w:lang w:eastAsia="zh-CN"/>
        </w:rPr>
        <w:t>读</w:t>
      </w:r>
      <w:r w:rsidR="00E92375">
        <w:rPr>
          <w:rFonts w:hint="eastAsia"/>
          <w:lang w:eastAsia="zh-CN"/>
        </w:rPr>
        <w:t>I/O</w:t>
      </w:r>
      <w:r w:rsidR="00E92375">
        <w:rPr>
          <w:rFonts w:hint="eastAsia"/>
          <w:lang w:eastAsia="zh-CN"/>
        </w:rPr>
        <w:t>时间分布面板</w:t>
      </w:r>
      <w:bookmarkEnd w:id="184"/>
      <w:bookmarkEnd w:id="185"/>
    </w:p>
    <w:p w14:paraId="5CD4C035" w14:textId="77777777" w:rsidR="00E92375" w:rsidRDefault="00E92375" w:rsidP="009F4027">
      <w:pPr>
        <w:spacing w:before="137"/>
        <w:ind w:firstLine="720"/>
        <w:rPr>
          <w:lang w:eastAsia="zh-CN"/>
        </w:rPr>
      </w:pPr>
      <w:r>
        <w:rPr>
          <w:rFonts w:hint="eastAsia"/>
          <w:noProof/>
          <w:lang w:eastAsia="zh-CN"/>
        </w:rPr>
        <w:drawing>
          <wp:inline distT="0" distB="0" distL="0" distR="0" wp14:anchorId="4A2CA4B0" wp14:editId="2DB6CF5A">
            <wp:extent cx="5709663" cy="1828800"/>
            <wp:effectExtent l="0" t="0" r="0" b="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0187" cy="1828968"/>
                    </a:xfrm>
                    <a:prstGeom prst="rect">
                      <a:avLst/>
                    </a:prstGeom>
                    <a:noFill/>
                    <a:ln>
                      <a:noFill/>
                    </a:ln>
                  </pic:spPr>
                </pic:pic>
              </a:graphicData>
            </a:graphic>
          </wp:inline>
        </w:drawing>
      </w:r>
    </w:p>
    <w:p w14:paraId="68DE925C" w14:textId="423FB0D2" w:rsidR="00E92375" w:rsidRDefault="00E92375" w:rsidP="00E92375">
      <w:pPr>
        <w:pStyle w:val="DDNbodytext1"/>
        <w:keepNext/>
        <w:rPr>
          <w:lang w:eastAsia="zh-CN"/>
        </w:rPr>
      </w:pPr>
      <w:r w:rsidRPr="00250EA6">
        <w:rPr>
          <w:rFonts w:hint="eastAsia"/>
          <w:b/>
          <w:lang w:eastAsia="zh-CN"/>
        </w:rPr>
        <w:lastRenderedPageBreak/>
        <w:t>磁盘写</w:t>
      </w:r>
      <w:r w:rsidRPr="00250EA6">
        <w:rPr>
          <w:rFonts w:hint="eastAsia"/>
          <w:b/>
          <w:lang w:eastAsia="zh-CN"/>
        </w:rPr>
        <w:t>I/O</w:t>
      </w:r>
      <w:r w:rsidRPr="00250EA6">
        <w:rPr>
          <w:rFonts w:hint="eastAsia"/>
          <w:b/>
          <w:lang w:eastAsia="zh-CN"/>
        </w:rPr>
        <w:t>大小分布</w:t>
      </w:r>
      <w:r>
        <w:rPr>
          <w:rFonts w:hint="eastAsia"/>
          <w:lang w:eastAsia="zh-CN"/>
        </w:rPr>
        <w:t>面板</w:t>
      </w:r>
      <w:r>
        <w:rPr>
          <w:lang w:eastAsia="zh-CN"/>
        </w:rPr>
        <w:t>(</w:t>
      </w:r>
      <w:r w:rsidR="000A3FF7">
        <w:fldChar w:fldCharType="begin"/>
      </w:r>
      <w:r w:rsidR="000A3FF7">
        <w:rPr>
          <w:lang w:eastAsia="zh-CN"/>
        </w:rPr>
        <w:instrText xml:space="preserve">REF _Ref501029418 \h \* MERGEFORMAT </w:instrText>
      </w:r>
      <w:r w:rsidR="000A3FF7">
        <w:fldChar w:fldCharType="separate"/>
      </w:r>
      <w:r w:rsidR="00244445" w:rsidRPr="00244445">
        <w:rPr>
          <w:rStyle w:val="DDNField"/>
          <w:lang w:eastAsia="zh-CN"/>
        </w:rPr>
        <w:t>图</w:t>
      </w:r>
      <w:r w:rsidR="00244445" w:rsidRPr="00244445">
        <w:rPr>
          <w:rStyle w:val="DDNField"/>
          <w:lang w:eastAsia="zh-CN"/>
        </w:rPr>
        <w:t>39</w:t>
      </w:r>
      <w:r w:rsidR="000A3FF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写</w:t>
      </w:r>
      <w:r>
        <w:rPr>
          <w:rFonts w:hint="eastAsia"/>
          <w:lang w:eastAsia="zh-CN"/>
        </w:rPr>
        <w:t>I/O</w:t>
      </w:r>
      <w:r>
        <w:rPr>
          <w:rFonts w:hint="eastAsia"/>
          <w:lang w:eastAsia="zh-CN"/>
        </w:rPr>
        <w:t>大小分布比例信息。如图所示，</w:t>
      </w:r>
      <w:r w:rsidR="005A6230">
        <w:rPr>
          <w:rFonts w:hint="eastAsia"/>
          <w:lang w:eastAsia="zh-CN"/>
        </w:rPr>
        <w:t>“</w:t>
      </w:r>
      <w:r>
        <w:rPr>
          <w:rFonts w:hint="eastAsia"/>
          <w:lang w:eastAsia="zh-CN"/>
        </w:rPr>
        <w:t>1M_Bytes</w:t>
      </w:r>
      <w:r w:rsidR="005A6230">
        <w:rPr>
          <w:rFonts w:hint="eastAsia"/>
          <w:lang w:eastAsia="zh-CN"/>
        </w:rPr>
        <w:t>”</w:t>
      </w:r>
      <w:r>
        <w:rPr>
          <w:lang w:eastAsia="zh-CN"/>
        </w:rPr>
        <w:t>表示</w:t>
      </w:r>
      <w:r>
        <w:rPr>
          <w:rFonts w:hint="eastAsia"/>
          <w:lang w:eastAsia="zh-CN"/>
        </w:rPr>
        <w:t>磁盘写</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w:t>
      </w:r>
      <w:r w:rsidR="005B0035">
        <w:rPr>
          <w:rFonts w:hint="eastAsia"/>
          <w:lang w:eastAsia="zh-CN"/>
        </w:rPr>
        <w:t>其值为</w:t>
      </w:r>
      <w:r w:rsidR="005B0035">
        <w:rPr>
          <w:rFonts w:hint="eastAsia"/>
          <w:lang w:eastAsia="zh-CN"/>
        </w:rPr>
        <w:t>100%</w:t>
      </w:r>
      <w:r w:rsidR="005B0035">
        <w:rPr>
          <w:rFonts w:hint="eastAsia"/>
          <w:lang w:eastAsia="zh-CN"/>
        </w:rPr>
        <w:t>。</w:t>
      </w:r>
      <w:r w:rsidR="00E57790" w:rsidRPr="00FE32D3">
        <w:rPr>
          <w:rFonts w:hint="eastAsia"/>
          <w:lang w:eastAsia="zh-CN"/>
        </w:rPr>
        <w:t>“</w:t>
      </w:r>
      <w:r w:rsidR="00E57790" w:rsidRPr="00FE32D3">
        <w:rPr>
          <w:rFonts w:ascii="Georgia" w:hAnsi="Georgia"/>
          <w:color w:val="111111"/>
          <w:shd w:val="clear" w:color="auto" w:fill="FFFFFF"/>
          <w:lang w:eastAsia="zh-CN"/>
        </w:rPr>
        <w:t>512K _ Bytes</w:t>
      </w:r>
      <w:r w:rsidR="00E57790" w:rsidRPr="00FE32D3">
        <w:rPr>
          <w:rFonts w:hint="eastAsia"/>
          <w:lang w:eastAsia="zh-CN"/>
        </w:rPr>
        <w:t>”</w:t>
      </w:r>
      <w:r w:rsidR="00E57790" w:rsidRPr="00FE32D3">
        <w:rPr>
          <w:lang w:eastAsia="zh-CN"/>
        </w:rPr>
        <w:t>表示</w:t>
      </w:r>
      <w:r w:rsidR="00E57790" w:rsidRPr="00FE32D3">
        <w:rPr>
          <w:rFonts w:hint="eastAsia"/>
          <w:lang w:eastAsia="zh-CN"/>
        </w:rPr>
        <w:t>磁盘写</w:t>
      </w:r>
      <w:r w:rsidR="00E57790" w:rsidRPr="00FE32D3">
        <w:rPr>
          <w:lang w:eastAsia="zh-CN"/>
        </w:rPr>
        <w:t>I</w:t>
      </w:r>
      <w:r w:rsidR="00E57790" w:rsidRPr="00FE32D3">
        <w:rPr>
          <w:rFonts w:hint="eastAsia"/>
          <w:lang w:eastAsia="zh-CN"/>
        </w:rPr>
        <w:t>/O</w:t>
      </w:r>
      <w:r w:rsidR="00E57790" w:rsidRPr="00FE32D3">
        <w:rPr>
          <w:rFonts w:hint="eastAsia"/>
          <w:lang w:eastAsia="zh-CN"/>
        </w:rPr>
        <w:t>大小为</w:t>
      </w:r>
      <w:r w:rsidR="00933980" w:rsidRPr="00FE32D3">
        <w:rPr>
          <w:rFonts w:hint="eastAsia"/>
          <w:lang w:eastAsia="zh-CN"/>
        </w:rPr>
        <w:t>256</w:t>
      </w:r>
      <w:r w:rsidR="00E57790" w:rsidRPr="00FE32D3">
        <w:rPr>
          <w:rFonts w:hint="eastAsia"/>
          <w:lang w:eastAsia="zh-CN"/>
        </w:rPr>
        <w:t>K</w:t>
      </w:r>
      <w:r w:rsidR="00E57790" w:rsidRPr="00FE32D3">
        <w:rPr>
          <w:rFonts w:hint="eastAsia"/>
          <w:lang w:eastAsia="zh-CN"/>
        </w:rPr>
        <w:t>字节到</w:t>
      </w:r>
      <w:r w:rsidR="00933980" w:rsidRPr="00FE32D3">
        <w:rPr>
          <w:rFonts w:hint="eastAsia"/>
          <w:lang w:eastAsia="zh-CN"/>
        </w:rPr>
        <w:t>512K</w:t>
      </w:r>
      <w:r w:rsidR="00E57790" w:rsidRPr="00FE32D3">
        <w:rPr>
          <w:rFonts w:hint="eastAsia"/>
          <w:lang w:eastAsia="zh-CN"/>
        </w:rPr>
        <w:t>字节之间的</w:t>
      </w:r>
      <w:r w:rsidR="00E57790" w:rsidRPr="00FE32D3">
        <w:rPr>
          <w:rFonts w:hint="eastAsia"/>
          <w:lang w:eastAsia="zh-CN"/>
        </w:rPr>
        <w:t>I/O</w:t>
      </w:r>
      <w:r w:rsidR="00E57790" w:rsidRPr="00FE32D3">
        <w:rPr>
          <w:rFonts w:hint="eastAsia"/>
          <w:lang w:eastAsia="zh-CN"/>
        </w:rPr>
        <w:t>次数的所占百分比</w:t>
      </w:r>
      <w:r w:rsidRPr="00FE32D3">
        <w:rPr>
          <w:rFonts w:hint="eastAsia"/>
          <w:lang w:eastAsia="zh-CN"/>
        </w:rPr>
        <w:t>。</w:t>
      </w:r>
    </w:p>
    <w:p w14:paraId="3DA1BCD9" w14:textId="77777777" w:rsidR="00E92375" w:rsidRDefault="00C814D9" w:rsidP="00E92375">
      <w:pPr>
        <w:pStyle w:val="a6"/>
        <w:rPr>
          <w:lang w:eastAsia="zh-CN"/>
        </w:rPr>
      </w:pPr>
      <w:bookmarkStart w:id="186" w:name="_Ref501029418"/>
      <w:bookmarkStart w:id="187" w:name="_Toc501375761"/>
      <w:bookmarkStart w:id="188" w:name="_Toc12263078"/>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39</w:t>
      </w:r>
      <w:r w:rsidR="004C426C">
        <w:fldChar w:fldCharType="end"/>
      </w:r>
      <w:bookmarkEnd w:id="186"/>
      <w:r w:rsidR="00E92375">
        <w:rPr>
          <w:rFonts w:hint="eastAsia"/>
          <w:lang w:eastAsia="zh-CN"/>
        </w:rPr>
        <w:t xml:space="preserve">: </w:t>
      </w:r>
      <w:r w:rsidR="00E92375">
        <w:rPr>
          <w:rFonts w:hint="eastAsia"/>
          <w:lang w:eastAsia="zh-CN"/>
        </w:rPr>
        <w:t>磁盘写</w:t>
      </w:r>
      <w:r w:rsidR="00E92375">
        <w:rPr>
          <w:rFonts w:hint="eastAsia"/>
          <w:lang w:eastAsia="zh-CN"/>
        </w:rPr>
        <w:t>I/O</w:t>
      </w:r>
      <w:r w:rsidR="00E92375">
        <w:rPr>
          <w:rFonts w:hint="eastAsia"/>
          <w:lang w:eastAsia="zh-CN"/>
        </w:rPr>
        <w:t>大小分布</w:t>
      </w:r>
      <w:bookmarkEnd w:id="187"/>
      <w:r w:rsidR="009F4027">
        <w:rPr>
          <w:lang w:eastAsia="zh-CN"/>
        </w:rPr>
        <w:t>面板</w:t>
      </w:r>
      <w:bookmarkEnd w:id="188"/>
    </w:p>
    <w:p w14:paraId="00D69A1E" w14:textId="77777777" w:rsidR="00E92375" w:rsidRDefault="00E92375" w:rsidP="009F4027">
      <w:pPr>
        <w:spacing w:before="137"/>
        <w:ind w:firstLine="720"/>
        <w:rPr>
          <w:lang w:eastAsia="zh-CN"/>
        </w:rPr>
      </w:pPr>
      <w:r>
        <w:rPr>
          <w:rFonts w:hint="eastAsia"/>
          <w:noProof/>
          <w:lang w:eastAsia="zh-CN"/>
        </w:rPr>
        <w:drawing>
          <wp:inline distT="0" distB="0" distL="0" distR="0" wp14:anchorId="593D7A3F" wp14:editId="2687B8D3">
            <wp:extent cx="5510276" cy="175846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10276" cy="1758461"/>
                    </a:xfrm>
                    <a:prstGeom prst="rect">
                      <a:avLst/>
                    </a:prstGeom>
                    <a:noFill/>
                    <a:ln>
                      <a:noFill/>
                    </a:ln>
                  </pic:spPr>
                </pic:pic>
              </a:graphicData>
            </a:graphic>
          </wp:inline>
        </w:drawing>
      </w:r>
    </w:p>
    <w:p w14:paraId="43E316BD" w14:textId="77777777" w:rsidR="00E92375" w:rsidRDefault="00E92375" w:rsidP="00E92375">
      <w:pPr>
        <w:pStyle w:val="DDNbodytext1"/>
        <w:keepNext/>
        <w:rPr>
          <w:lang w:eastAsia="zh-CN"/>
        </w:rPr>
      </w:pPr>
      <w:r w:rsidRPr="00CB2050">
        <w:rPr>
          <w:rFonts w:hint="eastAsia"/>
          <w:b/>
          <w:lang w:eastAsia="zh-CN"/>
        </w:rPr>
        <w:t>磁盘读</w:t>
      </w:r>
      <w:r w:rsidRPr="00CB2050">
        <w:rPr>
          <w:rFonts w:hint="eastAsia"/>
          <w:b/>
          <w:lang w:eastAsia="zh-CN"/>
        </w:rPr>
        <w:t>I/O</w:t>
      </w:r>
      <w:r w:rsidRPr="00CB2050">
        <w:rPr>
          <w:rFonts w:hint="eastAsia"/>
          <w:b/>
          <w:lang w:eastAsia="zh-CN"/>
        </w:rPr>
        <w:t>大小分布面板</w:t>
      </w:r>
      <w:r>
        <w:rPr>
          <w:lang w:eastAsia="zh-CN"/>
        </w:rPr>
        <w:t>(</w:t>
      </w:r>
      <w:r w:rsidR="000A3FF7">
        <w:fldChar w:fldCharType="begin"/>
      </w:r>
      <w:r w:rsidR="000A3FF7">
        <w:rPr>
          <w:lang w:eastAsia="zh-CN"/>
        </w:rPr>
        <w:instrText xml:space="preserve">REF _Ref501029793 \h \* MERGEFORMAT </w:instrText>
      </w:r>
      <w:r w:rsidR="000A3FF7">
        <w:fldChar w:fldCharType="separate"/>
      </w:r>
      <w:r w:rsidR="00244445" w:rsidRPr="00244445">
        <w:rPr>
          <w:rStyle w:val="DDNField"/>
          <w:lang w:eastAsia="zh-CN"/>
        </w:rPr>
        <w:t>图</w:t>
      </w:r>
      <w:r w:rsidR="00244445" w:rsidRPr="00244445">
        <w:rPr>
          <w:rStyle w:val="DDNField"/>
          <w:lang w:eastAsia="zh-CN"/>
        </w:rPr>
        <w:t>40</w:t>
      </w:r>
      <w:r w:rsidR="000A3FF7">
        <w:fldChar w:fldCharType="end"/>
      </w:r>
      <w:r>
        <w:rPr>
          <w:lang w:eastAsia="zh-CN"/>
        </w:rPr>
        <w:t xml:space="preserve">) </w:t>
      </w:r>
      <w:r>
        <w:rPr>
          <w:rFonts w:hint="eastAsia"/>
          <w:lang w:eastAsia="zh-CN"/>
        </w:rPr>
        <w:t>显示</w:t>
      </w:r>
      <w:r>
        <w:rPr>
          <w:lang w:eastAsia="zh-CN"/>
        </w:rPr>
        <w:t>了</w:t>
      </w:r>
      <w:r>
        <w:rPr>
          <w:lang w:eastAsia="zh-CN"/>
        </w:rPr>
        <w:t>OSD</w:t>
      </w:r>
      <w:r>
        <w:rPr>
          <w:rFonts w:hint="eastAsia"/>
          <w:lang w:eastAsia="zh-CN"/>
        </w:rPr>
        <w:t>读</w:t>
      </w:r>
      <w:r>
        <w:rPr>
          <w:rFonts w:hint="eastAsia"/>
          <w:lang w:eastAsia="zh-CN"/>
        </w:rPr>
        <w:t>I/O</w:t>
      </w:r>
      <w:r>
        <w:rPr>
          <w:rFonts w:hint="eastAsia"/>
          <w:lang w:eastAsia="zh-CN"/>
        </w:rPr>
        <w:t>大小分布比例信息。如图所示，</w:t>
      </w:r>
      <w:r w:rsidR="005A6230">
        <w:rPr>
          <w:rFonts w:hint="eastAsia"/>
          <w:lang w:eastAsia="zh-CN"/>
        </w:rPr>
        <w:t>“</w:t>
      </w:r>
      <w:r>
        <w:rPr>
          <w:rFonts w:hint="eastAsia"/>
          <w:lang w:eastAsia="zh-CN"/>
        </w:rPr>
        <w:t>1M_Bytes</w:t>
      </w:r>
      <w:r w:rsidR="005A6230">
        <w:rPr>
          <w:rFonts w:hint="eastAsia"/>
          <w:lang w:eastAsia="zh-CN"/>
        </w:rPr>
        <w:t>”</w:t>
      </w:r>
      <w:r>
        <w:rPr>
          <w:lang w:eastAsia="zh-CN"/>
        </w:rPr>
        <w:t>表示</w:t>
      </w:r>
      <w:r>
        <w:rPr>
          <w:rFonts w:hint="eastAsia"/>
          <w:lang w:eastAsia="zh-CN"/>
        </w:rPr>
        <w:t>磁盘读</w:t>
      </w:r>
      <w:r>
        <w:rPr>
          <w:lang w:eastAsia="zh-CN"/>
        </w:rPr>
        <w:t>I</w:t>
      </w:r>
      <w:r>
        <w:rPr>
          <w:rFonts w:hint="eastAsia"/>
          <w:lang w:eastAsia="zh-CN"/>
        </w:rPr>
        <w:t>/O</w:t>
      </w:r>
      <w:r>
        <w:rPr>
          <w:rFonts w:hint="eastAsia"/>
          <w:lang w:eastAsia="zh-CN"/>
        </w:rPr>
        <w:t>大小为</w:t>
      </w:r>
      <w:r>
        <w:rPr>
          <w:rFonts w:hint="eastAsia"/>
          <w:lang w:eastAsia="zh-CN"/>
        </w:rPr>
        <w:t>512K</w:t>
      </w:r>
      <w:r>
        <w:rPr>
          <w:rFonts w:hint="eastAsia"/>
          <w:lang w:eastAsia="zh-CN"/>
        </w:rPr>
        <w:t>字节到</w:t>
      </w:r>
      <w:r>
        <w:rPr>
          <w:rFonts w:hint="eastAsia"/>
          <w:lang w:eastAsia="zh-CN"/>
        </w:rPr>
        <w:t>1M</w:t>
      </w:r>
      <w:r>
        <w:rPr>
          <w:rFonts w:hint="eastAsia"/>
          <w:lang w:eastAsia="zh-CN"/>
        </w:rPr>
        <w:t>字节之间的</w:t>
      </w:r>
      <w:r>
        <w:rPr>
          <w:rFonts w:hint="eastAsia"/>
          <w:lang w:eastAsia="zh-CN"/>
        </w:rPr>
        <w:t>I/O</w:t>
      </w:r>
      <w:r>
        <w:rPr>
          <w:rFonts w:hint="eastAsia"/>
          <w:lang w:eastAsia="zh-CN"/>
        </w:rPr>
        <w:t>次数的所占百分比，其值为</w:t>
      </w:r>
      <w:r>
        <w:rPr>
          <w:rFonts w:hint="eastAsia"/>
          <w:lang w:eastAsia="zh-CN"/>
        </w:rPr>
        <w:t>94.16%</w:t>
      </w:r>
      <w:r>
        <w:rPr>
          <w:rFonts w:hint="eastAsia"/>
          <w:lang w:eastAsia="zh-CN"/>
        </w:rPr>
        <w:t>；“</w:t>
      </w:r>
      <w:r>
        <w:rPr>
          <w:rFonts w:hint="eastAsia"/>
          <w:lang w:eastAsia="zh-CN"/>
        </w:rPr>
        <w:t>512K_Bytes</w:t>
      </w:r>
      <w:r>
        <w:rPr>
          <w:rFonts w:hint="eastAsia"/>
          <w:lang w:eastAsia="zh-CN"/>
        </w:rPr>
        <w:t>”表示磁盘读</w:t>
      </w:r>
      <w:r>
        <w:rPr>
          <w:rFonts w:hint="eastAsia"/>
          <w:lang w:eastAsia="zh-CN"/>
        </w:rPr>
        <w:t>I/O</w:t>
      </w:r>
      <w:r>
        <w:rPr>
          <w:rFonts w:hint="eastAsia"/>
          <w:lang w:eastAsia="zh-CN"/>
        </w:rPr>
        <w:t>大小在</w:t>
      </w:r>
      <w:r>
        <w:rPr>
          <w:rFonts w:hint="eastAsia"/>
          <w:lang w:eastAsia="zh-CN"/>
        </w:rPr>
        <w:t>256K</w:t>
      </w:r>
      <w:r>
        <w:rPr>
          <w:rFonts w:hint="eastAsia"/>
          <w:lang w:eastAsia="zh-CN"/>
        </w:rPr>
        <w:t>字节到</w:t>
      </w:r>
      <w:r>
        <w:rPr>
          <w:rFonts w:hint="eastAsia"/>
          <w:lang w:eastAsia="zh-CN"/>
        </w:rPr>
        <w:t>512K</w:t>
      </w:r>
      <w:r>
        <w:rPr>
          <w:rFonts w:hint="eastAsia"/>
          <w:lang w:eastAsia="zh-CN"/>
        </w:rPr>
        <w:t>字节之间的</w:t>
      </w:r>
      <w:r>
        <w:rPr>
          <w:rFonts w:hint="eastAsia"/>
          <w:lang w:eastAsia="zh-CN"/>
        </w:rPr>
        <w:t>I/O</w:t>
      </w:r>
      <w:r>
        <w:rPr>
          <w:rFonts w:hint="eastAsia"/>
          <w:lang w:eastAsia="zh-CN"/>
        </w:rPr>
        <w:t>次数所占百分比，其值为</w:t>
      </w:r>
      <w:r>
        <w:rPr>
          <w:rFonts w:hint="eastAsia"/>
          <w:lang w:eastAsia="zh-CN"/>
        </w:rPr>
        <w:t>5.84%</w:t>
      </w:r>
      <w:r>
        <w:rPr>
          <w:rFonts w:hint="eastAsia"/>
          <w:lang w:eastAsia="zh-CN"/>
        </w:rPr>
        <w:t>。</w:t>
      </w:r>
    </w:p>
    <w:p w14:paraId="79EC2015" w14:textId="77777777" w:rsidR="00E92375" w:rsidRDefault="00C814D9" w:rsidP="00E92375">
      <w:pPr>
        <w:pStyle w:val="a6"/>
        <w:rPr>
          <w:lang w:eastAsia="zh-CN"/>
        </w:rPr>
      </w:pPr>
      <w:bookmarkStart w:id="189" w:name="_Ref501029793"/>
      <w:bookmarkStart w:id="190" w:name="_Toc501375762"/>
      <w:bookmarkStart w:id="191" w:name="_Toc12263079"/>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40</w:t>
      </w:r>
      <w:r w:rsidR="004C426C">
        <w:fldChar w:fldCharType="end"/>
      </w:r>
      <w:bookmarkEnd w:id="189"/>
      <w:r w:rsidR="00E92375">
        <w:rPr>
          <w:rFonts w:hint="eastAsia"/>
          <w:lang w:eastAsia="zh-CN"/>
        </w:rPr>
        <w:t xml:space="preserve">: </w:t>
      </w:r>
      <w:r w:rsidR="00E92375">
        <w:rPr>
          <w:rFonts w:hint="eastAsia"/>
          <w:lang w:eastAsia="zh-CN"/>
        </w:rPr>
        <w:t>磁盘读</w:t>
      </w:r>
      <w:r w:rsidR="00E92375">
        <w:rPr>
          <w:rFonts w:hint="eastAsia"/>
          <w:lang w:eastAsia="zh-CN"/>
        </w:rPr>
        <w:t>I/O</w:t>
      </w:r>
      <w:r w:rsidR="00E92375">
        <w:rPr>
          <w:rFonts w:hint="eastAsia"/>
          <w:lang w:eastAsia="zh-CN"/>
        </w:rPr>
        <w:t>大小分布面板</w:t>
      </w:r>
      <w:bookmarkEnd w:id="190"/>
      <w:bookmarkEnd w:id="191"/>
    </w:p>
    <w:p w14:paraId="7297BF9C" w14:textId="77777777" w:rsidR="00E92375" w:rsidRDefault="00E92375" w:rsidP="009F4027">
      <w:pPr>
        <w:spacing w:before="137"/>
        <w:ind w:firstLine="720"/>
        <w:rPr>
          <w:lang w:eastAsia="zh-CN"/>
        </w:rPr>
      </w:pPr>
      <w:r>
        <w:rPr>
          <w:rFonts w:hint="eastAsia"/>
          <w:noProof/>
          <w:lang w:eastAsia="zh-CN"/>
        </w:rPr>
        <w:drawing>
          <wp:inline distT="0" distB="0" distL="0" distR="0" wp14:anchorId="3FCA4CBF" wp14:editId="4EEF09E9">
            <wp:extent cx="5788425" cy="1869830"/>
            <wp:effectExtent l="0" t="0" r="0" b="0"/>
            <wp:docPr id="2246" name="图片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376" cy="1870783"/>
                    </a:xfrm>
                    <a:prstGeom prst="rect">
                      <a:avLst/>
                    </a:prstGeom>
                    <a:noFill/>
                    <a:ln>
                      <a:noFill/>
                    </a:ln>
                  </pic:spPr>
                </pic:pic>
              </a:graphicData>
            </a:graphic>
          </wp:inline>
        </w:drawing>
      </w:r>
    </w:p>
    <w:p w14:paraId="429EB8C9" w14:textId="77777777" w:rsidR="00E92375" w:rsidRPr="00B027E8" w:rsidRDefault="00E92375" w:rsidP="00E92375">
      <w:pPr>
        <w:pStyle w:val="DDNbodytext1"/>
        <w:keepNext/>
        <w:rPr>
          <w:lang w:eastAsia="zh-CN"/>
        </w:rPr>
      </w:pPr>
      <w:r w:rsidRPr="00CB2050">
        <w:rPr>
          <w:rFonts w:hint="eastAsia"/>
          <w:b/>
          <w:lang w:eastAsia="zh-CN"/>
        </w:rPr>
        <w:lastRenderedPageBreak/>
        <w:t>每个客户端写吞吐量</w:t>
      </w:r>
      <w:r>
        <w:rPr>
          <w:rFonts w:hint="eastAsia"/>
          <w:lang w:eastAsia="zh-CN"/>
        </w:rPr>
        <w:t>面板</w:t>
      </w:r>
      <w:r w:rsidR="00CE6F09">
        <w:rPr>
          <w:rFonts w:hint="eastAsia"/>
          <w:lang w:eastAsia="zh-CN"/>
        </w:rPr>
        <w:t>（</w:t>
      </w:r>
      <w:r w:rsidR="000A3FF7">
        <w:fldChar w:fldCharType="begin"/>
      </w:r>
      <w:r w:rsidR="000A3FF7">
        <w:rPr>
          <w:lang w:eastAsia="zh-CN"/>
        </w:rPr>
        <w:instrText xml:space="preserve">REF _Ref501029890 \h \* MERGEFORMAT </w:instrText>
      </w:r>
      <w:r w:rsidR="000A3FF7">
        <w:fldChar w:fldCharType="separate"/>
      </w:r>
      <w:r w:rsidR="00244445" w:rsidRPr="00244445">
        <w:rPr>
          <w:rStyle w:val="DDNField"/>
          <w:lang w:eastAsia="zh-CN"/>
        </w:rPr>
        <w:t>图</w:t>
      </w:r>
      <w:r w:rsidR="00244445" w:rsidRPr="00244445">
        <w:rPr>
          <w:rStyle w:val="DDNField"/>
          <w:lang w:eastAsia="zh-CN"/>
        </w:rPr>
        <w:t>41</w:t>
      </w:r>
      <w:r w:rsidR="000A3FF7">
        <w:fldChar w:fldCharType="end"/>
      </w:r>
      <w:r>
        <w:rPr>
          <w:rFonts w:hint="eastAsia"/>
          <w:lang w:eastAsia="zh-CN"/>
        </w:rPr>
        <w:t>）显示了每个客户端写吞吐量信息，包括平均值，最大值和当前值。图中表示</w:t>
      </w:r>
      <w:r>
        <w:rPr>
          <w:rFonts w:hint="eastAsia"/>
          <w:lang w:eastAsia="zh-CN"/>
        </w:rPr>
        <w:t>IP</w:t>
      </w:r>
      <w:r>
        <w:rPr>
          <w:rFonts w:hint="eastAsia"/>
          <w:lang w:eastAsia="zh-CN"/>
        </w:rPr>
        <w:t>地址为“</w:t>
      </w:r>
      <w:r>
        <w:rPr>
          <w:rFonts w:hint="eastAsia"/>
          <w:lang w:eastAsia="zh-CN"/>
        </w:rPr>
        <w:t>10.0.0.195</w:t>
      </w:r>
      <w:r>
        <w:rPr>
          <w:rFonts w:hint="eastAsia"/>
          <w:lang w:eastAsia="zh-CN"/>
        </w:rPr>
        <w:t>”的客户端的平均</w:t>
      </w:r>
      <w:r>
        <w:rPr>
          <w:rFonts w:hint="eastAsia"/>
          <w:lang w:eastAsia="zh-CN"/>
        </w:rPr>
        <w:t>I/O</w:t>
      </w:r>
      <w:r>
        <w:rPr>
          <w:rFonts w:hint="eastAsia"/>
          <w:lang w:eastAsia="zh-CN"/>
        </w:rPr>
        <w:t>吞吐量为</w:t>
      </w:r>
      <w:r>
        <w:rPr>
          <w:rFonts w:hint="eastAsia"/>
          <w:lang w:eastAsia="zh-CN"/>
        </w:rPr>
        <w:t>14.71MBps</w:t>
      </w:r>
      <w:r>
        <w:rPr>
          <w:rFonts w:hint="eastAsia"/>
          <w:lang w:eastAsia="zh-CN"/>
        </w:rPr>
        <w:t>，最大值为</w:t>
      </w:r>
      <w:r>
        <w:rPr>
          <w:rFonts w:hint="eastAsia"/>
          <w:lang w:eastAsia="zh-CN"/>
        </w:rPr>
        <w:t>55.73MBps</w:t>
      </w:r>
      <w:r>
        <w:rPr>
          <w:rFonts w:hint="eastAsia"/>
          <w:lang w:eastAsia="zh-CN"/>
        </w:rPr>
        <w:t>，当前吞吐量为</w:t>
      </w:r>
      <w:r>
        <w:rPr>
          <w:rFonts w:hint="eastAsia"/>
          <w:lang w:eastAsia="zh-CN"/>
        </w:rPr>
        <w:t>42.62MBps</w:t>
      </w:r>
      <w:r>
        <w:rPr>
          <w:rFonts w:hint="eastAsia"/>
          <w:lang w:eastAsia="zh-CN"/>
        </w:rPr>
        <w:t>。</w:t>
      </w:r>
    </w:p>
    <w:p w14:paraId="5E23CD43" w14:textId="77777777" w:rsidR="00E92375" w:rsidRDefault="00C814D9" w:rsidP="00E92375">
      <w:pPr>
        <w:pStyle w:val="a6"/>
        <w:rPr>
          <w:lang w:eastAsia="zh-CN"/>
        </w:rPr>
      </w:pPr>
      <w:bookmarkStart w:id="192" w:name="_Ref501029890"/>
      <w:bookmarkStart w:id="193" w:name="_Toc501375763"/>
      <w:bookmarkStart w:id="194" w:name="_Toc12263080"/>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41</w:t>
      </w:r>
      <w:r w:rsidR="004C426C">
        <w:fldChar w:fldCharType="end"/>
      </w:r>
      <w:bookmarkEnd w:id="192"/>
      <w:r w:rsidR="00E92375">
        <w:rPr>
          <w:rFonts w:hint="eastAsia"/>
          <w:lang w:eastAsia="zh-CN"/>
        </w:rPr>
        <w:t xml:space="preserve">: </w:t>
      </w:r>
      <w:r w:rsidR="00E92375">
        <w:rPr>
          <w:rFonts w:hint="eastAsia"/>
          <w:lang w:eastAsia="zh-CN"/>
        </w:rPr>
        <w:t>每个客户端写吞吐量面板</w:t>
      </w:r>
      <w:bookmarkEnd w:id="193"/>
      <w:bookmarkEnd w:id="194"/>
    </w:p>
    <w:p w14:paraId="1E865FCE" w14:textId="77777777" w:rsidR="00E92375" w:rsidRDefault="00E92375" w:rsidP="009F4027">
      <w:pPr>
        <w:spacing w:before="137"/>
        <w:ind w:firstLine="720"/>
        <w:rPr>
          <w:lang w:eastAsia="zh-CN"/>
        </w:rPr>
      </w:pPr>
      <w:r>
        <w:rPr>
          <w:noProof/>
          <w:lang w:eastAsia="zh-CN"/>
        </w:rPr>
        <w:drawing>
          <wp:inline distT="0" distB="0" distL="0" distR="0" wp14:anchorId="435C1745" wp14:editId="3EF593EC">
            <wp:extent cx="5591908" cy="1812331"/>
            <wp:effectExtent l="0" t="0" r="0" b="0"/>
            <wp:docPr id="2251" name="图片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6172" cy="1813713"/>
                    </a:xfrm>
                    <a:prstGeom prst="rect">
                      <a:avLst/>
                    </a:prstGeom>
                    <a:noFill/>
                    <a:ln>
                      <a:noFill/>
                    </a:ln>
                  </pic:spPr>
                </pic:pic>
              </a:graphicData>
            </a:graphic>
          </wp:inline>
        </w:drawing>
      </w:r>
    </w:p>
    <w:p w14:paraId="24161ADC" w14:textId="77777777" w:rsidR="00E92375" w:rsidRPr="00B027E8" w:rsidRDefault="00E92375" w:rsidP="00E92375">
      <w:pPr>
        <w:pStyle w:val="DDNbodytext1"/>
        <w:keepNext/>
        <w:rPr>
          <w:lang w:eastAsia="zh-CN"/>
        </w:rPr>
      </w:pPr>
      <w:r w:rsidRPr="00CB2050">
        <w:rPr>
          <w:rFonts w:hint="eastAsia"/>
          <w:b/>
          <w:lang w:eastAsia="zh-CN"/>
        </w:rPr>
        <w:t>每个客户端读吞吐量</w:t>
      </w:r>
      <w:r>
        <w:rPr>
          <w:rFonts w:hint="eastAsia"/>
          <w:lang w:eastAsia="zh-CN"/>
        </w:rPr>
        <w:t>面板</w:t>
      </w:r>
      <w:r w:rsidR="00CE6F09">
        <w:rPr>
          <w:rFonts w:hint="eastAsia"/>
          <w:lang w:eastAsia="zh-CN"/>
        </w:rPr>
        <w:t>（</w:t>
      </w:r>
      <w:r w:rsidR="000A3FF7">
        <w:fldChar w:fldCharType="begin"/>
      </w:r>
      <w:r w:rsidR="000A3FF7">
        <w:rPr>
          <w:lang w:eastAsia="zh-CN"/>
        </w:rPr>
        <w:instrText xml:space="preserve">REF _Ref501032190 \h \* MERGEFORMAT </w:instrText>
      </w:r>
      <w:r w:rsidR="000A3FF7">
        <w:fldChar w:fldCharType="separate"/>
      </w:r>
      <w:r w:rsidR="00244445" w:rsidRPr="00244445">
        <w:rPr>
          <w:rStyle w:val="DDNField"/>
          <w:lang w:eastAsia="zh-CN"/>
        </w:rPr>
        <w:t>图</w:t>
      </w:r>
      <w:r w:rsidR="00244445" w:rsidRPr="00244445">
        <w:rPr>
          <w:rStyle w:val="DDNField"/>
          <w:lang w:eastAsia="zh-CN"/>
        </w:rPr>
        <w:t>42</w:t>
      </w:r>
      <w:r w:rsidR="000A3FF7">
        <w:fldChar w:fldCharType="end"/>
      </w:r>
      <w:r>
        <w:rPr>
          <w:rFonts w:hint="eastAsia"/>
          <w:lang w:eastAsia="zh-CN"/>
        </w:rPr>
        <w:t>）显示了每个客户端读吞吐量信息，包括平均值，最大值和当前值。图中表示</w:t>
      </w:r>
      <w:r>
        <w:rPr>
          <w:rFonts w:hint="eastAsia"/>
          <w:lang w:eastAsia="zh-CN"/>
        </w:rPr>
        <w:t>IP</w:t>
      </w:r>
      <w:r>
        <w:rPr>
          <w:rFonts w:hint="eastAsia"/>
          <w:lang w:eastAsia="zh-CN"/>
        </w:rPr>
        <w:t>地址为“</w:t>
      </w:r>
      <w:r w:rsidR="007200DA">
        <w:rPr>
          <w:rFonts w:hint="eastAsia"/>
          <w:lang w:eastAsia="zh-CN"/>
        </w:rPr>
        <w:t>10.0.0.194</w:t>
      </w:r>
      <w:r>
        <w:rPr>
          <w:rFonts w:hint="eastAsia"/>
          <w:lang w:eastAsia="zh-CN"/>
        </w:rPr>
        <w:t>”的客户端的平均读吞吐量为</w:t>
      </w:r>
      <w:r w:rsidR="007200DA">
        <w:rPr>
          <w:rFonts w:hint="eastAsia"/>
          <w:lang w:eastAsia="zh-CN"/>
        </w:rPr>
        <w:t>32.01</w:t>
      </w:r>
      <w:r>
        <w:rPr>
          <w:rFonts w:hint="eastAsia"/>
          <w:lang w:eastAsia="zh-CN"/>
        </w:rPr>
        <w:t>MBps</w:t>
      </w:r>
      <w:r>
        <w:rPr>
          <w:rFonts w:hint="eastAsia"/>
          <w:lang w:eastAsia="zh-CN"/>
        </w:rPr>
        <w:t>，最大值为</w:t>
      </w:r>
      <w:r>
        <w:rPr>
          <w:rFonts w:hint="eastAsia"/>
          <w:lang w:eastAsia="zh-CN"/>
        </w:rPr>
        <w:t>5</w:t>
      </w:r>
      <w:r w:rsidR="007200DA">
        <w:rPr>
          <w:rFonts w:hint="eastAsia"/>
          <w:lang w:eastAsia="zh-CN"/>
        </w:rPr>
        <w:t>5.71</w:t>
      </w:r>
      <w:r>
        <w:rPr>
          <w:rFonts w:hint="eastAsia"/>
          <w:lang w:eastAsia="zh-CN"/>
        </w:rPr>
        <w:t>MBps</w:t>
      </w:r>
      <w:r>
        <w:rPr>
          <w:rFonts w:hint="eastAsia"/>
          <w:lang w:eastAsia="zh-CN"/>
        </w:rPr>
        <w:t>，当前吞吐量为</w:t>
      </w:r>
      <w:r w:rsidR="007200DA">
        <w:rPr>
          <w:rFonts w:hint="eastAsia"/>
          <w:lang w:eastAsia="zh-CN"/>
        </w:rPr>
        <w:t>23.50</w:t>
      </w:r>
      <w:r>
        <w:rPr>
          <w:rFonts w:hint="eastAsia"/>
          <w:lang w:eastAsia="zh-CN"/>
        </w:rPr>
        <w:t>MBps</w:t>
      </w:r>
      <w:r>
        <w:rPr>
          <w:rFonts w:hint="eastAsia"/>
          <w:lang w:eastAsia="zh-CN"/>
        </w:rPr>
        <w:t>。</w:t>
      </w:r>
    </w:p>
    <w:p w14:paraId="7F112629" w14:textId="77777777" w:rsidR="00E92375" w:rsidRDefault="00C814D9" w:rsidP="00E92375">
      <w:pPr>
        <w:pStyle w:val="a6"/>
        <w:rPr>
          <w:lang w:eastAsia="zh-CN"/>
        </w:rPr>
      </w:pPr>
      <w:bookmarkStart w:id="195" w:name="_Ref501032190"/>
      <w:bookmarkStart w:id="196" w:name="_Toc501375764"/>
      <w:bookmarkStart w:id="197" w:name="_Toc12263081"/>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42</w:t>
      </w:r>
      <w:r w:rsidR="004C426C">
        <w:fldChar w:fldCharType="end"/>
      </w:r>
      <w:bookmarkEnd w:id="195"/>
      <w:r w:rsidR="00E92375">
        <w:rPr>
          <w:rFonts w:hint="eastAsia"/>
          <w:lang w:eastAsia="zh-CN"/>
        </w:rPr>
        <w:t xml:space="preserve">: </w:t>
      </w:r>
      <w:r w:rsidR="00E92375">
        <w:rPr>
          <w:rFonts w:hint="eastAsia"/>
          <w:lang w:eastAsia="zh-CN"/>
        </w:rPr>
        <w:t>每个客户端读吞吐量面板</w:t>
      </w:r>
      <w:bookmarkEnd w:id="196"/>
      <w:bookmarkEnd w:id="197"/>
    </w:p>
    <w:p w14:paraId="4FF1F498" w14:textId="77777777" w:rsidR="00E92375" w:rsidRDefault="00E92375" w:rsidP="009F4027">
      <w:pPr>
        <w:spacing w:before="137"/>
        <w:ind w:firstLine="720"/>
        <w:rPr>
          <w:lang w:eastAsia="zh-CN"/>
        </w:rPr>
      </w:pPr>
      <w:r>
        <w:rPr>
          <w:noProof/>
          <w:lang w:eastAsia="zh-CN"/>
        </w:rPr>
        <w:drawing>
          <wp:inline distT="0" distB="0" distL="0" distR="0" wp14:anchorId="6E38A71D" wp14:editId="0E6FF056">
            <wp:extent cx="5613148" cy="1817077"/>
            <wp:effectExtent l="0" t="0" r="0" b="0"/>
            <wp:docPr id="2260" name="图片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7428" cy="1818463"/>
                    </a:xfrm>
                    <a:prstGeom prst="rect">
                      <a:avLst/>
                    </a:prstGeom>
                    <a:noFill/>
                    <a:ln>
                      <a:noFill/>
                    </a:ln>
                  </pic:spPr>
                </pic:pic>
              </a:graphicData>
            </a:graphic>
          </wp:inline>
        </w:drawing>
      </w:r>
    </w:p>
    <w:p w14:paraId="1041553F" w14:textId="77777777" w:rsidR="00E92375" w:rsidRPr="00FD0108" w:rsidRDefault="00E92375" w:rsidP="00E92375">
      <w:pPr>
        <w:pStyle w:val="DDNbodytext1"/>
        <w:keepNext/>
        <w:rPr>
          <w:lang w:eastAsia="zh-CN"/>
        </w:rPr>
      </w:pPr>
      <w:r w:rsidRPr="00CB2050">
        <w:rPr>
          <w:rFonts w:hint="eastAsia"/>
          <w:b/>
          <w:lang w:eastAsia="zh-CN"/>
        </w:rPr>
        <w:lastRenderedPageBreak/>
        <w:t>每个作业</w:t>
      </w:r>
      <w:r w:rsidRPr="00CB2050">
        <w:rPr>
          <w:rFonts w:hint="eastAsia"/>
          <w:b/>
          <w:lang w:eastAsia="zh-CN"/>
        </w:rPr>
        <w:t>I/O</w:t>
      </w:r>
      <w:r w:rsidR="00CE6F09" w:rsidRPr="00CB2050">
        <w:rPr>
          <w:rFonts w:hint="eastAsia"/>
          <w:b/>
          <w:lang w:eastAsia="zh-CN"/>
        </w:rPr>
        <w:t>吞吐量</w:t>
      </w:r>
      <w:r w:rsidR="00CE6F09">
        <w:rPr>
          <w:rFonts w:hint="eastAsia"/>
          <w:lang w:eastAsia="zh-CN"/>
        </w:rPr>
        <w:t>面板（</w:t>
      </w:r>
      <w:r w:rsidR="000A3FF7">
        <w:fldChar w:fldCharType="begin"/>
      </w:r>
      <w:r w:rsidR="000A3FF7">
        <w:rPr>
          <w:lang w:eastAsia="zh-CN"/>
        </w:rPr>
        <w:instrText xml:space="preserve">REF _Ref501032415 \h \* MERGEFORMAT </w:instrText>
      </w:r>
      <w:r w:rsidR="000A3FF7">
        <w:fldChar w:fldCharType="separate"/>
      </w:r>
      <w:r w:rsidR="00244445" w:rsidRPr="00244445">
        <w:rPr>
          <w:rStyle w:val="DDNField"/>
          <w:lang w:eastAsia="zh-CN"/>
        </w:rPr>
        <w:t>图</w:t>
      </w:r>
      <w:r w:rsidR="00244445" w:rsidRPr="00244445">
        <w:rPr>
          <w:rStyle w:val="DDNField"/>
          <w:lang w:eastAsia="zh-CN"/>
        </w:rPr>
        <w:t>43</w:t>
      </w:r>
      <w:r w:rsidR="000A3FF7">
        <w:fldChar w:fldCharType="end"/>
      </w:r>
      <w:r>
        <w:rPr>
          <w:rFonts w:hint="eastAsia"/>
          <w:lang w:eastAsia="zh-CN"/>
        </w:rPr>
        <w:t>）显示了每个作业</w:t>
      </w:r>
      <w:r>
        <w:rPr>
          <w:rFonts w:hint="eastAsia"/>
          <w:lang w:eastAsia="zh-CN"/>
        </w:rPr>
        <w:t>I/O</w:t>
      </w:r>
      <w:r>
        <w:rPr>
          <w:rFonts w:hint="eastAsia"/>
          <w:lang w:eastAsia="zh-CN"/>
        </w:rPr>
        <w:t>吞吐量信息，包括平均值，最大值和当前值。图中</w:t>
      </w:r>
      <w:r>
        <w:rPr>
          <w:rFonts w:hint="eastAsia"/>
          <w:lang w:eastAsia="zh-CN"/>
        </w:rPr>
        <w:t>JOBID</w:t>
      </w:r>
      <w:r>
        <w:rPr>
          <w:rFonts w:hint="eastAsia"/>
          <w:lang w:eastAsia="zh-CN"/>
        </w:rPr>
        <w:t>为“</w:t>
      </w:r>
      <w:r>
        <w:rPr>
          <w:rFonts w:hint="eastAsia"/>
          <w:lang w:eastAsia="zh-CN"/>
        </w:rPr>
        <w:t>dd.0</w:t>
      </w:r>
      <w:r>
        <w:rPr>
          <w:rFonts w:hint="eastAsia"/>
          <w:lang w:eastAsia="zh-CN"/>
        </w:rPr>
        <w:t>”的作业的平均</w:t>
      </w:r>
      <w:r>
        <w:rPr>
          <w:rFonts w:hint="eastAsia"/>
          <w:lang w:eastAsia="zh-CN"/>
        </w:rPr>
        <w:t>I/O</w:t>
      </w:r>
      <w:r>
        <w:rPr>
          <w:rFonts w:hint="eastAsia"/>
          <w:lang w:eastAsia="zh-CN"/>
        </w:rPr>
        <w:t>吞吐量为</w:t>
      </w:r>
      <w:r>
        <w:rPr>
          <w:rFonts w:hint="eastAsia"/>
          <w:lang w:eastAsia="zh-CN"/>
        </w:rPr>
        <w:t>7.68MBps</w:t>
      </w:r>
      <w:r>
        <w:rPr>
          <w:rFonts w:hint="eastAsia"/>
          <w:lang w:eastAsia="zh-CN"/>
        </w:rPr>
        <w:t>，最大值为</w:t>
      </w:r>
      <w:r>
        <w:rPr>
          <w:rFonts w:hint="eastAsia"/>
          <w:lang w:eastAsia="zh-CN"/>
        </w:rPr>
        <w:t>65.16MBps</w:t>
      </w:r>
      <w:r>
        <w:rPr>
          <w:rFonts w:hint="eastAsia"/>
          <w:lang w:eastAsia="zh-CN"/>
        </w:rPr>
        <w:t>，当前吞吐量为</w:t>
      </w:r>
      <w:r>
        <w:rPr>
          <w:rFonts w:hint="eastAsia"/>
          <w:lang w:eastAsia="zh-CN"/>
        </w:rPr>
        <w:t>29.37MBps</w:t>
      </w:r>
      <w:r>
        <w:rPr>
          <w:rFonts w:hint="eastAsia"/>
          <w:lang w:eastAsia="zh-CN"/>
        </w:rPr>
        <w:t>。</w:t>
      </w:r>
    </w:p>
    <w:p w14:paraId="35700630" w14:textId="77777777" w:rsidR="00E92375" w:rsidRDefault="00C814D9" w:rsidP="00E92375">
      <w:pPr>
        <w:pStyle w:val="a6"/>
        <w:rPr>
          <w:lang w:eastAsia="zh-CN"/>
        </w:rPr>
      </w:pPr>
      <w:bookmarkStart w:id="198" w:name="_Ref501032415"/>
      <w:bookmarkStart w:id="199" w:name="_Toc501375765"/>
      <w:bookmarkStart w:id="200" w:name="_Toc12263082"/>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43</w:t>
      </w:r>
      <w:r w:rsidR="004C426C">
        <w:fldChar w:fldCharType="end"/>
      </w:r>
      <w:bookmarkEnd w:id="198"/>
      <w:r w:rsidR="00E92375">
        <w:rPr>
          <w:rFonts w:hint="eastAsia"/>
          <w:lang w:eastAsia="zh-CN"/>
        </w:rPr>
        <w:t xml:space="preserve">: </w:t>
      </w:r>
      <w:r w:rsidR="00E92375">
        <w:rPr>
          <w:rFonts w:hint="eastAsia"/>
          <w:lang w:eastAsia="zh-CN"/>
        </w:rPr>
        <w:t>每个作业</w:t>
      </w:r>
      <w:r w:rsidR="00E92375">
        <w:rPr>
          <w:rFonts w:hint="eastAsia"/>
          <w:lang w:eastAsia="zh-CN"/>
        </w:rPr>
        <w:t>I/O</w:t>
      </w:r>
      <w:r w:rsidR="00E92375">
        <w:rPr>
          <w:rFonts w:hint="eastAsia"/>
          <w:lang w:eastAsia="zh-CN"/>
        </w:rPr>
        <w:t>吞吐量面板</w:t>
      </w:r>
      <w:bookmarkEnd w:id="199"/>
      <w:bookmarkEnd w:id="200"/>
    </w:p>
    <w:p w14:paraId="25AA3109" w14:textId="77777777" w:rsidR="00E92375" w:rsidRDefault="00E92375" w:rsidP="00CE6F09">
      <w:pPr>
        <w:spacing w:before="137"/>
        <w:ind w:firstLine="720"/>
        <w:rPr>
          <w:lang w:eastAsia="zh-CN"/>
        </w:rPr>
      </w:pPr>
      <w:r>
        <w:rPr>
          <w:rFonts w:hint="eastAsia"/>
          <w:noProof/>
          <w:lang w:eastAsia="zh-CN"/>
        </w:rPr>
        <w:drawing>
          <wp:inline distT="0" distB="0" distL="0" distR="0" wp14:anchorId="7763BCD3" wp14:editId="484FE396">
            <wp:extent cx="4449445" cy="2661285"/>
            <wp:effectExtent l="0" t="0" r="825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49445" cy="2661285"/>
                    </a:xfrm>
                    <a:prstGeom prst="rect">
                      <a:avLst/>
                    </a:prstGeom>
                    <a:noFill/>
                    <a:ln>
                      <a:noFill/>
                    </a:ln>
                  </pic:spPr>
                </pic:pic>
              </a:graphicData>
            </a:graphic>
          </wp:inline>
        </w:drawing>
      </w:r>
    </w:p>
    <w:p w14:paraId="0D27F8B2" w14:textId="77777777" w:rsidR="00E92375" w:rsidRDefault="00E92375" w:rsidP="00E92375">
      <w:pPr>
        <w:spacing w:before="137"/>
        <w:rPr>
          <w:lang w:eastAsia="zh-CN"/>
        </w:rPr>
      </w:pPr>
    </w:p>
    <w:p w14:paraId="517C70A5" w14:textId="77777777" w:rsidR="00E92375" w:rsidRDefault="00CE6F09" w:rsidP="00E92375">
      <w:pPr>
        <w:pStyle w:val="DDNbodytext1"/>
        <w:keepNext/>
        <w:rPr>
          <w:lang w:eastAsia="zh-CN"/>
        </w:rPr>
      </w:pPr>
      <w:r w:rsidRPr="00CB2050">
        <w:rPr>
          <w:rFonts w:hint="eastAsia"/>
          <w:b/>
          <w:lang w:eastAsia="zh-CN"/>
        </w:rPr>
        <w:t>每个作业写吞吐量</w:t>
      </w:r>
      <w:r>
        <w:rPr>
          <w:rFonts w:hint="eastAsia"/>
          <w:lang w:eastAsia="zh-CN"/>
        </w:rPr>
        <w:t>面板（</w:t>
      </w:r>
      <w:r w:rsidR="000A3FF7">
        <w:fldChar w:fldCharType="begin"/>
      </w:r>
      <w:r w:rsidR="000A3FF7">
        <w:rPr>
          <w:lang w:eastAsia="zh-CN"/>
        </w:rPr>
        <w:instrText xml:space="preserve">REF _Ref501032425 \h \* MERGEFORMAT </w:instrText>
      </w:r>
      <w:r w:rsidR="000A3FF7">
        <w:fldChar w:fldCharType="separate"/>
      </w:r>
      <w:r w:rsidR="00244445" w:rsidRPr="00244445">
        <w:rPr>
          <w:rStyle w:val="DDNField"/>
          <w:lang w:eastAsia="zh-CN"/>
        </w:rPr>
        <w:t>图</w:t>
      </w:r>
      <w:r w:rsidR="00244445" w:rsidRPr="00244445">
        <w:rPr>
          <w:rStyle w:val="DDNField"/>
          <w:lang w:eastAsia="zh-CN"/>
        </w:rPr>
        <w:t>44</w:t>
      </w:r>
      <w:r w:rsidR="000A3FF7">
        <w:fldChar w:fldCharType="end"/>
      </w:r>
      <w:r w:rsidR="00E92375">
        <w:rPr>
          <w:rFonts w:hint="eastAsia"/>
          <w:lang w:eastAsia="zh-CN"/>
        </w:rPr>
        <w:t>）显示了每个作业写吞吐量信息，包括平均值，最大值和当前值。图中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”的作业的平均写吞吐量为</w:t>
      </w:r>
      <w:r w:rsidR="00E92375">
        <w:rPr>
          <w:rFonts w:hint="eastAsia"/>
          <w:lang w:eastAsia="zh-CN"/>
        </w:rPr>
        <w:t>7.68MBps</w:t>
      </w:r>
      <w:r w:rsidR="00E92375">
        <w:rPr>
          <w:rFonts w:hint="eastAsia"/>
          <w:lang w:eastAsia="zh-CN"/>
        </w:rPr>
        <w:t>，最大值为</w:t>
      </w:r>
      <w:r w:rsidR="00E92375">
        <w:rPr>
          <w:rFonts w:hint="eastAsia"/>
          <w:lang w:eastAsia="zh-CN"/>
        </w:rPr>
        <w:t>65.16MBps</w:t>
      </w:r>
      <w:r w:rsidR="00E92375">
        <w:rPr>
          <w:rFonts w:hint="eastAsia"/>
          <w:lang w:eastAsia="zh-CN"/>
        </w:rPr>
        <w:t>，当前吞吐量为</w:t>
      </w:r>
      <w:r w:rsidR="00E92375">
        <w:rPr>
          <w:rFonts w:hint="eastAsia"/>
          <w:lang w:eastAsia="zh-CN"/>
        </w:rPr>
        <w:t>29.37MBps</w:t>
      </w:r>
      <w:r w:rsidR="00E92375">
        <w:rPr>
          <w:rFonts w:hint="eastAsia"/>
          <w:lang w:eastAsia="zh-CN"/>
        </w:rPr>
        <w:t>。</w:t>
      </w:r>
    </w:p>
    <w:p w14:paraId="2DFA5BAF" w14:textId="77777777" w:rsidR="00E92375" w:rsidRDefault="00C814D9" w:rsidP="00E92375">
      <w:pPr>
        <w:pStyle w:val="a6"/>
        <w:rPr>
          <w:lang w:eastAsia="zh-CN"/>
        </w:rPr>
      </w:pPr>
      <w:bookmarkStart w:id="201" w:name="_Ref501032425"/>
      <w:bookmarkStart w:id="202" w:name="_Toc501375766"/>
      <w:bookmarkStart w:id="203" w:name="_Toc12263083"/>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44</w:t>
      </w:r>
      <w:r w:rsidR="004C426C">
        <w:fldChar w:fldCharType="end"/>
      </w:r>
      <w:bookmarkEnd w:id="201"/>
      <w:r w:rsidR="00E92375">
        <w:rPr>
          <w:rFonts w:hint="eastAsia"/>
          <w:lang w:eastAsia="zh-CN"/>
        </w:rPr>
        <w:t xml:space="preserve">: </w:t>
      </w:r>
      <w:r w:rsidR="00E92375">
        <w:rPr>
          <w:rFonts w:hint="eastAsia"/>
          <w:lang w:eastAsia="zh-CN"/>
        </w:rPr>
        <w:t>每个作业写吞吐量面板</w:t>
      </w:r>
      <w:bookmarkEnd w:id="202"/>
      <w:bookmarkEnd w:id="203"/>
    </w:p>
    <w:p w14:paraId="789C1812" w14:textId="77777777" w:rsidR="00E92375" w:rsidRDefault="00E92375" w:rsidP="00CB2050">
      <w:pPr>
        <w:spacing w:before="137"/>
        <w:ind w:firstLine="720"/>
        <w:rPr>
          <w:lang w:eastAsia="zh-CN"/>
        </w:rPr>
      </w:pPr>
      <w:r>
        <w:rPr>
          <w:rFonts w:hint="eastAsia"/>
          <w:noProof/>
          <w:lang w:eastAsia="zh-CN"/>
        </w:rPr>
        <w:drawing>
          <wp:inline distT="0" distB="0" distL="0" distR="0" wp14:anchorId="3BDAD1ED" wp14:editId="54B4422B">
            <wp:extent cx="4428490" cy="2668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28490" cy="2668270"/>
                    </a:xfrm>
                    <a:prstGeom prst="rect">
                      <a:avLst/>
                    </a:prstGeom>
                    <a:noFill/>
                    <a:ln>
                      <a:noFill/>
                    </a:ln>
                  </pic:spPr>
                </pic:pic>
              </a:graphicData>
            </a:graphic>
          </wp:inline>
        </w:drawing>
      </w:r>
    </w:p>
    <w:p w14:paraId="17546008" w14:textId="77777777" w:rsidR="00E92375" w:rsidRPr="00DF4B82" w:rsidRDefault="00860574" w:rsidP="00E92375">
      <w:pPr>
        <w:pStyle w:val="DDNbodytext1"/>
        <w:keepNext/>
        <w:rPr>
          <w:lang w:eastAsia="zh-CN"/>
        </w:rPr>
      </w:pPr>
      <w:r w:rsidRPr="00CB2050">
        <w:rPr>
          <w:rFonts w:hint="eastAsia"/>
          <w:b/>
          <w:lang w:eastAsia="zh-CN"/>
        </w:rPr>
        <w:lastRenderedPageBreak/>
        <w:t>每个作业读吞吐量</w:t>
      </w:r>
      <w:r>
        <w:rPr>
          <w:rFonts w:hint="eastAsia"/>
          <w:lang w:eastAsia="zh-CN"/>
        </w:rPr>
        <w:t>面板（</w:t>
      </w:r>
      <w:r w:rsidR="000A3FF7">
        <w:fldChar w:fldCharType="begin"/>
      </w:r>
      <w:r w:rsidR="000A3FF7">
        <w:rPr>
          <w:lang w:eastAsia="zh-CN"/>
        </w:rPr>
        <w:instrText xml:space="preserve">REF _Ref501032504 \h \* MERGEFORMAT </w:instrText>
      </w:r>
      <w:r w:rsidR="000A3FF7">
        <w:fldChar w:fldCharType="separate"/>
      </w:r>
      <w:r w:rsidR="00244445" w:rsidRPr="00244445">
        <w:rPr>
          <w:rStyle w:val="DDNField"/>
          <w:lang w:eastAsia="zh-CN"/>
        </w:rPr>
        <w:t>图</w:t>
      </w:r>
      <w:r w:rsidR="00244445" w:rsidRPr="00244445">
        <w:rPr>
          <w:rStyle w:val="DDNField"/>
          <w:lang w:eastAsia="zh-CN"/>
        </w:rPr>
        <w:t>45</w:t>
      </w:r>
      <w:r w:rsidR="000A3FF7">
        <w:fldChar w:fldCharType="end"/>
      </w:r>
      <w:r w:rsidR="00E92375">
        <w:rPr>
          <w:rFonts w:hint="eastAsia"/>
          <w:lang w:eastAsia="zh-CN"/>
        </w:rPr>
        <w:t>）显示了每个作业读吞吐量信息，包括平均值，最大值和当前值。图中</w:t>
      </w:r>
      <w:r w:rsidR="00E92375">
        <w:rPr>
          <w:rFonts w:hint="eastAsia"/>
          <w:lang w:eastAsia="zh-CN"/>
        </w:rPr>
        <w:t>JOBID</w:t>
      </w:r>
      <w:r w:rsidR="00E92375">
        <w:rPr>
          <w:rFonts w:hint="eastAsia"/>
          <w:lang w:eastAsia="zh-CN"/>
        </w:rPr>
        <w:t>为“</w:t>
      </w:r>
      <w:r w:rsidR="00E92375">
        <w:rPr>
          <w:rFonts w:hint="eastAsia"/>
          <w:lang w:eastAsia="zh-CN"/>
        </w:rPr>
        <w:t>dd.0</w:t>
      </w:r>
      <w:r w:rsidR="00E92375">
        <w:rPr>
          <w:rFonts w:hint="eastAsia"/>
          <w:lang w:eastAsia="zh-CN"/>
        </w:rPr>
        <w:t>”的作业的平均读吞吐量为</w:t>
      </w:r>
      <w:r w:rsidR="00E92375">
        <w:rPr>
          <w:rFonts w:hint="eastAsia"/>
          <w:lang w:eastAsia="zh-CN"/>
        </w:rPr>
        <w:t>2.56MBps</w:t>
      </w:r>
      <w:r w:rsidR="00E92375">
        <w:rPr>
          <w:rFonts w:hint="eastAsia"/>
          <w:lang w:eastAsia="zh-CN"/>
        </w:rPr>
        <w:t>，最大值为</w:t>
      </w:r>
      <w:r w:rsidR="00E92375">
        <w:rPr>
          <w:rFonts w:hint="eastAsia"/>
          <w:lang w:eastAsia="zh-CN"/>
        </w:rPr>
        <w:t>59.79MBps</w:t>
      </w:r>
      <w:r w:rsidR="00E92375">
        <w:rPr>
          <w:rFonts w:hint="eastAsia"/>
          <w:lang w:eastAsia="zh-CN"/>
        </w:rPr>
        <w:t>，当前吞吐量为</w:t>
      </w:r>
      <w:r w:rsidR="00E92375">
        <w:rPr>
          <w:rFonts w:hint="eastAsia"/>
          <w:lang w:eastAsia="zh-CN"/>
        </w:rPr>
        <w:t>12.75MBps</w:t>
      </w:r>
      <w:r w:rsidR="00E92375">
        <w:rPr>
          <w:rFonts w:hint="eastAsia"/>
          <w:lang w:eastAsia="zh-CN"/>
        </w:rPr>
        <w:t>。</w:t>
      </w:r>
    </w:p>
    <w:p w14:paraId="1AF4BF31" w14:textId="77777777" w:rsidR="00E92375" w:rsidRDefault="00C814D9" w:rsidP="00E92375">
      <w:pPr>
        <w:pStyle w:val="a6"/>
        <w:rPr>
          <w:lang w:eastAsia="zh-CN"/>
        </w:rPr>
      </w:pPr>
      <w:bookmarkStart w:id="204" w:name="_Ref501032504"/>
      <w:bookmarkStart w:id="205" w:name="_Toc501375767"/>
      <w:bookmarkStart w:id="206" w:name="_Toc12263084"/>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45</w:t>
      </w:r>
      <w:r w:rsidR="004C426C">
        <w:fldChar w:fldCharType="end"/>
      </w:r>
      <w:bookmarkEnd w:id="204"/>
      <w:r w:rsidR="00E92375">
        <w:rPr>
          <w:rFonts w:hint="eastAsia"/>
          <w:lang w:eastAsia="zh-CN"/>
        </w:rPr>
        <w:t xml:space="preserve">: </w:t>
      </w:r>
      <w:r w:rsidR="00E92375">
        <w:rPr>
          <w:rFonts w:hint="eastAsia"/>
          <w:lang w:eastAsia="zh-CN"/>
        </w:rPr>
        <w:t>每个作业读吞吐量面板</w:t>
      </w:r>
      <w:bookmarkEnd w:id="205"/>
      <w:bookmarkEnd w:id="206"/>
    </w:p>
    <w:p w14:paraId="3A577BB0" w14:textId="77777777" w:rsidR="00E92375" w:rsidRDefault="00E92375" w:rsidP="00CE6F09">
      <w:pPr>
        <w:spacing w:before="137"/>
        <w:ind w:firstLine="720"/>
        <w:rPr>
          <w:lang w:eastAsia="zh-CN"/>
        </w:rPr>
      </w:pPr>
      <w:r>
        <w:rPr>
          <w:rFonts w:hint="eastAsia"/>
          <w:noProof/>
          <w:lang w:eastAsia="zh-CN"/>
        </w:rPr>
        <w:drawing>
          <wp:inline distT="0" distB="0" distL="0" distR="0" wp14:anchorId="225B59FE" wp14:editId="25982E1B">
            <wp:extent cx="4408170" cy="2661285"/>
            <wp:effectExtent l="0" t="0" r="0" b="5715"/>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8170" cy="2661285"/>
                    </a:xfrm>
                    <a:prstGeom prst="rect">
                      <a:avLst/>
                    </a:prstGeom>
                    <a:noFill/>
                    <a:ln>
                      <a:noFill/>
                    </a:ln>
                  </pic:spPr>
                </pic:pic>
              </a:graphicData>
            </a:graphic>
          </wp:inline>
        </w:drawing>
      </w:r>
    </w:p>
    <w:p w14:paraId="4930F451" w14:textId="77777777" w:rsidR="00E92375" w:rsidRDefault="00E92375" w:rsidP="00E92375">
      <w:pPr>
        <w:spacing w:before="137"/>
        <w:rPr>
          <w:lang w:eastAsia="zh-CN"/>
        </w:rPr>
      </w:pPr>
    </w:p>
    <w:p w14:paraId="7619980C" w14:textId="77777777" w:rsidR="00E92375" w:rsidRPr="00DF4B82" w:rsidRDefault="00CE6F09" w:rsidP="00E92375">
      <w:pPr>
        <w:pStyle w:val="DDNbodytext1"/>
        <w:keepNext/>
        <w:rPr>
          <w:lang w:eastAsia="zh-CN"/>
        </w:rPr>
      </w:pPr>
      <w:r w:rsidRPr="00360018">
        <w:rPr>
          <w:rFonts w:hint="eastAsia"/>
          <w:b/>
          <w:lang w:eastAsia="zh-CN"/>
        </w:rPr>
        <w:t>每个作业元数据性能</w:t>
      </w:r>
      <w:r>
        <w:rPr>
          <w:rFonts w:hint="eastAsia"/>
          <w:lang w:eastAsia="zh-CN"/>
        </w:rPr>
        <w:t>面板（</w:t>
      </w:r>
      <w:r w:rsidR="000A3FF7">
        <w:fldChar w:fldCharType="begin"/>
      </w:r>
      <w:r w:rsidR="000A3FF7">
        <w:instrText xml:space="preserve">REF _Ref501032719 \h \* MERGEFORMAT </w:instrText>
      </w:r>
      <w:r w:rsidR="000A3FF7">
        <w:fldChar w:fldCharType="separate"/>
      </w:r>
      <w:r w:rsidR="00244445" w:rsidRPr="00244445">
        <w:rPr>
          <w:rStyle w:val="DDNField"/>
        </w:rPr>
        <w:t>图</w:t>
      </w:r>
      <w:r w:rsidR="00244445" w:rsidRPr="00244445">
        <w:rPr>
          <w:rStyle w:val="DDNField"/>
        </w:rPr>
        <w:t>46</w:t>
      </w:r>
      <w:r w:rsidR="000A3FF7">
        <w:fldChar w:fldCharType="end"/>
      </w:r>
      <w:r w:rsidR="00E92375">
        <w:rPr>
          <w:rFonts w:hint="eastAsia"/>
          <w:lang w:eastAsia="zh-CN"/>
        </w:rPr>
        <w:t>）显示了每个作业元数据性能信息，包括平均值，最大值和当前值，其单位为</w:t>
      </w:r>
      <w:r w:rsidR="00E92375">
        <w:rPr>
          <w:rFonts w:hint="eastAsia"/>
          <w:lang w:eastAsia="zh-CN"/>
        </w:rPr>
        <w:t xml:space="preserve">Ops </w:t>
      </w:r>
      <w:r w:rsidR="00E92375">
        <w:rPr>
          <w:rFonts w:hint="eastAsia"/>
          <w:lang w:eastAsia="zh-CN"/>
        </w:rPr>
        <w:t>（</w:t>
      </w:r>
      <w:r w:rsidR="00E92375">
        <w:rPr>
          <w:rFonts w:hint="eastAsia"/>
          <w:lang w:eastAsia="zh-CN"/>
        </w:rPr>
        <w:t>Operations per Second</w:t>
      </w:r>
      <w:r w:rsidR="00E92375">
        <w:rPr>
          <w:rFonts w:hint="eastAsia"/>
          <w:lang w:eastAsia="zh-CN"/>
        </w:rPr>
        <w:t>）。图中</w:t>
      </w:r>
      <w:r w:rsidR="00E92375">
        <w:rPr>
          <w:rFonts w:hint="eastAsia"/>
          <w:lang w:eastAsia="zh-CN"/>
        </w:rPr>
        <w:t>JOBID</w:t>
      </w:r>
      <w:r w:rsidR="00E92375">
        <w:rPr>
          <w:rFonts w:hint="eastAsia"/>
          <w:lang w:eastAsia="zh-CN"/>
        </w:rPr>
        <w:t>为“</w:t>
      </w:r>
      <w:r w:rsidR="00E92375">
        <w:rPr>
          <w:rFonts w:hint="eastAsia"/>
          <w:lang w:eastAsia="zh-CN"/>
        </w:rPr>
        <w:t>rm.0</w:t>
      </w:r>
      <w:r w:rsidR="00E92375">
        <w:rPr>
          <w:rFonts w:hint="eastAsia"/>
          <w:lang w:eastAsia="zh-CN"/>
        </w:rPr>
        <w:t>”的作业的平均元数据性能为</w:t>
      </w:r>
      <w:r w:rsidR="00E92375">
        <w:rPr>
          <w:rFonts w:hint="eastAsia"/>
          <w:lang w:eastAsia="zh-CN"/>
        </w:rPr>
        <w:t>94.42ops</w:t>
      </w:r>
      <w:r w:rsidR="00E92375">
        <w:rPr>
          <w:rFonts w:hint="eastAsia"/>
          <w:lang w:eastAsia="zh-CN"/>
        </w:rPr>
        <w:t>，最大值为</w:t>
      </w:r>
      <w:r w:rsidR="004D1F91">
        <w:rPr>
          <w:rFonts w:hint="eastAsia"/>
          <w:lang w:eastAsia="zh-CN"/>
        </w:rPr>
        <w:t xml:space="preserve">1.19K </w:t>
      </w:r>
      <w:r w:rsidR="00E92375">
        <w:rPr>
          <w:rFonts w:hint="eastAsia"/>
          <w:lang w:eastAsia="zh-CN"/>
        </w:rPr>
        <w:t>ops</w:t>
      </w:r>
      <w:r w:rsidR="00E92375">
        <w:rPr>
          <w:rFonts w:hint="eastAsia"/>
          <w:lang w:eastAsia="zh-CN"/>
        </w:rPr>
        <w:t>，当前性能为</w:t>
      </w:r>
      <w:r w:rsidR="00E92375">
        <w:rPr>
          <w:rFonts w:hint="eastAsia"/>
          <w:lang w:eastAsia="zh-CN"/>
        </w:rPr>
        <w:t>7.00 ops</w:t>
      </w:r>
      <w:r w:rsidR="00E92375">
        <w:rPr>
          <w:rFonts w:hint="eastAsia"/>
          <w:lang w:eastAsia="zh-CN"/>
        </w:rPr>
        <w:t>。</w:t>
      </w:r>
    </w:p>
    <w:p w14:paraId="4EEAEF48" w14:textId="77777777" w:rsidR="00E92375" w:rsidRDefault="00C814D9" w:rsidP="00E92375">
      <w:pPr>
        <w:pStyle w:val="a6"/>
        <w:rPr>
          <w:lang w:eastAsia="zh-CN"/>
        </w:rPr>
      </w:pPr>
      <w:bookmarkStart w:id="207" w:name="_Ref501032719"/>
      <w:bookmarkStart w:id="208" w:name="_Toc501375768"/>
      <w:bookmarkStart w:id="209" w:name="_Toc12263085"/>
      <w:r>
        <w:rPr>
          <w:lang w:eastAsia="zh-CN"/>
        </w:rPr>
        <w:t>图</w:t>
      </w:r>
      <w:r w:rsidR="004C426C">
        <w:fldChar w:fldCharType="begin"/>
      </w:r>
      <w:r w:rsidR="00E92375">
        <w:rPr>
          <w:lang w:eastAsia="zh-CN"/>
        </w:rPr>
        <w:instrText xml:space="preserve"> SEQ Figure \* ARABIC </w:instrText>
      </w:r>
      <w:r w:rsidR="004C426C">
        <w:fldChar w:fldCharType="separate"/>
      </w:r>
      <w:r w:rsidR="00244445">
        <w:rPr>
          <w:noProof/>
          <w:lang w:eastAsia="zh-CN"/>
        </w:rPr>
        <w:t>46</w:t>
      </w:r>
      <w:r w:rsidR="004C426C">
        <w:fldChar w:fldCharType="end"/>
      </w:r>
      <w:bookmarkEnd w:id="207"/>
      <w:r w:rsidR="00E92375">
        <w:rPr>
          <w:rFonts w:hint="eastAsia"/>
          <w:lang w:eastAsia="zh-CN"/>
        </w:rPr>
        <w:t xml:space="preserve">: </w:t>
      </w:r>
      <w:r w:rsidR="00E92375">
        <w:rPr>
          <w:rFonts w:hint="eastAsia"/>
          <w:lang w:eastAsia="zh-CN"/>
        </w:rPr>
        <w:t>每个作业元数据性能面板</w:t>
      </w:r>
      <w:bookmarkEnd w:id="208"/>
      <w:bookmarkEnd w:id="209"/>
    </w:p>
    <w:p w14:paraId="25EA7ECA" w14:textId="77777777" w:rsidR="00852AC4" w:rsidRDefault="00E92375" w:rsidP="00863287">
      <w:pPr>
        <w:spacing w:before="137"/>
        <w:ind w:firstLine="720"/>
        <w:rPr>
          <w:lang w:eastAsia="zh-CN"/>
        </w:rPr>
      </w:pPr>
      <w:r>
        <w:rPr>
          <w:noProof/>
          <w:lang w:eastAsia="zh-CN"/>
        </w:rPr>
        <w:drawing>
          <wp:inline distT="0" distB="0" distL="0" distR="0" wp14:anchorId="5A2D8A90" wp14:editId="20299E77">
            <wp:extent cx="4380865" cy="2675255"/>
            <wp:effectExtent l="0" t="0" r="635" b="0"/>
            <wp:docPr id="2257" name="图片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80865" cy="2675255"/>
                    </a:xfrm>
                    <a:prstGeom prst="rect">
                      <a:avLst/>
                    </a:prstGeom>
                    <a:noFill/>
                    <a:ln>
                      <a:noFill/>
                    </a:ln>
                  </pic:spPr>
                </pic:pic>
              </a:graphicData>
            </a:graphic>
          </wp:inline>
        </w:drawing>
      </w:r>
    </w:p>
    <w:p w14:paraId="300ED8DC" w14:textId="77777777" w:rsidR="007A3C3B" w:rsidRPr="00917800" w:rsidRDefault="007A3C3B" w:rsidP="006E1F0E">
      <w:pPr>
        <w:pStyle w:val="21"/>
      </w:pPr>
      <w:bookmarkStart w:id="210" w:name="_Toc514768215"/>
      <w:r w:rsidRPr="00917800">
        <w:lastRenderedPageBreak/>
        <w:t>Lustre</w:t>
      </w:r>
      <w:r w:rsidRPr="006E1F0E">
        <w:rPr>
          <w:rFonts w:eastAsiaTheme="minorEastAsia" w:hint="eastAsia"/>
          <w:lang w:eastAsia="zh-CN"/>
        </w:rPr>
        <w:t xml:space="preserve"> MDS</w:t>
      </w:r>
      <w:r w:rsidRPr="006E1F0E">
        <w:rPr>
          <w:rFonts w:asciiTheme="minorEastAsia" w:eastAsiaTheme="minorEastAsia" w:hAnsiTheme="minorEastAsia" w:hint="eastAsia"/>
          <w:lang w:eastAsia="zh-CN"/>
        </w:rPr>
        <w:t>仪表盘</w:t>
      </w:r>
      <w:bookmarkEnd w:id="210"/>
    </w:p>
    <w:p w14:paraId="44A242B8" w14:textId="77777777" w:rsidR="007A3C3B" w:rsidRDefault="007A3C3B" w:rsidP="007A3C3B">
      <w:pPr>
        <w:pStyle w:val="DDNbodytext1"/>
        <w:keepNext/>
        <w:rPr>
          <w:rStyle w:val="NoneA"/>
          <w:rFonts w:ascii="宋体" w:eastAsia="宋体" w:hAnsi="宋体" w:cs="宋体"/>
          <w:lang w:val="zh-TW" w:eastAsia="zh-CN"/>
        </w:rPr>
      </w:pPr>
      <w:r>
        <w:rPr>
          <w:rFonts w:hint="eastAsia"/>
          <w:lang w:eastAsia="zh-CN"/>
        </w:rPr>
        <w:t>Lustre</w:t>
      </w:r>
      <w:r w:rsidR="00BA57E1">
        <w:rPr>
          <w:rFonts w:hint="eastAsia"/>
          <w:lang w:eastAsia="zh-CN"/>
        </w:rPr>
        <w:t xml:space="preserve"> MDS</w:t>
      </w:r>
      <w:r>
        <w:rPr>
          <w:rFonts w:hint="eastAsia"/>
          <w:lang w:eastAsia="zh-CN"/>
        </w:rPr>
        <w:t>仪表盘（</w:t>
      </w:r>
      <w:r w:rsidR="00D736D5" w:rsidRPr="00D736D5">
        <w:rPr>
          <w:rStyle w:val="DDNField"/>
        </w:rPr>
        <w:fldChar w:fldCharType="begin"/>
      </w:r>
      <w:r w:rsidR="00D736D5" w:rsidRPr="00D736D5">
        <w:rPr>
          <w:rStyle w:val="DDNField"/>
        </w:rPr>
        <w:instrText xml:space="preserve"> </w:instrText>
      </w:r>
      <w:r w:rsidR="00D736D5" w:rsidRPr="00D736D5">
        <w:rPr>
          <w:rStyle w:val="DDNField"/>
          <w:rFonts w:hint="eastAsia"/>
        </w:rPr>
        <w:instrText>REF _Ref513123477 \h</w:instrText>
      </w:r>
      <w:r w:rsidR="00D736D5" w:rsidRPr="00D736D5">
        <w:rPr>
          <w:rStyle w:val="DDNField"/>
        </w:rPr>
        <w:instrText xml:space="preserve"> </w:instrText>
      </w:r>
      <w:r w:rsidR="00D736D5">
        <w:rPr>
          <w:rStyle w:val="DDNField"/>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rPr>
        <w:t>图</w:t>
      </w:r>
      <w:r w:rsidR="00244445" w:rsidRPr="00244445">
        <w:rPr>
          <w:rStyle w:val="DDNField"/>
        </w:rPr>
        <w:t>47</w:t>
      </w:r>
      <w:r w:rsidR="00D736D5" w:rsidRPr="00D736D5">
        <w:rPr>
          <w:rStyle w:val="DDNField"/>
        </w:rPr>
        <w:fldChar w:fldCharType="end"/>
      </w:r>
      <w:r>
        <w:rPr>
          <w:lang w:eastAsia="zh-CN"/>
        </w:rPr>
        <w:t>）</w:t>
      </w:r>
      <w:r>
        <w:rPr>
          <w:rStyle w:val="NoneA"/>
          <w:rFonts w:ascii="宋体" w:eastAsia="宋体" w:hAnsi="宋体" w:cs="宋体"/>
          <w:lang w:val="zh-TW" w:eastAsia="zh-TW"/>
        </w:rPr>
        <w:t>显示了</w:t>
      </w:r>
      <w:r>
        <w:rPr>
          <w:rStyle w:val="NoneA"/>
          <w:lang w:eastAsia="zh-CN"/>
        </w:rPr>
        <w:t xml:space="preserve"> Lustre </w:t>
      </w:r>
      <w:r>
        <w:rPr>
          <w:rStyle w:val="NoneA"/>
          <w:rFonts w:ascii="宋体" w:eastAsia="宋体" w:hAnsi="宋体" w:cs="宋体"/>
          <w:lang w:val="zh-TW" w:eastAsia="zh-TW"/>
        </w:rPr>
        <w:t>文件系统</w:t>
      </w:r>
      <w:r w:rsidR="00BA57E1">
        <w:rPr>
          <w:rStyle w:val="NoneA"/>
          <w:rFonts w:ascii="宋体" w:eastAsia="宋体" w:hAnsi="宋体" w:cs="宋体"/>
          <w:lang w:val="zh-TW" w:eastAsia="zh-TW"/>
        </w:rPr>
        <w:t>MD</w:t>
      </w:r>
      <w:r>
        <w:rPr>
          <w:rStyle w:val="NoneA"/>
          <w:rFonts w:ascii="宋体" w:eastAsia="宋体" w:hAnsi="宋体" w:cs="宋体" w:hint="eastAsia"/>
          <w:lang w:val="zh-TW" w:eastAsia="zh-CN"/>
        </w:rPr>
        <w:t>S服务器的统计数据。</w:t>
      </w:r>
    </w:p>
    <w:p w14:paraId="1FE65BAC" w14:textId="77777777" w:rsidR="007A3C3B" w:rsidRDefault="007A3C3B" w:rsidP="007A3C3B">
      <w:pPr>
        <w:pStyle w:val="a6"/>
        <w:rPr>
          <w:lang w:eastAsia="zh-CN"/>
        </w:rPr>
      </w:pPr>
      <w:bookmarkStart w:id="211" w:name="_Ref513123477"/>
      <w:bookmarkStart w:id="212" w:name="_Ref512522565"/>
      <w:bookmarkStart w:id="213" w:name="_Toc12263086"/>
      <w:r>
        <w:rPr>
          <w:lang w:eastAsia="zh-CN"/>
        </w:rPr>
        <w:t>图</w:t>
      </w:r>
      <w:r>
        <w:fldChar w:fldCharType="begin"/>
      </w:r>
      <w:r>
        <w:rPr>
          <w:lang w:eastAsia="zh-CN"/>
        </w:rPr>
        <w:instrText xml:space="preserve"> SEQ Figure \* ARABIC </w:instrText>
      </w:r>
      <w:r>
        <w:fldChar w:fldCharType="separate"/>
      </w:r>
      <w:r w:rsidR="00244445">
        <w:rPr>
          <w:noProof/>
          <w:lang w:eastAsia="zh-CN"/>
        </w:rPr>
        <w:t>47</w:t>
      </w:r>
      <w:r>
        <w:fldChar w:fldCharType="end"/>
      </w:r>
      <w:bookmarkEnd w:id="211"/>
      <w:r>
        <w:rPr>
          <w:rFonts w:hint="eastAsia"/>
          <w:lang w:eastAsia="zh-CN"/>
        </w:rPr>
        <w:t xml:space="preserve">: Lustre </w:t>
      </w:r>
      <w:r w:rsidR="00AC60CC">
        <w:rPr>
          <w:rFonts w:hint="eastAsia"/>
          <w:lang w:eastAsia="zh-CN"/>
        </w:rPr>
        <w:t>MD</w:t>
      </w:r>
      <w:r>
        <w:rPr>
          <w:rFonts w:hint="eastAsia"/>
          <w:lang w:eastAsia="zh-CN"/>
        </w:rPr>
        <w:t>S</w:t>
      </w:r>
      <w:r>
        <w:rPr>
          <w:rFonts w:hint="eastAsia"/>
          <w:lang w:eastAsia="zh-CN"/>
        </w:rPr>
        <w:t>仪表盘</w:t>
      </w:r>
      <w:bookmarkEnd w:id="212"/>
      <w:bookmarkEnd w:id="213"/>
    </w:p>
    <w:p w14:paraId="63578C41" w14:textId="77777777" w:rsidR="007A3C3B" w:rsidRDefault="00AC60CC" w:rsidP="007A3C3B">
      <w:pPr>
        <w:spacing w:before="137"/>
        <w:ind w:firstLine="720"/>
        <w:rPr>
          <w:lang w:eastAsia="zh-CN"/>
        </w:rPr>
      </w:pPr>
      <w:r>
        <w:rPr>
          <w:noProof/>
          <w:lang w:eastAsia="zh-CN"/>
        </w:rPr>
        <w:drawing>
          <wp:inline distT="0" distB="0" distL="0" distR="0" wp14:anchorId="77B10123" wp14:editId="5C85879C">
            <wp:extent cx="5392727" cy="3657600"/>
            <wp:effectExtent l="0" t="0" r="0" b="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2522" cy="3657461"/>
                    </a:xfrm>
                    <a:prstGeom prst="rect">
                      <a:avLst/>
                    </a:prstGeom>
                    <a:noFill/>
                    <a:ln>
                      <a:noFill/>
                    </a:ln>
                  </pic:spPr>
                </pic:pic>
              </a:graphicData>
            </a:graphic>
          </wp:inline>
        </w:drawing>
      </w:r>
    </w:p>
    <w:p w14:paraId="30AC915A" w14:textId="77777777" w:rsidR="007A3C3B" w:rsidRDefault="005A6230" w:rsidP="007A3C3B">
      <w:pPr>
        <w:spacing w:before="137"/>
        <w:ind w:firstLine="720"/>
        <w:rPr>
          <w:lang w:eastAsia="zh-CN"/>
        </w:rPr>
      </w:pPr>
      <w:r>
        <w:rPr>
          <w:rFonts w:hint="eastAsia"/>
          <w:lang w:eastAsia="zh-CN"/>
        </w:rPr>
        <w:t>以</w:t>
      </w:r>
      <w:r w:rsidR="007A3C3B">
        <w:rPr>
          <w:rFonts w:hint="eastAsia"/>
          <w:lang w:eastAsia="zh-CN"/>
        </w:rPr>
        <w:t>下是一些</w:t>
      </w:r>
      <w:r w:rsidR="007A3C3B" w:rsidRPr="00CB2050">
        <w:rPr>
          <w:rFonts w:hint="eastAsia"/>
          <w:b/>
          <w:lang w:eastAsia="zh-CN"/>
        </w:rPr>
        <w:t>主要指标</w:t>
      </w:r>
      <w:r w:rsidR="007A3C3B">
        <w:rPr>
          <w:rFonts w:hint="eastAsia"/>
          <w:lang w:eastAsia="zh-CN"/>
        </w:rPr>
        <w:t>的面板视图：</w:t>
      </w:r>
    </w:p>
    <w:p w14:paraId="6750E736" w14:textId="77777777" w:rsidR="00C21014" w:rsidRPr="00DF1B5E" w:rsidRDefault="00A25E9D" w:rsidP="00C21014">
      <w:pPr>
        <w:pStyle w:val="DDNbodytext1"/>
        <w:keepNext/>
        <w:rPr>
          <w:lang w:eastAsia="zh-CN"/>
        </w:rPr>
      </w:pPr>
      <w:r w:rsidRPr="00CB2050">
        <w:rPr>
          <w:rFonts w:hint="eastAsia"/>
          <w:b/>
          <w:lang w:eastAsia="zh-CN"/>
        </w:rPr>
        <w:t>活跃请求数目</w:t>
      </w:r>
      <w:r w:rsidR="00C21014">
        <w:rPr>
          <w:rFonts w:hint="eastAsia"/>
          <w:lang w:eastAsia="zh-CN"/>
        </w:rPr>
        <w:t>面板</w:t>
      </w:r>
      <w:r w:rsidR="00C21014">
        <w:rPr>
          <w:lang w:eastAsia="zh-CN"/>
        </w:rPr>
        <w:t>（</w:t>
      </w:r>
      <w:r w:rsidR="00D736D5" w:rsidRPr="00D736D5">
        <w:rPr>
          <w:rStyle w:val="DDNField"/>
        </w:rPr>
        <w:fldChar w:fldCharType="begin"/>
      </w:r>
      <w:r w:rsidR="00D736D5" w:rsidRPr="00D736D5">
        <w:rPr>
          <w:rStyle w:val="DDNField"/>
          <w:lang w:eastAsia="zh-CN"/>
        </w:rPr>
        <w:instrText xml:space="preserve"> REF _Ref513123501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48</w:t>
      </w:r>
      <w:r w:rsidR="00D736D5" w:rsidRPr="00D736D5">
        <w:rPr>
          <w:rStyle w:val="DDNField"/>
        </w:rPr>
        <w:fldChar w:fldCharType="end"/>
      </w:r>
      <w:r w:rsidR="00C21014">
        <w:rPr>
          <w:lang w:eastAsia="zh-CN"/>
        </w:rPr>
        <w:t>）</w:t>
      </w:r>
      <w:r w:rsidR="00C21014">
        <w:rPr>
          <w:rStyle w:val="NoneA"/>
          <w:rFonts w:ascii="宋体" w:eastAsia="宋体" w:hAnsi="宋体" w:cs="宋体"/>
          <w:lang w:val="zh-TW" w:eastAsia="zh-TW"/>
        </w:rPr>
        <w:t>显示分别显示了</w:t>
      </w:r>
      <w:r>
        <w:rPr>
          <w:rStyle w:val="NoneA"/>
          <w:rFonts w:hint="eastAsia"/>
          <w:lang w:eastAsia="zh-CN"/>
        </w:rPr>
        <w:t>MD</w:t>
      </w:r>
      <w:r w:rsidR="00C21014">
        <w:rPr>
          <w:rStyle w:val="NoneA"/>
          <w:rFonts w:hint="eastAsia"/>
          <w:lang w:eastAsia="zh-CN"/>
        </w:rPr>
        <w:t>S</w:t>
      </w:r>
      <w:r w:rsidR="00C21014">
        <w:rPr>
          <w:rStyle w:val="NoneA"/>
          <w:lang w:eastAsia="zh-CN"/>
        </w:rPr>
        <w:t>服务器</w:t>
      </w:r>
      <w:r>
        <w:rPr>
          <w:rStyle w:val="NoneA"/>
          <w:rFonts w:hint="eastAsia"/>
          <w:lang w:eastAsia="zh-CN"/>
        </w:rPr>
        <w:t>最大</w:t>
      </w:r>
      <w:r>
        <w:rPr>
          <w:rStyle w:val="NoneA"/>
          <w:lang w:eastAsia="zh-CN"/>
        </w:rPr>
        <w:t>活跃请求数目和最小活跃请求数目随时间的变化</w:t>
      </w:r>
      <w:r w:rsidR="00C21014">
        <w:rPr>
          <w:rStyle w:val="NoneA"/>
          <w:rFonts w:ascii="宋体" w:eastAsia="宋体" w:hAnsi="宋体" w:cs="宋体"/>
          <w:lang w:val="zh-TW" w:eastAsia="zh-TW"/>
        </w:rPr>
        <w:t>。</w:t>
      </w:r>
      <w:r>
        <w:rPr>
          <w:rStyle w:val="NoneA"/>
          <w:rFonts w:ascii="宋体" w:eastAsia="宋体" w:hAnsi="宋体" w:cs="宋体"/>
          <w:lang w:val="zh-TW" w:eastAsia="zh-TW"/>
        </w:rPr>
        <w:t>活跃的请求数是指那些正在被</w:t>
      </w:r>
      <w:r w:rsidR="00CF29E7">
        <w:rPr>
          <w:rStyle w:val="NoneA"/>
          <w:rFonts w:hint="eastAsia"/>
          <w:lang w:eastAsia="zh-CN"/>
        </w:rPr>
        <w:t>MDS</w:t>
      </w:r>
      <w:r>
        <w:rPr>
          <w:rStyle w:val="NoneA"/>
          <w:rFonts w:ascii="宋体" w:eastAsia="宋体" w:hAnsi="宋体" w:cs="宋体"/>
          <w:lang w:val="zh-TW" w:eastAsia="zh-TW"/>
        </w:rPr>
        <w:t>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w:t>
      </w:r>
      <w:r w:rsidR="00AE5DF2">
        <w:rPr>
          <w:rStyle w:val="NoneA"/>
          <w:rFonts w:ascii="宋体" w:eastAsia="宋体" w:hAnsi="宋体" w:cs="宋体"/>
          <w:lang w:val="zh-TW" w:eastAsia="zh-CN"/>
        </w:rPr>
        <w:t>活跃的请求的数目小于</w:t>
      </w:r>
      <w:r w:rsidR="00CF29E7">
        <w:rPr>
          <w:rStyle w:val="NoneA"/>
          <w:rFonts w:hint="eastAsia"/>
          <w:lang w:eastAsia="zh-CN"/>
        </w:rPr>
        <w:t>PTLRPC</w:t>
      </w:r>
      <w:r w:rsidR="00AE5DF2">
        <w:rPr>
          <w:rStyle w:val="NoneA"/>
          <w:rFonts w:ascii="宋体" w:eastAsia="宋体" w:hAnsi="宋体" w:cs="宋体"/>
          <w:lang w:val="zh-TW" w:eastAsia="zh-CN"/>
        </w:rPr>
        <w:t>线程数目减去</w:t>
      </w:r>
      <w:r w:rsidR="00CF29E7">
        <w:rPr>
          <w:rStyle w:val="NoneA"/>
          <w:rFonts w:hint="eastAsia"/>
          <w:lang w:eastAsia="zh-CN"/>
        </w:rPr>
        <w:t>2</w:t>
      </w:r>
      <w:r w:rsidR="00AE5DF2">
        <w:rPr>
          <w:rStyle w:val="NoneA"/>
          <w:rFonts w:ascii="宋体" w:eastAsia="宋体" w:hAnsi="宋体" w:cs="宋体" w:hint="eastAsia"/>
          <w:lang w:val="zh-TW" w:eastAsia="zh-CN"/>
        </w:rPr>
        <w:t>（一个用于流入请求处理，另一个用于高优先级请求处理），则通常表示线程数目是足够的。下面左边的图</w:t>
      </w:r>
      <w:r w:rsidR="005A6230">
        <w:rPr>
          <w:rStyle w:val="NoneA"/>
          <w:rFonts w:ascii="宋体" w:eastAsia="宋体" w:hAnsi="宋体" w:cs="宋体" w:hint="eastAsia"/>
          <w:lang w:val="zh-TW" w:eastAsia="zh-CN"/>
        </w:rPr>
        <w:t>显示</w:t>
      </w:r>
      <w:r w:rsidR="00AE5DF2">
        <w:rPr>
          <w:rStyle w:val="NoneA"/>
          <w:rFonts w:ascii="宋体" w:eastAsia="宋体" w:hAnsi="宋体" w:cs="宋体" w:hint="eastAsia"/>
          <w:lang w:val="zh-TW" w:eastAsia="zh-CN"/>
        </w:rPr>
        <w:t>了在上一个收集</w:t>
      </w:r>
      <w:r w:rsidR="005A6230">
        <w:rPr>
          <w:rStyle w:val="NoneA"/>
          <w:rFonts w:ascii="宋体" w:eastAsia="宋体" w:hAnsi="宋体" w:cs="宋体" w:hint="eastAsia"/>
          <w:lang w:val="zh-TW" w:eastAsia="zh-CN"/>
        </w:rPr>
        <w:t>时间间隔</w:t>
      </w:r>
      <w:r w:rsidR="00AE5DF2">
        <w:rPr>
          <w:rStyle w:val="NoneA"/>
          <w:rFonts w:ascii="宋体" w:eastAsia="宋体" w:hAnsi="宋体" w:cs="宋体" w:hint="eastAsia"/>
          <w:lang w:val="zh-TW" w:eastAsia="zh-CN"/>
        </w:rPr>
        <w:t>间隔中的最大值；而右边的图则显示了</w:t>
      </w:r>
      <w:r w:rsidR="00244445">
        <w:rPr>
          <w:rStyle w:val="NoneA"/>
          <w:rFonts w:ascii="宋体" w:eastAsia="宋体" w:hAnsi="宋体" w:cs="宋体" w:hint="eastAsia"/>
          <w:lang w:val="zh-TW" w:eastAsia="zh-CN"/>
        </w:rPr>
        <w:t>收集时间间隔</w:t>
      </w:r>
      <w:r w:rsidR="00AE5DF2">
        <w:rPr>
          <w:rStyle w:val="NoneA"/>
          <w:rFonts w:ascii="宋体" w:eastAsia="宋体" w:hAnsi="宋体" w:cs="宋体" w:hint="eastAsia"/>
          <w:lang w:val="zh-TW" w:eastAsia="zh-CN"/>
        </w:rPr>
        <w:t>中的最小值。</w:t>
      </w:r>
    </w:p>
    <w:p w14:paraId="25C2E154" w14:textId="77777777" w:rsidR="00C21014" w:rsidRDefault="00C21014" w:rsidP="00C21014">
      <w:pPr>
        <w:pStyle w:val="a6"/>
        <w:rPr>
          <w:lang w:eastAsia="zh-CN"/>
        </w:rPr>
      </w:pPr>
      <w:bookmarkStart w:id="214" w:name="_Ref513123501"/>
      <w:bookmarkStart w:id="215" w:name="_Ref512522630"/>
      <w:bookmarkStart w:id="216" w:name="_Toc12263087"/>
      <w:r>
        <w:rPr>
          <w:lang w:eastAsia="zh-CN"/>
        </w:rPr>
        <w:t>图</w:t>
      </w:r>
      <w:r>
        <w:fldChar w:fldCharType="begin"/>
      </w:r>
      <w:r>
        <w:rPr>
          <w:lang w:eastAsia="zh-CN"/>
        </w:rPr>
        <w:instrText xml:space="preserve"> SEQ Figure \* ARABIC </w:instrText>
      </w:r>
      <w:r>
        <w:fldChar w:fldCharType="separate"/>
      </w:r>
      <w:r w:rsidR="00244445">
        <w:rPr>
          <w:noProof/>
          <w:lang w:eastAsia="zh-CN"/>
        </w:rPr>
        <w:t>48</w:t>
      </w:r>
      <w:r>
        <w:fldChar w:fldCharType="end"/>
      </w:r>
      <w:bookmarkEnd w:id="214"/>
      <w:r>
        <w:rPr>
          <w:lang w:eastAsia="zh-CN"/>
        </w:rPr>
        <w:t>：</w:t>
      </w:r>
      <w:r w:rsidR="00A25E9D">
        <w:rPr>
          <w:rFonts w:hint="eastAsia"/>
          <w:lang w:eastAsia="zh-CN"/>
        </w:rPr>
        <w:t>活跃</w:t>
      </w:r>
      <w:r w:rsidR="00A25E9D">
        <w:rPr>
          <w:lang w:eastAsia="zh-CN"/>
        </w:rPr>
        <w:t>请求数目</w:t>
      </w:r>
      <w:r>
        <w:rPr>
          <w:rFonts w:hint="eastAsia"/>
          <w:lang w:eastAsia="zh-CN"/>
        </w:rPr>
        <w:t>面板</w:t>
      </w:r>
      <w:bookmarkEnd w:id="215"/>
      <w:bookmarkEnd w:id="216"/>
    </w:p>
    <w:p w14:paraId="404B1DC5" w14:textId="77777777" w:rsidR="00C21014" w:rsidRDefault="00C21014" w:rsidP="007A3C3B">
      <w:pPr>
        <w:spacing w:before="137"/>
        <w:ind w:firstLine="720"/>
        <w:rPr>
          <w:lang w:eastAsia="zh-CN"/>
        </w:rPr>
      </w:pPr>
    </w:p>
    <w:p w14:paraId="1CC1E8A2" w14:textId="77777777" w:rsidR="007A3C3B" w:rsidRDefault="00C21014" w:rsidP="00863287">
      <w:pPr>
        <w:spacing w:before="137"/>
        <w:ind w:firstLine="720"/>
        <w:rPr>
          <w:lang w:eastAsia="zh-CN"/>
        </w:rPr>
      </w:pPr>
      <w:r>
        <w:rPr>
          <w:noProof/>
          <w:lang w:eastAsia="zh-CN"/>
        </w:rPr>
        <w:lastRenderedPageBreak/>
        <w:drawing>
          <wp:inline distT="0" distB="0" distL="0" distR="0" wp14:anchorId="09B05B18" wp14:editId="4DA35F04">
            <wp:extent cx="5461666" cy="2111969"/>
            <wp:effectExtent l="0" t="0" r="5715" b="3175"/>
            <wp:docPr id="2265" name="图片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1764" cy="2112007"/>
                    </a:xfrm>
                    <a:prstGeom prst="rect">
                      <a:avLst/>
                    </a:prstGeom>
                    <a:noFill/>
                    <a:ln>
                      <a:noFill/>
                    </a:ln>
                  </pic:spPr>
                </pic:pic>
              </a:graphicData>
            </a:graphic>
          </wp:inline>
        </w:drawing>
      </w:r>
    </w:p>
    <w:p w14:paraId="56064F10" w14:textId="085A0E50" w:rsidR="00AE5DF2" w:rsidRPr="00DF1B5E" w:rsidRDefault="00AE5DF2" w:rsidP="00AE5DF2">
      <w:pPr>
        <w:pStyle w:val="DDNbodytext1"/>
        <w:keepNext/>
        <w:rPr>
          <w:lang w:eastAsia="zh-CN"/>
        </w:rPr>
      </w:pPr>
      <w:r>
        <w:rPr>
          <w:rFonts w:hint="eastAsia"/>
          <w:lang w:eastAsia="zh-CN"/>
        </w:rPr>
        <w:t>流入请求数目面板</w:t>
      </w:r>
      <w:r>
        <w:rPr>
          <w:lang w:eastAsia="zh-CN"/>
        </w:rPr>
        <w:t>（</w:t>
      </w:r>
      <w:r w:rsidR="00D736D5" w:rsidRPr="00D736D5">
        <w:rPr>
          <w:rStyle w:val="DDNField"/>
        </w:rPr>
        <w:fldChar w:fldCharType="begin"/>
      </w:r>
      <w:r w:rsidR="00D736D5" w:rsidRPr="00D736D5">
        <w:rPr>
          <w:rStyle w:val="DDNField"/>
          <w:lang w:eastAsia="zh-CN"/>
        </w:rPr>
        <w:instrText xml:space="preserve"> REF _Ref513123518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49</w:t>
      </w:r>
      <w:r w:rsidR="00D736D5" w:rsidRPr="00D736D5">
        <w:rPr>
          <w:rStyle w:val="DDNField"/>
        </w:rPr>
        <w:fldChar w:fldCharType="end"/>
      </w:r>
      <w:r>
        <w:rPr>
          <w:lang w:eastAsia="zh-CN"/>
        </w:rPr>
        <w:t>）</w:t>
      </w:r>
      <w:r>
        <w:rPr>
          <w:rStyle w:val="NoneA"/>
          <w:rFonts w:ascii="宋体" w:eastAsia="宋体" w:hAnsi="宋体" w:cs="宋体"/>
          <w:lang w:val="zh-TW" w:eastAsia="zh-TW"/>
        </w:rPr>
        <w:t>显示分别显示了</w:t>
      </w:r>
      <w:r>
        <w:rPr>
          <w:rStyle w:val="NoneA"/>
          <w:rFonts w:hint="eastAsia"/>
          <w:lang w:eastAsia="zh-CN"/>
        </w:rPr>
        <w:t>MDS</w:t>
      </w:r>
      <w:r>
        <w:rPr>
          <w:rStyle w:val="NoneA"/>
          <w:lang w:eastAsia="zh-CN"/>
        </w:rPr>
        <w:t>服务器</w:t>
      </w:r>
      <w:r>
        <w:rPr>
          <w:rStyle w:val="NoneA"/>
          <w:rFonts w:hint="eastAsia"/>
          <w:lang w:eastAsia="zh-CN"/>
        </w:rPr>
        <w:t>最大</w:t>
      </w:r>
      <w:r w:rsidR="00B51E38">
        <w:rPr>
          <w:rStyle w:val="NoneA"/>
          <w:lang w:eastAsia="zh-CN"/>
        </w:rPr>
        <w:t>流入请求数目和最小流入</w:t>
      </w:r>
      <w:r>
        <w:rPr>
          <w:rStyle w:val="NoneA"/>
          <w:lang w:eastAsia="zh-CN"/>
        </w:rPr>
        <w:t>请求数目随时间的变化</w:t>
      </w:r>
      <w:r>
        <w:rPr>
          <w:rStyle w:val="NoneA"/>
          <w:rFonts w:ascii="宋体" w:eastAsia="宋体" w:hAnsi="宋体" w:cs="宋体"/>
          <w:lang w:val="zh-TW" w:eastAsia="zh-TW"/>
        </w:rPr>
        <w:t>。</w:t>
      </w:r>
      <w:r w:rsidR="00B51E38">
        <w:rPr>
          <w:rStyle w:val="NoneA"/>
          <w:rFonts w:ascii="宋体" w:eastAsia="宋体" w:hAnsi="宋体" w:cs="宋体"/>
          <w:lang w:val="zh-TW" w:eastAsia="zh-TW"/>
        </w:rPr>
        <w:t>流入请求</w:t>
      </w:r>
      <w:r>
        <w:rPr>
          <w:rStyle w:val="NoneA"/>
          <w:rFonts w:ascii="宋体" w:eastAsia="宋体" w:hAnsi="宋体" w:cs="宋体"/>
          <w:lang w:val="zh-TW" w:eastAsia="zh-TW"/>
        </w:rPr>
        <w:t>是指那些正在</w:t>
      </w:r>
      <w:r w:rsidR="00B51E38">
        <w:rPr>
          <w:rStyle w:val="NoneA"/>
          <w:rFonts w:ascii="宋体" w:eastAsia="宋体" w:hAnsi="宋体" w:cs="宋体"/>
          <w:lang w:val="zh-TW" w:eastAsia="zh-TW"/>
        </w:rPr>
        <w:t>等待</w:t>
      </w:r>
      <w:r>
        <w:rPr>
          <w:rStyle w:val="NoneA"/>
          <w:rFonts w:ascii="宋体" w:eastAsia="宋体" w:hAnsi="宋体" w:cs="宋体"/>
          <w:lang w:val="zh-TW" w:eastAsia="zh-TW"/>
        </w:rPr>
        <w:t>被</w:t>
      </w:r>
      <w:r w:rsidR="00CF29E7">
        <w:rPr>
          <w:rStyle w:val="NoneA"/>
          <w:rFonts w:hint="eastAsia"/>
          <w:lang w:eastAsia="zh-CN"/>
        </w:rPr>
        <w:t>MDS</w:t>
      </w:r>
      <w:r>
        <w:rPr>
          <w:rStyle w:val="NoneA"/>
          <w:rFonts w:ascii="宋体" w:eastAsia="宋体" w:hAnsi="宋体" w:cs="宋体"/>
          <w:lang w:val="zh-TW" w:eastAsia="zh-TW"/>
        </w:rPr>
        <w:t>处理的请求</w:t>
      </w:r>
      <w:r w:rsidR="00B51E38">
        <w:rPr>
          <w:rStyle w:val="NoneA"/>
          <w:rFonts w:ascii="宋体" w:eastAsia="宋体" w:hAnsi="宋体" w:cs="宋体" w:hint="eastAsia"/>
          <w:lang w:val="zh-TW" w:eastAsia="zh-CN"/>
        </w:rPr>
        <w:t>。当开始处理请求，则该请求不</w:t>
      </w:r>
      <w:r w:rsidR="00FA7B7A" w:rsidRPr="00FE32D3">
        <w:rPr>
          <w:rStyle w:val="NoneA"/>
          <w:rFonts w:ascii="宋体" w:eastAsia="宋体" w:hAnsi="宋体" w:cs="宋体" w:hint="eastAsia"/>
          <w:lang w:val="zh-TW" w:eastAsia="zh-CN"/>
        </w:rPr>
        <w:t>再</w:t>
      </w:r>
      <w:r w:rsidR="00B51E38">
        <w:rPr>
          <w:rStyle w:val="NoneA"/>
          <w:rFonts w:ascii="宋体" w:eastAsia="宋体" w:hAnsi="宋体" w:cs="宋体" w:hint="eastAsia"/>
          <w:lang w:val="zh-TW" w:eastAsia="zh-CN"/>
        </w:rPr>
        <w:t>是流入请求，请求将会被放在处理队列中。</w:t>
      </w:r>
      <w:r>
        <w:rPr>
          <w:rStyle w:val="NoneA"/>
          <w:rFonts w:ascii="宋体" w:eastAsia="宋体" w:hAnsi="宋体" w:cs="宋体" w:hint="eastAsia"/>
          <w:lang w:val="zh-TW" w:eastAsia="zh-CN"/>
        </w:rPr>
        <w:t>下面左边的图</w:t>
      </w:r>
      <w:r w:rsidR="0025570E">
        <w:rPr>
          <w:rStyle w:val="NoneA"/>
          <w:rFonts w:ascii="宋体" w:eastAsia="宋体" w:hAnsi="宋体" w:cs="宋体" w:hint="eastAsia"/>
          <w:lang w:val="zh-TW" w:eastAsia="zh-CN"/>
        </w:rPr>
        <w:t>显示</w:t>
      </w:r>
      <w:r>
        <w:rPr>
          <w:rStyle w:val="NoneA"/>
          <w:rFonts w:ascii="宋体" w:eastAsia="宋体" w:hAnsi="宋体" w:cs="宋体" w:hint="eastAsia"/>
          <w:lang w:val="zh-TW" w:eastAsia="zh-CN"/>
        </w:rPr>
        <w:t>了在上一个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B51E38">
        <w:rPr>
          <w:rStyle w:val="NoneA"/>
          <w:rFonts w:ascii="宋体" w:eastAsia="宋体" w:hAnsi="宋体" w:cs="宋体" w:hint="eastAsia"/>
          <w:lang w:val="zh-TW" w:eastAsia="zh-CN"/>
        </w:rPr>
        <w:t>流入请求的</w:t>
      </w:r>
      <w:r>
        <w:rPr>
          <w:rStyle w:val="NoneA"/>
          <w:rFonts w:ascii="宋体" w:eastAsia="宋体" w:hAnsi="宋体" w:cs="宋体" w:hint="eastAsia"/>
          <w:lang w:val="zh-TW" w:eastAsia="zh-CN"/>
        </w:rPr>
        <w:t>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25570E">
        <w:rPr>
          <w:rFonts w:hint="eastAsia"/>
          <w:lang w:eastAsia="zh-CN"/>
        </w:rPr>
        <w:t>流入请求的最小值</w:t>
      </w:r>
      <w:r>
        <w:rPr>
          <w:rStyle w:val="NoneA"/>
          <w:rFonts w:ascii="宋体" w:eastAsia="宋体" w:hAnsi="宋体" w:cs="宋体" w:hint="eastAsia"/>
          <w:lang w:val="zh-TW" w:eastAsia="zh-CN"/>
        </w:rPr>
        <w:t>。</w:t>
      </w:r>
    </w:p>
    <w:p w14:paraId="4B140C34" w14:textId="77777777" w:rsidR="00AE5DF2" w:rsidRPr="00B51E38" w:rsidRDefault="00AE5DF2" w:rsidP="00B51E38">
      <w:pPr>
        <w:pStyle w:val="a6"/>
        <w:rPr>
          <w:lang w:eastAsia="zh-CN"/>
        </w:rPr>
      </w:pPr>
      <w:bookmarkStart w:id="217" w:name="_Ref513123518"/>
      <w:bookmarkStart w:id="218" w:name="_Ref512522742"/>
      <w:bookmarkStart w:id="219" w:name="_Toc12263088"/>
      <w:r>
        <w:rPr>
          <w:lang w:eastAsia="zh-CN"/>
        </w:rPr>
        <w:t>图</w:t>
      </w:r>
      <w:r>
        <w:fldChar w:fldCharType="begin"/>
      </w:r>
      <w:r>
        <w:rPr>
          <w:lang w:eastAsia="zh-CN"/>
        </w:rPr>
        <w:instrText xml:space="preserve"> SEQ Figure \* ARABIC </w:instrText>
      </w:r>
      <w:r>
        <w:fldChar w:fldCharType="separate"/>
      </w:r>
      <w:r w:rsidR="00244445">
        <w:rPr>
          <w:noProof/>
          <w:lang w:eastAsia="zh-CN"/>
        </w:rPr>
        <w:t>49</w:t>
      </w:r>
      <w:r>
        <w:fldChar w:fldCharType="end"/>
      </w:r>
      <w:bookmarkEnd w:id="217"/>
      <w:r>
        <w:rPr>
          <w:lang w:eastAsia="zh-CN"/>
        </w:rPr>
        <w:t>：</w:t>
      </w:r>
      <w:r w:rsidR="00B51E38">
        <w:rPr>
          <w:rFonts w:hint="eastAsia"/>
          <w:lang w:eastAsia="zh-CN"/>
        </w:rPr>
        <w:t>流入</w:t>
      </w:r>
      <w:r>
        <w:rPr>
          <w:lang w:eastAsia="zh-CN"/>
        </w:rPr>
        <w:t>请求数目</w:t>
      </w:r>
      <w:r>
        <w:rPr>
          <w:rFonts w:hint="eastAsia"/>
          <w:lang w:eastAsia="zh-CN"/>
        </w:rPr>
        <w:t>面板</w:t>
      </w:r>
      <w:bookmarkEnd w:id="218"/>
      <w:bookmarkEnd w:id="219"/>
    </w:p>
    <w:p w14:paraId="5B24F63D" w14:textId="77777777" w:rsidR="00C21014" w:rsidRDefault="00C21014" w:rsidP="00863287">
      <w:pPr>
        <w:spacing w:before="137"/>
        <w:ind w:firstLine="720"/>
        <w:rPr>
          <w:lang w:eastAsia="zh-CN"/>
        </w:rPr>
      </w:pPr>
      <w:r>
        <w:rPr>
          <w:noProof/>
          <w:lang w:eastAsia="zh-CN"/>
        </w:rPr>
        <w:drawing>
          <wp:inline distT="0" distB="0" distL="0" distR="0" wp14:anchorId="0F80F83E" wp14:editId="61C0298E">
            <wp:extent cx="5498474" cy="2153265"/>
            <wp:effectExtent l="0" t="0" r="6985" b="0"/>
            <wp:docPr id="2266" name="图片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98436" cy="2153250"/>
                    </a:xfrm>
                    <a:prstGeom prst="rect">
                      <a:avLst/>
                    </a:prstGeom>
                    <a:noFill/>
                    <a:ln>
                      <a:noFill/>
                    </a:ln>
                  </pic:spPr>
                </pic:pic>
              </a:graphicData>
            </a:graphic>
          </wp:inline>
        </w:drawing>
      </w:r>
    </w:p>
    <w:p w14:paraId="340769B6" w14:textId="77777777" w:rsidR="00B51E38" w:rsidRPr="00DF1B5E" w:rsidRDefault="00B51E38" w:rsidP="00B51E38">
      <w:pPr>
        <w:pStyle w:val="DDNbodytext1"/>
        <w:keepNext/>
        <w:rPr>
          <w:lang w:eastAsia="zh-CN"/>
        </w:rPr>
      </w:pPr>
      <w:r>
        <w:rPr>
          <w:rFonts w:hint="eastAsia"/>
          <w:lang w:eastAsia="zh-CN"/>
        </w:rPr>
        <w:t>请求等待时间面板</w:t>
      </w:r>
      <w:r>
        <w:rPr>
          <w:lang w:eastAsia="zh-CN"/>
        </w:rPr>
        <w:t>（</w:t>
      </w:r>
      <w:r w:rsidR="0025570E" w:rsidRPr="0025570E">
        <w:rPr>
          <w:rStyle w:val="DDNField"/>
        </w:rPr>
        <w:fldChar w:fldCharType="begin"/>
      </w:r>
      <w:r w:rsidR="0025570E" w:rsidRPr="0025570E">
        <w:rPr>
          <w:rStyle w:val="DDNField"/>
          <w:lang w:eastAsia="zh-CN"/>
        </w:rPr>
        <w:instrText xml:space="preserve"> REF _Ref513119064 \h </w:instrText>
      </w:r>
      <w:r w:rsidR="0025570E">
        <w:rPr>
          <w:rStyle w:val="DDNField"/>
          <w:lang w:eastAsia="zh-CN"/>
        </w:rPr>
        <w:instrText xml:space="preserve"> \* MERGEFORMAT </w:instrText>
      </w:r>
      <w:r w:rsidR="0025570E" w:rsidRPr="0025570E">
        <w:rPr>
          <w:rStyle w:val="DDNField"/>
        </w:rPr>
      </w:r>
      <w:r w:rsidR="0025570E" w:rsidRPr="0025570E">
        <w:rPr>
          <w:rStyle w:val="DDNField"/>
        </w:rPr>
        <w:fldChar w:fldCharType="separate"/>
      </w:r>
      <w:r w:rsidR="00244445" w:rsidRPr="00244445">
        <w:rPr>
          <w:rStyle w:val="DDNField"/>
          <w:lang w:eastAsia="zh-CN"/>
        </w:rPr>
        <w:t>图</w:t>
      </w:r>
      <w:r w:rsidR="00244445" w:rsidRPr="00244445">
        <w:rPr>
          <w:rStyle w:val="DDNField"/>
          <w:lang w:eastAsia="zh-CN"/>
        </w:rPr>
        <w:t>50</w:t>
      </w:r>
      <w:r w:rsidR="0025570E" w:rsidRPr="0025570E">
        <w:rPr>
          <w:rStyle w:val="DDNField"/>
        </w:rPr>
        <w:fldChar w:fldCharType="end"/>
      </w:r>
      <w:r>
        <w:rPr>
          <w:lang w:eastAsia="zh-CN"/>
        </w:rPr>
        <w:t>）</w:t>
      </w:r>
      <w:r>
        <w:rPr>
          <w:rStyle w:val="NoneA"/>
          <w:rFonts w:ascii="宋体" w:eastAsia="宋体" w:hAnsi="宋体" w:cs="宋体"/>
          <w:lang w:val="zh-TW" w:eastAsia="zh-TW"/>
        </w:rPr>
        <w:t>显示分别显示了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请求等待时间和最小请求等待时间随时间的变化</w:t>
      </w:r>
      <w:r>
        <w:rPr>
          <w:rStyle w:val="NoneA"/>
          <w:rFonts w:ascii="宋体" w:eastAsia="宋体" w:hAnsi="宋体" w:cs="宋体"/>
          <w:lang w:val="zh-TW" w:eastAsia="zh-TW"/>
        </w:rPr>
        <w:t>。一个请求的等待时间是它到达时刻和开始被处理时刻的时间间隔</w:t>
      </w:r>
      <w:r w:rsidR="0025570E">
        <w:rPr>
          <w:rStyle w:val="NoneA"/>
          <w:rFonts w:ascii="宋体" w:eastAsia="宋体" w:hAnsi="宋体" w:cs="宋体" w:hint="eastAsia"/>
          <w:lang w:val="zh-TW" w:eastAsia="zh-CN"/>
        </w:rPr>
        <w:t>。下面左边的图显</w:t>
      </w:r>
      <w:r>
        <w:rPr>
          <w:rStyle w:val="NoneA"/>
          <w:rFonts w:ascii="宋体" w:eastAsia="宋体" w:hAnsi="宋体" w:cs="宋体" w:hint="eastAsia"/>
          <w:lang w:val="zh-TW" w:eastAsia="zh-CN"/>
        </w:rPr>
        <w:t>示了在上一个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14:paraId="1B6F4602" w14:textId="77777777" w:rsidR="00B51E38" w:rsidRPr="00B51E38" w:rsidRDefault="00B51E38" w:rsidP="00B51E38">
      <w:pPr>
        <w:pStyle w:val="a6"/>
        <w:rPr>
          <w:lang w:eastAsia="zh-CN"/>
        </w:rPr>
      </w:pPr>
      <w:bookmarkStart w:id="220" w:name="_Ref513119064"/>
      <w:bookmarkStart w:id="221" w:name="_Ref512522770"/>
      <w:bookmarkStart w:id="222" w:name="_Toc12263089"/>
      <w:r>
        <w:rPr>
          <w:lang w:eastAsia="zh-CN"/>
        </w:rPr>
        <w:t>图</w:t>
      </w:r>
      <w:r>
        <w:fldChar w:fldCharType="begin"/>
      </w:r>
      <w:r>
        <w:rPr>
          <w:lang w:eastAsia="zh-CN"/>
        </w:rPr>
        <w:instrText xml:space="preserve"> SEQ Figure \* ARABIC </w:instrText>
      </w:r>
      <w:r>
        <w:fldChar w:fldCharType="separate"/>
      </w:r>
      <w:r w:rsidR="00244445">
        <w:rPr>
          <w:noProof/>
          <w:lang w:eastAsia="zh-CN"/>
        </w:rPr>
        <w:t>50</w:t>
      </w:r>
      <w:r>
        <w:fldChar w:fldCharType="end"/>
      </w:r>
      <w:bookmarkEnd w:id="220"/>
      <w:r>
        <w:rPr>
          <w:lang w:eastAsia="zh-CN"/>
        </w:rPr>
        <w:t>：</w:t>
      </w:r>
      <w:r>
        <w:rPr>
          <w:rFonts w:hint="eastAsia"/>
          <w:lang w:eastAsia="zh-CN"/>
        </w:rPr>
        <w:t>请求等待时间面板</w:t>
      </w:r>
      <w:bookmarkEnd w:id="221"/>
      <w:bookmarkEnd w:id="222"/>
    </w:p>
    <w:p w14:paraId="16DD7ADE" w14:textId="77777777" w:rsidR="00B51E38" w:rsidRDefault="00B51E38" w:rsidP="00863287">
      <w:pPr>
        <w:spacing w:before="137"/>
        <w:ind w:firstLine="720"/>
        <w:rPr>
          <w:lang w:eastAsia="zh-CN"/>
        </w:rPr>
      </w:pPr>
    </w:p>
    <w:p w14:paraId="49BF5CB5" w14:textId="77777777" w:rsidR="00C21014" w:rsidRDefault="00C21014" w:rsidP="00863287">
      <w:pPr>
        <w:spacing w:before="137"/>
        <w:ind w:firstLine="720"/>
        <w:rPr>
          <w:lang w:eastAsia="zh-CN"/>
        </w:rPr>
      </w:pPr>
      <w:r>
        <w:rPr>
          <w:noProof/>
          <w:lang w:eastAsia="zh-CN"/>
        </w:rPr>
        <w:lastRenderedPageBreak/>
        <w:drawing>
          <wp:inline distT="0" distB="0" distL="0" distR="0" wp14:anchorId="24070DEB" wp14:editId="3DADC856">
            <wp:extent cx="5449955" cy="2123768"/>
            <wp:effectExtent l="0" t="0" r="0" b="0"/>
            <wp:docPr id="2267" name="图片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50245" cy="2123881"/>
                    </a:xfrm>
                    <a:prstGeom prst="rect">
                      <a:avLst/>
                    </a:prstGeom>
                    <a:noFill/>
                    <a:ln>
                      <a:noFill/>
                    </a:ln>
                  </pic:spPr>
                </pic:pic>
              </a:graphicData>
            </a:graphic>
          </wp:inline>
        </w:drawing>
      </w:r>
    </w:p>
    <w:p w14:paraId="4D545F39" w14:textId="77777777" w:rsidR="00B51E38" w:rsidRPr="00DF1B5E" w:rsidRDefault="00C367EE" w:rsidP="00B51E38">
      <w:pPr>
        <w:pStyle w:val="DDNbodytext1"/>
        <w:keepNext/>
        <w:rPr>
          <w:lang w:eastAsia="zh-CN"/>
        </w:rPr>
      </w:pPr>
      <w:r>
        <w:rPr>
          <w:rFonts w:hint="eastAsia"/>
          <w:lang w:eastAsia="zh-CN"/>
        </w:rPr>
        <w:t>自适应超时值</w:t>
      </w:r>
      <w:r w:rsidR="00B51E38">
        <w:rPr>
          <w:rFonts w:hint="eastAsia"/>
          <w:lang w:eastAsia="zh-CN"/>
        </w:rPr>
        <w:t>面板</w:t>
      </w:r>
      <w:r w:rsidR="00B51E38">
        <w:rPr>
          <w:lang w:eastAsia="zh-CN"/>
        </w:rPr>
        <w:t>（</w:t>
      </w:r>
      <w:r w:rsidR="00D736D5" w:rsidRPr="00D736D5">
        <w:rPr>
          <w:rStyle w:val="DDNField"/>
        </w:rPr>
        <w:fldChar w:fldCharType="begin"/>
      </w:r>
      <w:r w:rsidR="00D736D5" w:rsidRPr="00D736D5">
        <w:rPr>
          <w:rStyle w:val="DDNField"/>
          <w:lang w:eastAsia="zh-CN"/>
        </w:rPr>
        <w:instrText xml:space="preserve"> REF _Ref513123535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51</w:t>
      </w:r>
      <w:r w:rsidR="00D736D5" w:rsidRPr="00D736D5">
        <w:rPr>
          <w:rStyle w:val="DDNField"/>
        </w:rPr>
        <w:fldChar w:fldCharType="end"/>
      </w:r>
      <w:r w:rsidR="00B51E38">
        <w:rPr>
          <w:lang w:eastAsia="zh-CN"/>
        </w:rPr>
        <w:t>）</w:t>
      </w:r>
      <w:r w:rsidR="00B51E38">
        <w:rPr>
          <w:rStyle w:val="NoneA"/>
          <w:rFonts w:ascii="宋体" w:eastAsia="宋体" w:hAnsi="宋体" w:cs="宋体"/>
          <w:lang w:val="zh-TW" w:eastAsia="zh-TW"/>
        </w:rPr>
        <w:t>分别显示了</w:t>
      </w:r>
      <w:r w:rsidR="00B51E38">
        <w:rPr>
          <w:rStyle w:val="NoneA"/>
          <w:rFonts w:hint="eastAsia"/>
          <w:lang w:eastAsia="zh-CN"/>
        </w:rPr>
        <w:t>MDS</w:t>
      </w:r>
      <w:r w:rsidR="00B51E38">
        <w:rPr>
          <w:rStyle w:val="NoneA"/>
          <w:lang w:eastAsia="zh-CN"/>
        </w:rPr>
        <w:t>服务器</w:t>
      </w:r>
      <w:r w:rsidR="00B51E38">
        <w:rPr>
          <w:rStyle w:val="NoneA"/>
          <w:rFonts w:hint="eastAsia"/>
          <w:lang w:eastAsia="zh-CN"/>
        </w:rPr>
        <w:t>最大</w:t>
      </w:r>
      <w:r>
        <w:rPr>
          <w:rStyle w:val="NoneA"/>
          <w:rFonts w:hint="eastAsia"/>
          <w:lang w:eastAsia="zh-CN"/>
        </w:rPr>
        <w:t>自适应</w:t>
      </w:r>
      <w:r>
        <w:rPr>
          <w:rStyle w:val="NoneA"/>
          <w:lang w:eastAsia="zh-CN"/>
        </w:rPr>
        <w:t>超时值</w:t>
      </w:r>
      <w:r w:rsidR="00B51E38">
        <w:rPr>
          <w:rStyle w:val="NoneA"/>
          <w:lang w:eastAsia="zh-CN"/>
        </w:rPr>
        <w:t>和最小</w:t>
      </w:r>
      <w:r>
        <w:rPr>
          <w:rStyle w:val="NoneA"/>
          <w:rFonts w:hint="eastAsia"/>
          <w:lang w:eastAsia="zh-CN"/>
        </w:rPr>
        <w:t>自适应</w:t>
      </w:r>
      <w:r>
        <w:rPr>
          <w:rStyle w:val="NoneA"/>
          <w:lang w:eastAsia="zh-CN"/>
        </w:rPr>
        <w:t>超时值</w:t>
      </w:r>
      <w:r w:rsidR="00B51E38">
        <w:rPr>
          <w:rStyle w:val="NoneA"/>
          <w:lang w:eastAsia="zh-CN"/>
        </w:rPr>
        <w:t>随时间的变化</w:t>
      </w:r>
      <w:r w:rsidR="00B51E38">
        <w:rPr>
          <w:rStyle w:val="NoneA"/>
          <w:rFonts w:ascii="宋体" w:eastAsia="宋体" w:hAnsi="宋体" w:cs="宋体"/>
          <w:lang w:val="zh-TW" w:eastAsia="zh-TW"/>
        </w:rPr>
        <w:t>。</w:t>
      </w:r>
      <w:r>
        <w:rPr>
          <w:rStyle w:val="NoneA"/>
          <w:rFonts w:ascii="宋体" w:eastAsia="宋体" w:hAnsi="宋体" w:cs="宋体"/>
          <w:lang w:val="zh-TW" w:eastAsia="zh-TW"/>
        </w:rPr>
        <w:t>当一个客户端发送请求</w:t>
      </w:r>
      <w:r>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CF29E7">
        <w:rPr>
          <w:rStyle w:val="NoneA"/>
          <w:rFonts w:hint="eastAsia"/>
          <w:lang w:eastAsia="zh-CN"/>
        </w:rPr>
        <w:t>Lustre</w:t>
      </w:r>
      <w:r>
        <w:rPr>
          <w:rStyle w:val="NoneA"/>
          <w:rFonts w:ascii="宋体" w:eastAsia="宋体" w:hAnsi="宋体" w:cs="宋体" w:hint="eastAsia"/>
          <w:lang w:val="zh-TW" w:eastAsia="zh-CN"/>
        </w:rPr>
        <w:t>的自适应超时机制，服务的超时值是一个运行时服务器和客户端协商的自适应的值。</w:t>
      </w:r>
      <w:r w:rsidR="00B51E38">
        <w:rPr>
          <w:rStyle w:val="NoneA"/>
          <w:rFonts w:ascii="宋体" w:eastAsia="宋体" w:hAnsi="宋体" w:cs="宋体" w:hint="eastAsia"/>
          <w:lang w:val="zh-TW" w:eastAsia="zh-CN"/>
        </w:rPr>
        <w:t>下面左边的图</w:t>
      </w:r>
      <w:r w:rsidR="0025570E">
        <w:rPr>
          <w:rStyle w:val="NoneA"/>
          <w:rFonts w:ascii="宋体" w:eastAsia="宋体" w:hAnsi="宋体" w:cs="宋体" w:hint="eastAsia"/>
          <w:lang w:val="zh-TW" w:eastAsia="zh-CN"/>
        </w:rPr>
        <w:t>显</w:t>
      </w:r>
      <w:r w:rsidR="00B51E38">
        <w:rPr>
          <w:rStyle w:val="NoneA"/>
          <w:rFonts w:ascii="宋体" w:eastAsia="宋体" w:hAnsi="宋体" w:cs="宋体" w:hint="eastAsia"/>
          <w:lang w:val="zh-TW" w:eastAsia="zh-CN"/>
        </w:rPr>
        <w:t>示了在上一个</w:t>
      </w:r>
      <w:r w:rsidR="00244445">
        <w:rPr>
          <w:rStyle w:val="NoneA"/>
          <w:rFonts w:ascii="宋体" w:eastAsia="宋体" w:hAnsi="宋体" w:cs="宋体" w:hint="eastAsia"/>
          <w:lang w:val="zh-TW" w:eastAsia="zh-CN"/>
        </w:rPr>
        <w:t>收集时间间隔</w:t>
      </w:r>
      <w:r w:rsidR="00B51E38">
        <w:rPr>
          <w:rStyle w:val="NoneA"/>
          <w:rFonts w:ascii="宋体" w:eastAsia="宋体" w:hAnsi="宋体" w:cs="宋体" w:hint="eastAsia"/>
          <w:lang w:val="zh-TW" w:eastAsia="zh-CN"/>
        </w:rPr>
        <w:t>中的</w:t>
      </w:r>
      <w:r w:rsidR="00CF29E7">
        <w:rPr>
          <w:rStyle w:val="NoneA"/>
          <w:rFonts w:hint="eastAsia"/>
          <w:lang w:eastAsia="zh-CN"/>
        </w:rPr>
        <w:t>MDS</w:t>
      </w:r>
      <w:r>
        <w:rPr>
          <w:rStyle w:val="NoneA"/>
          <w:rFonts w:ascii="宋体" w:eastAsia="宋体" w:hAnsi="宋体" w:cs="宋体" w:hint="eastAsia"/>
          <w:lang w:val="zh-TW" w:eastAsia="zh-CN"/>
        </w:rPr>
        <w:t>服务的最大超时值</w:t>
      </w:r>
      <w:r w:rsidR="00B51E38">
        <w:rPr>
          <w:rStyle w:val="NoneA"/>
          <w:rFonts w:ascii="宋体" w:eastAsia="宋体" w:hAnsi="宋体" w:cs="宋体" w:hint="eastAsia"/>
          <w:lang w:val="zh-TW" w:eastAsia="zh-CN"/>
        </w:rPr>
        <w:t>；而右边的图则显示了</w:t>
      </w:r>
      <w:r w:rsidR="00244445">
        <w:rPr>
          <w:rStyle w:val="NoneA"/>
          <w:rFonts w:ascii="宋体" w:eastAsia="宋体" w:hAnsi="宋体" w:cs="宋体" w:hint="eastAsia"/>
          <w:lang w:val="zh-TW" w:eastAsia="zh-CN"/>
        </w:rPr>
        <w:t>收集时间间隔</w:t>
      </w:r>
      <w:r w:rsidR="00B51E38">
        <w:rPr>
          <w:rStyle w:val="NoneA"/>
          <w:rFonts w:ascii="宋体" w:eastAsia="宋体" w:hAnsi="宋体" w:cs="宋体" w:hint="eastAsia"/>
          <w:lang w:val="zh-TW" w:eastAsia="zh-CN"/>
        </w:rPr>
        <w:t>中的最小值</w:t>
      </w:r>
      <w:r>
        <w:rPr>
          <w:rStyle w:val="NoneA"/>
          <w:rFonts w:ascii="宋体" w:eastAsia="宋体" w:hAnsi="宋体" w:cs="宋体" w:hint="eastAsia"/>
          <w:lang w:val="zh-TW" w:eastAsia="zh-CN"/>
        </w:rPr>
        <w:t>超时值</w:t>
      </w:r>
      <w:r w:rsidR="00B51E38">
        <w:rPr>
          <w:rStyle w:val="NoneA"/>
          <w:rFonts w:ascii="宋体" w:eastAsia="宋体" w:hAnsi="宋体" w:cs="宋体" w:hint="eastAsia"/>
          <w:lang w:val="zh-TW" w:eastAsia="zh-CN"/>
        </w:rPr>
        <w:t>。</w:t>
      </w:r>
    </w:p>
    <w:p w14:paraId="38D5F4E2" w14:textId="77777777" w:rsidR="00B51E38" w:rsidRDefault="00B51E38" w:rsidP="00C367EE">
      <w:pPr>
        <w:pStyle w:val="a6"/>
        <w:rPr>
          <w:lang w:eastAsia="zh-CN"/>
        </w:rPr>
      </w:pPr>
      <w:bookmarkStart w:id="223" w:name="_Ref513123535"/>
      <w:bookmarkStart w:id="224" w:name="_Ref512522794"/>
      <w:bookmarkStart w:id="225" w:name="_Toc12263090"/>
      <w:r>
        <w:rPr>
          <w:lang w:eastAsia="zh-CN"/>
        </w:rPr>
        <w:t>图</w:t>
      </w:r>
      <w:r>
        <w:fldChar w:fldCharType="begin"/>
      </w:r>
      <w:r>
        <w:rPr>
          <w:lang w:eastAsia="zh-CN"/>
        </w:rPr>
        <w:instrText xml:space="preserve"> SEQ Figure \* ARABIC </w:instrText>
      </w:r>
      <w:r>
        <w:fldChar w:fldCharType="separate"/>
      </w:r>
      <w:r w:rsidR="00244445">
        <w:rPr>
          <w:noProof/>
          <w:lang w:eastAsia="zh-CN"/>
        </w:rPr>
        <w:t>51</w:t>
      </w:r>
      <w:r>
        <w:fldChar w:fldCharType="end"/>
      </w:r>
      <w:bookmarkEnd w:id="223"/>
      <w:r>
        <w:rPr>
          <w:lang w:eastAsia="zh-CN"/>
        </w:rPr>
        <w:t>：</w:t>
      </w:r>
      <w:r w:rsidR="00C367EE">
        <w:rPr>
          <w:rFonts w:hint="eastAsia"/>
          <w:lang w:eastAsia="zh-CN"/>
        </w:rPr>
        <w:t>自适应超时值</w:t>
      </w:r>
      <w:r>
        <w:rPr>
          <w:rFonts w:hint="eastAsia"/>
          <w:lang w:eastAsia="zh-CN"/>
        </w:rPr>
        <w:t>面板</w:t>
      </w:r>
      <w:bookmarkEnd w:id="224"/>
      <w:bookmarkEnd w:id="225"/>
    </w:p>
    <w:p w14:paraId="03206084" w14:textId="77777777" w:rsidR="00C21014" w:rsidRDefault="00C21014" w:rsidP="00863287">
      <w:pPr>
        <w:spacing w:before="137"/>
        <w:ind w:firstLine="720"/>
        <w:rPr>
          <w:lang w:eastAsia="zh-CN"/>
        </w:rPr>
      </w:pPr>
      <w:r>
        <w:rPr>
          <w:noProof/>
          <w:lang w:eastAsia="zh-CN"/>
        </w:rPr>
        <w:drawing>
          <wp:inline distT="0" distB="0" distL="0" distR="0" wp14:anchorId="4EEB6E86" wp14:editId="38FBD802">
            <wp:extent cx="5478631" cy="2129667"/>
            <wp:effectExtent l="0" t="0" r="8255" b="4445"/>
            <wp:docPr id="2268" name="图片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79360" cy="2129950"/>
                    </a:xfrm>
                    <a:prstGeom prst="rect">
                      <a:avLst/>
                    </a:prstGeom>
                    <a:noFill/>
                    <a:ln>
                      <a:noFill/>
                    </a:ln>
                  </pic:spPr>
                </pic:pic>
              </a:graphicData>
            </a:graphic>
          </wp:inline>
        </w:drawing>
      </w:r>
    </w:p>
    <w:p w14:paraId="0C235656" w14:textId="77777777" w:rsidR="00C367EE" w:rsidRPr="00DF1B5E" w:rsidRDefault="00C367EE" w:rsidP="00C367EE">
      <w:pPr>
        <w:pStyle w:val="DDNbodytext1"/>
        <w:keepNext/>
        <w:rPr>
          <w:lang w:eastAsia="zh-CN"/>
        </w:rPr>
      </w:pPr>
      <w:r>
        <w:rPr>
          <w:rFonts w:hint="eastAsia"/>
          <w:lang w:eastAsia="zh-CN"/>
        </w:rPr>
        <w:t>可用请求缓冲区数目面板</w:t>
      </w:r>
      <w:r>
        <w:rPr>
          <w:lang w:eastAsia="zh-CN"/>
        </w:rPr>
        <w:t>（</w:t>
      </w:r>
      <w:r w:rsidR="00D736D5" w:rsidRPr="00D736D5">
        <w:rPr>
          <w:rStyle w:val="DDNField"/>
        </w:rPr>
        <w:fldChar w:fldCharType="begin"/>
      </w:r>
      <w:r w:rsidR="00D736D5" w:rsidRPr="00D736D5">
        <w:rPr>
          <w:rStyle w:val="DDNField"/>
          <w:lang w:eastAsia="zh-CN"/>
        </w:rPr>
        <w:instrText xml:space="preserve"> REF _Ref513123554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52</w:t>
      </w:r>
      <w:r w:rsidR="00D736D5" w:rsidRPr="00D736D5">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最大可用请求缓冲区数目</w:t>
      </w:r>
      <w:r>
        <w:rPr>
          <w:rStyle w:val="NoneA"/>
          <w:lang w:eastAsia="zh-CN"/>
        </w:rPr>
        <w:t>和最小</w:t>
      </w:r>
      <w:r>
        <w:rPr>
          <w:rStyle w:val="NoneA"/>
          <w:rFonts w:hint="eastAsia"/>
          <w:lang w:eastAsia="zh-CN"/>
        </w:rPr>
        <w:t>可用请求缓冲区数目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sidR="001E68CA">
        <w:rPr>
          <w:rStyle w:val="NoneA"/>
          <w:rFonts w:ascii="宋体" w:eastAsia="宋体" w:hAnsi="宋体" w:cs="宋体" w:hint="eastAsia"/>
          <w:lang w:val="zh-TW" w:eastAsia="zh-CN"/>
        </w:rPr>
        <w:t>时</w:t>
      </w:r>
      <w:r>
        <w:rPr>
          <w:rStyle w:val="NoneA"/>
          <w:rFonts w:ascii="宋体" w:eastAsia="宋体" w:hAnsi="宋体" w:cs="宋体" w:hint="eastAsia"/>
          <w:lang w:val="zh-TW" w:eastAsia="zh-CN"/>
        </w:rPr>
        <w:t>，</w:t>
      </w:r>
      <w:r>
        <w:rPr>
          <w:rStyle w:val="NoneA"/>
          <w:rFonts w:ascii="宋体" w:eastAsia="宋体" w:hAnsi="宋体" w:cs="宋体"/>
          <w:lang w:val="zh-TW" w:eastAsia="zh-TW"/>
        </w:rPr>
        <w:t>就需要更多的缓冲区来</w:t>
      </w:r>
      <w:r w:rsidR="0043222B">
        <w:rPr>
          <w:rStyle w:val="NoneA"/>
          <w:rFonts w:ascii="宋体" w:eastAsia="宋体" w:hAnsi="宋体" w:cs="宋体"/>
          <w:lang w:val="zh-TW" w:eastAsia="zh-TW"/>
        </w:rPr>
        <w:t>避免成为性能的瓶颈</w:t>
      </w:r>
      <w:r w:rsidR="0043222B">
        <w:rPr>
          <w:rStyle w:val="NoneA"/>
          <w:rFonts w:ascii="宋体" w:eastAsia="宋体" w:hAnsi="宋体" w:cs="宋体" w:hint="eastAsia"/>
          <w:lang w:val="zh-TW" w:eastAsia="zh-CN"/>
        </w:rPr>
        <w:t>。</w:t>
      </w:r>
      <w:r>
        <w:rPr>
          <w:rStyle w:val="NoneA"/>
          <w:rFonts w:ascii="宋体" w:eastAsia="宋体" w:hAnsi="宋体" w:cs="宋体" w:hint="eastAsia"/>
          <w:lang w:val="zh-TW" w:eastAsia="zh-CN"/>
        </w:rPr>
        <w:t>下面左边的图</w:t>
      </w:r>
      <w:r w:rsidR="0025570E">
        <w:rPr>
          <w:rStyle w:val="NoneA"/>
          <w:rFonts w:ascii="宋体" w:eastAsia="宋体" w:hAnsi="宋体" w:cs="宋体" w:hint="eastAsia"/>
          <w:lang w:val="zh-TW" w:eastAsia="zh-CN"/>
        </w:rPr>
        <w:t>显</w:t>
      </w:r>
      <w:r>
        <w:rPr>
          <w:rStyle w:val="NoneA"/>
          <w:rFonts w:ascii="宋体" w:eastAsia="宋体" w:hAnsi="宋体" w:cs="宋体" w:hint="eastAsia"/>
          <w:lang w:val="zh-TW" w:eastAsia="zh-CN"/>
        </w:rPr>
        <w:t>示了在上一个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43222B">
        <w:rPr>
          <w:rStyle w:val="NoneA"/>
          <w:rFonts w:ascii="宋体" w:eastAsia="宋体" w:hAnsi="宋体" w:cs="宋体" w:hint="eastAsia"/>
          <w:lang w:val="zh-TW" w:eastAsia="zh-CN"/>
        </w:rPr>
        <w:t>最大</w:t>
      </w:r>
      <w:r>
        <w:rPr>
          <w:rStyle w:val="NoneA"/>
          <w:rFonts w:ascii="宋体" w:eastAsia="宋体" w:hAnsi="宋体" w:cs="宋体" w:hint="eastAsia"/>
          <w:lang w:val="zh-TW" w:eastAsia="zh-CN"/>
        </w:rPr>
        <w:t>值</w:t>
      </w:r>
      <w:r w:rsidR="0043222B">
        <w:rPr>
          <w:rStyle w:val="NoneA"/>
          <w:rFonts w:ascii="宋体" w:eastAsia="宋体" w:hAnsi="宋体" w:cs="宋体" w:hint="eastAsia"/>
          <w:lang w:val="zh-TW" w:eastAsia="zh-CN"/>
        </w:rPr>
        <w:t>；而右边的图则显示了</w:t>
      </w:r>
      <w:r w:rsidR="00244445">
        <w:rPr>
          <w:rStyle w:val="NoneA"/>
          <w:rFonts w:ascii="宋体" w:eastAsia="宋体" w:hAnsi="宋体" w:cs="宋体" w:hint="eastAsia"/>
          <w:lang w:val="zh-TW" w:eastAsia="zh-CN"/>
        </w:rPr>
        <w:t>收集时间间隔</w:t>
      </w:r>
      <w:r w:rsidR="0043222B">
        <w:rPr>
          <w:rStyle w:val="NoneA"/>
          <w:rFonts w:ascii="宋体" w:eastAsia="宋体" w:hAnsi="宋体" w:cs="宋体" w:hint="eastAsia"/>
          <w:lang w:val="zh-TW" w:eastAsia="zh-CN"/>
        </w:rPr>
        <w:t>中的最小</w:t>
      </w:r>
      <w:r>
        <w:rPr>
          <w:rStyle w:val="NoneA"/>
          <w:rFonts w:ascii="宋体" w:eastAsia="宋体" w:hAnsi="宋体" w:cs="宋体" w:hint="eastAsia"/>
          <w:lang w:val="zh-TW" w:eastAsia="zh-CN"/>
        </w:rPr>
        <w:t>值。</w:t>
      </w:r>
    </w:p>
    <w:p w14:paraId="42B3E56E" w14:textId="77777777" w:rsidR="00C367EE" w:rsidRDefault="00C367EE" w:rsidP="00C367EE">
      <w:pPr>
        <w:pStyle w:val="a6"/>
        <w:rPr>
          <w:lang w:eastAsia="zh-CN"/>
        </w:rPr>
      </w:pPr>
      <w:bookmarkStart w:id="226" w:name="_Ref513123554"/>
      <w:bookmarkStart w:id="227" w:name="_Ref512522819"/>
      <w:bookmarkStart w:id="228" w:name="_Toc12263091"/>
      <w:r>
        <w:rPr>
          <w:lang w:eastAsia="zh-CN"/>
        </w:rPr>
        <w:t>图</w:t>
      </w:r>
      <w:r>
        <w:fldChar w:fldCharType="begin"/>
      </w:r>
      <w:r>
        <w:rPr>
          <w:lang w:eastAsia="zh-CN"/>
        </w:rPr>
        <w:instrText xml:space="preserve"> SEQ Figure \* ARABIC </w:instrText>
      </w:r>
      <w:r>
        <w:fldChar w:fldCharType="separate"/>
      </w:r>
      <w:r w:rsidR="00244445">
        <w:rPr>
          <w:noProof/>
          <w:lang w:eastAsia="zh-CN"/>
        </w:rPr>
        <w:t>52</w:t>
      </w:r>
      <w:r>
        <w:fldChar w:fldCharType="end"/>
      </w:r>
      <w:bookmarkEnd w:id="226"/>
      <w:r>
        <w:rPr>
          <w:lang w:eastAsia="zh-CN"/>
        </w:rPr>
        <w:t>：</w:t>
      </w:r>
      <w:r w:rsidR="0043222B">
        <w:rPr>
          <w:rFonts w:hint="eastAsia"/>
          <w:lang w:eastAsia="zh-CN"/>
        </w:rPr>
        <w:t>可用请求缓冲区数目</w:t>
      </w:r>
      <w:r>
        <w:rPr>
          <w:rFonts w:hint="eastAsia"/>
          <w:lang w:eastAsia="zh-CN"/>
        </w:rPr>
        <w:t>面板</w:t>
      </w:r>
      <w:bookmarkEnd w:id="227"/>
      <w:bookmarkEnd w:id="228"/>
    </w:p>
    <w:p w14:paraId="0A7582AC" w14:textId="77777777" w:rsidR="00C367EE" w:rsidRDefault="00C367EE" w:rsidP="00863287">
      <w:pPr>
        <w:spacing w:before="137"/>
        <w:ind w:firstLine="720"/>
        <w:rPr>
          <w:lang w:eastAsia="zh-CN"/>
        </w:rPr>
      </w:pPr>
    </w:p>
    <w:p w14:paraId="5922C33F" w14:textId="77777777" w:rsidR="00C21014" w:rsidRDefault="00C21014" w:rsidP="00863287">
      <w:pPr>
        <w:spacing w:before="137"/>
        <w:ind w:firstLine="720"/>
        <w:rPr>
          <w:lang w:eastAsia="zh-CN"/>
        </w:rPr>
      </w:pPr>
      <w:r>
        <w:rPr>
          <w:noProof/>
          <w:lang w:eastAsia="zh-CN"/>
        </w:rPr>
        <w:lastRenderedPageBreak/>
        <w:drawing>
          <wp:inline distT="0" distB="0" distL="0" distR="0" wp14:anchorId="309A8996" wp14:editId="339D168F">
            <wp:extent cx="5483408" cy="2147365"/>
            <wp:effectExtent l="0" t="0" r="3175" b="5715"/>
            <wp:docPr id="2269" name="图片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3370" cy="2147350"/>
                    </a:xfrm>
                    <a:prstGeom prst="rect">
                      <a:avLst/>
                    </a:prstGeom>
                    <a:noFill/>
                    <a:ln>
                      <a:noFill/>
                    </a:ln>
                  </pic:spPr>
                </pic:pic>
              </a:graphicData>
            </a:graphic>
          </wp:inline>
        </w:drawing>
      </w:r>
    </w:p>
    <w:p w14:paraId="25A91BA9" w14:textId="77777777" w:rsidR="0043222B" w:rsidRPr="00DF1B5E" w:rsidRDefault="0043222B" w:rsidP="0043222B">
      <w:pPr>
        <w:pStyle w:val="DDNbodytext1"/>
        <w:keepNext/>
        <w:rPr>
          <w:lang w:eastAsia="zh-CN"/>
        </w:rPr>
      </w:pPr>
      <w:r>
        <w:rPr>
          <w:rFonts w:hint="eastAsia"/>
          <w:lang w:eastAsia="zh-CN"/>
        </w:rPr>
        <w:t>LDLM ibits Enqueue</w:t>
      </w:r>
      <w:r>
        <w:rPr>
          <w:rFonts w:hint="eastAsia"/>
          <w:lang w:eastAsia="zh-CN"/>
        </w:rPr>
        <w:t>请求处理时间面板</w:t>
      </w:r>
      <w:r>
        <w:rPr>
          <w:lang w:eastAsia="zh-CN"/>
        </w:rPr>
        <w:t>（</w:t>
      </w:r>
      <w:r w:rsidR="00631312" w:rsidRPr="00A0286F">
        <w:rPr>
          <w:rStyle w:val="DDNField"/>
        </w:rPr>
        <w:fldChar w:fldCharType="begin"/>
      </w:r>
      <w:r w:rsidR="00631312" w:rsidRPr="00A0286F">
        <w:rPr>
          <w:rStyle w:val="DDNField"/>
          <w:lang w:eastAsia="zh-CN"/>
        </w:rPr>
        <w:instrText xml:space="preserve"> REF _Ref512522865 \h </w:instrText>
      </w:r>
      <w:r w:rsidR="00A0286F">
        <w:rPr>
          <w:rStyle w:val="DDNField"/>
          <w:lang w:eastAsia="zh-CN"/>
        </w:rPr>
        <w:instrText xml:space="preserve"> \* MERGEFORMAT </w:instrText>
      </w:r>
      <w:r w:rsidR="00631312" w:rsidRPr="00A0286F">
        <w:rPr>
          <w:rStyle w:val="DDNField"/>
        </w:rPr>
      </w:r>
      <w:r w:rsidR="00631312" w:rsidRPr="00A0286F">
        <w:rPr>
          <w:rStyle w:val="DDNField"/>
        </w:rPr>
        <w:fldChar w:fldCharType="separate"/>
      </w:r>
      <w:r w:rsidR="00244445" w:rsidRPr="00244445">
        <w:rPr>
          <w:rStyle w:val="DDNField"/>
          <w:lang w:eastAsia="zh-CN"/>
        </w:rPr>
        <w:t>图</w:t>
      </w:r>
      <w:r w:rsidR="00244445" w:rsidRPr="00244445">
        <w:rPr>
          <w:rStyle w:val="DDNField"/>
          <w:lang w:eastAsia="zh-CN"/>
        </w:rPr>
        <w:t>53</w:t>
      </w:r>
      <w:r w:rsidR="00631312"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sidR="00696744">
        <w:rPr>
          <w:rStyle w:val="NoneA"/>
          <w:rFonts w:hint="eastAsia"/>
          <w:lang w:eastAsia="zh-CN"/>
        </w:rPr>
        <w:t>LDLM ibits Enqueue</w:t>
      </w:r>
      <w:r w:rsidR="00696744">
        <w:rPr>
          <w:rStyle w:val="NoneA"/>
          <w:rFonts w:hint="eastAsia"/>
          <w:lang w:eastAsia="zh-CN"/>
        </w:rPr>
        <w:t>请求处理时间</w:t>
      </w:r>
      <w:r>
        <w:rPr>
          <w:rStyle w:val="NoneA"/>
          <w:lang w:eastAsia="zh-CN"/>
        </w:rPr>
        <w:t>和最小</w:t>
      </w:r>
      <w:r w:rsidR="00696744">
        <w:rPr>
          <w:rStyle w:val="NoneA"/>
          <w:rFonts w:hint="eastAsia"/>
          <w:lang w:eastAsia="zh-CN"/>
        </w:rPr>
        <w:t>LDLM ibits Enqueue</w:t>
      </w:r>
      <w:r w:rsidR="00696744">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w:t>
      </w:r>
      <w:r w:rsidR="0077762C">
        <w:rPr>
          <w:rStyle w:val="NoneA"/>
          <w:rFonts w:ascii="宋体" w:eastAsia="宋体" w:hAnsi="宋体" w:cs="宋体"/>
          <w:lang w:val="zh-TW" w:eastAsia="zh-TW"/>
        </w:rPr>
        <w:t>请求的处理时间是指它开始被处理的时刻和处理完成时刻之间的时间间隔</w:t>
      </w:r>
      <w:r w:rsidR="0077762C">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25570E">
        <w:rPr>
          <w:rStyle w:val="NoneA"/>
          <w:rFonts w:hint="eastAsia"/>
          <w:lang w:eastAsia="zh-CN"/>
        </w:rPr>
        <w:t>LDLM ibits Enqueue</w:t>
      </w:r>
      <w:r w:rsidR="0077762C">
        <w:rPr>
          <w:rStyle w:val="NoneA"/>
          <w:rFonts w:ascii="宋体" w:eastAsia="宋体" w:hAnsi="宋体" w:cs="宋体" w:hint="eastAsia"/>
          <w:lang w:val="zh-TW" w:eastAsia="zh-CN"/>
        </w:rPr>
        <w:t>请求处理时间的最大</w:t>
      </w:r>
      <w:r>
        <w:rPr>
          <w:rStyle w:val="NoneA"/>
          <w:rFonts w:ascii="宋体" w:eastAsia="宋体" w:hAnsi="宋体" w:cs="宋体" w:hint="eastAsia"/>
          <w:lang w:val="zh-TW" w:eastAsia="zh-CN"/>
        </w:rPr>
        <w:t>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25570E">
        <w:rPr>
          <w:rStyle w:val="NoneA"/>
          <w:rFonts w:hint="eastAsia"/>
          <w:lang w:eastAsia="zh-CN"/>
        </w:rPr>
        <w:t>LDLM ibits Enqueue</w:t>
      </w:r>
      <w:r w:rsidR="0077762C">
        <w:rPr>
          <w:rStyle w:val="NoneA"/>
          <w:rFonts w:ascii="宋体" w:eastAsia="宋体" w:hAnsi="宋体" w:cs="宋体" w:hint="eastAsia"/>
          <w:lang w:val="zh-TW" w:eastAsia="zh-CN"/>
        </w:rPr>
        <w:t>请求处理时间的</w:t>
      </w:r>
      <w:r>
        <w:rPr>
          <w:rStyle w:val="NoneA"/>
          <w:rFonts w:ascii="宋体" w:eastAsia="宋体" w:hAnsi="宋体" w:cs="宋体" w:hint="eastAsia"/>
          <w:lang w:val="zh-TW" w:eastAsia="zh-CN"/>
        </w:rPr>
        <w:t>最小值。</w:t>
      </w:r>
    </w:p>
    <w:p w14:paraId="6396D8B7" w14:textId="77777777" w:rsidR="0043222B" w:rsidRDefault="0043222B" w:rsidP="0077762C">
      <w:pPr>
        <w:pStyle w:val="a6"/>
        <w:rPr>
          <w:lang w:eastAsia="zh-CN"/>
        </w:rPr>
      </w:pPr>
      <w:bookmarkStart w:id="229" w:name="_Ref512522865"/>
      <w:bookmarkStart w:id="230" w:name="_Toc12263092"/>
      <w:r>
        <w:rPr>
          <w:lang w:eastAsia="zh-CN"/>
        </w:rPr>
        <w:t>图</w:t>
      </w:r>
      <w:r>
        <w:fldChar w:fldCharType="begin"/>
      </w:r>
      <w:r>
        <w:rPr>
          <w:lang w:eastAsia="zh-CN"/>
        </w:rPr>
        <w:instrText xml:space="preserve"> SEQ Figure \* ARABIC </w:instrText>
      </w:r>
      <w:r>
        <w:fldChar w:fldCharType="separate"/>
      </w:r>
      <w:r w:rsidR="00244445">
        <w:rPr>
          <w:noProof/>
          <w:lang w:eastAsia="zh-CN"/>
        </w:rPr>
        <w:t>53</w:t>
      </w:r>
      <w:r>
        <w:fldChar w:fldCharType="end"/>
      </w:r>
      <w:bookmarkEnd w:id="229"/>
      <w:r>
        <w:rPr>
          <w:lang w:eastAsia="zh-CN"/>
        </w:rPr>
        <w:t>：</w:t>
      </w:r>
      <w:r w:rsidR="0077762C">
        <w:rPr>
          <w:rFonts w:hint="eastAsia"/>
          <w:lang w:eastAsia="zh-CN"/>
        </w:rPr>
        <w:t>LDLM ibits Enqueue</w:t>
      </w:r>
      <w:r w:rsidR="0077762C">
        <w:rPr>
          <w:rFonts w:hint="eastAsia"/>
          <w:lang w:eastAsia="zh-CN"/>
        </w:rPr>
        <w:t>请求处理时间</w:t>
      </w:r>
      <w:r>
        <w:rPr>
          <w:rFonts w:hint="eastAsia"/>
          <w:lang w:eastAsia="zh-CN"/>
        </w:rPr>
        <w:t>面板</w:t>
      </w:r>
      <w:bookmarkEnd w:id="230"/>
    </w:p>
    <w:p w14:paraId="2D04D8C5" w14:textId="3E1B8B13" w:rsidR="00C21014" w:rsidRDefault="00C21014" w:rsidP="00863287">
      <w:pPr>
        <w:spacing w:before="137"/>
        <w:ind w:firstLine="720"/>
        <w:rPr>
          <w:lang w:eastAsia="zh-CN"/>
        </w:rPr>
      </w:pPr>
      <w:r>
        <w:rPr>
          <w:noProof/>
          <w:lang w:eastAsia="zh-CN"/>
        </w:rPr>
        <w:drawing>
          <wp:inline distT="0" distB="0" distL="0" distR="0" wp14:anchorId="2C774856" wp14:editId="771EE3A8">
            <wp:extent cx="5542229" cy="2165063"/>
            <wp:effectExtent l="0" t="0" r="1905" b="6985"/>
            <wp:docPr id="2270" name="图片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42191" cy="2165048"/>
                    </a:xfrm>
                    <a:prstGeom prst="rect">
                      <a:avLst/>
                    </a:prstGeom>
                    <a:noFill/>
                    <a:ln>
                      <a:noFill/>
                    </a:ln>
                  </pic:spPr>
                </pic:pic>
              </a:graphicData>
            </a:graphic>
          </wp:inline>
        </w:drawing>
      </w:r>
    </w:p>
    <w:p w14:paraId="41B32EBF" w14:textId="12151CDF" w:rsidR="00CB7019" w:rsidRDefault="00CB7019" w:rsidP="00863287">
      <w:pPr>
        <w:spacing w:before="137"/>
        <w:ind w:firstLine="720"/>
        <w:rPr>
          <w:lang w:eastAsia="zh-CN"/>
        </w:rPr>
      </w:pPr>
    </w:p>
    <w:p w14:paraId="4F01556D" w14:textId="01371C34" w:rsidR="00CB7019" w:rsidRDefault="00CB7019" w:rsidP="00863287">
      <w:pPr>
        <w:spacing w:before="137"/>
        <w:ind w:firstLine="720"/>
        <w:rPr>
          <w:lang w:eastAsia="zh-CN"/>
        </w:rPr>
      </w:pPr>
    </w:p>
    <w:p w14:paraId="3A41B60E" w14:textId="05F215A7" w:rsidR="00CB7019" w:rsidRDefault="00CB7019" w:rsidP="00863287">
      <w:pPr>
        <w:spacing w:before="137"/>
        <w:ind w:firstLine="720"/>
        <w:rPr>
          <w:lang w:eastAsia="zh-CN"/>
        </w:rPr>
      </w:pPr>
    </w:p>
    <w:p w14:paraId="33354916" w14:textId="1E41AB48" w:rsidR="00CB7019" w:rsidRDefault="00CB7019" w:rsidP="00863287">
      <w:pPr>
        <w:spacing w:before="137"/>
        <w:ind w:firstLine="720"/>
        <w:rPr>
          <w:lang w:eastAsia="zh-CN"/>
        </w:rPr>
      </w:pPr>
    </w:p>
    <w:p w14:paraId="5854BE46" w14:textId="46146A75" w:rsidR="00CB7019" w:rsidRDefault="00CB7019" w:rsidP="00863287">
      <w:pPr>
        <w:spacing w:before="137"/>
        <w:ind w:firstLine="720"/>
        <w:rPr>
          <w:lang w:eastAsia="zh-CN"/>
        </w:rPr>
      </w:pPr>
    </w:p>
    <w:p w14:paraId="1844DAFB" w14:textId="249185CF" w:rsidR="00CB7019" w:rsidRDefault="00CB7019" w:rsidP="00863287">
      <w:pPr>
        <w:spacing w:before="137"/>
        <w:ind w:firstLine="720"/>
        <w:rPr>
          <w:lang w:eastAsia="zh-CN"/>
        </w:rPr>
      </w:pPr>
    </w:p>
    <w:p w14:paraId="1AF16B6D" w14:textId="3AB2F171" w:rsidR="00CB7019" w:rsidRDefault="00CB7019" w:rsidP="00863287">
      <w:pPr>
        <w:spacing w:before="137"/>
        <w:ind w:firstLine="720"/>
        <w:rPr>
          <w:lang w:eastAsia="zh-CN"/>
        </w:rPr>
      </w:pPr>
    </w:p>
    <w:p w14:paraId="7DE54268" w14:textId="77777777" w:rsidR="00CB7019" w:rsidRDefault="00CB7019" w:rsidP="00863287">
      <w:pPr>
        <w:spacing w:before="137"/>
        <w:ind w:firstLine="720"/>
        <w:rPr>
          <w:lang w:eastAsia="zh-CN"/>
        </w:rPr>
      </w:pPr>
    </w:p>
    <w:p w14:paraId="2DFCD3CF" w14:textId="77777777" w:rsidR="008D0DF9" w:rsidRPr="00DF1B5E" w:rsidRDefault="008D0DF9" w:rsidP="008D0DF9">
      <w:pPr>
        <w:pStyle w:val="DDNbodytext1"/>
        <w:keepNext/>
        <w:rPr>
          <w:lang w:eastAsia="zh-CN"/>
        </w:rPr>
      </w:pPr>
      <w:r>
        <w:rPr>
          <w:rFonts w:hint="eastAsia"/>
          <w:lang w:eastAsia="zh-CN"/>
        </w:rPr>
        <w:lastRenderedPageBreak/>
        <w:t>Getattr</w:t>
      </w:r>
      <w:r>
        <w:rPr>
          <w:rFonts w:hint="eastAsia"/>
          <w:lang w:eastAsia="zh-CN"/>
        </w:rPr>
        <w:t>请求处理时间面板</w:t>
      </w:r>
      <w:r>
        <w:rPr>
          <w:lang w:eastAsia="zh-CN"/>
        </w:rPr>
        <w:t>（</w:t>
      </w:r>
      <w:r w:rsidR="00631312" w:rsidRPr="00A0286F">
        <w:rPr>
          <w:rStyle w:val="DDNField"/>
        </w:rPr>
        <w:fldChar w:fldCharType="begin"/>
      </w:r>
      <w:r w:rsidR="00631312" w:rsidRPr="00A0286F">
        <w:rPr>
          <w:rStyle w:val="DDNField"/>
          <w:lang w:eastAsia="zh-CN"/>
        </w:rPr>
        <w:instrText xml:space="preserve"> REF _Ref512522884 \h </w:instrText>
      </w:r>
      <w:r w:rsidR="00A0286F">
        <w:rPr>
          <w:rStyle w:val="DDNField"/>
          <w:lang w:eastAsia="zh-CN"/>
        </w:rPr>
        <w:instrText xml:space="preserve"> \* MERGEFORMAT </w:instrText>
      </w:r>
      <w:r w:rsidR="00631312" w:rsidRPr="00A0286F">
        <w:rPr>
          <w:rStyle w:val="DDNField"/>
        </w:rPr>
      </w:r>
      <w:r w:rsidR="00631312" w:rsidRPr="00A0286F">
        <w:rPr>
          <w:rStyle w:val="DDNField"/>
        </w:rPr>
        <w:fldChar w:fldCharType="separate"/>
      </w:r>
      <w:r w:rsidR="00244445" w:rsidRPr="00244445">
        <w:rPr>
          <w:rStyle w:val="DDNField"/>
          <w:lang w:eastAsia="zh-CN"/>
        </w:rPr>
        <w:t>图</w:t>
      </w:r>
      <w:r w:rsidR="00244445" w:rsidRPr="00244445">
        <w:rPr>
          <w:rStyle w:val="DDNField"/>
          <w:lang w:eastAsia="zh-CN"/>
        </w:rPr>
        <w:t>54</w:t>
      </w:r>
      <w:r w:rsidR="00631312"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Getattr</w:t>
      </w:r>
      <w:r>
        <w:rPr>
          <w:rStyle w:val="NoneA"/>
          <w:rFonts w:hint="eastAsia"/>
          <w:lang w:eastAsia="zh-CN"/>
        </w:rPr>
        <w:t>请求处理时间</w:t>
      </w:r>
      <w:r>
        <w:rPr>
          <w:rStyle w:val="NoneA"/>
          <w:lang w:eastAsia="zh-CN"/>
        </w:rPr>
        <w:t>和最小</w:t>
      </w:r>
      <w:r>
        <w:rPr>
          <w:rFonts w:hint="eastAsia"/>
          <w:lang w:eastAsia="zh-CN"/>
        </w:rPr>
        <w:t>Getattr</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Getattr</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Getattr</w:t>
      </w:r>
      <w:r>
        <w:rPr>
          <w:rStyle w:val="NoneA"/>
          <w:rFonts w:ascii="宋体" w:eastAsia="宋体" w:hAnsi="宋体" w:cs="宋体" w:hint="eastAsia"/>
          <w:lang w:val="zh-TW" w:eastAsia="zh-CN"/>
        </w:rPr>
        <w:t>请求处理时间的最小值。</w:t>
      </w:r>
    </w:p>
    <w:p w14:paraId="575688A9" w14:textId="77777777" w:rsidR="008D0DF9" w:rsidRDefault="008D0DF9" w:rsidP="008D0DF9">
      <w:pPr>
        <w:pStyle w:val="a6"/>
        <w:rPr>
          <w:lang w:eastAsia="zh-CN"/>
        </w:rPr>
      </w:pPr>
      <w:bookmarkStart w:id="231" w:name="_Ref512522884"/>
      <w:bookmarkStart w:id="232" w:name="_Toc12263093"/>
      <w:r>
        <w:rPr>
          <w:lang w:eastAsia="zh-CN"/>
        </w:rPr>
        <w:t>图</w:t>
      </w:r>
      <w:r>
        <w:fldChar w:fldCharType="begin"/>
      </w:r>
      <w:r>
        <w:rPr>
          <w:lang w:eastAsia="zh-CN"/>
        </w:rPr>
        <w:instrText xml:space="preserve"> SEQ Figure \* ARABIC </w:instrText>
      </w:r>
      <w:r>
        <w:fldChar w:fldCharType="separate"/>
      </w:r>
      <w:r w:rsidR="00244445">
        <w:rPr>
          <w:noProof/>
          <w:lang w:eastAsia="zh-CN"/>
        </w:rPr>
        <w:t>54</w:t>
      </w:r>
      <w:r>
        <w:fldChar w:fldCharType="end"/>
      </w:r>
      <w:bookmarkEnd w:id="231"/>
      <w:r>
        <w:rPr>
          <w:lang w:eastAsia="zh-CN"/>
        </w:rPr>
        <w:t>：</w:t>
      </w:r>
      <w:r w:rsidR="000E0098">
        <w:rPr>
          <w:rFonts w:hint="eastAsia"/>
          <w:lang w:eastAsia="zh-CN"/>
        </w:rPr>
        <w:t>Getattr</w:t>
      </w:r>
      <w:r>
        <w:rPr>
          <w:rFonts w:hint="eastAsia"/>
          <w:lang w:eastAsia="zh-CN"/>
        </w:rPr>
        <w:t>请求处理时间面板</w:t>
      </w:r>
      <w:bookmarkEnd w:id="232"/>
    </w:p>
    <w:p w14:paraId="2DC59AC8" w14:textId="77777777" w:rsidR="00C53DF4" w:rsidRDefault="00C53DF4" w:rsidP="00863287">
      <w:pPr>
        <w:spacing w:before="137"/>
        <w:ind w:firstLine="720"/>
        <w:rPr>
          <w:lang w:eastAsia="zh-CN"/>
        </w:rPr>
      </w:pPr>
      <w:r>
        <w:rPr>
          <w:noProof/>
          <w:lang w:eastAsia="zh-CN"/>
        </w:rPr>
        <w:drawing>
          <wp:inline distT="0" distB="0" distL="0" distR="0" wp14:anchorId="77108AC1" wp14:editId="50A80F84">
            <wp:extent cx="5488995" cy="1451242"/>
            <wp:effectExtent l="0" t="0" r="0" b="0"/>
            <wp:docPr id="2263" name="图片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8957" cy="1451232"/>
                    </a:xfrm>
                    <a:prstGeom prst="rect">
                      <a:avLst/>
                    </a:prstGeom>
                    <a:noFill/>
                    <a:ln>
                      <a:noFill/>
                    </a:ln>
                  </pic:spPr>
                </pic:pic>
              </a:graphicData>
            </a:graphic>
          </wp:inline>
        </w:drawing>
      </w:r>
    </w:p>
    <w:p w14:paraId="10CFA6E7" w14:textId="77777777" w:rsidR="000E0098" w:rsidRPr="00DF1B5E" w:rsidRDefault="000E0098" w:rsidP="000E0098">
      <w:pPr>
        <w:pStyle w:val="DDNbodytext1"/>
        <w:keepNext/>
        <w:rPr>
          <w:lang w:eastAsia="zh-CN"/>
        </w:rPr>
      </w:pPr>
      <w:r>
        <w:rPr>
          <w:rFonts w:hint="eastAsia"/>
          <w:lang w:eastAsia="zh-CN"/>
        </w:rPr>
        <w:t>Connect</w:t>
      </w:r>
      <w:r>
        <w:rPr>
          <w:rFonts w:hint="eastAsia"/>
          <w:lang w:eastAsia="zh-CN"/>
        </w:rPr>
        <w:t>请求处理时间面板</w:t>
      </w:r>
      <w:r>
        <w:rPr>
          <w:lang w:eastAsia="zh-CN"/>
        </w:rPr>
        <w:t>（</w:t>
      </w:r>
      <w:r w:rsidR="00631312" w:rsidRPr="00A0286F">
        <w:rPr>
          <w:rStyle w:val="DDNField"/>
        </w:rPr>
        <w:fldChar w:fldCharType="begin"/>
      </w:r>
      <w:r w:rsidR="00631312" w:rsidRPr="00A0286F">
        <w:rPr>
          <w:rStyle w:val="DDNField"/>
          <w:lang w:eastAsia="zh-CN"/>
        </w:rPr>
        <w:instrText xml:space="preserve"> REF _Ref512522907 \h </w:instrText>
      </w:r>
      <w:r w:rsidR="00A0286F">
        <w:rPr>
          <w:rStyle w:val="DDNField"/>
          <w:lang w:eastAsia="zh-CN"/>
        </w:rPr>
        <w:instrText xml:space="preserve"> \* MERGEFORMAT </w:instrText>
      </w:r>
      <w:r w:rsidR="00631312" w:rsidRPr="00A0286F">
        <w:rPr>
          <w:rStyle w:val="DDNField"/>
        </w:rPr>
      </w:r>
      <w:r w:rsidR="00631312" w:rsidRPr="00A0286F">
        <w:rPr>
          <w:rStyle w:val="DDNField"/>
        </w:rPr>
        <w:fldChar w:fldCharType="separate"/>
      </w:r>
      <w:r w:rsidR="00244445" w:rsidRPr="00244445">
        <w:rPr>
          <w:rStyle w:val="DDNField"/>
          <w:lang w:eastAsia="zh-CN"/>
        </w:rPr>
        <w:t>图</w:t>
      </w:r>
      <w:r w:rsidR="00244445" w:rsidRPr="00244445">
        <w:rPr>
          <w:rStyle w:val="DDNField"/>
          <w:lang w:eastAsia="zh-CN"/>
        </w:rPr>
        <w:t>55</w:t>
      </w:r>
      <w:r w:rsidR="00631312"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Connect</w:t>
      </w:r>
      <w:r>
        <w:rPr>
          <w:rStyle w:val="NoneA"/>
          <w:rFonts w:hint="eastAsia"/>
          <w:lang w:eastAsia="zh-CN"/>
        </w:rPr>
        <w:t>请求处理时间</w:t>
      </w:r>
      <w:r>
        <w:rPr>
          <w:rStyle w:val="NoneA"/>
          <w:lang w:eastAsia="zh-CN"/>
        </w:rPr>
        <w:t>和最小</w:t>
      </w:r>
      <w:r>
        <w:rPr>
          <w:rFonts w:hint="eastAsia"/>
          <w:lang w:eastAsia="zh-CN"/>
        </w:rPr>
        <w:t>Connect</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Connect</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Connect</w:t>
      </w:r>
      <w:r>
        <w:rPr>
          <w:rStyle w:val="NoneA"/>
          <w:rFonts w:ascii="宋体" w:eastAsia="宋体" w:hAnsi="宋体" w:cs="宋体" w:hint="eastAsia"/>
          <w:lang w:val="zh-TW" w:eastAsia="zh-CN"/>
        </w:rPr>
        <w:t>请求处理时间的最小值。</w:t>
      </w:r>
    </w:p>
    <w:p w14:paraId="0942A0E5" w14:textId="77777777" w:rsidR="000E0098" w:rsidRPr="000E0098" w:rsidRDefault="000E0098" w:rsidP="000E0098">
      <w:pPr>
        <w:pStyle w:val="a6"/>
        <w:rPr>
          <w:lang w:eastAsia="zh-CN"/>
        </w:rPr>
      </w:pPr>
      <w:bookmarkStart w:id="233" w:name="_Ref512522907"/>
      <w:bookmarkStart w:id="234" w:name="_Toc12263094"/>
      <w:r>
        <w:rPr>
          <w:lang w:eastAsia="zh-CN"/>
        </w:rPr>
        <w:t>图</w:t>
      </w:r>
      <w:r>
        <w:fldChar w:fldCharType="begin"/>
      </w:r>
      <w:r>
        <w:rPr>
          <w:lang w:eastAsia="zh-CN"/>
        </w:rPr>
        <w:instrText xml:space="preserve"> SEQ Figure \* ARABIC </w:instrText>
      </w:r>
      <w:r>
        <w:fldChar w:fldCharType="separate"/>
      </w:r>
      <w:r w:rsidR="00244445">
        <w:rPr>
          <w:noProof/>
          <w:lang w:eastAsia="zh-CN"/>
        </w:rPr>
        <w:t>55</w:t>
      </w:r>
      <w:r>
        <w:fldChar w:fldCharType="end"/>
      </w:r>
      <w:bookmarkEnd w:id="233"/>
      <w:r>
        <w:rPr>
          <w:lang w:eastAsia="zh-CN"/>
        </w:rPr>
        <w:t>：</w:t>
      </w:r>
      <w:r>
        <w:rPr>
          <w:rFonts w:hint="eastAsia"/>
          <w:lang w:eastAsia="zh-CN"/>
        </w:rPr>
        <w:t>Connect</w:t>
      </w:r>
      <w:r>
        <w:rPr>
          <w:rFonts w:hint="eastAsia"/>
          <w:lang w:eastAsia="zh-CN"/>
        </w:rPr>
        <w:t>请求处理时间面板</w:t>
      </w:r>
      <w:bookmarkEnd w:id="234"/>
    </w:p>
    <w:p w14:paraId="5C2334C6" w14:textId="77777777" w:rsidR="00C53DF4" w:rsidRDefault="000E0098" w:rsidP="00863287">
      <w:pPr>
        <w:spacing w:before="137"/>
        <w:ind w:firstLine="720"/>
        <w:rPr>
          <w:lang w:eastAsia="zh-CN"/>
        </w:rPr>
      </w:pPr>
      <w:r>
        <w:rPr>
          <w:rFonts w:hint="eastAsia"/>
          <w:noProof/>
          <w:lang w:eastAsia="zh-CN"/>
        </w:rPr>
        <w:drawing>
          <wp:inline distT="0" distB="0" distL="0" distR="0" wp14:anchorId="5A68091A" wp14:editId="64321597">
            <wp:extent cx="5486400" cy="1439989"/>
            <wp:effectExtent l="0" t="0" r="0" b="8255"/>
            <wp:docPr id="2308" name="图片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7354" cy="1440239"/>
                    </a:xfrm>
                    <a:prstGeom prst="rect">
                      <a:avLst/>
                    </a:prstGeom>
                    <a:noFill/>
                    <a:ln>
                      <a:noFill/>
                    </a:ln>
                  </pic:spPr>
                </pic:pic>
              </a:graphicData>
            </a:graphic>
          </wp:inline>
        </w:drawing>
      </w:r>
    </w:p>
    <w:p w14:paraId="4DAC89FD" w14:textId="77777777" w:rsidR="00CB2050" w:rsidRDefault="00CB2050" w:rsidP="00863287">
      <w:pPr>
        <w:spacing w:before="137"/>
        <w:ind w:firstLine="720"/>
        <w:rPr>
          <w:lang w:eastAsia="zh-CN"/>
        </w:rPr>
      </w:pPr>
    </w:p>
    <w:p w14:paraId="6F3684A0" w14:textId="77777777" w:rsidR="009C6C6E" w:rsidRDefault="009C6C6E" w:rsidP="00863287">
      <w:pPr>
        <w:spacing w:before="137"/>
        <w:ind w:firstLine="720"/>
        <w:rPr>
          <w:lang w:eastAsia="zh-CN"/>
        </w:rPr>
      </w:pPr>
    </w:p>
    <w:p w14:paraId="198AE68A" w14:textId="5F317F20" w:rsidR="009C6C6E" w:rsidRDefault="009C6C6E" w:rsidP="00863287">
      <w:pPr>
        <w:spacing w:before="137"/>
        <w:ind w:firstLine="720"/>
        <w:rPr>
          <w:lang w:eastAsia="zh-CN"/>
        </w:rPr>
      </w:pPr>
    </w:p>
    <w:p w14:paraId="08E6C578" w14:textId="18325414" w:rsidR="00CB7019" w:rsidRDefault="00CB7019" w:rsidP="00863287">
      <w:pPr>
        <w:spacing w:before="137"/>
        <w:ind w:firstLine="720"/>
        <w:rPr>
          <w:lang w:eastAsia="zh-CN"/>
        </w:rPr>
      </w:pPr>
    </w:p>
    <w:p w14:paraId="5DD041AE" w14:textId="197495D1" w:rsidR="00CB7019" w:rsidRDefault="00CB7019" w:rsidP="00863287">
      <w:pPr>
        <w:spacing w:before="137"/>
        <w:ind w:firstLine="720"/>
        <w:rPr>
          <w:lang w:eastAsia="zh-CN"/>
        </w:rPr>
      </w:pPr>
    </w:p>
    <w:p w14:paraId="28A43218" w14:textId="3E227AEA" w:rsidR="00CB7019" w:rsidRDefault="00CB7019" w:rsidP="00863287">
      <w:pPr>
        <w:spacing w:before="137"/>
        <w:ind w:firstLine="720"/>
        <w:rPr>
          <w:lang w:eastAsia="zh-CN"/>
        </w:rPr>
      </w:pPr>
    </w:p>
    <w:p w14:paraId="4BD245B0" w14:textId="5CC8533E" w:rsidR="00CB7019" w:rsidRDefault="00CB7019" w:rsidP="00863287">
      <w:pPr>
        <w:spacing w:before="137"/>
        <w:ind w:firstLine="720"/>
        <w:rPr>
          <w:lang w:eastAsia="zh-CN"/>
        </w:rPr>
      </w:pPr>
    </w:p>
    <w:p w14:paraId="0C2E575B" w14:textId="68D9EBC3" w:rsidR="00CB7019" w:rsidRDefault="00CB7019" w:rsidP="00863287">
      <w:pPr>
        <w:spacing w:before="137"/>
        <w:ind w:firstLine="720"/>
        <w:rPr>
          <w:lang w:eastAsia="zh-CN"/>
        </w:rPr>
      </w:pPr>
    </w:p>
    <w:p w14:paraId="0B369067" w14:textId="474E7CDC" w:rsidR="00CB7019" w:rsidRDefault="00CB7019" w:rsidP="00863287">
      <w:pPr>
        <w:spacing w:before="137"/>
        <w:ind w:firstLine="720"/>
        <w:rPr>
          <w:lang w:eastAsia="zh-CN"/>
        </w:rPr>
      </w:pPr>
    </w:p>
    <w:p w14:paraId="2918DBAA" w14:textId="77777777" w:rsidR="00CB7019" w:rsidRDefault="00CB7019" w:rsidP="00863287">
      <w:pPr>
        <w:spacing w:before="137"/>
        <w:ind w:firstLine="720"/>
        <w:rPr>
          <w:lang w:eastAsia="zh-CN"/>
        </w:rPr>
      </w:pPr>
    </w:p>
    <w:p w14:paraId="00BAEBB7" w14:textId="77777777" w:rsidR="000E0098" w:rsidRPr="00DF1B5E" w:rsidRDefault="000E0098" w:rsidP="000E0098">
      <w:pPr>
        <w:pStyle w:val="DDNbodytext1"/>
        <w:keepNext/>
        <w:rPr>
          <w:lang w:eastAsia="zh-CN"/>
        </w:rPr>
      </w:pPr>
      <w:r>
        <w:rPr>
          <w:rFonts w:hint="eastAsia"/>
          <w:lang w:eastAsia="zh-CN"/>
        </w:rPr>
        <w:lastRenderedPageBreak/>
        <w:t>Get-root</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_Ref512522922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56</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Get-root</w:t>
      </w:r>
      <w:r>
        <w:rPr>
          <w:rStyle w:val="NoneA"/>
          <w:rFonts w:hint="eastAsia"/>
          <w:lang w:eastAsia="zh-CN"/>
        </w:rPr>
        <w:t>请求处理时间</w:t>
      </w:r>
      <w:r>
        <w:rPr>
          <w:rStyle w:val="NoneA"/>
          <w:lang w:eastAsia="zh-CN"/>
        </w:rPr>
        <w:t>和最小</w:t>
      </w:r>
      <w:r>
        <w:rPr>
          <w:rFonts w:hint="eastAsia"/>
          <w:lang w:eastAsia="zh-CN"/>
        </w:rPr>
        <w:t>Get-root</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Get-root</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Get-root</w:t>
      </w:r>
      <w:r>
        <w:rPr>
          <w:rStyle w:val="NoneA"/>
          <w:rFonts w:ascii="宋体" w:eastAsia="宋体" w:hAnsi="宋体" w:cs="宋体" w:hint="eastAsia"/>
          <w:lang w:val="zh-TW" w:eastAsia="zh-CN"/>
        </w:rPr>
        <w:t>请求处理时间的最小值。</w:t>
      </w:r>
    </w:p>
    <w:p w14:paraId="1DF18C12" w14:textId="77777777" w:rsidR="000E0098" w:rsidRPr="000E0098" w:rsidRDefault="000E0098" w:rsidP="000E0098">
      <w:pPr>
        <w:pStyle w:val="a6"/>
        <w:rPr>
          <w:lang w:eastAsia="zh-CN"/>
        </w:rPr>
      </w:pPr>
      <w:bookmarkStart w:id="235" w:name="_Ref512522922"/>
      <w:bookmarkStart w:id="236" w:name="_Toc12263095"/>
      <w:r>
        <w:rPr>
          <w:lang w:eastAsia="zh-CN"/>
        </w:rPr>
        <w:t>图</w:t>
      </w:r>
      <w:r>
        <w:fldChar w:fldCharType="begin"/>
      </w:r>
      <w:r>
        <w:rPr>
          <w:lang w:eastAsia="zh-CN"/>
        </w:rPr>
        <w:instrText xml:space="preserve"> SEQ Figure \* ARABIC </w:instrText>
      </w:r>
      <w:r>
        <w:fldChar w:fldCharType="separate"/>
      </w:r>
      <w:r w:rsidR="00244445">
        <w:rPr>
          <w:noProof/>
          <w:lang w:eastAsia="zh-CN"/>
        </w:rPr>
        <w:t>56</w:t>
      </w:r>
      <w:r>
        <w:fldChar w:fldCharType="end"/>
      </w:r>
      <w:bookmarkEnd w:id="235"/>
      <w:r>
        <w:rPr>
          <w:lang w:eastAsia="zh-CN"/>
        </w:rPr>
        <w:t>：</w:t>
      </w:r>
      <w:r>
        <w:rPr>
          <w:rFonts w:hint="eastAsia"/>
          <w:lang w:eastAsia="zh-CN"/>
        </w:rPr>
        <w:t>Get-root</w:t>
      </w:r>
      <w:r>
        <w:rPr>
          <w:rFonts w:hint="eastAsia"/>
          <w:lang w:eastAsia="zh-CN"/>
        </w:rPr>
        <w:t>请求处理时间面板</w:t>
      </w:r>
      <w:bookmarkEnd w:id="236"/>
    </w:p>
    <w:p w14:paraId="5697580B" w14:textId="77777777" w:rsidR="008D0DF9" w:rsidRDefault="000E0098" w:rsidP="00863287">
      <w:pPr>
        <w:spacing w:before="137"/>
        <w:ind w:firstLine="720"/>
        <w:rPr>
          <w:lang w:eastAsia="zh-CN"/>
        </w:rPr>
      </w:pPr>
      <w:r>
        <w:rPr>
          <w:noProof/>
          <w:lang w:eastAsia="zh-CN"/>
        </w:rPr>
        <w:drawing>
          <wp:inline distT="0" distB="0" distL="0" distR="0" wp14:anchorId="70733851" wp14:editId="0F445BF0">
            <wp:extent cx="5486664" cy="1445342"/>
            <wp:effectExtent l="0" t="0" r="0" b="2540"/>
            <wp:docPr id="2309" name="图片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804" cy="1445379"/>
                    </a:xfrm>
                    <a:prstGeom prst="rect">
                      <a:avLst/>
                    </a:prstGeom>
                    <a:noFill/>
                    <a:ln>
                      <a:noFill/>
                    </a:ln>
                  </pic:spPr>
                </pic:pic>
              </a:graphicData>
            </a:graphic>
          </wp:inline>
        </w:drawing>
      </w:r>
    </w:p>
    <w:p w14:paraId="07198A9C" w14:textId="77777777" w:rsidR="0077762C" w:rsidRPr="00DF1B5E" w:rsidRDefault="00BF2D47" w:rsidP="0077762C">
      <w:pPr>
        <w:pStyle w:val="DDNbodytext1"/>
        <w:keepNext/>
        <w:rPr>
          <w:lang w:eastAsia="zh-CN"/>
        </w:rPr>
      </w:pPr>
      <w:r>
        <w:rPr>
          <w:rFonts w:hint="eastAsia"/>
          <w:lang w:eastAsia="zh-CN"/>
        </w:rPr>
        <w:t>Statfs</w:t>
      </w:r>
      <w:r w:rsidR="0077762C">
        <w:rPr>
          <w:rFonts w:hint="eastAsia"/>
          <w:lang w:eastAsia="zh-CN"/>
        </w:rPr>
        <w:t>请求处理时间面板</w:t>
      </w:r>
      <w:r w:rsidR="0077762C">
        <w:rPr>
          <w:lang w:eastAsia="zh-CN"/>
        </w:rPr>
        <w:t>（</w:t>
      </w:r>
      <w:r w:rsidR="001E71ED" w:rsidRPr="00A0286F">
        <w:rPr>
          <w:rStyle w:val="DDNField"/>
        </w:rPr>
        <w:fldChar w:fldCharType="begin"/>
      </w:r>
      <w:r w:rsidR="001E71ED" w:rsidRPr="00A0286F">
        <w:rPr>
          <w:rStyle w:val="DDNField"/>
          <w:lang w:eastAsia="zh-CN"/>
        </w:rPr>
        <w:instrText xml:space="preserve"> REF _Ref512522941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57</w:t>
      </w:r>
      <w:r w:rsidR="001E71ED" w:rsidRPr="00A0286F">
        <w:rPr>
          <w:rStyle w:val="DDNField"/>
        </w:rPr>
        <w:fldChar w:fldCharType="end"/>
      </w:r>
      <w:r w:rsidR="0077762C">
        <w:rPr>
          <w:lang w:eastAsia="zh-CN"/>
        </w:rPr>
        <w:t>）</w:t>
      </w:r>
      <w:r w:rsidR="0077762C">
        <w:rPr>
          <w:rStyle w:val="NoneA"/>
          <w:rFonts w:ascii="宋体" w:eastAsia="宋体" w:hAnsi="宋体" w:cs="宋体"/>
          <w:lang w:val="zh-TW" w:eastAsia="zh-TW"/>
        </w:rPr>
        <w:t>分别显示了</w:t>
      </w:r>
      <w:r w:rsidR="0077762C">
        <w:rPr>
          <w:rStyle w:val="NoneA"/>
          <w:rFonts w:hint="eastAsia"/>
          <w:lang w:eastAsia="zh-CN"/>
        </w:rPr>
        <w:t>MDS</w:t>
      </w:r>
      <w:r w:rsidR="0077762C">
        <w:rPr>
          <w:rStyle w:val="NoneA"/>
          <w:lang w:eastAsia="zh-CN"/>
        </w:rPr>
        <w:t>服务器</w:t>
      </w:r>
      <w:r w:rsidR="0077762C">
        <w:rPr>
          <w:rStyle w:val="NoneA"/>
          <w:rFonts w:hint="eastAsia"/>
          <w:lang w:eastAsia="zh-CN"/>
        </w:rPr>
        <w:t>最大</w:t>
      </w:r>
      <w:r>
        <w:rPr>
          <w:rStyle w:val="NoneA"/>
          <w:rFonts w:hint="eastAsia"/>
          <w:lang w:eastAsia="zh-CN"/>
        </w:rPr>
        <w:t>statfs</w:t>
      </w:r>
      <w:r w:rsidR="0077762C">
        <w:rPr>
          <w:rStyle w:val="NoneA"/>
          <w:rFonts w:hint="eastAsia"/>
          <w:lang w:eastAsia="zh-CN"/>
        </w:rPr>
        <w:t>请求处理时间</w:t>
      </w:r>
      <w:r w:rsidR="0077762C">
        <w:rPr>
          <w:rStyle w:val="NoneA"/>
          <w:lang w:eastAsia="zh-CN"/>
        </w:rPr>
        <w:t>和最小</w:t>
      </w:r>
      <w:r>
        <w:rPr>
          <w:rStyle w:val="NoneA"/>
          <w:rFonts w:hint="eastAsia"/>
          <w:lang w:eastAsia="zh-CN"/>
        </w:rPr>
        <w:t>statfs</w:t>
      </w:r>
      <w:r w:rsidR="0077762C">
        <w:rPr>
          <w:rStyle w:val="NoneA"/>
          <w:rFonts w:hint="eastAsia"/>
          <w:lang w:eastAsia="zh-CN"/>
        </w:rPr>
        <w:t>请求处理时间</w:t>
      </w:r>
      <w:r w:rsidR="0077762C">
        <w:rPr>
          <w:rStyle w:val="NoneA"/>
          <w:lang w:eastAsia="zh-CN"/>
        </w:rPr>
        <w:t>随时间的变化</w:t>
      </w:r>
      <w:r w:rsidR="0077762C">
        <w:rPr>
          <w:rStyle w:val="NoneA"/>
          <w:rFonts w:ascii="宋体" w:eastAsia="宋体" w:hAnsi="宋体" w:cs="宋体"/>
          <w:lang w:val="zh-TW" w:eastAsia="zh-TW"/>
        </w:rPr>
        <w:t>。请求的处理时间是指它开始被处理的时刻和处理完成时刻之间的时间间隔</w:t>
      </w:r>
      <w:r w:rsidR="0077762C">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77762C">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77762C">
        <w:rPr>
          <w:rStyle w:val="NoneA"/>
          <w:rFonts w:ascii="宋体" w:eastAsia="宋体" w:hAnsi="宋体" w:cs="宋体" w:hint="eastAsia"/>
          <w:lang w:val="zh-TW" w:eastAsia="zh-CN"/>
        </w:rPr>
        <w:t>中的</w:t>
      </w:r>
      <w:r w:rsidR="00CD3997">
        <w:rPr>
          <w:rStyle w:val="NoneA"/>
          <w:rFonts w:hint="eastAsia"/>
          <w:lang w:eastAsia="zh-CN"/>
        </w:rPr>
        <w:t>statfs</w:t>
      </w:r>
      <w:r w:rsidR="0077762C">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77762C">
        <w:rPr>
          <w:rStyle w:val="NoneA"/>
          <w:rFonts w:ascii="宋体" w:eastAsia="宋体" w:hAnsi="宋体" w:cs="宋体" w:hint="eastAsia"/>
          <w:lang w:val="zh-TW" w:eastAsia="zh-CN"/>
        </w:rPr>
        <w:t>中的</w:t>
      </w:r>
      <w:r w:rsidR="00CD3997">
        <w:rPr>
          <w:rStyle w:val="NoneA"/>
          <w:rFonts w:hint="eastAsia"/>
          <w:lang w:eastAsia="zh-CN"/>
        </w:rPr>
        <w:t>statfs</w:t>
      </w:r>
      <w:r w:rsidR="0077762C">
        <w:rPr>
          <w:rStyle w:val="NoneA"/>
          <w:rFonts w:ascii="宋体" w:eastAsia="宋体" w:hAnsi="宋体" w:cs="宋体" w:hint="eastAsia"/>
          <w:lang w:val="zh-TW" w:eastAsia="zh-CN"/>
        </w:rPr>
        <w:t>请求处理时间的最小值。</w:t>
      </w:r>
    </w:p>
    <w:p w14:paraId="79E72DFA" w14:textId="77777777" w:rsidR="0077762C" w:rsidRDefault="0077762C" w:rsidP="001E71ED">
      <w:pPr>
        <w:pStyle w:val="a6"/>
        <w:rPr>
          <w:lang w:eastAsia="zh-CN"/>
        </w:rPr>
      </w:pPr>
      <w:bookmarkStart w:id="237" w:name="_Ref512522941"/>
      <w:bookmarkStart w:id="238" w:name="_Toc12263096"/>
      <w:r>
        <w:rPr>
          <w:lang w:eastAsia="zh-CN"/>
        </w:rPr>
        <w:t>图</w:t>
      </w:r>
      <w:r>
        <w:fldChar w:fldCharType="begin"/>
      </w:r>
      <w:r>
        <w:rPr>
          <w:lang w:eastAsia="zh-CN"/>
        </w:rPr>
        <w:instrText xml:space="preserve"> SEQ Figure \* ARABIC </w:instrText>
      </w:r>
      <w:r>
        <w:fldChar w:fldCharType="separate"/>
      </w:r>
      <w:r w:rsidR="00244445">
        <w:rPr>
          <w:noProof/>
          <w:lang w:eastAsia="zh-CN"/>
        </w:rPr>
        <w:t>57</w:t>
      </w:r>
      <w:r>
        <w:fldChar w:fldCharType="end"/>
      </w:r>
      <w:bookmarkEnd w:id="237"/>
      <w:r>
        <w:rPr>
          <w:lang w:eastAsia="zh-CN"/>
        </w:rPr>
        <w:t>：</w:t>
      </w:r>
      <w:r w:rsidR="00BF2D47">
        <w:rPr>
          <w:rFonts w:hint="eastAsia"/>
          <w:lang w:eastAsia="zh-CN"/>
        </w:rPr>
        <w:t>Statfs</w:t>
      </w:r>
      <w:r>
        <w:rPr>
          <w:rFonts w:hint="eastAsia"/>
          <w:lang w:eastAsia="zh-CN"/>
        </w:rPr>
        <w:t>请求处理时间面板</w:t>
      </w:r>
      <w:bookmarkEnd w:id="238"/>
    </w:p>
    <w:p w14:paraId="34DBCF93" w14:textId="77777777" w:rsidR="00C21014" w:rsidRDefault="00C21014" w:rsidP="00863287">
      <w:pPr>
        <w:spacing w:before="137"/>
        <w:ind w:firstLine="720"/>
        <w:rPr>
          <w:lang w:eastAsia="zh-CN"/>
        </w:rPr>
      </w:pPr>
      <w:r>
        <w:rPr>
          <w:noProof/>
          <w:lang w:eastAsia="zh-CN"/>
        </w:rPr>
        <w:drawing>
          <wp:inline distT="0" distB="0" distL="0" distR="0" wp14:anchorId="4C87B7DD" wp14:editId="0DA58389">
            <wp:extent cx="5463456" cy="2123768"/>
            <wp:effectExtent l="0" t="0" r="4445" b="0"/>
            <wp:docPr id="2271" name="图片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64183" cy="2124051"/>
                    </a:xfrm>
                    <a:prstGeom prst="rect">
                      <a:avLst/>
                    </a:prstGeom>
                    <a:noFill/>
                    <a:ln>
                      <a:noFill/>
                    </a:ln>
                  </pic:spPr>
                </pic:pic>
              </a:graphicData>
            </a:graphic>
          </wp:inline>
        </w:drawing>
      </w:r>
    </w:p>
    <w:p w14:paraId="6FB708B3" w14:textId="77777777" w:rsidR="00747798" w:rsidRPr="00DF1B5E" w:rsidRDefault="00747798" w:rsidP="00747798">
      <w:pPr>
        <w:pStyle w:val="DDNbodytext1"/>
        <w:keepNext/>
        <w:rPr>
          <w:lang w:eastAsia="zh-CN"/>
        </w:rPr>
      </w:pPr>
      <w:r>
        <w:rPr>
          <w:rFonts w:hint="eastAsia"/>
          <w:lang w:eastAsia="zh-CN"/>
        </w:rPr>
        <w:lastRenderedPageBreak/>
        <w:t>Getxattr</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_Ref512522960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58</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Getxattr</w:t>
      </w:r>
      <w:r>
        <w:rPr>
          <w:rStyle w:val="NoneA"/>
          <w:rFonts w:hint="eastAsia"/>
          <w:lang w:eastAsia="zh-CN"/>
        </w:rPr>
        <w:t>请求处理时间</w:t>
      </w:r>
      <w:r>
        <w:rPr>
          <w:rStyle w:val="NoneA"/>
          <w:lang w:eastAsia="zh-CN"/>
        </w:rPr>
        <w:t>和最小</w:t>
      </w:r>
      <w:r>
        <w:rPr>
          <w:rFonts w:hint="eastAsia"/>
          <w:lang w:eastAsia="zh-CN"/>
        </w:rPr>
        <w:t>Getxattr</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Getxattr</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Getxattr</w:t>
      </w:r>
      <w:r>
        <w:rPr>
          <w:rStyle w:val="NoneA"/>
          <w:rFonts w:ascii="宋体" w:eastAsia="宋体" w:hAnsi="宋体" w:cs="宋体" w:hint="eastAsia"/>
          <w:lang w:val="zh-TW" w:eastAsia="zh-CN"/>
        </w:rPr>
        <w:t>请求处理时间的最小值。</w:t>
      </w:r>
    </w:p>
    <w:p w14:paraId="5BD5B41C" w14:textId="77777777" w:rsidR="00747798" w:rsidRPr="00747798" w:rsidRDefault="00747798" w:rsidP="00747798">
      <w:pPr>
        <w:pStyle w:val="a6"/>
        <w:rPr>
          <w:lang w:eastAsia="zh-CN"/>
        </w:rPr>
      </w:pPr>
      <w:bookmarkStart w:id="239" w:name="_Ref512522960"/>
      <w:bookmarkStart w:id="240" w:name="_Toc12263097"/>
      <w:r>
        <w:rPr>
          <w:lang w:eastAsia="zh-CN"/>
        </w:rPr>
        <w:t>图</w:t>
      </w:r>
      <w:r>
        <w:fldChar w:fldCharType="begin"/>
      </w:r>
      <w:r>
        <w:rPr>
          <w:lang w:eastAsia="zh-CN"/>
        </w:rPr>
        <w:instrText xml:space="preserve"> SEQ Figure \* ARABIC </w:instrText>
      </w:r>
      <w:r>
        <w:fldChar w:fldCharType="separate"/>
      </w:r>
      <w:r w:rsidR="00244445">
        <w:rPr>
          <w:noProof/>
          <w:lang w:eastAsia="zh-CN"/>
        </w:rPr>
        <w:t>58</w:t>
      </w:r>
      <w:r>
        <w:fldChar w:fldCharType="end"/>
      </w:r>
      <w:bookmarkEnd w:id="239"/>
      <w:r>
        <w:rPr>
          <w:lang w:eastAsia="zh-CN"/>
        </w:rPr>
        <w:t>：</w:t>
      </w:r>
      <w:r>
        <w:rPr>
          <w:rFonts w:hint="eastAsia"/>
          <w:lang w:eastAsia="zh-CN"/>
        </w:rPr>
        <w:t>Getxattr</w:t>
      </w:r>
      <w:r>
        <w:rPr>
          <w:rFonts w:hint="eastAsia"/>
          <w:lang w:eastAsia="zh-CN"/>
        </w:rPr>
        <w:t>请求处理时间面板</w:t>
      </w:r>
      <w:bookmarkEnd w:id="240"/>
    </w:p>
    <w:p w14:paraId="306B8465" w14:textId="77777777" w:rsidR="008D0DF9" w:rsidRDefault="00123D91" w:rsidP="00863287">
      <w:pPr>
        <w:spacing w:before="137"/>
        <w:ind w:firstLine="720"/>
        <w:rPr>
          <w:lang w:eastAsia="zh-CN"/>
        </w:rPr>
      </w:pPr>
      <w:r>
        <w:rPr>
          <w:noProof/>
          <w:lang w:eastAsia="zh-CN"/>
        </w:rPr>
        <w:drawing>
          <wp:inline distT="0" distB="0" distL="0" distR="0" wp14:anchorId="21B3E7FA" wp14:editId="0DD7270F">
            <wp:extent cx="5444368" cy="1439443"/>
            <wp:effectExtent l="0" t="0" r="4445" b="8890"/>
            <wp:docPr id="2264" name="图片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44330" cy="1439433"/>
                    </a:xfrm>
                    <a:prstGeom prst="rect">
                      <a:avLst/>
                    </a:prstGeom>
                    <a:noFill/>
                    <a:ln>
                      <a:noFill/>
                    </a:ln>
                  </pic:spPr>
                </pic:pic>
              </a:graphicData>
            </a:graphic>
          </wp:inline>
        </w:drawing>
      </w:r>
    </w:p>
    <w:p w14:paraId="27C2D196" w14:textId="77777777" w:rsidR="00BF2D47" w:rsidRPr="00DF1B5E" w:rsidRDefault="00BF2D47" w:rsidP="00BF2D47">
      <w:pPr>
        <w:pStyle w:val="DDNbodytext1"/>
        <w:keepNext/>
        <w:rPr>
          <w:lang w:eastAsia="zh-CN"/>
        </w:rPr>
      </w:pPr>
      <w:r>
        <w:rPr>
          <w:rFonts w:hint="eastAsia"/>
          <w:lang w:eastAsia="zh-CN"/>
        </w:rPr>
        <w:t>Ping</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_Ref512523177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59</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ping</w:t>
      </w:r>
      <w:r>
        <w:rPr>
          <w:rStyle w:val="NoneA"/>
          <w:rFonts w:hint="eastAsia"/>
          <w:lang w:eastAsia="zh-CN"/>
        </w:rPr>
        <w:t>请求处理时间</w:t>
      </w:r>
      <w:r>
        <w:rPr>
          <w:rStyle w:val="NoneA"/>
          <w:lang w:eastAsia="zh-CN"/>
        </w:rPr>
        <w:t>和最小</w:t>
      </w:r>
      <w:r>
        <w:rPr>
          <w:rStyle w:val="NoneA"/>
          <w:rFonts w:hint="eastAsia"/>
          <w:lang w:eastAsia="zh-CN"/>
        </w:rPr>
        <w:t>ping</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ping</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ping</w:t>
      </w:r>
      <w:r>
        <w:rPr>
          <w:rStyle w:val="NoneA"/>
          <w:rFonts w:ascii="宋体" w:eastAsia="宋体" w:hAnsi="宋体" w:cs="宋体" w:hint="eastAsia"/>
          <w:lang w:val="zh-TW" w:eastAsia="zh-CN"/>
        </w:rPr>
        <w:t>请求处理时间的最小值。</w:t>
      </w:r>
    </w:p>
    <w:p w14:paraId="77EF387D" w14:textId="77777777" w:rsidR="00BF2D47" w:rsidRDefault="00BF2D47" w:rsidP="00BF2D47">
      <w:pPr>
        <w:pStyle w:val="a6"/>
        <w:rPr>
          <w:lang w:eastAsia="zh-CN"/>
        </w:rPr>
      </w:pPr>
      <w:bookmarkStart w:id="241" w:name="_Ref512523177"/>
      <w:bookmarkStart w:id="242" w:name="_Toc12263098"/>
      <w:r>
        <w:rPr>
          <w:lang w:eastAsia="zh-CN"/>
        </w:rPr>
        <w:t>图</w:t>
      </w:r>
      <w:r>
        <w:fldChar w:fldCharType="begin"/>
      </w:r>
      <w:r>
        <w:rPr>
          <w:lang w:eastAsia="zh-CN"/>
        </w:rPr>
        <w:instrText xml:space="preserve"> SEQ Figure \* ARABIC </w:instrText>
      </w:r>
      <w:r>
        <w:fldChar w:fldCharType="separate"/>
      </w:r>
      <w:r w:rsidR="00244445">
        <w:rPr>
          <w:noProof/>
          <w:lang w:eastAsia="zh-CN"/>
        </w:rPr>
        <w:t>59</w:t>
      </w:r>
      <w:r>
        <w:fldChar w:fldCharType="end"/>
      </w:r>
      <w:bookmarkEnd w:id="241"/>
      <w:r>
        <w:rPr>
          <w:lang w:eastAsia="zh-CN"/>
        </w:rPr>
        <w:t>：</w:t>
      </w:r>
      <w:r>
        <w:rPr>
          <w:rFonts w:hint="eastAsia"/>
          <w:lang w:eastAsia="zh-CN"/>
        </w:rPr>
        <w:t>Ping</w:t>
      </w:r>
      <w:r>
        <w:rPr>
          <w:rFonts w:hint="eastAsia"/>
          <w:lang w:eastAsia="zh-CN"/>
        </w:rPr>
        <w:t>请求处理时间面板</w:t>
      </w:r>
      <w:bookmarkEnd w:id="242"/>
    </w:p>
    <w:p w14:paraId="2F56FAD0" w14:textId="5570413E" w:rsidR="00C21014" w:rsidRDefault="00215656" w:rsidP="00863287">
      <w:pPr>
        <w:spacing w:before="137"/>
        <w:ind w:firstLine="720"/>
        <w:rPr>
          <w:lang w:eastAsia="zh-CN"/>
        </w:rPr>
      </w:pPr>
      <w:r>
        <w:rPr>
          <w:noProof/>
          <w:lang w:eastAsia="zh-CN"/>
        </w:rPr>
        <w:drawing>
          <wp:inline distT="0" distB="0" distL="0" distR="0" wp14:anchorId="120217A2" wp14:editId="755169A1">
            <wp:extent cx="5490531" cy="2111969"/>
            <wp:effectExtent l="0" t="0" r="0" b="3175"/>
            <wp:docPr id="2287" name="图片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0493" cy="2111954"/>
                    </a:xfrm>
                    <a:prstGeom prst="rect">
                      <a:avLst/>
                    </a:prstGeom>
                    <a:noFill/>
                    <a:ln>
                      <a:noFill/>
                    </a:ln>
                  </pic:spPr>
                </pic:pic>
              </a:graphicData>
            </a:graphic>
          </wp:inline>
        </w:drawing>
      </w:r>
    </w:p>
    <w:p w14:paraId="4E83C88E" w14:textId="30B1D20B" w:rsidR="0064273A" w:rsidRDefault="0064273A" w:rsidP="00863287">
      <w:pPr>
        <w:spacing w:before="137"/>
        <w:ind w:firstLine="720"/>
        <w:rPr>
          <w:lang w:eastAsia="zh-CN"/>
        </w:rPr>
      </w:pPr>
    </w:p>
    <w:p w14:paraId="30D3BD66" w14:textId="4615BDE2" w:rsidR="0064273A" w:rsidRDefault="0064273A" w:rsidP="00863287">
      <w:pPr>
        <w:spacing w:before="137"/>
        <w:ind w:firstLine="720"/>
        <w:rPr>
          <w:lang w:eastAsia="zh-CN"/>
        </w:rPr>
      </w:pPr>
    </w:p>
    <w:p w14:paraId="4B225A0C" w14:textId="7FE55B1E" w:rsidR="0064273A" w:rsidRDefault="0064273A" w:rsidP="00863287">
      <w:pPr>
        <w:spacing w:before="137"/>
        <w:ind w:firstLine="720"/>
        <w:rPr>
          <w:lang w:eastAsia="zh-CN"/>
        </w:rPr>
      </w:pPr>
    </w:p>
    <w:p w14:paraId="1CE58928" w14:textId="2CCB95BB" w:rsidR="0064273A" w:rsidRDefault="0064273A" w:rsidP="00863287">
      <w:pPr>
        <w:spacing w:before="137"/>
        <w:ind w:firstLine="720"/>
        <w:rPr>
          <w:lang w:eastAsia="zh-CN"/>
        </w:rPr>
      </w:pPr>
    </w:p>
    <w:p w14:paraId="193BE461" w14:textId="29B50E9E" w:rsidR="0064273A" w:rsidRDefault="0064273A" w:rsidP="00863287">
      <w:pPr>
        <w:spacing w:before="137"/>
        <w:ind w:firstLine="720"/>
        <w:rPr>
          <w:lang w:eastAsia="zh-CN"/>
        </w:rPr>
      </w:pPr>
    </w:p>
    <w:p w14:paraId="21FE91C7" w14:textId="3E2B329F" w:rsidR="0064273A" w:rsidRDefault="0064273A" w:rsidP="00863287">
      <w:pPr>
        <w:spacing w:before="137"/>
        <w:ind w:firstLine="720"/>
        <w:rPr>
          <w:lang w:eastAsia="zh-CN"/>
        </w:rPr>
      </w:pPr>
    </w:p>
    <w:p w14:paraId="1A41C180" w14:textId="67A906C4" w:rsidR="0064273A" w:rsidRDefault="0064273A" w:rsidP="00863287">
      <w:pPr>
        <w:spacing w:before="137"/>
        <w:ind w:firstLine="720"/>
        <w:rPr>
          <w:lang w:eastAsia="zh-CN"/>
        </w:rPr>
      </w:pPr>
    </w:p>
    <w:p w14:paraId="5A75810A" w14:textId="68E455CA" w:rsidR="0064273A" w:rsidRDefault="0064273A" w:rsidP="00863287">
      <w:pPr>
        <w:spacing w:before="137"/>
        <w:ind w:firstLine="720"/>
        <w:rPr>
          <w:lang w:eastAsia="zh-CN"/>
        </w:rPr>
      </w:pPr>
    </w:p>
    <w:p w14:paraId="1ABC1B93" w14:textId="77777777" w:rsidR="0064273A" w:rsidRDefault="0064273A" w:rsidP="00863287">
      <w:pPr>
        <w:spacing w:before="137"/>
        <w:ind w:firstLine="720"/>
        <w:rPr>
          <w:lang w:eastAsia="zh-CN"/>
        </w:rPr>
      </w:pPr>
    </w:p>
    <w:p w14:paraId="36E0CA84" w14:textId="77777777" w:rsidR="00BF2D47" w:rsidRPr="00DF1B5E" w:rsidRDefault="00BF2D47" w:rsidP="00BF2D47">
      <w:pPr>
        <w:pStyle w:val="DDNbodytext1"/>
        <w:keepNext/>
        <w:rPr>
          <w:lang w:eastAsia="zh-CN"/>
        </w:rPr>
      </w:pPr>
      <w:r w:rsidRPr="0064273A">
        <w:rPr>
          <w:rFonts w:hint="eastAsia"/>
          <w:b/>
          <w:lang w:eastAsia="zh-CN"/>
        </w:rPr>
        <w:lastRenderedPageBreak/>
        <w:t>活跃的</w:t>
      </w:r>
      <w:r w:rsidRPr="0064273A">
        <w:rPr>
          <w:rFonts w:hint="eastAsia"/>
          <w:b/>
          <w:lang w:eastAsia="zh-CN"/>
        </w:rPr>
        <w:t>Readpage</w:t>
      </w:r>
      <w:r w:rsidRPr="0064273A">
        <w:rPr>
          <w:rFonts w:hint="eastAsia"/>
          <w:b/>
          <w:lang w:eastAsia="zh-CN"/>
        </w:rPr>
        <w:t>请求数目</w:t>
      </w:r>
      <w:r>
        <w:rPr>
          <w:rFonts w:hint="eastAsia"/>
          <w:lang w:eastAsia="zh-CN"/>
        </w:rPr>
        <w:t>面板</w:t>
      </w:r>
      <w:r>
        <w:rPr>
          <w:lang w:eastAsia="zh-CN"/>
        </w:rPr>
        <w:t>（</w:t>
      </w:r>
      <w:r w:rsidR="001E71ED" w:rsidRPr="00A0286F">
        <w:rPr>
          <w:rStyle w:val="DDNField"/>
        </w:rPr>
        <w:fldChar w:fldCharType="begin"/>
      </w:r>
      <w:r w:rsidR="001E71ED" w:rsidRPr="00A0286F">
        <w:rPr>
          <w:rStyle w:val="DDNField"/>
          <w:lang w:eastAsia="zh-CN"/>
        </w:rPr>
        <w:instrText xml:space="preserve"> REF _Ref512523196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60</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活跃的</w:t>
      </w:r>
      <w:r>
        <w:rPr>
          <w:rStyle w:val="NoneA"/>
          <w:lang w:eastAsia="zh-CN"/>
        </w:rPr>
        <w:t>Readpage</w:t>
      </w:r>
      <w:r>
        <w:rPr>
          <w:rStyle w:val="NoneA"/>
          <w:lang w:eastAsia="zh-CN"/>
        </w:rPr>
        <w:t>请求数目和最小活跃的</w:t>
      </w:r>
      <w:r>
        <w:rPr>
          <w:rStyle w:val="NoneA"/>
          <w:lang w:eastAsia="zh-CN"/>
        </w:rPr>
        <w:t>Readpage</w:t>
      </w:r>
      <w:r>
        <w:rPr>
          <w:rStyle w:val="NoneA"/>
          <w:lang w:eastAsia="zh-CN"/>
        </w:rPr>
        <w:t>请求数目随时间的变化</w:t>
      </w:r>
      <w:r>
        <w:rPr>
          <w:rStyle w:val="NoneA"/>
          <w:rFonts w:ascii="宋体" w:eastAsia="宋体" w:hAnsi="宋体" w:cs="宋体"/>
          <w:lang w:val="zh-TW" w:eastAsia="zh-TW"/>
        </w:rPr>
        <w:t>。活跃的请求数是指那些正在被MDS处理的请求数目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如果活跃的请求的数目小于</w:t>
      </w:r>
      <w:r w:rsidR="00E31638">
        <w:rPr>
          <w:rStyle w:val="NoneA"/>
          <w:lang w:eastAsia="zh-CN"/>
        </w:rPr>
        <w:t>PTLRPC</w:t>
      </w:r>
      <w:r>
        <w:rPr>
          <w:rStyle w:val="NoneA"/>
          <w:rFonts w:ascii="宋体" w:eastAsia="宋体" w:hAnsi="宋体" w:cs="宋体"/>
          <w:lang w:val="zh-TW" w:eastAsia="zh-CN"/>
        </w:rPr>
        <w:t>线程数目减去</w:t>
      </w:r>
      <w:r>
        <w:rPr>
          <w:rStyle w:val="NoneA"/>
          <w:rFonts w:ascii="宋体" w:eastAsia="宋体" w:hAnsi="宋体" w:cs="宋体" w:hint="eastAsia"/>
          <w:lang w:val="zh-TW" w:eastAsia="zh-CN"/>
        </w:rPr>
        <w:t>2（一个用于流入请求处理，另一个用于高优先级请求处理），则通常表示线程数目是足够的。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68C5F255" w14:textId="77777777" w:rsidR="00BF2D47" w:rsidRDefault="00BF2D47" w:rsidP="001E71ED">
      <w:pPr>
        <w:pStyle w:val="a6"/>
        <w:rPr>
          <w:lang w:eastAsia="zh-CN"/>
        </w:rPr>
      </w:pPr>
      <w:bookmarkStart w:id="243" w:name="_Ref512523196"/>
      <w:bookmarkStart w:id="244" w:name="_Toc12263099"/>
      <w:r>
        <w:rPr>
          <w:lang w:eastAsia="zh-CN"/>
        </w:rPr>
        <w:t>图</w:t>
      </w:r>
      <w:r>
        <w:fldChar w:fldCharType="begin"/>
      </w:r>
      <w:r>
        <w:rPr>
          <w:lang w:eastAsia="zh-CN"/>
        </w:rPr>
        <w:instrText xml:space="preserve"> SEQ Figure \* ARABIC </w:instrText>
      </w:r>
      <w:r>
        <w:fldChar w:fldCharType="separate"/>
      </w:r>
      <w:r w:rsidR="00244445">
        <w:rPr>
          <w:noProof/>
          <w:lang w:eastAsia="zh-CN"/>
        </w:rPr>
        <w:t>60</w:t>
      </w:r>
      <w:r>
        <w:fldChar w:fldCharType="end"/>
      </w:r>
      <w:bookmarkEnd w:id="243"/>
      <w:r>
        <w:rPr>
          <w:lang w:eastAsia="zh-CN"/>
        </w:rPr>
        <w:t>：</w:t>
      </w:r>
      <w:r>
        <w:rPr>
          <w:rFonts w:hint="eastAsia"/>
          <w:lang w:eastAsia="zh-CN"/>
        </w:rPr>
        <w:t>活跃的</w:t>
      </w:r>
      <w:r>
        <w:rPr>
          <w:rFonts w:hint="eastAsia"/>
          <w:lang w:eastAsia="zh-CN"/>
        </w:rPr>
        <w:t>Readpage</w:t>
      </w:r>
      <w:r>
        <w:rPr>
          <w:lang w:eastAsia="zh-CN"/>
        </w:rPr>
        <w:t>请求数目</w:t>
      </w:r>
      <w:r>
        <w:rPr>
          <w:rFonts w:hint="eastAsia"/>
          <w:lang w:eastAsia="zh-CN"/>
        </w:rPr>
        <w:t>面板</w:t>
      </w:r>
      <w:bookmarkEnd w:id="244"/>
    </w:p>
    <w:p w14:paraId="0CEE928E" w14:textId="77777777" w:rsidR="00215656" w:rsidRDefault="00215656" w:rsidP="00863287">
      <w:pPr>
        <w:spacing w:before="137"/>
        <w:ind w:firstLine="720"/>
        <w:rPr>
          <w:lang w:eastAsia="zh-CN"/>
        </w:rPr>
      </w:pPr>
      <w:r>
        <w:rPr>
          <w:noProof/>
          <w:lang w:eastAsia="zh-CN"/>
        </w:rPr>
        <w:drawing>
          <wp:inline distT="0" distB="0" distL="0" distR="0" wp14:anchorId="4F4E4624" wp14:editId="08E5A846">
            <wp:extent cx="5557192" cy="2165557"/>
            <wp:effectExtent l="0" t="0" r="5715" b="6350"/>
            <wp:docPr id="2288" name="图片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7488" cy="2165672"/>
                    </a:xfrm>
                    <a:prstGeom prst="rect">
                      <a:avLst/>
                    </a:prstGeom>
                    <a:noFill/>
                    <a:ln>
                      <a:noFill/>
                    </a:ln>
                  </pic:spPr>
                </pic:pic>
              </a:graphicData>
            </a:graphic>
          </wp:inline>
        </w:drawing>
      </w:r>
    </w:p>
    <w:p w14:paraId="377905BD" w14:textId="58535715" w:rsidR="007D3DB4" w:rsidRPr="00DF1B5E" w:rsidRDefault="007D3DB4" w:rsidP="007D3DB4">
      <w:pPr>
        <w:pStyle w:val="DDNbodytext1"/>
        <w:keepNext/>
        <w:rPr>
          <w:lang w:eastAsia="zh-CN"/>
        </w:rPr>
      </w:pPr>
      <w:r>
        <w:rPr>
          <w:rFonts w:hint="eastAsia"/>
          <w:lang w:eastAsia="zh-CN"/>
        </w:rPr>
        <w:t>流入的</w:t>
      </w:r>
      <w:r>
        <w:rPr>
          <w:rFonts w:hint="eastAsia"/>
          <w:lang w:eastAsia="zh-CN"/>
        </w:rPr>
        <w:t>Readpage</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_Ref512523217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61</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流入的</w:t>
      </w:r>
      <w:r>
        <w:rPr>
          <w:rStyle w:val="NoneA"/>
          <w:lang w:eastAsia="zh-CN"/>
        </w:rPr>
        <w:t>Readp</w:t>
      </w:r>
      <w:r w:rsidR="001E71ED">
        <w:rPr>
          <w:rStyle w:val="NoneA"/>
          <w:lang w:eastAsia="zh-CN"/>
        </w:rPr>
        <w:t>a</w:t>
      </w:r>
      <w:r>
        <w:rPr>
          <w:rStyle w:val="NoneA"/>
          <w:lang w:eastAsia="zh-CN"/>
        </w:rPr>
        <w:t>ge</w:t>
      </w:r>
      <w:r>
        <w:rPr>
          <w:rStyle w:val="NoneA"/>
          <w:lang w:eastAsia="zh-CN"/>
        </w:rPr>
        <w:t>请求数目和最小流入的</w:t>
      </w:r>
      <w:r>
        <w:rPr>
          <w:rStyle w:val="NoneA"/>
          <w:lang w:eastAsia="zh-CN"/>
        </w:rPr>
        <w:t>Readpage</w:t>
      </w:r>
      <w:r>
        <w:rPr>
          <w:rStyle w:val="NoneA"/>
          <w:lang w:eastAsia="zh-CN"/>
        </w:rPr>
        <w:t>请求数目随时间的变化</w:t>
      </w:r>
      <w:r>
        <w:rPr>
          <w:rStyle w:val="NoneA"/>
          <w:rFonts w:ascii="宋体" w:eastAsia="宋体" w:hAnsi="宋体" w:cs="宋体"/>
          <w:lang w:val="zh-TW" w:eastAsia="zh-TW"/>
        </w:rPr>
        <w:t>。流入请求是指那些正在等待被MDS处理的请求</w:t>
      </w:r>
      <w:r>
        <w:rPr>
          <w:rStyle w:val="NoneA"/>
          <w:rFonts w:ascii="宋体" w:eastAsia="宋体" w:hAnsi="宋体" w:cs="宋体" w:hint="eastAsia"/>
          <w:lang w:val="zh-TW" w:eastAsia="zh-CN"/>
        </w:rPr>
        <w:t>。当开始处理请求，则该请求不</w:t>
      </w:r>
      <w:r w:rsidR="002B0A43" w:rsidRPr="00FE32D3">
        <w:rPr>
          <w:rStyle w:val="NoneA"/>
          <w:rFonts w:ascii="宋体" w:eastAsia="宋体" w:hAnsi="宋体" w:cs="宋体" w:hint="eastAsia"/>
          <w:lang w:val="zh-TW" w:eastAsia="zh-CN"/>
        </w:rPr>
        <w:t>再</w:t>
      </w:r>
      <w:r>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38DDE752" w14:textId="77777777" w:rsidR="007D3DB4" w:rsidRDefault="007D3DB4" w:rsidP="007D3DB4">
      <w:pPr>
        <w:pStyle w:val="a6"/>
        <w:rPr>
          <w:lang w:eastAsia="zh-CN"/>
        </w:rPr>
      </w:pPr>
      <w:bookmarkStart w:id="245" w:name="_Ref512523217"/>
      <w:bookmarkStart w:id="246" w:name="_Toc12263100"/>
      <w:r>
        <w:rPr>
          <w:lang w:eastAsia="zh-CN"/>
        </w:rPr>
        <w:t>图</w:t>
      </w:r>
      <w:r>
        <w:fldChar w:fldCharType="begin"/>
      </w:r>
      <w:r>
        <w:rPr>
          <w:lang w:eastAsia="zh-CN"/>
        </w:rPr>
        <w:instrText xml:space="preserve"> SEQ Figure \* ARABIC </w:instrText>
      </w:r>
      <w:r>
        <w:fldChar w:fldCharType="separate"/>
      </w:r>
      <w:r w:rsidR="00244445">
        <w:rPr>
          <w:noProof/>
          <w:lang w:eastAsia="zh-CN"/>
        </w:rPr>
        <w:t>61</w:t>
      </w:r>
      <w:r>
        <w:fldChar w:fldCharType="end"/>
      </w:r>
      <w:bookmarkEnd w:id="245"/>
      <w:r>
        <w:rPr>
          <w:lang w:eastAsia="zh-CN"/>
        </w:rPr>
        <w:t>：</w:t>
      </w:r>
      <w:r>
        <w:rPr>
          <w:rFonts w:hint="eastAsia"/>
          <w:lang w:eastAsia="zh-CN"/>
        </w:rPr>
        <w:t>流入的</w:t>
      </w:r>
      <w:r>
        <w:rPr>
          <w:rFonts w:hint="eastAsia"/>
          <w:lang w:eastAsia="zh-CN"/>
        </w:rPr>
        <w:t>Readpage</w:t>
      </w:r>
      <w:r>
        <w:rPr>
          <w:lang w:eastAsia="zh-CN"/>
        </w:rPr>
        <w:t>请求数目</w:t>
      </w:r>
      <w:r>
        <w:rPr>
          <w:rFonts w:hint="eastAsia"/>
          <w:lang w:eastAsia="zh-CN"/>
        </w:rPr>
        <w:t>面板</w:t>
      </w:r>
      <w:bookmarkEnd w:id="246"/>
    </w:p>
    <w:p w14:paraId="34000F74" w14:textId="77777777" w:rsidR="00215656" w:rsidRDefault="00215656" w:rsidP="00863287">
      <w:pPr>
        <w:spacing w:before="137"/>
        <w:ind w:firstLine="720"/>
        <w:rPr>
          <w:lang w:eastAsia="zh-CN"/>
        </w:rPr>
      </w:pPr>
      <w:r>
        <w:rPr>
          <w:noProof/>
          <w:lang w:eastAsia="zh-CN"/>
        </w:rPr>
        <w:drawing>
          <wp:inline distT="0" distB="0" distL="0" distR="0" wp14:anchorId="6D754D0F" wp14:editId="481A2B2A">
            <wp:extent cx="5451004" cy="2134675"/>
            <wp:effectExtent l="0" t="0" r="0" b="0"/>
            <wp:docPr id="2289" name="图片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51862" cy="2135011"/>
                    </a:xfrm>
                    <a:prstGeom prst="rect">
                      <a:avLst/>
                    </a:prstGeom>
                    <a:noFill/>
                    <a:ln>
                      <a:noFill/>
                    </a:ln>
                  </pic:spPr>
                </pic:pic>
              </a:graphicData>
            </a:graphic>
          </wp:inline>
        </w:drawing>
      </w:r>
    </w:p>
    <w:p w14:paraId="015DA6BE" w14:textId="77777777" w:rsidR="001E68CA" w:rsidRPr="00DF1B5E" w:rsidRDefault="001E68CA" w:rsidP="001E68CA">
      <w:pPr>
        <w:pStyle w:val="DDNbodytext1"/>
        <w:keepNext/>
        <w:rPr>
          <w:lang w:eastAsia="zh-CN"/>
        </w:rPr>
      </w:pPr>
      <w:r>
        <w:rPr>
          <w:rFonts w:hint="eastAsia"/>
          <w:lang w:eastAsia="zh-CN"/>
        </w:rPr>
        <w:lastRenderedPageBreak/>
        <w:t>Readpage</w:t>
      </w:r>
      <w:r>
        <w:rPr>
          <w:rFonts w:hint="eastAsia"/>
          <w:lang w:eastAsia="zh-CN"/>
        </w:rPr>
        <w:t>请求等待时间面板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_Ref512523233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62</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Readpage</w:t>
      </w:r>
      <w:r>
        <w:rPr>
          <w:rStyle w:val="NoneA"/>
          <w:lang w:eastAsia="zh-CN"/>
        </w:rPr>
        <w:t>请求等待时间和最小</w:t>
      </w:r>
      <w:r>
        <w:rPr>
          <w:rStyle w:val="NoneA"/>
          <w:lang w:eastAsia="zh-CN"/>
        </w:rPr>
        <w:t>Readpage</w:t>
      </w:r>
      <w:r>
        <w:rPr>
          <w:rStyle w:val="NoneA"/>
          <w:lang w:eastAsia="zh-CN"/>
        </w:rPr>
        <w:t>请求等待时间随时间的变化</w:t>
      </w:r>
      <w:r>
        <w:rPr>
          <w:rStyle w:val="NoneA"/>
          <w:rFonts w:ascii="宋体" w:eastAsia="宋体" w:hAnsi="宋体" w:cs="宋体"/>
          <w:lang w:val="zh-TW" w:eastAsia="zh-TW"/>
        </w:rPr>
        <w:t>。一个请求的等待时间是它到达时刻和开始被处理时刻的时间间隔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14:paraId="00D27316" w14:textId="77777777" w:rsidR="007D3DB4" w:rsidRDefault="001E68CA" w:rsidP="001E71ED">
      <w:pPr>
        <w:pStyle w:val="a6"/>
        <w:rPr>
          <w:lang w:eastAsia="zh-CN"/>
        </w:rPr>
      </w:pPr>
      <w:bookmarkStart w:id="247" w:name="_Ref512523233"/>
      <w:bookmarkStart w:id="248" w:name="_Toc12263101"/>
      <w:r>
        <w:rPr>
          <w:lang w:eastAsia="zh-CN"/>
        </w:rPr>
        <w:t>图</w:t>
      </w:r>
      <w:r>
        <w:fldChar w:fldCharType="begin"/>
      </w:r>
      <w:r>
        <w:rPr>
          <w:lang w:eastAsia="zh-CN"/>
        </w:rPr>
        <w:instrText xml:space="preserve"> SEQ Figure \* ARABIC </w:instrText>
      </w:r>
      <w:r>
        <w:fldChar w:fldCharType="separate"/>
      </w:r>
      <w:r w:rsidR="00244445">
        <w:rPr>
          <w:noProof/>
          <w:lang w:eastAsia="zh-CN"/>
        </w:rPr>
        <w:t>62</w:t>
      </w:r>
      <w:r>
        <w:fldChar w:fldCharType="end"/>
      </w:r>
      <w:bookmarkEnd w:id="247"/>
      <w:r>
        <w:rPr>
          <w:lang w:eastAsia="zh-CN"/>
        </w:rPr>
        <w:t>：</w:t>
      </w:r>
      <w:r>
        <w:rPr>
          <w:lang w:eastAsia="zh-CN"/>
        </w:rPr>
        <w:t>Readpage</w:t>
      </w:r>
      <w:r>
        <w:rPr>
          <w:rFonts w:hint="eastAsia"/>
          <w:lang w:eastAsia="zh-CN"/>
        </w:rPr>
        <w:t>请求等待时间面板</w:t>
      </w:r>
      <w:bookmarkEnd w:id="248"/>
    </w:p>
    <w:p w14:paraId="2495BEFA" w14:textId="77777777" w:rsidR="00215656" w:rsidRDefault="00215656" w:rsidP="00863287">
      <w:pPr>
        <w:spacing w:before="137"/>
        <w:ind w:firstLine="720"/>
        <w:rPr>
          <w:lang w:eastAsia="zh-CN"/>
        </w:rPr>
      </w:pPr>
      <w:r>
        <w:rPr>
          <w:noProof/>
          <w:lang w:eastAsia="zh-CN"/>
        </w:rPr>
        <w:drawing>
          <wp:inline distT="0" distB="0" distL="0" distR="0" wp14:anchorId="2EF6C7B2" wp14:editId="4C57BE8C">
            <wp:extent cx="5392010" cy="2106380"/>
            <wp:effectExtent l="0" t="0" r="0" b="8255"/>
            <wp:docPr id="2290" name="图片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1973" cy="2106365"/>
                    </a:xfrm>
                    <a:prstGeom prst="rect">
                      <a:avLst/>
                    </a:prstGeom>
                    <a:noFill/>
                    <a:ln>
                      <a:noFill/>
                    </a:ln>
                  </pic:spPr>
                </pic:pic>
              </a:graphicData>
            </a:graphic>
          </wp:inline>
        </w:drawing>
      </w:r>
    </w:p>
    <w:p w14:paraId="1FCC53B3" w14:textId="77777777" w:rsidR="001E68CA" w:rsidRPr="00DF1B5E" w:rsidRDefault="001E68CA" w:rsidP="001E68CA">
      <w:pPr>
        <w:pStyle w:val="DDNbodytext1"/>
        <w:keepNext/>
        <w:rPr>
          <w:lang w:eastAsia="zh-CN"/>
        </w:rPr>
      </w:pPr>
      <w:r>
        <w:rPr>
          <w:rFonts w:hint="eastAsia"/>
          <w:lang w:eastAsia="zh-CN"/>
        </w:rPr>
        <w:t>Readpage</w:t>
      </w:r>
      <w:r>
        <w:rPr>
          <w:rFonts w:hint="eastAsia"/>
          <w:lang w:eastAsia="zh-CN"/>
        </w:rPr>
        <w:t>服务的自适应超时值面板</w:t>
      </w:r>
      <w:r>
        <w:rPr>
          <w:lang w:eastAsia="zh-CN"/>
        </w:rPr>
        <w:t>（</w:t>
      </w:r>
      <w:r w:rsidR="001E71ED" w:rsidRPr="00A0286F">
        <w:rPr>
          <w:rStyle w:val="DDNField"/>
        </w:rPr>
        <w:fldChar w:fldCharType="begin"/>
      </w:r>
      <w:r w:rsidR="001E71ED" w:rsidRPr="00A0286F">
        <w:rPr>
          <w:rStyle w:val="DDNField"/>
          <w:lang w:eastAsia="zh-CN"/>
        </w:rPr>
        <w:instrText xml:space="preserve"> REF _Ref512523254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63</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Readpage</w:t>
      </w:r>
      <w:r>
        <w:rPr>
          <w:rStyle w:val="NoneA"/>
          <w:rFonts w:hint="eastAsia"/>
          <w:lang w:eastAsia="zh-CN"/>
        </w:rPr>
        <w:t>服务的自适应</w:t>
      </w:r>
      <w:r>
        <w:rPr>
          <w:rStyle w:val="NoneA"/>
          <w:lang w:eastAsia="zh-CN"/>
        </w:rPr>
        <w:t>超时值和最小</w:t>
      </w:r>
      <w:r>
        <w:rPr>
          <w:rStyle w:val="NoneA"/>
          <w:lang w:eastAsia="zh-CN"/>
        </w:rPr>
        <w:t>Readpage</w:t>
      </w:r>
      <w:r>
        <w:rPr>
          <w:rStyle w:val="NoneA"/>
          <w:lang w:eastAsia="zh-CN"/>
        </w:rPr>
        <w:t>服务的</w:t>
      </w:r>
      <w:r>
        <w:rPr>
          <w:rStyle w:val="NoneA"/>
          <w:rFonts w:hint="eastAsia"/>
          <w:lang w:eastAsia="zh-CN"/>
        </w:rPr>
        <w:t>自适应</w:t>
      </w:r>
      <w:r>
        <w:rPr>
          <w:rStyle w:val="NoneA"/>
          <w:lang w:eastAsia="zh-CN"/>
        </w:rPr>
        <w:t>超时值随时间的变化</w:t>
      </w:r>
      <w:r>
        <w:rPr>
          <w:rStyle w:val="NoneA"/>
          <w:rFonts w:ascii="宋体" w:eastAsia="宋体" w:hAnsi="宋体" w:cs="宋体"/>
          <w:lang w:val="zh-TW" w:eastAsia="zh-TW"/>
        </w:rPr>
        <w:t>。当一个客户端发送请求</w:t>
      </w:r>
      <w:r>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E31638">
        <w:rPr>
          <w:rStyle w:val="NoneA"/>
          <w:lang w:eastAsia="zh-CN"/>
        </w:rPr>
        <w:t>Lustre</w:t>
      </w:r>
      <w:r>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lang w:eastAsia="zh-CN"/>
        </w:rPr>
        <w:t>MDS</w:t>
      </w:r>
      <w:r w:rsidR="00E31638">
        <w:rPr>
          <w:rStyle w:val="NoneA"/>
          <w:rFonts w:hint="eastAsia"/>
          <w:lang w:eastAsia="zh-CN"/>
        </w:rPr>
        <w:t xml:space="preserve"> Readpage</w:t>
      </w:r>
      <w:r>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中的最小值超时值。</w:t>
      </w:r>
    </w:p>
    <w:p w14:paraId="7CB3C12B" w14:textId="77777777" w:rsidR="001E68CA" w:rsidRDefault="001E68CA" w:rsidP="001E68CA">
      <w:pPr>
        <w:pStyle w:val="a6"/>
        <w:rPr>
          <w:lang w:eastAsia="zh-CN"/>
        </w:rPr>
      </w:pPr>
      <w:bookmarkStart w:id="249" w:name="_Ref512523254"/>
      <w:bookmarkStart w:id="250" w:name="_Toc12263102"/>
      <w:r>
        <w:rPr>
          <w:lang w:eastAsia="zh-CN"/>
        </w:rPr>
        <w:t>图</w:t>
      </w:r>
      <w:r>
        <w:fldChar w:fldCharType="begin"/>
      </w:r>
      <w:r>
        <w:rPr>
          <w:lang w:eastAsia="zh-CN"/>
        </w:rPr>
        <w:instrText xml:space="preserve"> SEQ Figure \* ARABIC </w:instrText>
      </w:r>
      <w:r>
        <w:fldChar w:fldCharType="separate"/>
      </w:r>
      <w:r w:rsidR="00244445">
        <w:rPr>
          <w:noProof/>
          <w:lang w:eastAsia="zh-CN"/>
        </w:rPr>
        <w:t>63</w:t>
      </w:r>
      <w:r>
        <w:fldChar w:fldCharType="end"/>
      </w:r>
      <w:bookmarkEnd w:id="249"/>
      <w:r>
        <w:rPr>
          <w:lang w:eastAsia="zh-CN"/>
        </w:rPr>
        <w:t>：</w:t>
      </w:r>
      <w:r w:rsidR="004C2327">
        <w:rPr>
          <w:lang w:eastAsia="zh-CN"/>
        </w:rPr>
        <w:t>Readpage</w:t>
      </w:r>
      <w:r>
        <w:rPr>
          <w:rFonts w:hint="eastAsia"/>
          <w:lang w:eastAsia="zh-CN"/>
        </w:rPr>
        <w:t>自适应超时值面板</w:t>
      </w:r>
      <w:bookmarkEnd w:id="250"/>
    </w:p>
    <w:p w14:paraId="17068D97" w14:textId="77777777" w:rsidR="00215656" w:rsidRDefault="00215656" w:rsidP="00863287">
      <w:pPr>
        <w:spacing w:before="137"/>
        <w:ind w:firstLine="720"/>
        <w:rPr>
          <w:lang w:eastAsia="zh-CN"/>
        </w:rPr>
      </w:pPr>
      <w:r>
        <w:rPr>
          <w:noProof/>
          <w:lang w:eastAsia="zh-CN"/>
        </w:rPr>
        <w:drawing>
          <wp:inline distT="0" distB="0" distL="0" distR="0" wp14:anchorId="5D35D441" wp14:editId="751CA1D1">
            <wp:extent cx="5404538" cy="2106070"/>
            <wp:effectExtent l="0" t="0" r="5715" b="8890"/>
            <wp:docPr id="2292" name="图片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4826" cy="2106182"/>
                    </a:xfrm>
                    <a:prstGeom prst="rect">
                      <a:avLst/>
                    </a:prstGeom>
                    <a:noFill/>
                    <a:ln>
                      <a:noFill/>
                    </a:ln>
                  </pic:spPr>
                </pic:pic>
              </a:graphicData>
            </a:graphic>
          </wp:inline>
        </w:drawing>
      </w:r>
    </w:p>
    <w:p w14:paraId="71729891" w14:textId="77777777" w:rsidR="001E68CA" w:rsidRPr="00DF1B5E" w:rsidRDefault="001E68CA" w:rsidP="001E68CA">
      <w:pPr>
        <w:pStyle w:val="DDNbodytext1"/>
        <w:keepNext/>
        <w:rPr>
          <w:lang w:eastAsia="zh-CN"/>
        </w:rPr>
      </w:pPr>
      <w:r>
        <w:rPr>
          <w:rFonts w:hint="eastAsia"/>
          <w:lang w:eastAsia="zh-CN"/>
        </w:rPr>
        <w:lastRenderedPageBreak/>
        <w:t>可用</w:t>
      </w:r>
      <w:r>
        <w:rPr>
          <w:rFonts w:hint="eastAsia"/>
          <w:lang w:eastAsia="zh-CN"/>
        </w:rPr>
        <w:t>Readpage</w:t>
      </w:r>
      <w:r>
        <w:rPr>
          <w:rFonts w:hint="eastAsia"/>
          <w:lang w:eastAsia="zh-CN"/>
        </w:rPr>
        <w:t>请求缓冲区数目面板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_Ref512523266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64</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w:t>
      </w:r>
      <w:r>
        <w:rPr>
          <w:rStyle w:val="NoneA"/>
          <w:rFonts w:hint="eastAsia"/>
          <w:lang w:eastAsia="zh-CN"/>
        </w:rPr>
        <w:t>Readpage</w:t>
      </w:r>
      <w:r>
        <w:rPr>
          <w:rStyle w:val="NoneA"/>
          <w:rFonts w:hint="eastAsia"/>
          <w:lang w:eastAsia="zh-CN"/>
        </w:rPr>
        <w:t>请求缓冲区数目</w:t>
      </w:r>
      <w:r>
        <w:rPr>
          <w:rStyle w:val="NoneA"/>
          <w:lang w:eastAsia="zh-CN"/>
        </w:rPr>
        <w:t>和最小</w:t>
      </w:r>
      <w:r>
        <w:rPr>
          <w:rStyle w:val="NoneA"/>
          <w:rFonts w:hint="eastAsia"/>
          <w:lang w:eastAsia="zh-CN"/>
        </w:rPr>
        <w:t>可用</w:t>
      </w:r>
      <w:r>
        <w:rPr>
          <w:rStyle w:val="NoneA"/>
          <w:rFonts w:hint="eastAsia"/>
          <w:lang w:eastAsia="zh-CN"/>
        </w:rPr>
        <w:t>Readpage</w:t>
      </w:r>
      <w:r>
        <w:rPr>
          <w:rStyle w:val="NoneA"/>
          <w:rFonts w:hint="eastAsia"/>
          <w:lang w:eastAsia="zh-CN"/>
        </w:rPr>
        <w:t>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Pr>
          <w:rStyle w:val="NoneA"/>
          <w:rFonts w:ascii="宋体" w:eastAsia="宋体" w:hAnsi="宋体" w:cs="宋体" w:hint="eastAsia"/>
          <w:lang w:val="zh-TW" w:eastAsia="zh-CN"/>
        </w:rPr>
        <w:t>时，</w:t>
      </w:r>
      <w:r>
        <w:rPr>
          <w:rStyle w:val="NoneA"/>
          <w:rFonts w:ascii="宋体" w:eastAsia="宋体" w:hAnsi="宋体" w:cs="宋体"/>
          <w:lang w:val="zh-TW" w:eastAsia="zh-TW"/>
        </w:rPr>
        <w:t>就需要更多的缓冲区来避免成为性能的瓶颈</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5453F427" w14:textId="77777777" w:rsidR="001E68CA" w:rsidRPr="001E68CA" w:rsidRDefault="001E68CA" w:rsidP="001E71ED">
      <w:pPr>
        <w:pStyle w:val="a6"/>
        <w:rPr>
          <w:lang w:eastAsia="zh-CN"/>
        </w:rPr>
      </w:pPr>
      <w:bookmarkStart w:id="251" w:name="_Ref512523266"/>
      <w:bookmarkStart w:id="252" w:name="_Toc12263103"/>
      <w:r>
        <w:rPr>
          <w:lang w:eastAsia="zh-CN"/>
        </w:rPr>
        <w:t>图</w:t>
      </w:r>
      <w:r>
        <w:fldChar w:fldCharType="begin"/>
      </w:r>
      <w:r>
        <w:rPr>
          <w:lang w:eastAsia="zh-CN"/>
        </w:rPr>
        <w:instrText xml:space="preserve"> SEQ Figure \* ARABIC </w:instrText>
      </w:r>
      <w:r>
        <w:fldChar w:fldCharType="separate"/>
      </w:r>
      <w:r w:rsidR="00244445">
        <w:rPr>
          <w:noProof/>
          <w:lang w:eastAsia="zh-CN"/>
        </w:rPr>
        <w:t>64</w:t>
      </w:r>
      <w:r>
        <w:fldChar w:fldCharType="end"/>
      </w:r>
      <w:bookmarkEnd w:id="251"/>
      <w:r>
        <w:rPr>
          <w:lang w:eastAsia="zh-CN"/>
        </w:rPr>
        <w:t>：</w:t>
      </w:r>
      <w:r>
        <w:rPr>
          <w:rFonts w:hint="eastAsia"/>
          <w:lang w:eastAsia="zh-CN"/>
        </w:rPr>
        <w:t>可用</w:t>
      </w:r>
      <w:r w:rsidR="005650AE">
        <w:rPr>
          <w:rFonts w:hint="eastAsia"/>
          <w:lang w:eastAsia="zh-CN"/>
        </w:rPr>
        <w:t>Readpage</w:t>
      </w:r>
      <w:r>
        <w:rPr>
          <w:rFonts w:hint="eastAsia"/>
          <w:lang w:eastAsia="zh-CN"/>
        </w:rPr>
        <w:t>请求缓冲区数目面板</w:t>
      </w:r>
      <w:bookmarkEnd w:id="252"/>
    </w:p>
    <w:p w14:paraId="33CA5136" w14:textId="77777777" w:rsidR="00215656" w:rsidRDefault="00215656" w:rsidP="00863287">
      <w:pPr>
        <w:spacing w:before="137"/>
        <w:ind w:firstLine="720"/>
        <w:rPr>
          <w:lang w:eastAsia="zh-CN"/>
        </w:rPr>
      </w:pPr>
      <w:r>
        <w:rPr>
          <w:noProof/>
          <w:lang w:eastAsia="zh-CN"/>
        </w:rPr>
        <w:drawing>
          <wp:inline distT="0" distB="0" distL="0" distR="0" wp14:anchorId="6678D7D1" wp14:editId="44FC67BC">
            <wp:extent cx="5374312" cy="2099466"/>
            <wp:effectExtent l="0" t="0" r="0" b="0"/>
            <wp:docPr id="2293" name="图片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75571" cy="2099958"/>
                    </a:xfrm>
                    <a:prstGeom prst="rect">
                      <a:avLst/>
                    </a:prstGeom>
                    <a:noFill/>
                    <a:ln>
                      <a:noFill/>
                    </a:ln>
                  </pic:spPr>
                </pic:pic>
              </a:graphicData>
            </a:graphic>
          </wp:inline>
        </w:drawing>
      </w:r>
    </w:p>
    <w:p w14:paraId="739A64AC" w14:textId="77777777" w:rsidR="00AE4333" w:rsidRPr="00DF1B5E" w:rsidRDefault="00AE4333" w:rsidP="00AE4333">
      <w:pPr>
        <w:pStyle w:val="DDNbodytext1"/>
        <w:keepNext/>
        <w:rPr>
          <w:lang w:eastAsia="zh-CN"/>
        </w:rPr>
      </w:pPr>
      <w:r>
        <w:rPr>
          <w:rFonts w:hint="eastAsia"/>
          <w:lang w:eastAsia="zh-CN"/>
        </w:rPr>
        <w:t>Close</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_Ref512523281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65</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rFonts w:hint="eastAsia"/>
          <w:lang w:eastAsia="zh-CN"/>
        </w:rPr>
        <w:t>Close</w:t>
      </w:r>
      <w:r>
        <w:rPr>
          <w:rStyle w:val="NoneA"/>
          <w:rFonts w:hint="eastAsia"/>
          <w:lang w:eastAsia="zh-CN"/>
        </w:rPr>
        <w:t>请求处理时间</w:t>
      </w:r>
      <w:r>
        <w:rPr>
          <w:rStyle w:val="NoneA"/>
          <w:lang w:eastAsia="zh-CN"/>
        </w:rPr>
        <w:t>和最小</w:t>
      </w:r>
      <w:r>
        <w:rPr>
          <w:rStyle w:val="NoneA"/>
          <w:rFonts w:hint="eastAsia"/>
          <w:lang w:eastAsia="zh-CN"/>
        </w:rPr>
        <w:t>Close</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Close</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E31638">
        <w:rPr>
          <w:rStyle w:val="NoneA"/>
          <w:rFonts w:hint="eastAsia"/>
          <w:lang w:eastAsia="zh-CN"/>
        </w:rPr>
        <w:t>Close</w:t>
      </w:r>
      <w:r>
        <w:rPr>
          <w:rStyle w:val="NoneA"/>
          <w:rFonts w:ascii="宋体" w:eastAsia="宋体" w:hAnsi="宋体" w:cs="宋体" w:hint="eastAsia"/>
          <w:lang w:val="zh-TW" w:eastAsia="zh-CN"/>
        </w:rPr>
        <w:t>请求处理时间的最小值。</w:t>
      </w:r>
    </w:p>
    <w:p w14:paraId="05151572" w14:textId="77777777" w:rsidR="00AE4333" w:rsidRPr="00AE4333" w:rsidRDefault="00AE4333" w:rsidP="00882352">
      <w:pPr>
        <w:pStyle w:val="a6"/>
        <w:rPr>
          <w:lang w:eastAsia="zh-CN"/>
        </w:rPr>
      </w:pPr>
      <w:bookmarkStart w:id="253" w:name="_Ref512523281"/>
      <w:bookmarkStart w:id="254" w:name="_Toc12263104"/>
      <w:r>
        <w:rPr>
          <w:lang w:eastAsia="zh-CN"/>
        </w:rPr>
        <w:t>图</w:t>
      </w:r>
      <w:r>
        <w:fldChar w:fldCharType="begin"/>
      </w:r>
      <w:r>
        <w:rPr>
          <w:lang w:eastAsia="zh-CN"/>
        </w:rPr>
        <w:instrText xml:space="preserve"> SEQ Figure \* ARABIC </w:instrText>
      </w:r>
      <w:r>
        <w:fldChar w:fldCharType="separate"/>
      </w:r>
      <w:r w:rsidR="00244445">
        <w:rPr>
          <w:noProof/>
          <w:lang w:eastAsia="zh-CN"/>
        </w:rPr>
        <w:t>65</w:t>
      </w:r>
      <w:r>
        <w:fldChar w:fldCharType="end"/>
      </w:r>
      <w:bookmarkEnd w:id="253"/>
      <w:r>
        <w:rPr>
          <w:lang w:eastAsia="zh-CN"/>
        </w:rPr>
        <w:t>：</w:t>
      </w:r>
      <w:r w:rsidR="00882352">
        <w:rPr>
          <w:rFonts w:hint="eastAsia"/>
          <w:lang w:eastAsia="zh-CN"/>
        </w:rPr>
        <w:t>Close</w:t>
      </w:r>
      <w:r>
        <w:rPr>
          <w:rFonts w:hint="eastAsia"/>
          <w:lang w:eastAsia="zh-CN"/>
        </w:rPr>
        <w:t>请求处理时间面板</w:t>
      </w:r>
      <w:bookmarkEnd w:id="254"/>
    </w:p>
    <w:p w14:paraId="14E46CBD" w14:textId="7F4DD693" w:rsidR="00215656" w:rsidRDefault="00215656" w:rsidP="00863287">
      <w:pPr>
        <w:spacing w:before="137"/>
        <w:ind w:firstLine="720"/>
        <w:rPr>
          <w:lang w:eastAsia="zh-CN"/>
        </w:rPr>
      </w:pPr>
      <w:r>
        <w:rPr>
          <w:noProof/>
          <w:lang w:eastAsia="zh-CN"/>
        </w:rPr>
        <w:drawing>
          <wp:inline distT="0" distB="0" distL="0" distR="0" wp14:anchorId="222465F9" wp14:editId="6968D0A7">
            <wp:extent cx="5396407" cy="2106070"/>
            <wp:effectExtent l="0" t="0" r="0" b="8890"/>
            <wp:docPr id="2294" name="图片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6263" cy="2106014"/>
                    </a:xfrm>
                    <a:prstGeom prst="rect">
                      <a:avLst/>
                    </a:prstGeom>
                    <a:noFill/>
                    <a:ln>
                      <a:noFill/>
                    </a:ln>
                  </pic:spPr>
                </pic:pic>
              </a:graphicData>
            </a:graphic>
          </wp:inline>
        </w:drawing>
      </w:r>
    </w:p>
    <w:p w14:paraId="682DBF62" w14:textId="3E1407B7" w:rsidR="007C640D" w:rsidRDefault="007C640D" w:rsidP="00863287">
      <w:pPr>
        <w:spacing w:before="137"/>
        <w:ind w:firstLine="720"/>
        <w:rPr>
          <w:lang w:eastAsia="zh-CN"/>
        </w:rPr>
      </w:pPr>
    </w:p>
    <w:p w14:paraId="2178CDA6" w14:textId="32762ECD" w:rsidR="007C640D" w:rsidRDefault="007C640D" w:rsidP="00863287">
      <w:pPr>
        <w:spacing w:before="137"/>
        <w:ind w:firstLine="720"/>
        <w:rPr>
          <w:lang w:eastAsia="zh-CN"/>
        </w:rPr>
      </w:pPr>
    </w:p>
    <w:p w14:paraId="7AEE2B9C" w14:textId="1E0C0845" w:rsidR="007C640D" w:rsidRDefault="007C640D" w:rsidP="00863287">
      <w:pPr>
        <w:spacing w:before="137"/>
        <w:ind w:firstLine="720"/>
        <w:rPr>
          <w:lang w:eastAsia="zh-CN"/>
        </w:rPr>
      </w:pPr>
    </w:p>
    <w:p w14:paraId="4EA5F7A3" w14:textId="501A0760" w:rsidR="007C640D" w:rsidRDefault="007C640D" w:rsidP="00863287">
      <w:pPr>
        <w:spacing w:before="137"/>
        <w:ind w:firstLine="720"/>
        <w:rPr>
          <w:lang w:eastAsia="zh-CN"/>
        </w:rPr>
      </w:pPr>
    </w:p>
    <w:p w14:paraId="1199BB94" w14:textId="51BDDE1A" w:rsidR="007C640D" w:rsidRDefault="007C640D" w:rsidP="00863287">
      <w:pPr>
        <w:spacing w:before="137"/>
        <w:ind w:firstLine="720"/>
        <w:rPr>
          <w:lang w:eastAsia="zh-CN"/>
        </w:rPr>
      </w:pPr>
    </w:p>
    <w:p w14:paraId="7BFE7444" w14:textId="6BBF5953" w:rsidR="007C640D" w:rsidRDefault="007C640D" w:rsidP="00863287">
      <w:pPr>
        <w:spacing w:before="137"/>
        <w:ind w:firstLine="720"/>
        <w:rPr>
          <w:lang w:eastAsia="zh-CN"/>
        </w:rPr>
      </w:pPr>
    </w:p>
    <w:p w14:paraId="26D2B279" w14:textId="77777777" w:rsidR="007C640D" w:rsidRDefault="007C640D" w:rsidP="00863287">
      <w:pPr>
        <w:spacing w:before="137"/>
        <w:ind w:firstLine="720"/>
        <w:rPr>
          <w:lang w:eastAsia="zh-CN"/>
        </w:rPr>
      </w:pPr>
    </w:p>
    <w:p w14:paraId="1A2C5C97" w14:textId="77777777" w:rsidR="00882352" w:rsidRPr="00DF1B5E" w:rsidRDefault="00882352" w:rsidP="00882352">
      <w:pPr>
        <w:pStyle w:val="DDNbodytext1"/>
        <w:keepNext/>
        <w:rPr>
          <w:lang w:eastAsia="zh-CN"/>
        </w:rPr>
      </w:pPr>
      <w:r>
        <w:rPr>
          <w:rFonts w:hint="eastAsia"/>
          <w:lang w:eastAsia="zh-CN"/>
        </w:rPr>
        <w:t>Readpage</w:t>
      </w:r>
      <w:r>
        <w:rPr>
          <w:rFonts w:hint="eastAsia"/>
          <w:lang w:eastAsia="zh-CN"/>
        </w:rPr>
        <w:t>请求处理时间面板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_Ref512523293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66</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Readpage</w:t>
      </w:r>
      <w:r>
        <w:rPr>
          <w:rStyle w:val="NoneA"/>
          <w:rFonts w:hint="eastAsia"/>
          <w:lang w:eastAsia="zh-CN"/>
        </w:rPr>
        <w:t>请求处理时间</w:t>
      </w:r>
      <w:r>
        <w:rPr>
          <w:rStyle w:val="NoneA"/>
          <w:lang w:eastAsia="zh-CN"/>
        </w:rPr>
        <w:t>和最小</w:t>
      </w:r>
      <w:r>
        <w:rPr>
          <w:rFonts w:hint="eastAsia"/>
          <w:lang w:eastAsia="zh-CN"/>
        </w:rPr>
        <w:t>Readpage</w:t>
      </w:r>
      <w:r>
        <w:rPr>
          <w:rStyle w:val="NoneA"/>
          <w:rFonts w:hint="eastAsia"/>
          <w:lang w:eastAsia="zh-CN"/>
        </w:rPr>
        <w:t>请求处理时间</w:t>
      </w:r>
      <w:r>
        <w:rPr>
          <w:rStyle w:val="NoneA"/>
          <w:lang w:eastAsia="zh-CN"/>
        </w:rPr>
        <w:t>随时间的变化</w:t>
      </w:r>
      <w:r>
        <w:rPr>
          <w:rStyle w:val="NoneA"/>
          <w:rFonts w:ascii="宋体" w:eastAsia="宋体" w:hAnsi="宋体" w:cs="宋体"/>
          <w:lang w:val="zh-TW" w:eastAsia="zh-TW"/>
        </w:rPr>
        <w:t>。请求的处理时间是指它开始被处理的时刻和处理完成时刻之间的时间间隔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Readpage</w:t>
      </w:r>
      <w:r>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Pr>
          <w:rFonts w:hint="eastAsia"/>
          <w:lang w:eastAsia="zh-CN"/>
        </w:rPr>
        <w:t>Readpage</w:t>
      </w:r>
      <w:r>
        <w:rPr>
          <w:rStyle w:val="NoneA"/>
          <w:rFonts w:ascii="宋体" w:eastAsia="宋体" w:hAnsi="宋体" w:cs="宋体" w:hint="eastAsia"/>
          <w:lang w:val="zh-TW" w:eastAsia="zh-CN"/>
        </w:rPr>
        <w:t>请求处理时间的最小值。</w:t>
      </w:r>
    </w:p>
    <w:p w14:paraId="32E8BCBC" w14:textId="77777777" w:rsidR="00882352" w:rsidRPr="00882352" w:rsidRDefault="00882352" w:rsidP="001E71ED">
      <w:pPr>
        <w:pStyle w:val="a6"/>
        <w:rPr>
          <w:lang w:eastAsia="zh-CN"/>
        </w:rPr>
      </w:pPr>
      <w:bookmarkStart w:id="255" w:name="_Ref512523293"/>
      <w:bookmarkStart w:id="256" w:name="_Toc12263105"/>
      <w:r>
        <w:rPr>
          <w:lang w:eastAsia="zh-CN"/>
        </w:rPr>
        <w:t>图</w:t>
      </w:r>
      <w:r>
        <w:fldChar w:fldCharType="begin"/>
      </w:r>
      <w:r>
        <w:rPr>
          <w:lang w:eastAsia="zh-CN"/>
        </w:rPr>
        <w:instrText xml:space="preserve"> SEQ Figure \* ARABIC </w:instrText>
      </w:r>
      <w:r>
        <w:fldChar w:fldCharType="separate"/>
      </w:r>
      <w:r w:rsidR="00244445">
        <w:rPr>
          <w:noProof/>
          <w:lang w:eastAsia="zh-CN"/>
        </w:rPr>
        <w:t>66</w:t>
      </w:r>
      <w:r>
        <w:fldChar w:fldCharType="end"/>
      </w:r>
      <w:bookmarkEnd w:id="255"/>
      <w:r>
        <w:rPr>
          <w:lang w:eastAsia="zh-CN"/>
        </w:rPr>
        <w:t>：</w:t>
      </w:r>
      <w:r w:rsidR="004C2327">
        <w:rPr>
          <w:rFonts w:hint="eastAsia"/>
          <w:lang w:eastAsia="zh-CN"/>
        </w:rPr>
        <w:t>Readpage</w:t>
      </w:r>
      <w:r>
        <w:rPr>
          <w:rFonts w:hint="eastAsia"/>
          <w:lang w:eastAsia="zh-CN"/>
        </w:rPr>
        <w:t>请求处理时间面板</w:t>
      </w:r>
      <w:bookmarkEnd w:id="256"/>
    </w:p>
    <w:p w14:paraId="259D54C3" w14:textId="77777777" w:rsidR="00215656" w:rsidRDefault="00215656" w:rsidP="00863287">
      <w:pPr>
        <w:spacing w:before="137"/>
        <w:ind w:firstLine="720"/>
        <w:rPr>
          <w:lang w:eastAsia="zh-CN"/>
        </w:rPr>
      </w:pPr>
      <w:r>
        <w:rPr>
          <w:noProof/>
          <w:lang w:eastAsia="zh-CN"/>
        </w:rPr>
        <w:drawing>
          <wp:inline distT="0" distB="0" distL="0" distR="0" wp14:anchorId="751996A4" wp14:editId="71B51B12">
            <wp:extent cx="5344815" cy="2098809"/>
            <wp:effectExtent l="0" t="0" r="8255" b="0"/>
            <wp:docPr id="2295" name="图片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45285" cy="2098994"/>
                    </a:xfrm>
                    <a:prstGeom prst="rect">
                      <a:avLst/>
                    </a:prstGeom>
                    <a:noFill/>
                    <a:ln>
                      <a:noFill/>
                    </a:ln>
                  </pic:spPr>
                </pic:pic>
              </a:graphicData>
            </a:graphic>
          </wp:inline>
        </w:drawing>
      </w:r>
    </w:p>
    <w:p w14:paraId="1FC975DD" w14:textId="77777777" w:rsidR="004C2327" w:rsidRPr="00DF1B5E" w:rsidRDefault="004C2327" w:rsidP="004C2327">
      <w:pPr>
        <w:pStyle w:val="DDNbodytext1"/>
        <w:keepNext/>
        <w:rPr>
          <w:lang w:eastAsia="zh-CN"/>
        </w:rPr>
      </w:pPr>
      <w:r w:rsidRPr="001564EF">
        <w:rPr>
          <w:rFonts w:hint="eastAsia"/>
          <w:b/>
          <w:lang w:eastAsia="zh-CN"/>
        </w:rPr>
        <w:t>活跃的</w:t>
      </w:r>
      <w:r w:rsidRPr="001564EF">
        <w:rPr>
          <w:rFonts w:hint="eastAsia"/>
          <w:b/>
          <w:lang w:eastAsia="zh-CN"/>
        </w:rPr>
        <w:t>LDLM Canceld</w:t>
      </w:r>
      <w:r w:rsidRPr="001564EF">
        <w:rPr>
          <w:rFonts w:hint="eastAsia"/>
          <w:b/>
          <w:lang w:eastAsia="zh-CN"/>
        </w:rPr>
        <w:t>请求数目</w:t>
      </w:r>
      <w:r>
        <w:rPr>
          <w:rFonts w:hint="eastAsia"/>
          <w:lang w:eastAsia="zh-CN"/>
        </w:rPr>
        <w:t>面板</w:t>
      </w:r>
      <w:r>
        <w:rPr>
          <w:lang w:eastAsia="zh-CN"/>
        </w:rPr>
        <w:t>（</w:t>
      </w:r>
      <w:r w:rsidR="001E71ED" w:rsidRPr="00A0286F">
        <w:rPr>
          <w:rStyle w:val="DDNField"/>
        </w:rPr>
        <w:fldChar w:fldCharType="begin"/>
      </w:r>
      <w:r w:rsidR="001E71ED" w:rsidRPr="00A0286F">
        <w:rPr>
          <w:rStyle w:val="DDNField"/>
          <w:lang w:eastAsia="zh-CN"/>
        </w:rPr>
        <w:instrText xml:space="preserve"> REF _Ref512523307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67</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活跃的</w:t>
      </w:r>
      <w:r>
        <w:rPr>
          <w:rFonts w:hint="eastAsia"/>
          <w:lang w:eastAsia="zh-CN"/>
        </w:rPr>
        <w:t>LDLM Canceld</w:t>
      </w:r>
      <w:r>
        <w:rPr>
          <w:rStyle w:val="NoneA"/>
          <w:lang w:eastAsia="zh-CN"/>
        </w:rPr>
        <w:t>请求数目和最小活跃的</w:t>
      </w:r>
      <w:r>
        <w:rPr>
          <w:rFonts w:hint="eastAsia"/>
          <w:lang w:eastAsia="zh-CN"/>
        </w:rPr>
        <w:t>LDLM Canceld</w:t>
      </w:r>
      <w:r>
        <w:rPr>
          <w:rStyle w:val="NoneA"/>
          <w:lang w:eastAsia="zh-CN"/>
        </w:rPr>
        <w:t>请求数目随时间的变化</w:t>
      </w:r>
      <w:r>
        <w:rPr>
          <w:rStyle w:val="NoneA"/>
          <w:rFonts w:ascii="宋体" w:eastAsia="宋体" w:hAnsi="宋体" w:cs="宋体"/>
          <w:lang w:val="zh-TW" w:eastAsia="zh-TW"/>
        </w:rPr>
        <w:t>。活跃的请求数是指那些正在被</w:t>
      </w:r>
      <w:r w:rsidR="00244445">
        <w:rPr>
          <w:rStyle w:val="NoneA"/>
          <w:rFonts w:hint="eastAsia"/>
          <w:lang w:eastAsia="zh-CN"/>
        </w:rPr>
        <w:t>MDS</w:t>
      </w:r>
      <w:r>
        <w:rPr>
          <w:rStyle w:val="NoneA"/>
          <w:rFonts w:ascii="宋体" w:eastAsia="宋体" w:hAnsi="宋体" w:cs="宋体"/>
          <w:lang w:val="zh-TW" w:eastAsia="zh-TW"/>
        </w:rPr>
        <w:t>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如果活跃的请求的数目小于</w:t>
      </w:r>
      <w:r w:rsidR="00244445">
        <w:rPr>
          <w:rStyle w:val="NoneA"/>
          <w:rFonts w:hint="eastAsia"/>
          <w:lang w:eastAsia="zh-CN"/>
        </w:rPr>
        <w:t>PTLRPC</w:t>
      </w:r>
      <w:r>
        <w:rPr>
          <w:rStyle w:val="NoneA"/>
          <w:rFonts w:ascii="宋体" w:eastAsia="宋体" w:hAnsi="宋体" w:cs="宋体"/>
          <w:lang w:val="zh-TW" w:eastAsia="zh-CN"/>
        </w:rPr>
        <w:t>线程数目减去</w:t>
      </w:r>
      <w:r w:rsidR="00244445">
        <w:rPr>
          <w:rStyle w:val="NoneA"/>
          <w:rFonts w:hint="eastAsia"/>
          <w:lang w:eastAsia="zh-CN"/>
        </w:rPr>
        <w:t>2</w:t>
      </w:r>
      <w:r>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0EBB5B88" w14:textId="77777777" w:rsidR="004C2327" w:rsidRPr="004C2327" w:rsidRDefault="004C2327" w:rsidP="004C2327">
      <w:pPr>
        <w:pStyle w:val="a6"/>
        <w:rPr>
          <w:lang w:eastAsia="zh-CN"/>
        </w:rPr>
      </w:pPr>
      <w:bookmarkStart w:id="257" w:name="_Ref512523307"/>
      <w:bookmarkStart w:id="258" w:name="_Toc12263106"/>
      <w:r>
        <w:rPr>
          <w:lang w:eastAsia="zh-CN"/>
        </w:rPr>
        <w:t>图</w:t>
      </w:r>
      <w:r>
        <w:fldChar w:fldCharType="begin"/>
      </w:r>
      <w:r>
        <w:rPr>
          <w:lang w:eastAsia="zh-CN"/>
        </w:rPr>
        <w:instrText xml:space="preserve"> SEQ Figure \* ARABIC </w:instrText>
      </w:r>
      <w:r>
        <w:fldChar w:fldCharType="separate"/>
      </w:r>
      <w:r w:rsidR="00244445">
        <w:rPr>
          <w:noProof/>
          <w:lang w:eastAsia="zh-CN"/>
        </w:rPr>
        <w:t>67</w:t>
      </w:r>
      <w:r>
        <w:fldChar w:fldCharType="end"/>
      </w:r>
      <w:bookmarkEnd w:id="257"/>
      <w:r>
        <w:rPr>
          <w:lang w:eastAsia="zh-CN"/>
        </w:rPr>
        <w:t>：</w:t>
      </w:r>
      <w:r>
        <w:rPr>
          <w:rFonts w:hint="eastAsia"/>
          <w:lang w:eastAsia="zh-CN"/>
        </w:rPr>
        <w:t>活跃的</w:t>
      </w:r>
      <w:r>
        <w:rPr>
          <w:rFonts w:hint="eastAsia"/>
          <w:lang w:eastAsia="zh-CN"/>
        </w:rPr>
        <w:t>LDLM Canceld</w:t>
      </w:r>
      <w:r>
        <w:rPr>
          <w:lang w:eastAsia="zh-CN"/>
        </w:rPr>
        <w:t>请求数目</w:t>
      </w:r>
      <w:r>
        <w:rPr>
          <w:rFonts w:hint="eastAsia"/>
          <w:lang w:eastAsia="zh-CN"/>
        </w:rPr>
        <w:t>面板</w:t>
      </w:r>
      <w:bookmarkEnd w:id="258"/>
    </w:p>
    <w:p w14:paraId="44B32561" w14:textId="77777777" w:rsidR="00215656" w:rsidRDefault="00215656" w:rsidP="00863287">
      <w:pPr>
        <w:spacing w:before="137"/>
        <w:ind w:firstLine="720"/>
        <w:rPr>
          <w:lang w:eastAsia="zh-CN"/>
        </w:rPr>
      </w:pPr>
      <w:r>
        <w:rPr>
          <w:noProof/>
          <w:lang w:eastAsia="zh-CN"/>
        </w:rPr>
        <w:drawing>
          <wp:inline distT="0" distB="0" distL="0" distR="0" wp14:anchorId="4BDC675E" wp14:editId="6176554B">
            <wp:extent cx="5492299" cy="2156724"/>
            <wp:effectExtent l="0" t="0" r="0" b="0"/>
            <wp:docPr id="2296" name="图片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2782" cy="2156914"/>
                    </a:xfrm>
                    <a:prstGeom prst="rect">
                      <a:avLst/>
                    </a:prstGeom>
                    <a:noFill/>
                    <a:ln>
                      <a:noFill/>
                    </a:ln>
                  </pic:spPr>
                </pic:pic>
              </a:graphicData>
            </a:graphic>
          </wp:inline>
        </w:drawing>
      </w:r>
    </w:p>
    <w:p w14:paraId="27ADE430" w14:textId="1B5931C4" w:rsidR="004C2327" w:rsidRPr="00DF1B5E" w:rsidRDefault="004C2327" w:rsidP="004C2327">
      <w:pPr>
        <w:pStyle w:val="DDNbodytext1"/>
        <w:keepNext/>
        <w:rPr>
          <w:lang w:eastAsia="zh-CN"/>
        </w:rPr>
      </w:pPr>
      <w:r>
        <w:rPr>
          <w:rFonts w:hint="eastAsia"/>
          <w:lang w:eastAsia="zh-CN"/>
        </w:rPr>
        <w:lastRenderedPageBreak/>
        <w:t>流入的</w:t>
      </w:r>
      <w:r>
        <w:rPr>
          <w:rFonts w:hint="eastAsia"/>
          <w:lang w:eastAsia="zh-CN"/>
        </w:rPr>
        <w:t>LDLM Canceld</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rPr>
        <w:instrText xml:space="preserve"> REF _Ref512523320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68</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流入的</w:t>
      </w:r>
      <w:r>
        <w:rPr>
          <w:rFonts w:hint="eastAsia"/>
          <w:lang w:eastAsia="zh-CN"/>
        </w:rPr>
        <w:t>LDLM Canceld</w:t>
      </w:r>
      <w:r>
        <w:rPr>
          <w:rStyle w:val="NoneA"/>
          <w:lang w:eastAsia="zh-CN"/>
        </w:rPr>
        <w:t>请求数目和最小流入的</w:t>
      </w:r>
      <w:r>
        <w:rPr>
          <w:rFonts w:hint="eastAsia"/>
          <w:lang w:eastAsia="zh-CN"/>
        </w:rPr>
        <w:t>LDLM Canceld</w:t>
      </w:r>
      <w:r>
        <w:rPr>
          <w:rStyle w:val="NoneA"/>
          <w:lang w:eastAsia="zh-CN"/>
        </w:rPr>
        <w:t>请求数目随时间的变化</w:t>
      </w:r>
      <w:r>
        <w:rPr>
          <w:rStyle w:val="NoneA"/>
          <w:rFonts w:ascii="宋体" w:eastAsia="宋体" w:hAnsi="宋体" w:cs="宋体"/>
          <w:lang w:val="zh-TW" w:eastAsia="zh-TW"/>
        </w:rPr>
        <w:t>。流入请求是指那些正在等待被</w:t>
      </w:r>
      <w:r w:rsidR="00244445">
        <w:rPr>
          <w:rStyle w:val="NoneA"/>
          <w:rFonts w:hint="eastAsia"/>
          <w:lang w:eastAsia="zh-CN"/>
        </w:rPr>
        <w:t>MDS</w:t>
      </w:r>
      <w:r>
        <w:rPr>
          <w:rStyle w:val="NoneA"/>
          <w:rFonts w:ascii="宋体" w:eastAsia="宋体" w:hAnsi="宋体" w:cs="宋体"/>
          <w:lang w:val="zh-TW" w:eastAsia="zh-TW"/>
        </w:rPr>
        <w:t>处理的请求</w:t>
      </w:r>
      <w:r>
        <w:rPr>
          <w:rStyle w:val="NoneA"/>
          <w:rFonts w:ascii="宋体" w:eastAsia="宋体" w:hAnsi="宋体" w:cs="宋体" w:hint="eastAsia"/>
          <w:lang w:val="zh-TW" w:eastAsia="zh-CN"/>
        </w:rPr>
        <w:t>。当开始处理请求，则该请求不</w:t>
      </w:r>
      <w:r w:rsidR="00344116" w:rsidRPr="00FE32D3">
        <w:rPr>
          <w:rStyle w:val="NoneA"/>
          <w:rFonts w:ascii="宋体" w:eastAsia="宋体" w:hAnsi="宋体" w:cs="宋体" w:hint="eastAsia"/>
          <w:lang w:val="zh-TW" w:eastAsia="zh-CN"/>
        </w:rPr>
        <w:t>再</w:t>
      </w:r>
      <w:r>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5517D922" w14:textId="77777777" w:rsidR="004C2327" w:rsidRPr="004C2327" w:rsidRDefault="004C2327" w:rsidP="001E71ED">
      <w:pPr>
        <w:pStyle w:val="a6"/>
        <w:rPr>
          <w:lang w:eastAsia="zh-CN"/>
        </w:rPr>
      </w:pPr>
      <w:bookmarkStart w:id="259" w:name="_Ref512523320"/>
      <w:bookmarkStart w:id="260" w:name="_Toc12263107"/>
      <w:r>
        <w:rPr>
          <w:lang w:eastAsia="zh-CN"/>
        </w:rPr>
        <w:t>图</w:t>
      </w:r>
      <w:r>
        <w:fldChar w:fldCharType="begin"/>
      </w:r>
      <w:r>
        <w:rPr>
          <w:lang w:eastAsia="zh-CN"/>
        </w:rPr>
        <w:instrText xml:space="preserve"> SEQ Figure \* ARABIC </w:instrText>
      </w:r>
      <w:r>
        <w:fldChar w:fldCharType="separate"/>
      </w:r>
      <w:r w:rsidR="00244445">
        <w:rPr>
          <w:noProof/>
          <w:lang w:eastAsia="zh-CN"/>
        </w:rPr>
        <w:t>68</w:t>
      </w:r>
      <w:r>
        <w:fldChar w:fldCharType="end"/>
      </w:r>
      <w:bookmarkEnd w:id="259"/>
      <w:r>
        <w:rPr>
          <w:lang w:eastAsia="zh-CN"/>
        </w:rPr>
        <w:t>：</w:t>
      </w:r>
      <w:r>
        <w:rPr>
          <w:rFonts w:hint="eastAsia"/>
          <w:lang w:eastAsia="zh-CN"/>
        </w:rPr>
        <w:t>流入的</w:t>
      </w:r>
      <w:r>
        <w:rPr>
          <w:rFonts w:hint="eastAsia"/>
          <w:lang w:eastAsia="zh-CN"/>
        </w:rPr>
        <w:t>LDLM Canceld</w:t>
      </w:r>
      <w:r>
        <w:rPr>
          <w:lang w:eastAsia="zh-CN"/>
        </w:rPr>
        <w:t>请求数目</w:t>
      </w:r>
      <w:r>
        <w:rPr>
          <w:rFonts w:hint="eastAsia"/>
          <w:lang w:eastAsia="zh-CN"/>
        </w:rPr>
        <w:t>面板</w:t>
      </w:r>
      <w:bookmarkEnd w:id="260"/>
    </w:p>
    <w:p w14:paraId="0EF1C313" w14:textId="77777777" w:rsidR="00215656" w:rsidRDefault="00215656" w:rsidP="00863287">
      <w:pPr>
        <w:spacing w:before="137"/>
        <w:ind w:firstLine="720"/>
        <w:rPr>
          <w:lang w:eastAsia="zh-CN"/>
        </w:rPr>
      </w:pPr>
      <w:r>
        <w:rPr>
          <w:noProof/>
          <w:lang w:eastAsia="zh-CN"/>
        </w:rPr>
        <w:drawing>
          <wp:inline distT="0" distB="0" distL="0" distR="0" wp14:anchorId="13B2F76A" wp14:editId="53CA56D4">
            <wp:extent cx="5492299" cy="2145558"/>
            <wp:effectExtent l="0" t="0" r="0" b="7620"/>
            <wp:docPr id="2297" name="图片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92261" cy="2145543"/>
                    </a:xfrm>
                    <a:prstGeom prst="rect">
                      <a:avLst/>
                    </a:prstGeom>
                    <a:noFill/>
                    <a:ln>
                      <a:noFill/>
                    </a:ln>
                  </pic:spPr>
                </pic:pic>
              </a:graphicData>
            </a:graphic>
          </wp:inline>
        </w:drawing>
      </w:r>
    </w:p>
    <w:p w14:paraId="6BD55B95" w14:textId="77777777" w:rsidR="004C2327" w:rsidRPr="00DF1B5E" w:rsidRDefault="004C2327" w:rsidP="004C2327">
      <w:pPr>
        <w:pStyle w:val="DDNbodytext1"/>
        <w:keepNext/>
        <w:rPr>
          <w:lang w:eastAsia="zh-CN"/>
        </w:rPr>
      </w:pPr>
      <w:r>
        <w:rPr>
          <w:rFonts w:hint="eastAsia"/>
          <w:lang w:eastAsia="zh-CN"/>
        </w:rPr>
        <w:t>LDLM Canceld</w:t>
      </w:r>
      <w:r>
        <w:rPr>
          <w:rFonts w:hint="eastAsia"/>
          <w:lang w:eastAsia="zh-CN"/>
        </w:rPr>
        <w:t>请求等待时间面板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_Ref512523335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69</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LDLM Canceld</w:t>
      </w:r>
      <w:r>
        <w:rPr>
          <w:rStyle w:val="NoneA"/>
          <w:lang w:eastAsia="zh-CN"/>
        </w:rPr>
        <w:t>请求等待时间和最小</w:t>
      </w:r>
      <w:r>
        <w:rPr>
          <w:rFonts w:hint="eastAsia"/>
          <w:lang w:eastAsia="zh-CN"/>
        </w:rPr>
        <w:t>LDLM Canceld</w:t>
      </w:r>
      <w:r>
        <w:rPr>
          <w:rStyle w:val="NoneA"/>
          <w:lang w:eastAsia="zh-CN"/>
        </w:rPr>
        <w:t>请求等待时间随时间的变化</w:t>
      </w:r>
      <w:r>
        <w:rPr>
          <w:rStyle w:val="NoneA"/>
          <w:rFonts w:ascii="宋体" w:eastAsia="宋体" w:hAnsi="宋体" w:cs="宋体"/>
          <w:lang w:val="zh-TW" w:eastAsia="zh-TW"/>
        </w:rPr>
        <w:t>。一个请求的等待时间是它到达时刻和开始被处理时刻的时间间隔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14:paraId="73275F5B" w14:textId="77777777" w:rsidR="004C2327" w:rsidRPr="004C2327" w:rsidRDefault="004C2327" w:rsidP="004C2327">
      <w:pPr>
        <w:pStyle w:val="a6"/>
        <w:rPr>
          <w:lang w:eastAsia="zh-CN"/>
        </w:rPr>
      </w:pPr>
      <w:bookmarkStart w:id="261" w:name="_Ref512523335"/>
      <w:bookmarkStart w:id="262" w:name="_Toc12263108"/>
      <w:r>
        <w:rPr>
          <w:lang w:eastAsia="zh-CN"/>
        </w:rPr>
        <w:t>图</w:t>
      </w:r>
      <w:r>
        <w:fldChar w:fldCharType="begin"/>
      </w:r>
      <w:r>
        <w:rPr>
          <w:lang w:eastAsia="zh-CN"/>
        </w:rPr>
        <w:instrText xml:space="preserve"> SEQ Figure \* ARABIC </w:instrText>
      </w:r>
      <w:r>
        <w:fldChar w:fldCharType="separate"/>
      </w:r>
      <w:r w:rsidR="00244445">
        <w:rPr>
          <w:noProof/>
          <w:lang w:eastAsia="zh-CN"/>
        </w:rPr>
        <w:t>69</w:t>
      </w:r>
      <w:r>
        <w:fldChar w:fldCharType="end"/>
      </w:r>
      <w:bookmarkEnd w:id="261"/>
      <w:r>
        <w:rPr>
          <w:lang w:eastAsia="zh-CN"/>
        </w:rPr>
        <w:t>：</w:t>
      </w:r>
      <w:r>
        <w:rPr>
          <w:rFonts w:hint="eastAsia"/>
          <w:lang w:eastAsia="zh-CN"/>
        </w:rPr>
        <w:t>LDLM Canceld</w:t>
      </w:r>
      <w:r>
        <w:rPr>
          <w:rFonts w:hint="eastAsia"/>
          <w:lang w:eastAsia="zh-CN"/>
        </w:rPr>
        <w:t>请求等待时间面板</w:t>
      </w:r>
      <w:bookmarkEnd w:id="262"/>
    </w:p>
    <w:p w14:paraId="48822C8E" w14:textId="49BE2F28" w:rsidR="00215656" w:rsidRDefault="00215656" w:rsidP="00863287">
      <w:pPr>
        <w:spacing w:before="137"/>
        <w:ind w:firstLine="720"/>
        <w:rPr>
          <w:lang w:eastAsia="zh-CN"/>
        </w:rPr>
      </w:pPr>
      <w:r>
        <w:rPr>
          <w:noProof/>
          <w:lang w:eastAsia="zh-CN"/>
        </w:rPr>
        <w:drawing>
          <wp:inline distT="0" distB="0" distL="0" distR="0" wp14:anchorId="1471DB22" wp14:editId="6EF07234">
            <wp:extent cx="5374260" cy="2094271"/>
            <wp:effectExtent l="0" t="0" r="0" b="1270"/>
            <wp:docPr id="2298" name="图片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74546" cy="2094382"/>
                    </a:xfrm>
                    <a:prstGeom prst="rect">
                      <a:avLst/>
                    </a:prstGeom>
                    <a:noFill/>
                    <a:ln>
                      <a:noFill/>
                    </a:ln>
                  </pic:spPr>
                </pic:pic>
              </a:graphicData>
            </a:graphic>
          </wp:inline>
        </w:drawing>
      </w:r>
    </w:p>
    <w:p w14:paraId="2023F9FC" w14:textId="1F39F3F8" w:rsidR="001564EF" w:rsidRDefault="001564EF" w:rsidP="00863287">
      <w:pPr>
        <w:spacing w:before="137"/>
        <w:ind w:firstLine="720"/>
        <w:rPr>
          <w:lang w:eastAsia="zh-CN"/>
        </w:rPr>
      </w:pPr>
    </w:p>
    <w:p w14:paraId="0D512625" w14:textId="7D3123FE" w:rsidR="001564EF" w:rsidRDefault="001564EF" w:rsidP="00863287">
      <w:pPr>
        <w:spacing w:before="137"/>
        <w:ind w:firstLine="720"/>
        <w:rPr>
          <w:lang w:eastAsia="zh-CN"/>
        </w:rPr>
      </w:pPr>
    </w:p>
    <w:p w14:paraId="613EBD35" w14:textId="3EED96DC" w:rsidR="001564EF" w:rsidRDefault="001564EF" w:rsidP="00863287">
      <w:pPr>
        <w:spacing w:before="137"/>
        <w:ind w:firstLine="720"/>
        <w:rPr>
          <w:lang w:eastAsia="zh-CN"/>
        </w:rPr>
      </w:pPr>
    </w:p>
    <w:p w14:paraId="3BC15262" w14:textId="028258FD" w:rsidR="001564EF" w:rsidRDefault="001564EF" w:rsidP="00863287">
      <w:pPr>
        <w:spacing w:before="137"/>
        <w:ind w:firstLine="720"/>
        <w:rPr>
          <w:lang w:eastAsia="zh-CN"/>
        </w:rPr>
      </w:pPr>
    </w:p>
    <w:p w14:paraId="5D9C9E27" w14:textId="5C6C1982" w:rsidR="001564EF" w:rsidRDefault="001564EF" w:rsidP="00863287">
      <w:pPr>
        <w:spacing w:before="137"/>
        <w:ind w:firstLine="720"/>
        <w:rPr>
          <w:lang w:eastAsia="zh-CN"/>
        </w:rPr>
      </w:pPr>
    </w:p>
    <w:p w14:paraId="3A1B6AD1" w14:textId="48DD9E8E" w:rsidR="001564EF" w:rsidRDefault="001564EF" w:rsidP="00863287">
      <w:pPr>
        <w:spacing w:before="137"/>
        <w:ind w:firstLine="720"/>
        <w:rPr>
          <w:lang w:eastAsia="zh-CN"/>
        </w:rPr>
      </w:pPr>
    </w:p>
    <w:p w14:paraId="79188420" w14:textId="77777777" w:rsidR="001564EF" w:rsidRDefault="001564EF" w:rsidP="00863287">
      <w:pPr>
        <w:spacing w:before="137"/>
        <w:ind w:firstLine="720"/>
        <w:rPr>
          <w:lang w:eastAsia="zh-CN"/>
        </w:rPr>
      </w:pPr>
    </w:p>
    <w:p w14:paraId="44F41F39" w14:textId="77777777" w:rsidR="0026108F" w:rsidRPr="00DF1B5E" w:rsidRDefault="001266D5" w:rsidP="0026108F">
      <w:pPr>
        <w:pStyle w:val="DDNbodytext1"/>
        <w:keepNext/>
        <w:rPr>
          <w:lang w:eastAsia="zh-CN"/>
        </w:rPr>
      </w:pPr>
      <w:r>
        <w:rPr>
          <w:rFonts w:hint="eastAsia"/>
          <w:lang w:eastAsia="zh-CN"/>
        </w:rPr>
        <w:t>LDLM Canceld</w:t>
      </w:r>
      <w:r w:rsidR="00E73D2C">
        <w:rPr>
          <w:rStyle w:val="NoneA"/>
          <w:rFonts w:ascii="宋体" w:eastAsia="宋体" w:hAnsi="宋体" w:cs="宋体" w:hint="eastAsia"/>
          <w:lang w:val="zh-TW" w:eastAsia="zh-CN"/>
        </w:rPr>
        <w:t>服务的自适应超时值</w:t>
      </w:r>
      <w:r w:rsidR="0026108F">
        <w:rPr>
          <w:rFonts w:hint="eastAsia"/>
          <w:lang w:eastAsia="zh-CN"/>
        </w:rPr>
        <w:t>面板</w:t>
      </w:r>
      <w:r w:rsidR="0026108F">
        <w:rPr>
          <w:lang w:eastAsia="zh-CN"/>
        </w:rPr>
        <w:t>（</w:t>
      </w:r>
      <w:r w:rsidR="001E71ED" w:rsidRPr="00A0286F">
        <w:rPr>
          <w:rStyle w:val="DDNField"/>
        </w:rPr>
        <w:fldChar w:fldCharType="begin"/>
      </w:r>
      <w:r w:rsidR="001E71ED" w:rsidRPr="00A0286F">
        <w:rPr>
          <w:rStyle w:val="DDNField"/>
          <w:lang w:eastAsia="zh-CN"/>
        </w:rPr>
        <w:instrText xml:space="preserve"> REF _Ref512523345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70</w:t>
      </w:r>
      <w:r w:rsidR="001E71ED" w:rsidRPr="00A0286F">
        <w:rPr>
          <w:rStyle w:val="DDNField"/>
        </w:rPr>
        <w:fldChar w:fldCharType="end"/>
      </w:r>
      <w:r w:rsidR="0026108F">
        <w:rPr>
          <w:lang w:eastAsia="zh-CN"/>
        </w:rPr>
        <w:t>）</w:t>
      </w:r>
      <w:r w:rsidR="0026108F">
        <w:rPr>
          <w:rStyle w:val="NoneA"/>
          <w:rFonts w:ascii="宋体" w:eastAsia="宋体" w:hAnsi="宋体" w:cs="宋体"/>
          <w:lang w:val="zh-TW" w:eastAsia="zh-TW"/>
        </w:rPr>
        <w:t>分别显示了</w:t>
      </w:r>
      <w:r w:rsidR="0026108F">
        <w:rPr>
          <w:rStyle w:val="NoneA"/>
          <w:rFonts w:hint="eastAsia"/>
          <w:lang w:eastAsia="zh-CN"/>
        </w:rPr>
        <w:t>MDS</w:t>
      </w:r>
      <w:r w:rsidR="0026108F">
        <w:rPr>
          <w:rStyle w:val="NoneA"/>
          <w:lang w:eastAsia="zh-CN"/>
        </w:rPr>
        <w:t>服务器</w:t>
      </w:r>
      <w:r w:rsidR="0026108F">
        <w:rPr>
          <w:rStyle w:val="NoneA"/>
          <w:rFonts w:hint="eastAsia"/>
          <w:lang w:eastAsia="zh-CN"/>
        </w:rPr>
        <w:t>最大</w:t>
      </w:r>
      <w:r w:rsidR="0026108F">
        <w:rPr>
          <w:rFonts w:hint="eastAsia"/>
          <w:lang w:eastAsia="zh-CN"/>
        </w:rPr>
        <w:t>LDLM Canceld</w:t>
      </w:r>
      <w:r w:rsidR="00E73D2C">
        <w:rPr>
          <w:rStyle w:val="NoneA"/>
          <w:rFonts w:hint="eastAsia"/>
          <w:lang w:eastAsia="zh-CN"/>
        </w:rPr>
        <w:t>服务</w:t>
      </w:r>
      <w:r w:rsidR="00E73D2C">
        <w:rPr>
          <w:rStyle w:val="NoneA"/>
          <w:lang w:eastAsia="zh-CN"/>
        </w:rPr>
        <w:t>的自适应超时值</w:t>
      </w:r>
      <w:r w:rsidR="0026108F">
        <w:rPr>
          <w:rStyle w:val="NoneA"/>
          <w:lang w:eastAsia="zh-CN"/>
        </w:rPr>
        <w:t>和最小</w:t>
      </w:r>
      <w:r w:rsidR="0026108F">
        <w:rPr>
          <w:rFonts w:hint="eastAsia"/>
          <w:lang w:eastAsia="zh-CN"/>
        </w:rPr>
        <w:t>LDLM Canceld</w:t>
      </w:r>
      <w:r w:rsidR="00E73D2C">
        <w:rPr>
          <w:rStyle w:val="NoneA"/>
          <w:lang w:eastAsia="zh-CN"/>
        </w:rPr>
        <w:t>服务的自适应超时值</w:t>
      </w:r>
      <w:r w:rsidR="0026108F">
        <w:rPr>
          <w:rStyle w:val="NoneA"/>
          <w:lang w:eastAsia="zh-CN"/>
        </w:rPr>
        <w:t>随时间的变化</w:t>
      </w:r>
      <w:r w:rsidR="0026108F">
        <w:rPr>
          <w:rStyle w:val="NoneA"/>
          <w:rFonts w:ascii="宋体" w:eastAsia="宋体" w:hAnsi="宋体" w:cs="宋体"/>
          <w:lang w:val="zh-TW" w:eastAsia="zh-TW"/>
        </w:rPr>
        <w:t>。</w:t>
      </w:r>
      <w:r w:rsidR="00E73D2C">
        <w:rPr>
          <w:rStyle w:val="NoneA"/>
          <w:rFonts w:ascii="宋体" w:eastAsia="宋体" w:hAnsi="宋体" w:cs="宋体"/>
          <w:lang w:val="zh-TW" w:eastAsia="zh-TW"/>
        </w:rPr>
        <w:t>当一个客户端发送请求</w:t>
      </w:r>
      <w:r w:rsidR="00E73D2C">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Pr>
          <w:rFonts w:hint="eastAsia"/>
          <w:lang w:eastAsia="zh-CN"/>
        </w:rPr>
        <w:t>Lustre</w:t>
      </w:r>
      <w:r w:rsidR="00E73D2C">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sidR="0026108F">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26108F">
        <w:rPr>
          <w:rStyle w:val="NoneA"/>
          <w:rFonts w:ascii="宋体" w:eastAsia="宋体" w:hAnsi="宋体" w:cs="宋体" w:hint="eastAsia"/>
          <w:lang w:val="zh-TW" w:eastAsia="zh-CN"/>
        </w:rPr>
        <w:t>中的最大的</w:t>
      </w:r>
      <w:r>
        <w:rPr>
          <w:rFonts w:hint="eastAsia"/>
          <w:lang w:eastAsia="zh-CN"/>
        </w:rPr>
        <w:t>LDLM Canceld</w:t>
      </w:r>
      <w:r w:rsidR="00E73D2C">
        <w:rPr>
          <w:rStyle w:val="NoneA"/>
          <w:rFonts w:ascii="宋体" w:eastAsia="宋体" w:hAnsi="宋体" w:cs="宋体" w:hint="eastAsia"/>
          <w:lang w:val="zh-TW" w:eastAsia="zh-CN"/>
        </w:rPr>
        <w:t>服务的自适应超时值</w:t>
      </w:r>
      <w:r w:rsidR="0026108F">
        <w:rPr>
          <w:rStyle w:val="NoneA"/>
          <w:rFonts w:ascii="宋体" w:eastAsia="宋体" w:hAnsi="宋体" w:cs="宋体" w:hint="eastAsia"/>
          <w:lang w:val="zh-TW" w:eastAsia="zh-CN"/>
        </w:rPr>
        <w:t>；而右边的图则显示了上一个</w:t>
      </w:r>
      <w:r w:rsidR="00244445">
        <w:rPr>
          <w:rStyle w:val="NoneA"/>
          <w:rFonts w:ascii="宋体" w:eastAsia="宋体" w:hAnsi="宋体" w:cs="宋体" w:hint="eastAsia"/>
          <w:lang w:val="zh-TW" w:eastAsia="zh-CN"/>
        </w:rPr>
        <w:t>收集时间间隔</w:t>
      </w:r>
      <w:r w:rsidR="0026108F">
        <w:rPr>
          <w:rStyle w:val="NoneA"/>
          <w:rFonts w:ascii="宋体" w:eastAsia="宋体" w:hAnsi="宋体" w:cs="宋体" w:hint="eastAsia"/>
          <w:lang w:val="zh-TW" w:eastAsia="zh-CN"/>
        </w:rPr>
        <w:t>中的最小的</w:t>
      </w:r>
      <w:r>
        <w:rPr>
          <w:rFonts w:hint="eastAsia"/>
          <w:lang w:eastAsia="zh-CN"/>
        </w:rPr>
        <w:t>LDLM Canceld</w:t>
      </w:r>
      <w:r w:rsidR="00E73D2C">
        <w:rPr>
          <w:rStyle w:val="NoneA"/>
          <w:rFonts w:ascii="宋体" w:eastAsia="宋体" w:hAnsi="宋体" w:cs="宋体" w:hint="eastAsia"/>
          <w:lang w:val="zh-TW" w:eastAsia="zh-CN"/>
        </w:rPr>
        <w:t>服务的自适应超时值</w:t>
      </w:r>
      <w:r w:rsidR="0026108F">
        <w:rPr>
          <w:rStyle w:val="NoneA"/>
          <w:rFonts w:ascii="宋体" w:eastAsia="宋体" w:hAnsi="宋体" w:cs="宋体" w:hint="eastAsia"/>
          <w:lang w:val="zh-TW" w:eastAsia="zh-CN"/>
        </w:rPr>
        <w:t>。</w:t>
      </w:r>
    </w:p>
    <w:p w14:paraId="645EAD2A" w14:textId="77777777" w:rsidR="004C2327" w:rsidRPr="004C2327" w:rsidRDefault="0026108F" w:rsidP="001E71ED">
      <w:pPr>
        <w:pStyle w:val="a6"/>
        <w:rPr>
          <w:lang w:eastAsia="zh-CN"/>
        </w:rPr>
      </w:pPr>
      <w:bookmarkStart w:id="263" w:name="_Ref512523345"/>
      <w:bookmarkStart w:id="264" w:name="_Toc12263109"/>
      <w:r>
        <w:rPr>
          <w:lang w:eastAsia="zh-CN"/>
        </w:rPr>
        <w:t>图</w:t>
      </w:r>
      <w:r>
        <w:fldChar w:fldCharType="begin"/>
      </w:r>
      <w:r>
        <w:rPr>
          <w:lang w:eastAsia="zh-CN"/>
        </w:rPr>
        <w:instrText xml:space="preserve"> SEQ Figure \* ARABIC </w:instrText>
      </w:r>
      <w:r>
        <w:fldChar w:fldCharType="separate"/>
      </w:r>
      <w:r w:rsidR="00244445">
        <w:rPr>
          <w:noProof/>
          <w:lang w:eastAsia="zh-CN"/>
        </w:rPr>
        <w:t>70</w:t>
      </w:r>
      <w:r>
        <w:fldChar w:fldCharType="end"/>
      </w:r>
      <w:bookmarkEnd w:id="263"/>
      <w:r>
        <w:rPr>
          <w:lang w:eastAsia="zh-CN"/>
        </w:rPr>
        <w:t>：</w:t>
      </w:r>
      <w:r>
        <w:rPr>
          <w:rFonts w:hint="eastAsia"/>
          <w:lang w:eastAsia="zh-CN"/>
        </w:rPr>
        <w:t>LDLM Canceld</w:t>
      </w:r>
      <w:r w:rsidR="00B84D1F">
        <w:rPr>
          <w:rFonts w:hint="eastAsia"/>
          <w:lang w:eastAsia="zh-CN"/>
        </w:rPr>
        <w:t>服务的自适应超时值</w:t>
      </w:r>
      <w:r>
        <w:rPr>
          <w:rFonts w:hint="eastAsia"/>
          <w:lang w:eastAsia="zh-CN"/>
        </w:rPr>
        <w:t>面板</w:t>
      </w:r>
      <w:bookmarkEnd w:id="264"/>
    </w:p>
    <w:p w14:paraId="1F260DD6" w14:textId="77777777" w:rsidR="00215656" w:rsidRDefault="00215656" w:rsidP="00863287">
      <w:pPr>
        <w:spacing w:before="137"/>
        <w:ind w:firstLine="720"/>
        <w:rPr>
          <w:lang w:eastAsia="zh-CN"/>
        </w:rPr>
      </w:pPr>
      <w:r>
        <w:rPr>
          <w:noProof/>
          <w:lang w:eastAsia="zh-CN"/>
        </w:rPr>
        <w:drawing>
          <wp:inline distT="0" distB="0" distL="0" distR="0" wp14:anchorId="195A2057" wp14:editId="31976F5D">
            <wp:extent cx="5387574" cy="2094271"/>
            <wp:effectExtent l="0" t="0" r="3810" b="1270"/>
            <wp:docPr id="2299" name="图片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88293" cy="2094551"/>
                    </a:xfrm>
                    <a:prstGeom prst="rect">
                      <a:avLst/>
                    </a:prstGeom>
                    <a:noFill/>
                    <a:ln>
                      <a:noFill/>
                    </a:ln>
                  </pic:spPr>
                </pic:pic>
              </a:graphicData>
            </a:graphic>
          </wp:inline>
        </w:drawing>
      </w:r>
    </w:p>
    <w:p w14:paraId="11ED7B99" w14:textId="77777777" w:rsidR="005650AE" w:rsidRPr="00DF1B5E" w:rsidRDefault="005650AE" w:rsidP="005650AE">
      <w:pPr>
        <w:pStyle w:val="DDNbodytext1"/>
        <w:keepNext/>
        <w:rPr>
          <w:lang w:eastAsia="zh-CN"/>
        </w:rPr>
      </w:pPr>
      <w:r>
        <w:rPr>
          <w:rFonts w:hint="eastAsia"/>
          <w:lang w:eastAsia="zh-CN"/>
        </w:rPr>
        <w:t>可用</w:t>
      </w:r>
      <w:r>
        <w:rPr>
          <w:rFonts w:hint="eastAsia"/>
          <w:lang w:eastAsia="zh-CN"/>
        </w:rPr>
        <w:t>LDLM Canceld</w:t>
      </w:r>
      <w:r>
        <w:rPr>
          <w:rFonts w:hint="eastAsia"/>
          <w:lang w:eastAsia="zh-CN"/>
        </w:rPr>
        <w:t>请求缓冲区数目面板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_Ref512523360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71</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w:t>
      </w:r>
      <w:r>
        <w:rPr>
          <w:rFonts w:hint="eastAsia"/>
          <w:lang w:eastAsia="zh-CN"/>
        </w:rPr>
        <w:t>LDLM Canceld</w:t>
      </w:r>
      <w:r>
        <w:rPr>
          <w:rStyle w:val="NoneA"/>
          <w:rFonts w:hint="eastAsia"/>
          <w:lang w:eastAsia="zh-CN"/>
        </w:rPr>
        <w:t>请求缓冲区数目</w:t>
      </w:r>
      <w:r>
        <w:rPr>
          <w:rStyle w:val="NoneA"/>
          <w:lang w:eastAsia="zh-CN"/>
        </w:rPr>
        <w:t>和最小</w:t>
      </w:r>
      <w:r>
        <w:rPr>
          <w:rStyle w:val="NoneA"/>
          <w:rFonts w:hint="eastAsia"/>
          <w:lang w:eastAsia="zh-CN"/>
        </w:rPr>
        <w:t>可用</w:t>
      </w:r>
      <w:r>
        <w:rPr>
          <w:rFonts w:hint="eastAsia"/>
          <w:lang w:eastAsia="zh-CN"/>
        </w:rPr>
        <w:t>LDLM Canceld</w:t>
      </w:r>
      <w:r>
        <w:rPr>
          <w:rStyle w:val="NoneA"/>
          <w:rFonts w:hint="eastAsia"/>
          <w:lang w:eastAsia="zh-CN"/>
        </w:rPr>
        <w:t>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Pr>
          <w:rStyle w:val="NoneA"/>
          <w:rFonts w:ascii="宋体" w:eastAsia="宋体" w:hAnsi="宋体" w:cs="宋体" w:hint="eastAsia"/>
          <w:lang w:val="zh-TW" w:eastAsia="zh-CN"/>
        </w:rPr>
        <w:t>时，</w:t>
      </w:r>
      <w:r>
        <w:rPr>
          <w:rStyle w:val="NoneA"/>
          <w:rFonts w:ascii="宋体" w:eastAsia="宋体" w:hAnsi="宋体" w:cs="宋体"/>
          <w:lang w:val="zh-TW" w:eastAsia="zh-TW"/>
        </w:rPr>
        <w:t>就需要更多的缓冲区来避免成为性能的瓶颈</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5EAB608A" w14:textId="77777777" w:rsidR="004C2327" w:rsidRPr="005650AE" w:rsidRDefault="005650AE" w:rsidP="005650AE">
      <w:pPr>
        <w:pStyle w:val="a6"/>
        <w:rPr>
          <w:lang w:eastAsia="zh-CN"/>
        </w:rPr>
      </w:pPr>
      <w:bookmarkStart w:id="265" w:name="_Ref512523360"/>
      <w:bookmarkStart w:id="266" w:name="_Toc12263110"/>
      <w:r>
        <w:rPr>
          <w:lang w:eastAsia="zh-CN"/>
        </w:rPr>
        <w:t>图</w:t>
      </w:r>
      <w:r>
        <w:fldChar w:fldCharType="begin"/>
      </w:r>
      <w:r>
        <w:rPr>
          <w:lang w:eastAsia="zh-CN"/>
        </w:rPr>
        <w:instrText xml:space="preserve"> SEQ Figure \* ARABIC </w:instrText>
      </w:r>
      <w:r>
        <w:fldChar w:fldCharType="separate"/>
      </w:r>
      <w:r w:rsidR="00244445">
        <w:rPr>
          <w:noProof/>
          <w:lang w:eastAsia="zh-CN"/>
        </w:rPr>
        <w:t>71</w:t>
      </w:r>
      <w:r>
        <w:fldChar w:fldCharType="end"/>
      </w:r>
      <w:bookmarkEnd w:id="265"/>
      <w:r>
        <w:rPr>
          <w:lang w:eastAsia="zh-CN"/>
        </w:rPr>
        <w:t>：</w:t>
      </w:r>
      <w:r>
        <w:rPr>
          <w:rFonts w:hint="eastAsia"/>
          <w:lang w:eastAsia="zh-CN"/>
        </w:rPr>
        <w:t>可用</w:t>
      </w:r>
      <w:r>
        <w:rPr>
          <w:rFonts w:hint="eastAsia"/>
          <w:lang w:eastAsia="zh-CN"/>
        </w:rPr>
        <w:t>LDLM Canceld</w:t>
      </w:r>
      <w:r>
        <w:rPr>
          <w:rFonts w:hint="eastAsia"/>
          <w:lang w:eastAsia="zh-CN"/>
        </w:rPr>
        <w:t>请求缓冲区数目面板</w:t>
      </w:r>
      <w:bookmarkEnd w:id="266"/>
    </w:p>
    <w:p w14:paraId="6FA384AB" w14:textId="77777777" w:rsidR="00215656" w:rsidRDefault="00215656" w:rsidP="00863287">
      <w:pPr>
        <w:spacing w:before="137"/>
        <w:ind w:firstLine="720"/>
        <w:rPr>
          <w:lang w:eastAsia="zh-CN"/>
        </w:rPr>
      </w:pPr>
      <w:r>
        <w:rPr>
          <w:noProof/>
          <w:lang w:eastAsia="zh-CN"/>
        </w:rPr>
        <w:drawing>
          <wp:inline distT="0" distB="0" distL="0" distR="0" wp14:anchorId="199820BF" wp14:editId="7C2D10AE">
            <wp:extent cx="5439205" cy="2096027"/>
            <wp:effectExtent l="0" t="0" r="0" b="0"/>
            <wp:docPr id="2300" name="图片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39740" cy="2096233"/>
                    </a:xfrm>
                    <a:prstGeom prst="rect">
                      <a:avLst/>
                    </a:prstGeom>
                    <a:noFill/>
                    <a:ln>
                      <a:noFill/>
                    </a:ln>
                  </pic:spPr>
                </pic:pic>
              </a:graphicData>
            </a:graphic>
          </wp:inline>
        </w:drawing>
      </w:r>
    </w:p>
    <w:p w14:paraId="6F257B98" w14:textId="77777777" w:rsidR="00747798" w:rsidRPr="00DF1B5E" w:rsidRDefault="00747798" w:rsidP="00747798">
      <w:pPr>
        <w:pStyle w:val="DDNbodytext1"/>
        <w:keepNext/>
        <w:rPr>
          <w:lang w:eastAsia="zh-CN"/>
        </w:rPr>
      </w:pPr>
      <w:r>
        <w:rPr>
          <w:rFonts w:hint="eastAsia"/>
          <w:lang w:eastAsia="zh-CN"/>
        </w:rPr>
        <w:t>活跃的</w:t>
      </w:r>
      <w:r>
        <w:rPr>
          <w:rFonts w:hint="eastAsia"/>
          <w:lang w:eastAsia="zh-CN"/>
        </w:rPr>
        <w:t>LDLM Callback</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_Ref512523372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72</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活跃的</w:t>
      </w:r>
      <w:r>
        <w:rPr>
          <w:rFonts w:hint="eastAsia"/>
          <w:lang w:eastAsia="zh-CN"/>
        </w:rPr>
        <w:t>LDLM Callback</w:t>
      </w:r>
      <w:r>
        <w:rPr>
          <w:rStyle w:val="NoneA"/>
          <w:lang w:eastAsia="zh-CN"/>
        </w:rPr>
        <w:t>请求数目和最小活跃的</w:t>
      </w:r>
      <w:r>
        <w:rPr>
          <w:rFonts w:hint="eastAsia"/>
          <w:lang w:eastAsia="zh-CN"/>
        </w:rPr>
        <w:t>LDLM Callback</w:t>
      </w:r>
      <w:r>
        <w:rPr>
          <w:rStyle w:val="NoneA"/>
          <w:lang w:eastAsia="zh-CN"/>
        </w:rPr>
        <w:t>请求数目随时间的变化</w:t>
      </w:r>
      <w:r>
        <w:rPr>
          <w:rStyle w:val="NoneA"/>
          <w:rFonts w:ascii="宋体" w:eastAsia="宋体" w:hAnsi="宋体" w:cs="宋体"/>
          <w:lang w:val="zh-TW" w:eastAsia="zh-TW"/>
        </w:rPr>
        <w:t>。活跃的请求数是指那些正在被</w:t>
      </w:r>
      <w:r w:rsidR="001266D5">
        <w:rPr>
          <w:rStyle w:val="NoneA"/>
          <w:rFonts w:hint="eastAsia"/>
          <w:lang w:eastAsia="zh-CN"/>
        </w:rPr>
        <w:t>MDS</w:t>
      </w:r>
      <w:r>
        <w:rPr>
          <w:rStyle w:val="NoneA"/>
          <w:rFonts w:ascii="宋体" w:eastAsia="宋体" w:hAnsi="宋体" w:cs="宋体"/>
          <w:lang w:val="zh-TW" w:eastAsia="zh-TW"/>
        </w:rPr>
        <w:t>处理的请求数目</w:t>
      </w:r>
      <w:r>
        <w:rPr>
          <w:rStyle w:val="NoneA"/>
          <w:rFonts w:ascii="宋体" w:eastAsia="宋体" w:hAnsi="宋体" w:cs="宋体" w:hint="eastAsia"/>
          <w:lang w:val="zh-TW" w:eastAsia="zh-CN"/>
        </w:rPr>
        <w:t>，</w:t>
      </w:r>
      <w:r>
        <w:rPr>
          <w:rStyle w:val="NoneA"/>
          <w:rFonts w:ascii="宋体" w:eastAsia="宋体" w:hAnsi="宋体" w:cs="宋体"/>
          <w:lang w:val="zh-TW" w:eastAsia="zh-TW"/>
        </w:rPr>
        <w:t>但不包括那些在队列里面等待被处理的请求</w:t>
      </w:r>
      <w:r>
        <w:rPr>
          <w:rStyle w:val="NoneA"/>
          <w:rFonts w:ascii="宋体" w:eastAsia="宋体" w:hAnsi="宋体" w:cs="宋体" w:hint="eastAsia"/>
          <w:lang w:val="zh-TW" w:eastAsia="zh-CN"/>
        </w:rPr>
        <w:t>。</w:t>
      </w:r>
      <w:r>
        <w:rPr>
          <w:rStyle w:val="NoneA"/>
          <w:rFonts w:ascii="宋体" w:eastAsia="宋体" w:hAnsi="宋体" w:cs="宋体"/>
          <w:lang w:val="zh-TW" w:eastAsia="zh-CN"/>
        </w:rPr>
        <w:t>如果活跃的请求的数目小于</w:t>
      </w:r>
      <w:r w:rsidR="001266D5">
        <w:rPr>
          <w:rFonts w:hint="eastAsia"/>
          <w:lang w:eastAsia="zh-CN"/>
        </w:rPr>
        <w:t>PTLRPC</w:t>
      </w:r>
      <w:r>
        <w:rPr>
          <w:rStyle w:val="NoneA"/>
          <w:rFonts w:ascii="宋体" w:eastAsia="宋体" w:hAnsi="宋体" w:cs="宋体"/>
          <w:lang w:val="zh-TW" w:eastAsia="zh-CN"/>
        </w:rPr>
        <w:t>线程数目减去</w:t>
      </w:r>
      <w:r w:rsidR="001266D5">
        <w:rPr>
          <w:rFonts w:hint="eastAsia"/>
          <w:lang w:eastAsia="zh-CN"/>
        </w:rPr>
        <w:t>2</w:t>
      </w:r>
      <w:r>
        <w:rPr>
          <w:rStyle w:val="NoneA"/>
          <w:rFonts w:ascii="宋体" w:eastAsia="宋体" w:hAnsi="宋体" w:cs="宋体" w:hint="eastAsia"/>
          <w:lang w:val="zh-TW" w:eastAsia="zh-CN"/>
        </w:rPr>
        <w:t>（一个用于流入请求处理，另一个用于高优先级请求处理），则通常表示</w:t>
      </w:r>
      <w:r>
        <w:rPr>
          <w:rStyle w:val="NoneA"/>
          <w:rFonts w:ascii="宋体" w:eastAsia="宋体" w:hAnsi="宋体" w:cs="宋体" w:hint="eastAsia"/>
          <w:lang w:val="zh-TW" w:eastAsia="zh-CN"/>
        </w:rPr>
        <w:lastRenderedPageBreak/>
        <w:t>线程数目是足够的。</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0C037095" w14:textId="77777777" w:rsidR="005650AE" w:rsidRDefault="00747798" w:rsidP="00747798">
      <w:pPr>
        <w:pStyle w:val="a6"/>
        <w:rPr>
          <w:lang w:eastAsia="zh-CN"/>
        </w:rPr>
      </w:pPr>
      <w:bookmarkStart w:id="267" w:name="_Ref512523372"/>
      <w:bookmarkStart w:id="268" w:name="_Toc12263111"/>
      <w:r>
        <w:rPr>
          <w:lang w:eastAsia="zh-CN"/>
        </w:rPr>
        <w:t>图</w:t>
      </w:r>
      <w:r>
        <w:fldChar w:fldCharType="begin"/>
      </w:r>
      <w:r>
        <w:rPr>
          <w:lang w:eastAsia="zh-CN"/>
        </w:rPr>
        <w:instrText xml:space="preserve"> SEQ Figure \* ARABIC </w:instrText>
      </w:r>
      <w:r>
        <w:fldChar w:fldCharType="separate"/>
      </w:r>
      <w:r w:rsidR="00244445">
        <w:rPr>
          <w:noProof/>
          <w:lang w:eastAsia="zh-CN"/>
        </w:rPr>
        <w:t>72</w:t>
      </w:r>
      <w:r>
        <w:fldChar w:fldCharType="end"/>
      </w:r>
      <w:bookmarkEnd w:id="267"/>
      <w:r>
        <w:rPr>
          <w:lang w:eastAsia="zh-CN"/>
        </w:rPr>
        <w:t>：</w:t>
      </w:r>
      <w:r>
        <w:rPr>
          <w:rFonts w:hint="eastAsia"/>
          <w:lang w:eastAsia="zh-CN"/>
        </w:rPr>
        <w:t>活跃的</w:t>
      </w:r>
      <w:r>
        <w:rPr>
          <w:rFonts w:hint="eastAsia"/>
          <w:lang w:eastAsia="zh-CN"/>
        </w:rPr>
        <w:t>LDLM Callback</w:t>
      </w:r>
      <w:r>
        <w:rPr>
          <w:lang w:eastAsia="zh-CN"/>
        </w:rPr>
        <w:t>请求数目</w:t>
      </w:r>
      <w:r>
        <w:rPr>
          <w:rFonts w:hint="eastAsia"/>
          <w:lang w:eastAsia="zh-CN"/>
        </w:rPr>
        <w:t>面板</w:t>
      </w:r>
      <w:bookmarkEnd w:id="268"/>
    </w:p>
    <w:p w14:paraId="7B02A911" w14:textId="77777777" w:rsidR="00215656" w:rsidRDefault="00215656" w:rsidP="00863287">
      <w:pPr>
        <w:spacing w:before="137"/>
        <w:ind w:firstLine="720"/>
        <w:rPr>
          <w:lang w:eastAsia="zh-CN"/>
        </w:rPr>
      </w:pPr>
      <w:r>
        <w:rPr>
          <w:noProof/>
          <w:lang w:eastAsia="zh-CN"/>
        </w:rPr>
        <w:drawing>
          <wp:inline distT="0" distB="0" distL="0" distR="0" wp14:anchorId="67E5E67C" wp14:editId="79C805E0">
            <wp:extent cx="5439205" cy="2119579"/>
            <wp:effectExtent l="0" t="0" r="0" b="0"/>
            <wp:docPr id="2301" name="图片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4040" cy="2125360"/>
                    </a:xfrm>
                    <a:prstGeom prst="rect">
                      <a:avLst/>
                    </a:prstGeom>
                    <a:noFill/>
                    <a:ln>
                      <a:noFill/>
                    </a:ln>
                  </pic:spPr>
                </pic:pic>
              </a:graphicData>
            </a:graphic>
          </wp:inline>
        </w:drawing>
      </w:r>
    </w:p>
    <w:p w14:paraId="301CE012" w14:textId="47D6E393" w:rsidR="005650AE" w:rsidRPr="00DF1B5E" w:rsidRDefault="005650AE" w:rsidP="005650AE">
      <w:pPr>
        <w:pStyle w:val="DDNbodytext1"/>
        <w:keepNext/>
        <w:rPr>
          <w:lang w:eastAsia="zh-CN"/>
        </w:rPr>
      </w:pPr>
      <w:r>
        <w:rPr>
          <w:rFonts w:hint="eastAsia"/>
          <w:lang w:eastAsia="zh-CN"/>
        </w:rPr>
        <w:t>流入的</w:t>
      </w:r>
      <w:r>
        <w:rPr>
          <w:rFonts w:hint="eastAsia"/>
          <w:lang w:eastAsia="zh-CN"/>
        </w:rPr>
        <w:t>LDLM Callback</w:t>
      </w:r>
      <w:r>
        <w:rPr>
          <w:rFonts w:hint="eastAsia"/>
          <w:lang w:eastAsia="zh-CN"/>
        </w:rPr>
        <w:t>请求数目面板</w:t>
      </w:r>
      <w:r>
        <w:rPr>
          <w:lang w:eastAsia="zh-CN"/>
        </w:rPr>
        <w:t>（</w:t>
      </w:r>
      <w:r w:rsidR="001E71ED" w:rsidRPr="00A0286F">
        <w:rPr>
          <w:rStyle w:val="DDNField"/>
        </w:rPr>
        <w:fldChar w:fldCharType="begin"/>
      </w:r>
      <w:r w:rsidR="001E71ED" w:rsidRPr="00A0286F">
        <w:rPr>
          <w:rStyle w:val="DDNField"/>
        </w:rPr>
        <w:instrText xml:space="preserve"> REF _Ref512523424 \h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73</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Style w:val="NoneA"/>
          <w:lang w:eastAsia="zh-CN"/>
        </w:rPr>
        <w:t>流入的</w:t>
      </w:r>
      <w:r>
        <w:rPr>
          <w:rFonts w:hint="eastAsia"/>
          <w:lang w:eastAsia="zh-CN"/>
        </w:rPr>
        <w:t>LDLM Callback</w:t>
      </w:r>
      <w:r>
        <w:rPr>
          <w:rStyle w:val="NoneA"/>
          <w:lang w:eastAsia="zh-CN"/>
        </w:rPr>
        <w:t>请求数目和最小流入的</w:t>
      </w:r>
      <w:r>
        <w:rPr>
          <w:rFonts w:hint="eastAsia"/>
          <w:lang w:eastAsia="zh-CN"/>
        </w:rPr>
        <w:t>LDLM Callback</w:t>
      </w:r>
      <w:r>
        <w:rPr>
          <w:rStyle w:val="NoneA"/>
          <w:lang w:eastAsia="zh-CN"/>
        </w:rPr>
        <w:t>请求数目随时间的变化</w:t>
      </w:r>
      <w:r>
        <w:rPr>
          <w:rStyle w:val="NoneA"/>
          <w:rFonts w:ascii="宋体" w:eastAsia="宋体" w:hAnsi="宋体" w:cs="宋体"/>
          <w:lang w:val="zh-TW" w:eastAsia="zh-TW"/>
        </w:rPr>
        <w:t>。流入请求是指那些正在等待被</w:t>
      </w:r>
      <w:r w:rsidR="00244445">
        <w:rPr>
          <w:rStyle w:val="NoneA"/>
          <w:rFonts w:hint="eastAsia"/>
          <w:lang w:eastAsia="zh-CN"/>
        </w:rPr>
        <w:t>MDS</w:t>
      </w:r>
      <w:r>
        <w:rPr>
          <w:rStyle w:val="NoneA"/>
          <w:rFonts w:ascii="宋体" w:eastAsia="宋体" w:hAnsi="宋体" w:cs="宋体"/>
          <w:lang w:val="zh-TW" w:eastAsia="zh-TW"/>
        </w:rPr>
        <w:t>处理的请求</w:t>
      </w:r>
      <w:r>
        <w:rPr>
          <w:rStyle w:val="NoneA"/>
          <w:rFonts w:ascii="宋体" w:eastAsia="宋体" w:hAnsi="宋体" w:cs="宋体" w:hint="eastAsia"/>
          <w:lang w:val="zh-TW" w:eastAsia="zh-CN"/>
        </w:rPr>
        <w:t>。当开始处理请求，则该请求不</w:t>
      </w:r>
      <w:r w:rsidR="00E31FA4" w:rsidRPr="00FE32D3">
        <w:rPr>
          <w:rStyle w:val="NoneA"/>
          <w:rFonts w:ascii="宋体" w:eastAsia="宋体" w:hAnsi="宋体" w:cs="宋体" w:hint="eastAsia"/>
          <w:lang w:val="zh-TW" w:eastAsia="zh-CN"/>
        </w:rPr>
        <w:t>再</w:t>
      </w:r>
      <w:r>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5ECCE5C8" w14:textId="77777777" w:rsidR="005650AE" w:rsidRDefault="005650AE" w:rsidP="005650AE">
      <w:pPr>
        <w:pStyle w:val="a6"/>
        <w:rPr>
          <w:lang w:eastAsia="zh-CN"/>
        </w:rPr>
      </w:pPr>
      <w:bookmarkStart w:id="269" w:name="_Ref512523424"/>
      <w:bookmarkStart w:id="270" w:name="_Toc12263112"/>
      <w:r>
        <w:rPr>
          <w:lang w:eastAsia="zh-CN"/>
        </w:rPr>
        <w:t>图</w:t>
      </w:r>
      <w:r>
        <w:fldChar w:fldCharType="begin"/>
      </w:r>
      <w:r>
        <w:rPr>
          <w:lang w:eastAsia="zh-CN"/>
        </w:rPr>
        <w:instrText xml:space="preserve"> SEQ Figure \* ARABIC </w:instrText>
      </w:r>
      <w:r>
        <w:fldChar w:fldCharType="separate"/>
      </w:r>
      <w:r w:rsidR="00244445">
        <w:rPr>
          <w:noProof/>
          <w:lang w:eastAsia="zh-CN"/>
        </w:rPr>
        <w:t>73</w:t>
      </w:r>
      <w:r>
        <w:fldChar w:fldCharType="end"/>
      </w:r>
      <w:bookmarkEnd w:id="269"/>
      <w:r>
        <w:rPr>
          <w:lang w:eastAsia="zh-CN"/>
        </w:rPr>
        <w:t>：</w:t>
      </w:r>
      <w:r>
        <w:rPr>
          <w:rFonts w:hint="eastAsia"/>
          <w:lang w:eastAsia="zh-CN"/>
        </w:rPr>
        <w:t>流入的</w:t>
      </w:r>
      <w:r>
        <w:rPr>
          <w:rFonts w:hint="eastAsia"/>
          <w:lang w:eastAsia="zh-CN"/>
        </w:rPr>
        <w:t>LDLM Ca</w:t>
      </w:r>
      <w:r w:rsidR="001E71ED">
        <w:rPr>
          <w:rFonts w:hint="eastAsia"/>
          <w:lang w:eastAsia="zh-CN"/>
        </w:rPr>
        <w:t>llback</w:t>
      </w:r>
      <w:r>
        <w:rPr>
          <w:lang w:eastAsia="zh-CN"/>
        </w:rPr>
        <w:t>请求数目</w:t>
      </w:r>
      <w:r>
        <w:rPr>
          <w:rFonts w:hint="eastAsia"/>
          <w:lang w:eastAsia="zh-CN"/>
        </w:rPr>
        <w:t>面板</w:t>
      </w:r>
      <w:bookmarkEnd w:id="270"/>
    </w:p>
    <w:p w14:paraId="7598224A" w14:textId="10ABB54C" w:rsidR="00215656" w:rsidRDefault="00215656" w:rsidP="00863287">
      <w:pPr>
        <w:spacing w:before="137"/>
        <w:ind w:firstLine="720"/>
        <w:rPr>
          <w:lang w:eastAsia="zh-CN"/>
        </w:rPr>
      </w:pPr>
      <w:r>
        <w:rPr>
          <w:noProof/>
          <w:lang w:eastAsia="zh-CN"/>
        </w:rPr>
        <w:drawing>
          <wp:inline distT="0" distB="0" distL="0" distR="0" wp14:anchorId="0996529F" wp14:editId="66EC5522">
            <wp:extent cx="5427406" cy="2112947"/>
            <wp:effectExtent l="0" t="0" r="1905" b="1905"/>
            <wp:docPr id="2302" name="图片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27696" cy="2113060"/>
                    </a:xfrm>
                    <a:prstGeom prst="rect">
                      <a:avLst/>
                    </a:prstGeom>
                    <a:noFill/>
                    <a:ln>
                      <a:noFill/>
                    </a:ln>
                  </pic:spPr>
                </pic:pic>
              </a:graphicData>
            </a:graphic>
          </wp:inline>
        </w:drawing>
      </w:r>
    </w:p>
    <w:p w14:paraId="2656D2B1" w14:textId="6BDD9EF9" w:rsidR="0018467E" w:rsidRDefault="0018467E" w:rsidP="00863287">
      <w:pPr>
        <w:spacing w:before="137"/>
        <w:ind w:firstLine="720"/>
        <w:rPr>
          <w:lang w:eastAsia="zh-CN"/>
        </w:rPr>
      </w:pPr>
    </w:p>
    <w:p w14:paraId="3028AC05" w14:textId="235C1582" w:rsidR="0018467E" w:rsidRDefault="0018467E" w:rsidP="00863287">
      <w:pPr>
        <w:spacing w:before="137"/>
        <w:ind w:firstLine="720"/>
        <w:rPr>
          <w:lang w:eastAsia="zh-CN"/>
        </w:rPr>
      </w:pPr>
    </w:p>
    <w:p w14:paraId="1EB1DFF7" w14:textId="28E9C200" w:rsidR="0018467E" w:rsidRDefault="0018467E" w:rsidP="00863287">
      <w:pPr>
        <w:spacing w:before="137"/>
        <w:ind w:firstLine="720"/>
        <w:rPr>
          <w:lang w:eastAsia="zh-CN"/>
        </w:rPr>
      </w:pPr>
    </w:p>
    <w:p w14:paraId="2AC4477A" w14:textId="46F6E61E" w:rsidR="0018467E" w:rsidRDefault="0018467E" w:rsidP="00863287">
      <w:pPr>
        <w:spacing w:before="137"/>
        <w:ind w:firstLine="720"/>
        <w:rPr>
          <w:lang w:eastAsia="zh-CN"/>
        </w:rPr>
      </w:pPr>
    </w:p>
    <w:p w14:paraId="510D7257" w14:textId="0BE8577D" w:rsidR="0018467E" w:rsidRDefault="0018467E" w:rsidP="00863287">
      <w:pPr>
        <w:spacing w:before="137"/>
        <w:ind w:firstLine="720"/>
        <w:rPr>
          <w:lang w:eastAsia="zh-CN"/>
        </w:rPr>
      </w:pPr>
    </w:p>
    <w:p w14:paraId="6B710EC1" w14:textId="77777777" w:rsidR="0018467E" w:rsidRDefault="0018467E" w:rsidP="00863287">
      <w:pPr>
        <w:spacing w:before="137"/>
        <w:ind w:firstLine="720"/>
        <w:rPr>
          <w:lang w:eastAsia="zh-CN"/>
        </w:rPr>
      </w:pPr>
    </w:p>
    <w:p w14:paraId="68685BA7" w14:textId="77777777" w:rsidR="0026108F" w:rsidRPr="00DF1B5E" w:rsidRDefault="0026108F" w:rsidP="0026108F">
      <w:pPr>
        <w:pStyle w:val="DDNbodytext1"/>
        <w:keepNext/>
        <w:rPr>
          <w:lang w:eastAsia="zh-CN"/>
        </w:rPr>
      </w:pPr>
      <w:r>
        <w:rPr>
          <w:rFonts w:hint="eastAsia"/>
          <w:lang w:eastAsia="zh-CN"/>
        </w:rPr>
        <w:lastRenderedPageBreak/>
        <w:t>LDLM Callback</w:t>
      </w:r>
      <w:r>
        <w:rPr>
          <w:rFonts w:hint="eastAsia"/>
          <w:lang w:eastAsia="zh-CN"/>
        </w:rPr>
        <w:t>请求等待时间面板</w:t>
      </w:r>
      <w:r>
        <w:rPr>
          <w:lang w:eastAsia="zh-CN"/>
        </w:rPr>
        <w:t>（</w:t>
      </w:r>
      <w:r w:rsidR="001E71ED" w:rsidRPr="00A0286F">
        <w:rPr>
          <w:rStyle w:val="DDNField"/>
        </w:rPr>
        <w:fldChar w:fldCharType="begin"/>
      </w:r>
      <w:r w:rsidR="001E71ED" w:rsidRPr="00A0286F">
        <w:rPr>
          <w:rStyle w:val="DDNField"/>
          <w:lang w:eastAsia="zh-CN"/>
        </w:rPr>
        <w:instrText xml:space="preserve"> REF _Ref512523444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74</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LDLM Callback</w:t>
      </w:r>
      <w:r>
        <w:rPr>
          <w:rStyle w:val="NoneA"/>
          <w:lang w:eastAsia="zh-CN"/>
        </w:rPr>
        <w:t>请求等待时间和最小</w:t>
      </w:r>
      <w:r>
        <w:rPr>
          <w:rFonts w:hint="eastAsia"/>
          <w:lang w:eastAsia="zh-CN"/>
        </w:rPr>
        <w:t>LDLM Callback</w:t>
      </w:r>
      <w:r>
        <w:rPr>
          <w:rStyle w:val="NoneA"/>
          <w:lang w:eastAsia="zh-CN"/>
        </w:rPr>
        <w:t>请求等待时间随时间的变化</w:t>
      </w:r>
      <w:r>
        <w:rPr>
          <w:rStyle w:val="NoneA"/>
          <w:rFonts w:ascii="宋体" w:eastAsia="宋体" w:hAnsi="宋体" w:cs="宋体"/>
          <w:lang w:val="zh-TW" w:eastAsia="zh-TW"/>
        </w:rPr>
        <w:t>。一个请求的等待时间是它到达时刻和开始被处理时刻的时间间隔</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中的最小的请求等待时间。</w:t>
      </w:r>
    </w:p>
    <w:p w14:paraId="06910FBB" w14:textId="77777777" w:rsidR="005650AE" w:rsidRDefault="0026108F" w:rsidP="001E71ED">
      <w:pPr>
        <w:pStyle w:val="a6"/>
        <w:rPr>
          <w:lang w:eastAsia="zh-CN"/>
        </w:rPr>
      </w:pPr>
      <w:bookmarkStart w:id="271" w:name="_Ref512523444"/>
      <w:bookmarkStart w:id="272" w:name="_Toc12263113"/>
      <w:r>
        <w:rPr>
          <w:lang w:eastAsia="zh-CN"/>
        </w:rPr>
        <w:t>图</w:t>
      </w:r>
      <w:r>
        <w:fldChar w:fldCharType="begin"/>
      </w:r>
      <w:r>
        <w:rPr>
          <w:lang w:eastAsia="zh-CN"/>
        </w:rPr>
        <w:instrText xml:space="preserve"> SEQ Figure \* ARABIC </w:instrText>
      </w:r>
      <w:r>
        <w:fldChar w:fldCharType="separate"/>
      </w:r>
      <w:r w:rsidR="00244445">
        <w:rPr>
          <w:noProof/>
          <w:lang w:eastAsia="zh-CN"/>
        </w:rPr>
        <w:t>74</w:t>
      </w:r>
      <w:r>
        <w:fldChar w:fldCharType="end"/>
      </w:r>
      <w:bookmarkEnd w:id="271"/>
      <w:r>
        <w:rPr>
          <w:lang w:eastAsia="zh-CN"/>
        </w:rPr>
        <w:t>：</w:t>
      </w:r>
      <w:r>
        <w:rPr>
          <w:rFonts w:hint="eastAsia"/>
          <w:lang w:eastAsia="zh-CN"/>
        </w:rPr>
        <w:t>LDLM Callback</w:t>
      </w:r>
      <w:r>
        <w:rPr>
          <w:rFonts w:hint="eastAsia"/>
          <w:lang w:eastAsia="zh-CN"/>
        </w:rPr>
        <w:t>请求等待时间面板</w:t>
      </w:r>
      <w:bookmarkEnd w:id="272"/>
    </w:p>
    <w:p w14:paraId="0615284B" w14:textId="77777777" w:rsidR="00215656" w:rsidRDefault="00215656" w:rsidP="00863287">
      <w:pPr>
        <w:spacing w:before="137"/>
        <w:ind w:firstLine="720"/>
        <w:rPr>
          <w:lang w:eastAsia="zh-CN"/>
        </w:rPr>
      </w:pPr>
      <w:r>
        <w:rPr>
          <w:noProof/>
          <w:lang w:eastAsia="zh-CN"/>
        </w:rPr>
        <w:drawing>
          <wp:inline distT="0" distB="0" distL="0" distR="0" wp14:anchorId="138ADC1C" wp14:editId="512AE115">
            <wp:extent cx="5458530" cy="2135566"/>
            <wp:effectExtent l="0" t="0" r="8890" b="0"/>
            <wp:docPr id="2303" name="图片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58323" cy="2135485"/>
                    </a:xfrm>
                    <a:prstGeom prst="rect">
                      <a:avLst/>
                    </a:prstGeom>
                    <a:noFill/>
                    <a:ln>
                      <a:noFill/>
                    </a:ln>
                  </pic:spPr>
                </pic:pic>
              </a:graphicData>
            </a:graphic>
          </wp:inline>
        </w:drawing>
      </w:r>
    </w:p>
    <w:p w14:paraId="74B770ED" w14:textId="77777777" w:rsidR="0026108F" w:rsidRPr="00DF1B5E" w:rsidRDefault="0026108F" w:rsidP="0026108F">
      <w:pPr>
        <w:pStyle w:val="DDNbodytext1"/>
        <w:keepNext/>
        <w:rPr>
          <w:lang w:eastAsia="zh-CN"/>
        </w:rPr>
      </w:pPr>
      <w:r>
        <w:rPr>
          <w:rFonts w:hint="eastAsia"/>
          <w:lang w:eastAsia="zh-CN"/>
        </w:rPr>
        <w:t>LDLM Callback</w:t>
      </w:r>
      <w:r>
        <w:rPr>
          <w:rFonts w:hint="eastAsia"/>
          <w:lang w:eastAsia="zh-CN"/>
        </w:rPr>
        <w:t>服务的自适应超时值面板</w:t>
      </w:r>
      <w:r>
        <w:rPr>
          <w:lang w:eastAsia="zh-CN"/>
        </w:rPr>
        <w:t>（</w:t>
      </w:r>
      <w:r w:rsidR="001E71ED" w:rsidRPr="00A0286F">
        <w:rPr>
          <w:rStyle w:val="DDNField"/>
        </w:rPr>
        <w:fldChar w:fldCharType="begin"/>
      </w:r>
      <w:r w:rsidR="001E71ED" w:rsidRPr="00A0286F">
        <w:rPr>
          <w:rStyle w:val="DDNField"/>
          <w:lang w:eastAsia="zh-CN"/>
        </w:rPr>
        <w:instrText xml:space="preserve"> REF _Ref512523463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75</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w:t>
      </w:r>
      <w:r>
        <w:rPr>
          <w:rFonts w:hint="eastAsia"/>
          <w:lang w:eastAsia="zh-CN"/>
        </w:rPr>
        <w:t>LDLM Callback</w:t>
      </w:r>
      <w:r>
        <w:rPr>
          <w:rStyle w:val="NoneA"/>
          <w:rFonts w:hint="eastAsia"/>
          <w:lang w:eastAsia="zh-CN"/>
        </w:rPr>
        <w:t>服务的自适应</w:t>
      </w:r>
      <w:r>
        <w:rPr>
          <w:rStyle w:val="NoneA"/>
          <w:lang w:eastAsia="zh-CN"/>
        </w:rPr>
        <w:t>超时值和最小</w:t>
      </w:r>
      <w:r>
        <w:rPr>
          <w:rFonts w:hint="eastAsia"/>
          <w:lang w:eastAsia="zh-CN"/>
        </w:rPr>
        <w:t>LDLM Callback</w:t>
      </w:r>
      <w:r>
        <w:rPr>
          <w:rStyle w:val="NoneA"/>
          <w:lang w:eastAsia="zh-CN"/>
        </w:rPr>
        <w:t>服务的</w:t>
      </w:r>
      <w:r>
        <w:rPr>
          <w:rStyle w:val="NoneA"/>
          <w:rFonts w:hint="eastAsia"/>
          <w:lang w:eastAsia="zh-CN"/>
        </w:rPr>
        <w:t>自适应</w:t>
      </w:r>
      <w:r>
        <w:rPr>
          <w:rStyle w:val="NoneA"/>
          <w:lang w:eastAsia="zh-CN"/>
        </w:rPr>
        <w:t>超时值随时间的变化</w:t>
      </w:r>
      <w:r>
        <w:rPr>
          <w:rStyle w:val="NoneA"/>
          <w:rFonts w:ascii="宋体" w:eastAsia="宋体" w:hAnsi="宋体" w:cs="宋体"/>
          <w:lang w:val="zh-TW" w:eastAsia="zh-TW"/>
        </w:rPr>
        <w:t>。当一个客户端发送请求</w:t>
      </w:r>
      <w:r>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7B6B27">
        <w:rPr>
          <w:rFonts w:hint="eastAsia"/>
          <w:lang w:eastAsia="zh-CN"/>
        </w:rPr>
        <w:t>Lustre</w:t>
      </w:r>
      <w:r>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w:t>
      </w:r>
      <w:r w:rsidR="007B6B27">
        <w:rPr>
          <w:rFonts w:hint="eastAsia"/>
          <w:lang w:eastAsia="zh-CN"/>
        </w:rPr>
        <w:t>MDS LDLM Callback</w:t>
      </w:r>
      <w:r>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中的最小值超时值。</w:t>
      </w:r>
    </w:p>
    <w:p w14:paraId="3C743054" w14:textId="77777777" w:rsidR="0026108F" w:rsidRPr="0026108F" w:rsidRDefault="0026108F" w:rsidP="0026108F">
      <w:pPr>
        <w:pStyle w:val="a6"/>
        <w:rPr>
          <w:lang w:eastAsia="zh-CN"/>
        </w:rPr>
      </w:pPr>
      <w:bookmarkStart w:id="273" w:name="_Ref512523463"/>
      <w:bookmarkStart w:id="274" w:name="_Toc12263114"/>
      <w:r>
        <w:rPr>
          <w:lang w:eastAsia="zh-CN"/>
        </w:rPr>
        <w:t>图</w:t>
      </w:r>
      <w:r>
        <w:fldChar w:fldCharType="begin"/>
      </w:r>
      <w:r>
        <w:rPr>
          <w:lang w:eastAsia="zh-CN"/>
        </w:rPr>
        <w:instrText xml:space="preserve"> SEQ Figure \* ARABIC </w:instrText>
      </w:r>
      <w:r>
        <w:fldChar w:fldCharType="separate"/>
      </w:r>
      <w:r w:rsidR="00244445">
        <w:rPr>
          <w:noProof/>
          <w:lang w:eastAsia="zh-CN"/>
        </w:rPr>
        <w:t>75</w:t>
      </w:r>
      <w:r>
        <w:fldChar w:fldCharType="end"/>
      </w:r>
      <w:bookmarkEnd w:id="273"/>
      <w:r>
        <w:rPr>
          <w:lang w:eastAsia="zh-CN"/>
        </w:rPr>
        <w:t>：</w:t>
      </w:r>
      <w:r>
        <w:rPr>
          <w:rFonts w:hint="eastAsia"/>
          <w:lang w:eastAsia="zh-CN"/>
        </w:rPr>
        <w:t>LDLM Callback</w:t>
      </w:r>
      <w:r>
        <w:rPr>
          <w:rFonts w:hint="eastAsia"/>
          <w:lang w:eastAsia="zh-CN"/>
        </w:rPr>
        <w:t>自适应超时值面板</w:t>
      </w:r>
      <w:bookmarkEnd w:id="274"/>
    </w:p>
    <w:p w14:paraId="506EE6A6" w14:textId="4962167B" w:rsidR="00215656" w:rsidRDefault="00215656" w:rsidP="00863287">
      <w:pPr>
        <w:spacing w:before="137"/>
        <w:ind w:firstLine="720"/>
        <w:rPr>
          <w:lang w:eastAsia="zh-CN"/>
        </w:rPr>
      </w:pPr>
      <w:r>
        <w:rPr>
          <w:noProof/>
          <w:lang w:eastAsia="zh-CN"/>
        </w:rPr>
        <w:drawing>
          <wp:inline distT="0" distB="0" distL="0" distR="0" wp14:anchorId="7509C455" wp14:editId="12BDEBB1">
            <wp:extent cx="5496925" cy="2147365"/>
            <wp:effectExtent l="0" t="0" r="0" b="5715"/>
            <wp:docPr id="2304" name="图片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96887" cy="2147350"/>
                    </a:xfrm>
                    <a:prstGeom prst="rect">
                      <a:avLst/>
                    </a:prstGeom>
                    <a:noFill/>
                    <a:ln>
                      <a:noFill/>
                    </a:ln>
                  </pic:spPr>
                </pic:pic>
              </a:graphicData>
            </a:graphic>
          </wp:inline>
        </w:drawing>
      </w:r>
    </w:p>
    <w:p w14:paraId="53053CDB" w14:textId="0AFC850A" w:rsidR="009B25C9" w:rsidRDefault="009B25C9" w:rsidP="00863287">
      <w:pPr>
        <w:spacing w:before="137"/>
        <w:ind w:firstLine="720"/>
        <w:rPr>
          <w:lang w:eastAsia="zh-CN"/>
        </w:rPr>
      </w:pPr>
    </w:p>
    <w:p w14:paraId="14887E31" w14:textId="535DE20F" w:rsidR="009B25C9" w:rsidRDefault="009B25C9" w:rsidP="00863287">
      <w:pPr>
        <w:spacing w:before="137"/>
        <w:ind w:firstLine="720"/>
        <w:rPr>
          <w:lang w:eastAsia="zh-CN"/>
        </w:rPr>
      </w:pPr>
    </w:p>
    <w:p w14:paraId="53B6457F" w14:textId="1294F022" w:rsidR="009B25C9" w:rsidRDefault="009B25C9" w:rsidP="00863287">
      <w:pPr>
        <w:spacing w:before="137"/>
        <w:ind w:firstLine="720"/>
        <w:rPr>
          <w:lang w:eastAsia="zh-CN"/>
        </w:rPr>
      </w:pPr>
    </w:p>
    <w:p w14:paraId="76CCF767" w14:textId="303C2D52" w:rsidR="009B25C9" w:rsidRDefault="009B25C9" w:rsidP="00863287">
      <w:pPr>
        <w:spacing w:before="137"/>
        <w:ind w:firstLine="720"/>
        <w:rPr>
          <w:lang w:eastAsia="zh-CN"/>
        </w:rPr>
      </w:pPr>
    </w:p>
    <w:p w14:paraId="0FA362DB" w14:textId="77777777" w:rsidR="009B25C9" w:rsidRDefault="009B25C9" w:rsidP="00863287">
      <w:pPr>
        <w:spacing w:before="137"/>
        <w:ind w:firstLine="720"/>
        <w:rPr>
          <w:lang w:eastAsia="zh-CN"/>
        </w:rPr>
      </w:pPr>
    </w:p>
    <w:p w14:paraId="499349DE" w14:textId="77777777" w:rsidR="0026108F" w:rsidRPr="00DF1B5E" w:rsidRDefault="0026108F" w:rsidP="0026108F">
      <w:pPr>
        <w:pStyle w:val="DDNbodytext1"/>
        <w:keepNext/>
        <w:rPr>
          <w:lang w:eastAsia="zh-CN"/>
        </w:rPr>
      </w:pPr>
      <w:r>
        <w:rPr>
          <w:rFonts w:hint="eastAsia"/>
          <w:lang w:eastAsia="zh-CN"/>
        </w:rPr>
        <w:lastRenderedPageBreak/>
        <w:t>可用</w:t>
      </w:r>
      <w:r>
        <w:rPr>
          <w:rFonts w:hint="eastAsia"/>
          <w:lang w:eastAsia="zh-CN"/>
        </w:rPr>
        <w:t>LDLM Callback</w:t>
      </w:r>
      <w:r>
        <w:rPr>
          <w:rFonts w:hint="eastAsia"/>
          <w:lang w:eastAsia="zh-CN"/>
        </w:rPr>
        <w:t>请求缓冲区数目面板</w:t>
      </w:r>
      <w:r>
        <w:rPr>
          <w:lang w:eastAsia="zh-CN"/>
        </w:rPr>
        <w:t>（</w:t>
      </w:r>
      <w:r w:rsidR="001E71ED" w:rsidRPr="00A0286F">
        <w:rPr>
          <w:rStyle w:val="DDNField"/>
        </w:rPr>
        <w:fldChar w:fldCharType="begin"/>
      </w:r>
      <w:r w:rsidR="001E71ED" w:rsidRPr="00A0286F">
        <w:rPr>
          <w:rStyle w:val="DDNField"/>
          <w:lang w:eastAsia="zh-CN"/>
        </w:rPr>
        <w:instrText xml:space="preserve"> REF _Ref512523474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76</w:t>
      </w:r>
      <w:r w:rsidR="001E71ED" w:rsidRPr="00A0286F">
        <w:rPr>
          <w:rStyle w:val="DDNField"/>
        </w:rPr>
        <w:fldChar w:fldCharType="end"/>
      </w:r>
      <w:r>
        <w:rPr>
          <w:lang w:eastAsia="zh-CN"/>
        </w:rPr>
        <w:t>）</w:t>
      </w:r>
      <w:r>
        <w:rPr>
          <w:rStyle w:val="NoneA"/>
          <w:rFonts w:ascii="宋体" w:eastAsia="宋体" w:hAnsi="宋体" w:cs="宋体"/>
          <w:lang w:val="zh-TW" w:eastAsia="zh-TW"/>
        </w:rPr>
        <w:t>分别显示了</w:t>
      </w:r>
      <w:r>
        <w:rPr>
          <w:rStyle w:val="NoneA"/>
          <w:rFonts w:hint="eastAsia"/>
          <w:lang w:eastAsia="zh-CN"/>
        </w:rPr>
        <w:t>MDS</w:t>
      </w:r>
      <w:r>
        <w:rPr>
          <w:rStyle w:val="NoneA"/>
          <w:lang w:eastAsia="zh-CN"/>
        </w:rPr>
        <w:t>服务器</w:t>
      </w:r>
      <w:r>
        <w:rPr>
          <w:rStyle w:val="NoneA"/>
          <w:rFonts w:hint="eastAsia"/>
          <w:lang w:eastAsia="zh-CN"/>
        </w:rPr>
        <w:t>最大可用</w:t>
      </w:r>
      <w:r>
        <w:rPr>
          <w:rFonts w:hint="eastAsia"/>
          <w:lang w:eastAsia="zh-CN"/>
        </w:rPr>
        <w:t>LDLM Callback</w:t>
      </w:r>
      <w:r>
        <w:rPr>
          <w:rStyle w:val="NoneA"/>
          <w:rFonts w:hint="eastAsia"/>
          <w:lang w:eastAsia="zh-CN"/>
        </w:rPr>
        <w:t>请求缓冲区数目</w:t>
      </w:r>
      <w:r>
        <w:rPr>
          <w:rStyle w:val="NoneA"/>
          <w:lang w:eastAsia="zh-CN"/>
        </w:rPr>
        <w:t>和最小</w:t>
      </w:r>
      <w:r>
        <w:rPr>
          <w:rStyle w:val="NoneA"/>
          <w:rFonts w:hint="eastAsia"/>
          <w:lang w:eastAsia="zh-CN"/>
        </w:rPr>
        <w:t>可用</w:t>
      </w:r>
      <w:r>
        <w:rPr>
          <w:rFonts w:hint="eastAsia"/>
          <w:lang w:eastAsia="zh-CN"/>
        </w:rPr>
        <w:t>LDLM Callback</w:t>
      </w:r>
      <w:r>
        <w:rPr>
          <w:rStyle w:val="NoneA"/>
          <w:rFonts w:hint="eastAsia"/>
          <w:lang w:eastAsia="zh-CN"/>
        </w:rPr>
        <w:t>请求缓冲区数目</w:t>
      </w:r>
      <w:r>
        <w:rPr>
          <w:rStyle w:val="NoneA"/>
          <w:lang w:eastAsia="zh-CN"/>
        </w:rPr>
        <w:t>随时间的变化</w:t>
      </w:r>
      <w:r>
        <w:rPr>
          <w:rStyle w:val="NoneA"/>
          <w:rFonts w:ascii="宋体" w:eastAsia="宋体" w:hAnsi="宋体" w:cs="宋体"/>
          <w:lang w:val="zh-TW" w:eastAsia="zh-TW"/>
        </w:rPr>
        <w:t>。当一个请求到达时</w:t>
      </w:r>
      <w:r>
        <w:rPr>
          <w:rStyle w:val="NoneA"/>
          <w:rFonts w:ascii="宋体" w:eastAsia="宋体" w:hAnsi="宋体" w:cs="宋体" w:hint="eastAsia"/>
          <w:lang w:val="zh-TW" w:eastAsia="zh-CN"/>
        </w:rPr>
        <w:t>，</w:t>
      </w:r>
      <w:r>
        <w:rPr>
          <w:rStyle w:val="NoneA"/>
          <w:rFonts w:ascii="宋体" w:eastAsia="宋体" w:hAnsi="宋体" w:cs="宋体"/>
          <w:lang w:val="zh-TW" w:eastAsia="zh-TW"/>
        </w:rPr>
        <w:t>它会使用一个请求缓冲区</w:t>
      </w:r>
      <w:r>
        <w:rPr>
          <w:rStyle w:val="NoneA"/>
          <w:rFonts w:ascii="宋体" w:eastAsia="宋体" w:hAnsi="宋体" w:cs="宋体" w:hint="eastAsia"/>
          <w:lang w:val="zh-TW" w:eastAsia="zh-CN"/>
        </w:rPr>
        <w:t>。</w:t>
      </w:r>
      <w:r>
        <w:rPr>
          <w:rStyle w:val="NoneA"/>
          <w:rFonts w:ascii="宋体" w:eastAsia="宋体" w:hAnsi="宋体" w:cs="宋体"/>
          <w:lang w:val="zh-TW" w:eastAsia="zh-TW"/>
        </w:rPr>
        <w:t>当可用的请求缓冲区数目处于一个低阈值</w:t>
      </w:r>
      <w:r>
        <w:rPr>
          <w:rStyle w:val="NoneA"/>
          <w:rFonts w:ascii="宋体" w:eastAsia="宋体" w:hAnsi="宋体" w:cs="宋体" w:hint="eastAsia"/>
          <w:lang w:val="zh-TW" w:eastAsia="zh-CN"/>
        </w:rPr>
        <w:t>时，</w:t>
      </w:r>
      <w:r>
        <w:rPr>
          <w:rStyle w:val="NoneA"/>
          <w:rFonts w:ascii="宋体" w:eastAsia="宋体" w:hAnsi="宋体" w:cs="宋体"/>
          <w:lang w:val="zh-TW" w:eastAsia="zh-TW"/>
        </w:rPr>
        <w:t>就需要更多的缓冲区来避免成为性能的瓶颈</w:t>
      </w:r>
      <w:r>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3285A224" w14:textId="77777777" w:rsidR="0026108F" w:rsidRDefault="0026108F" w:rsidP="00747798">
      <w:pPr>
        <w:pStyle w:val="a6"/>
        <w:rPr>
          <w:lang w:eastAsia="zh-CN"/>
        </w:rPr>
      </w:pPr>
      <w:bookmarkStart w:id="275" w:name="_Ref512523474"/>
      <w:bookmarkStart w:id="276" w:name="_Toc12263115"/>
      <w:r>
        <w:rPr>
          <w:lang w:eastAsia="zh-CN"/>
        </w:rPr>
        <w:t>图</w:t>
      </w:r>
      <w:r>
        <w:fldChar w:fldCharType="begin"/>
      </w:r>
      <w:r>
        <w:rPr>
          <w:lang w:eastAsia="zh-CN"/>
        </w:rPr>
        <w:instrText xml:space="preserve"> SEQ Figure \* ARABIC </w:instrText>
      </w:r>
      <w:r>
        <w:fldChar w:fldCharType="separate"/>
      </w:r>
      <w:r w:rsidR="00244445">
        <w:rPr>
          <w:noProof/>
          <w:lang w:eastAsia="zh-CN"/>
        </w:rPr>
        <w:t>76</w:t>
      </w:r>
      <w:r>
        <w:fldChar w:fldCharType="end"/>
      </w:r>
      <w:bookmarkEnd w:id="275"/>
      <w:r>
        <w:rPr>
          <w:lang w:eastAsia="zh-CN"/>
        </w:rPr>
        <w:t>：</w:t>
      </w:r>
      <w:r>
        <w:rPr>
          <w:rFonts w:hint="eastAsia"/>
          <w:lang w:eastAsia="zh-CN"/>
        </w:rPr>
        <w:t>可用</w:t>
      </w:r>
      <w:r>
        <w:rPr>
          <w:rFonts w:hint="eastAsia"/>
          <w:lang w:eastAsia="zh-CN"/>
        </w:rPr>
        <w:t>LDLM Callback</w:t>
      </w:r>
      <w:r>
        <w:rPr>
          <w:rFonts w:hint="eastAsia"/>
          <w:lang w:eastAsia="zh-CN"/>
        </w:rPr>
        <w:t>请求缓冲区数目面板</w:t>
      </w:r>
      <w:bookmarkEnd w:id="276"/>
    </w:p>
    <w:p w14:paraId="4BAA0669" w14:textId="77777777" w:rsidR="00215656" w:rsidRPr="007A3C3B" w:rsidRDefault="00215656" w:rsidP="00863287">
      <w:pPr>
        <w:spacing w:before="137"/>
        <w:ind w:firstLine="720"/>
        <w:rPr>
          <w:lang w:eastAsia="zh-CN"/>
        </w:rPr>
      </w:pPr>
      <w:r>
        <w:rPr>
          <w:noProof/>
          <w:lang w:eastAsia="zh-CN"/>
        </w:rPr>
        <w:drawing>
          <wp:inline distT="0" distB="0" distL="0" distR="0" wp14:anchorId="1B078DB1" wp14:editId="0BD36F1C">
            <wp:extent cx="5415607" cy="2083149"/>
            <wp:effectExtent l="0" t="0" r="0" b="0"/>
            <wp:docPr id="2305" name="图片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15570" cy="2083135"/>
                    </a:xfrm>
                    <a:prstGeom prst="rect">
                      <a:avLst/>
                    </a:prstGeom>
                    <a:noFill/>
                    <a:ln>
                      <a:noFill/>
                    </a:ln>
                  </pic:spPr>
                </pic:pic>
              </a:graphicData>
            </a:graphic>
          </wp:inline>
        </w:drawing>
      </w:r>
    </w:p>
    <w:p w14:paraId="54C4C0FC" w14:textId="77777777" w:rsidR="000A3FF7" w:rsidRPr="00917800" w:rsidRDefault="000A3FF7" w:rsidP="00875B30">
      <w:pPr>
        <w:pStyle w:val="21"/>
      </w:pPr>
      <w:bookmarkStart w:id="277" w:name="_Toc514768216"/>
      <w:r w:rsidRPr="00917800">
        <w:t>Lustre</w:t>
      </w:r>
      <w:r w:rsidRPr="00875B30">
        <w:rPr>
          <w:rFonts w:eastAsiaTheme="minorEastAsia" w:hint="eastAsia"/>
          <w:lang w:eastAsia="zh-CN"/>
        </w:rPr>
        <w:t xml:space="preserve"> OSS</w:t>
      </w:r>
      <w:r w:rsidRPr="00875B30">
        <w:rPr>
          <w:rFonts w:asciiTheme="minorEastAsia" w:eastAsiaTheme="minorEastAsia" w:hAnsiTheme="minorEastAsia" w:hint="eastAsia"/>
          <w:lang w:eastAsia="zh-CN"/>
        </w:rPr>
        <w:t>仪表盘</w:t>
      </w:r>
      <w:bookmarkEnd w:id="277"/>
    </w:p>
    <w:p w14:paraId="1B2C7165" w14:textId="56D35200" w:rsidR="000A3FF7" w:rsidRDefault="000A3FF7" w:rsidP="000A3FF7">
      <w:pPr>
        <w:pStyle w:val="DDNbodytext1"/>
        <w:keepNext/>
        <w:rPr>
          <w:rStyle w:val="NoneA"/>
          <w:rFonts w:ascii="宋体" w:eastAsia="宋体" w:hAnsi="宋体" w:cs="宋体"/>
          <w:lang w:val="zh-TW" w:eastAsia="zh-CN"/>
        </w:rPr>
      </w:pPr>
      <w:r>
        <w:rPr>
          <w:rFonts w:hint="eastAsia"/>
          <w:lang w:eastAsia="zh-CN"/>
        </w:rPr>
        <w:t>Lustre</w:t>
      </w:r>
      <w:r w:rsidR="00575929">
        <w:rPr>
          <w:lang w:eastAsia="zh-CN"/>
        </w:rPr>
        <w:t xml:space="preserve"> </w:t>
      </w:r>
      <w:r w:rsidR="00575929" w:rsidRPr="00FE32D3">
        <w:rPr>
          <w:rFonts w:hint="eastAsia"/>
          <w:lang w:eastAsia="zh-CN"/>
        </w:rPr>
        <w:t>OSS</w:t>
      </w:r>
      <w:r>
        <w:rPr>
          <w:rFonts w:hint="eastAsia"/>
          <w:lang w:eastAsia="zh-CN"/>
        </w:rPr>
        <w:t>仪表盘（</w:t>
      </w:r>
      <w:r w:rsidRPr="000A3FF7">
        <w:rPr>
          <w:rStyle w:val="DDNField"/>
        </w:rPr>
        <w:fldChar w:fldCharType="begin"/>
      </w:r>
      <w:r w:rsidRPr="000A3FF7">
        <w:rPr>
          <w:rStyle w:val="DDNField"/>
          <w:lang w:eastAsia="zh-CN"/>
        </w:rPr>
        <w:instrText xml:space="preserve"> </w:instrText>
      </w:r>
      <w:r w:rsidRPr="000A3FF7">
        <w:rPr>
          <w:rStyle w:val="DDNField"/>
          <w:rFonts w:hint="eastAsia"/>
          <w:lang w:eastAsia="zh-CN"/>
        </w:rPr>
        <w:instrText>REF _Ref512356403 \h</w:instrText>
      </w:r>
      <w:r w:rsidRPr="000A3FF7">
        <w:rPr>
          <w:rStyle w:val="DDNField"/>
          <w:lang w:eastAsia="zh-CN"/>
        </w:rPr>
        <w:instrText xml:space="preserve"> </w:instrText>
      </w:r>
      <w:r>
        <w:rPr>
          <w:rStyle w:val="DDNField"/>
          <w:lang w:eastAsia="zh-CN"/>
        </w:rPr>
        <w:instrText xml:space="preserve"> \* MERGEFORMAT </w:instrText>
      </w:r>
      <w:r w:rsidRPr="000A3FF7">
        <w:rPr>
          <w:rStyle w:val="DDNField"/>
        </w:rPr>
      </w:r>
      <w:r w:rsidRPr="000A3FF7">
        <w:rPr>
          <w:rStyle w:val="DDNField"/>
        </w:rPr>
        <w:fldChar w:fldCharType="separate"/>
      </w:r>
      <w:r w:rsidR="00244445">
        <w:rPr>
          <w:lang w:eastAsia="zh-CN"/>
        </w:rPr>
        <w:t>图</w:t>
      </w:r>
      <w:r w:rsidR="00244445">
        <w:rPr>
          <w:lang w:eastAsia="zh-CN"/>
        </w:rPr>
        <w:t>77</w:t>
      </w:r>
      <w:r w:rsidR="00244445">
        <w:rPr>
          <w:rFonts w:hint="eastAsia"/>
          <w:lang w:eastAsia="zh-CN"/>
        </w:rPr>
        <w:t xml:space="preserve">: </w:t>
      </w:r>
      <w:r w:rsidRPr="000A3FF7">
        <w:rPr>
          <w:rStyle w:val="DDNField"/>
        </w:rPr>
        <w:fldChar w:fldCharType="end"/>
      </w:r>
      <w:r w:rsidR="00D736D5" w:rsidRPr="00D736D5">
        <w:rPr>
          <w:rStyle w:val="DDNField"/>
        </w:rPr>
        <w:fldChar w:fldCharType="begin"/>
      </w:r>
      <w:r w:rsidR="00D736D5" w:rsidRPr="00D736D5">
        <w:rPr>
          <w:rStyle w:val="DDNField"/>
          <w:lang w:eastAsia="zh-CN"/>
        </w:rPr>
        <w:instrText xml:space="preserve"> REF _Ref513123624 \h </w:instrText>
      </w:r>
      <w:r w:rsidR="00D736D5">
        <w:rPr>
          <w:rStyle w:val="DDNField"/>
          <w:lang w:eastAsia="zh-CN"/>
        </w:rPr>
        <w:instrText xml:space="preserve"> \* MERGEFORMAT </w:instrText>
      </w:r>
      <w:r w:rsidR="00D736D5" w:rsidRPr="00D736D5">
        <w:rPr>
          <w:rStyle w:val="DDNField"/>
        </w:rPr>
      </w:r>
      <w:r w:rsidR="00D736D5" w:rsidRPr="00D736D5">
        <w:rPr>
          <w:rStyle w:val="DDNField"/>
        </w:rPr>
        <w:fldChar w:fldCharType="separate"/>
      </w:r>
      <w:r w:rsidR="00244445" w:rsidRPr="00244445">
        <w:rPr>
          <w:rStyle w:val="DDNField"/>
          <w:lang w:eastAsia="zh-CN"/>
        </w:rPr>
        <w:t>图</w:t>
      </w:r>
      <w:r w:rsidR="00244445" w:rsidRPr="00244445">
        <w:rPr>
          <w:rStyle w:val="DDNField"/>
          <w:lang w:eastAsia="zh-CN"/>
        </w:rPr>
        <w:t>77</w:t>
      </w:r>
      <w:r w:rsidR="00D736D5" w:rsidRPr="00D736D5">
        <w:rPr>
          <w:rStyle w:val="DDNField"/>
        </w:rPr>
        <w:fldChar w:fldCharType="end"/>
      </w:r>
      <w:r>
        <w:rPr>
          <w:lang w:eastAsia="zh-CN"/>
        </w:rPr>
        <w:t>）</w:t>
      </w:r>
      <w:r>
        <w:rPr>
          <w:rStyle w:val="NoneA"/>
          <w:rFonts w:ascii="宋体" w:eastAsia="宋体" w:hAnsi="宋体" w:cs="宋体"/>
          <w:lang w:val="zh-TW" w:eastAsia="zh-TW"/>
        </w:rPr>
        <w:t>显示了</w:t>
      </w:r>
      <w:r>
        <w:rPr>
          <w:rStyle w:val="NoneA"/>
          <w:lang w:eastAsia="zh-CN"/>
        </w:rPr>
        <w:t xml:space="preserve"> Lustre </w:t>
      </w:r>
      <w:r>
        <w:rPr>
          <w:rStyle w:val="NoneA"/>
          <w:rFonts w:ascii="宋体" w:eastAsia="宋体" w:hAnsi="宋体" w:cs="宋体"/>
          <w:lang w:val="zh-TW" w:eastAsia="zh-TW"/>
        </w:rPr>
        <w:t>文件系统</w:t>
      </w:r>
      <w:r>
        <w:rPr>
          <w:rStyle w:val="NoneA"/>
          <w:rFonts w:ascii="宋体" w:eastAsia="宋体" w:hAnsi="宋体" w:cs="宋体" w:hint="eastAsia"/>
          <w:lang w:val="zh-TW" w:eastAsia="zh-CN"/>
        </w:rPr>
        <w:t>OSS服务器的统计数据。</w:t>
      </w:r>
    </w:p>
    <w:p w14:paraId="1306EE1C" w14:textId="77777777" w:rsidR="000A3FF7" w:rsidRDefault="000A3FF7" w:rsidP="000A3FF7">
      <w:pPr>
        <w:pStyle w:val="a6"/>
        <w:rPr>
          <w:lang w:eastAsia="zh-CN"/>
        </w:rPr>
      </w:pPr>
      <w:bookmarkStart w:id="278" w:name="_Ref513123624"/>
      <w:bookmarkStart w:id="279" w:name="_Ref512356403"/>
      <w:bookmarkStart w:id="280" w:name="_Toc12263116"/>
      <w:r>
        <w:rPr>
          <w:lang w:eastAsia="zh-CN"/>
        </w:rPr>
        <w:t>图</w:t>
      </w:r>
      <w:r>
        <w:fldChar w:fldCharType="begin"/>
      </w:r>
      <w:r>
        <w:rPr>
          <w:lang w:eastAsia="zh-CN"/>
        </w:rPr>
        <w:instrText xml:space="preserve"> SEQ Figure \* ARABIC </w:instrText>
      </w:r>
      <w:r>
        <w:fldChar w:fldCharType="separate"/>
      </w:r>
      <w:r w:rsidR="00244445">
        <w:rPr>
          <w:noProof/>
          <w:lang w:eastAsia="zh-CN"/>
        </w:rPr>
        <w:t>77</w:t>
      </w:r>
      <w:r>
        <w:fldChar w:fldCharType="end"/>
      </w:r>
      <w:bookmarkEnd w:id="278"/>
      <w:r>
        <w:rPr>
          <w:rFonts w:hint="eastAsia"/>
          <w:lang w:eastAsia="zh-CN"/>
        </w:rPr>
        <w:t xml:space="preserve">: </w:t>
      </w:r>
      <w:bookmarkEnd w:id="279"/>
      <w:r w:rsidR="003F6467">
        <w:rPr>
          <w:rFonts w:hint="eastAsia"/>
          <w:lang w:eastAsia="zh-CN"/>
        </w:rPr>
        <w:t>Lustre OSS</w:t>
      </w:r>
      <w:r w:rsidR="003F6467">
        <w:rPr>
          <w:rFonts w:hint="eastAsia"/>
          <w:lang w:eastAsia="zh-CN"/>
        </w:rPr>
        <w:t>仪表盘</w:t>
      </w:r>
      <w:bookmarkEnd w:id="280"/>
    </w:p>
    <w:p w14:paraId="0BE9676A" w14:textId="77777777" w:rsidR="000A3FF7" w:rsidRDefault="000A3FF7" w:rsidP="00863287">
      <w:pPr>
        <w:spacing w:before="137"/>
        <w:ind w:firstLine="720"/>
        <w:rPr>
          <w:lang w:eastAsia="zh-CN"/>
        </w:rPr>
      </w:pPr>
      <w:r>
        <w:rPr>
          <w:noProof/>
          <w:lang w:eastAsia="zh-CN"/>
        </w:rPr>
        <w:drawing>
          <wp:inline distT="0" distB="0" distL="0" distR="0" wp14:anchorId="495A344D" wp14:editId="2495517B">
            <wp:extent cx="5392010" cy="21996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2141" cy="2199706"/>
                    </a:xfrm>
                    <a:prstGeom prst="rect">
                      <a:avLst/>
                    </a:prstGeom>
                    <a:noFill/>
                    <a:ln>
                      <a:noFill/>
                    </a:ln>
                  </pic:spPr>
                </pic:pic>
              </a:graphicData>
            </a:graphic>
          </wp:inline>
        </w:drawing>
      </w:r>
    </w:p>
    <w:p w14:paraId="14310CAD" w14:textId="77777777" w:rsidR="00A11D76" w:rsidRPr="00A11D76" w:rsidRDefault="00A11D76" w:rsidP="003F6467">
      <w:pPr>
        <w:pStyle w:val="DDNbodytext1"/>
        <w:keepNext/>
        <w:rPr>
          <w:lang w:eastAsia="zh-CN"/>
        </w:rPr>
      </w:pPr>
      <w:r w:rsidRPr="00FE32D3">
        <w:rPr>
          <w:rFonts w:hint="eastAsia"/>
          <w:lang w:eastAsia="zh-CN"/>
        </w:rPr>
        <w:lastRenderedPageBreak/>
        <w:t>以</w:t>
      </w:r>
      <w:r>
        <w:rPr>
          <w:rFonts w:hint="eastAsia"/>
          <w:lang w:eastAsia="zh-CN"/>
        </w:rPr>
        <w:t>下是一些</w:t>
      </w:r>
      <w:r w:rsidRPr="00740146">
        <w:rPr>
          <w:rFonts w:hint="eastAsia"/>
          <w:b/>
          <w:lang w:eastAsia="zh-CN"/>
        </w:rPr>
        <w:t>主要指标</w:t>
      </w:r>
      <w:r>
        <w:rPr>
          <w:rFonts w:hint="eastAsia"/>
          <w:lang w:eastAsia="zh-CN"/>
        </w:rPr>
        <w:t>的面板视图：</w:t>
      </w:r>
    </w:p>
    <w:p w14:paraId="38C0010B" w14:textId="77777777" w:rsidR="003F6467" w:rsidRPr="00DF1B5E" w:rsidRDefault="003F6467" w:rsidP="003F6467">
      <w:pPr>
        <w:pStyle w:val="DDNbodytext1"/>
        <w:keepNext/>
        <w:rPr>
          <w:lang w:eastAsia="zh-CN"/>
        </w:rPr>
      </w:pPr>
      <w:r>
        <w:rPr>
          <w:rFonts w:hint="eastAsia"/>
          <w:lang w:eastAsia="zh-CN"/>
        </w:rPr>
        <w:t>I/O</w:t>
      </w:r>
      <w:r>
        <w:rPr>
          <w:rFonts w:hint="eastAsia"/>
          <w:lang w:eastAsia="zh-CN"/>
        </w:rPr>
        <w:t>带宽面板</w:t>
      </w:r>
      <w:r>
        <w:rPr>
          <w:lang w:eastAsia="zh-CN"/>
        </w:rPr>
        <w:t>（</w:t>
      </w:r>
      <w:r w:rsidR="001E71ED" w:rsidRPr="00A0286F">
        <w:rPr>
          <w:rStyle w:val="DDNField"/>
        </w:rPr>
        <w:fldChar w:fldCharType="begin"/>
      </w:r>
      <w:r w:rsidR="001E71ED" w:rsidRPr="00A0286F">
        <w:rPr>
          <w:rStyle w:val="DDNField"/>
          <w:lang w:eastAsia="zh-CN"/>
        </w:rPr>
        <w:instrText xml:space="preserve"> REF _Ref512523504 \h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78</w:t>
      </w:r>
      <w:r w:rsidR="001E71ED" w:rsidRPr="00A0286F">
        <w:rPr>
          <w:rStyle w:val="DDNField"/>
        </w:rPr>
        <w:fldChar w:fldCharType="end"/>
      </w:r>
      <w:r>
        <w:rPr>
          <w:lang w:eastAsia="zh-CN"/>
        </w:rPr>
        <w:t>）</w:t>
      </w:r>
      <w:r>
        <w:rPr>
          <w:rStyle w:val="NoneA"/>
          <w:rFonts w:ascii="宋体" w:eastAsia="宋体" w:hAnsi="宋体" w:cs="宋体"/>
          <w:lang w:val="zh-TW" w:eastAsia="zh-TW"/>
        </w:rPr>
        <w:t>显示分别显示了</w:t>
      </w:r>
      <w:r>
        <w:rPr>
          <w:rStyle w:val="NoneA"/>
          <w:rFonts w:hint="eastAsia"/>
          <w:lang w:eastAsia="zh-CN"/>
        </w:rPr>
        <w:t>OSS</w:t>
      </w:r>
      <w:r>
        <w:rPr>
          <w:rStyle w:val="NoneA"/>
          <w:lang w:eastAsia="zh-CN"/>
        </w:rPr>
        <w:t>服务器总的</w:t>
      </w:r>
      <w:r>
        <w:rPr>
          <w:rStyle w:val="NoneA"/>
          <w:lang w:eastAsia="zh-CN"/>
        </w:rPr>
        <w:t>I</w:t>
      </w:r>
      <w:r>
        <w:rPr>
          <w:rStyle w:val="NoneA"/>
          <w:rFonts w:hint="eastAsia"/>
          <w:lang w:eastAsia="zh-CN"/>
        </w:rPr>
        <w:t>/O</w:t>
      </w:r>
      <w:r>
        <w:rPr>
          <w:rStyle w:val="NoneA"/>
          <w:rFonts w:hint="eastAsia"/>
          <w:lang w:eastAsia="zh-CN"/>
        </w:rPr>
        <w:t>吐吞量，写吞吐量和读吞吐量</w:t>
      </w:r>
      <w:r>
        <w:rPr>
          <w:rStyle w:val="NoneA"/>
          <w:rFonts w:ascii="宋体" w:eastAsia="宋体" w:hAnsi="宋体" w:cs="宋体"/>
          <w:lang w:val="zh-TW" w:eastAsia="zh-TW"/>
        </w:rPr>
        <w:t>。</w:t>
      </w:r>
    </w:p>
    <w:p w14:paraId="38F4E5AD" w14:textId="77777777" w:rsidR="003F6467" w:rsidRDefault="003F6467" w:rsidP="003F6467">
      <w:pPr>
        <w:pStyle w:val="a6"/>
        <w:rPr>
          <w:lang w:eastAsia="zh-CN"/>
        </w:rPr>
      </w:pPr>
      <w:bookmarkStart w:id="281" w:name="_Ref512523504"/>
      <w:bookmarkStart w:id="282" w:name="_Toc12263117"/>
      <w:r>
        <w:rPr>
          <w:lang w:eastAsia="zh-CN"/>
        </w:rPr>
        <w:t>图</w:t>
      </w:r>
      <w:r>
        <w:fldChar w:fldCharType="begin"/>
      </w:r>
      <w:r>
        <w:rPr>
          <w:lang w:eastAsia="zh-CN"/>
        </w:rPr>
        <w:instrText xml:space="preserve"> SEQ Figure \* ARABIC </w:instrText>
      </w:r>
      <w:r>
        <w:fldChar w:fldCharType="separate"/>
      </w:r>
      <w:r w:rsidR="00244445">
        <w:rPr>
          <w:noProof/>
          <w:lang w:eastAsia="zh-CN"/>
        </w:rPr>
        <w:t>78</w:t>
      </w:r>
      <w:r>
        <w:fldChar w:fldCharType="end"/>
      </w:r>
      <w:bookmarkEnd w:id="281"/>
      <w:r>
        <w:rPr>
          <w:lang w:eastAsia="zh-CN"/>
        </w:rPr>
        <w:t>：</w:t>
      </w:r>
      <w:r>
        <w:rPr>
          <w:lang w:eastAsia="zh-CN"/>
        </w:rPr>
        <w:t>I</w:t>
      </w:r>
      <w:r>
        <w:rPr>
          <w:rFonts w:hint="eastAsia"/>
          <w:lang w:eastAsia="zh-CN"/>
        </w:rPr>
        <w:t>/O</w:t>
      </w:r>
      <w:r>
        <w:rPr>
          <w:rFonts w:hint="eastAsia"/>
          <w:lang w:eastAsia="zh-CN"/>
        </w:rPr>
        <w:t>带宽面板</w:t>
      </w:r>
      <w:bookmarkEnd w:id="282"/>
    </w:p>
    <w:p w14:paraId="261C0028" w14:textId="77777777" w:rsidR="003F6467" w:rsidRPr="003F6467" w:rsidRDefault="003F6467" w:rsidP="003F6467">
      <w:pPr>
        <w:ind w:left="720"/>
        <w:rPr>
          <w:lang w:eastAsia="zh-CN"/>
        </w:rPr>
      </w:pPr>
      <w:r>
        <w:rPr>
          <w:noProof/>
          <w:lang w:eastAsia="zh-CN"/>
        </w:rPr>
        <w:drawing>
          <wp:inline distT="0" distB="0" distL="0" distR="0" wp14:anchorId="0F63978E" wp14:editId="7AB9DB14">
            <wp:extent cx="5393160" cy="13922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2956" cy="1392195"/>
                    </a:xfrm>
                    <a:prstGeom prst="rect">
                      <a:avLst/>
                    </a:prstGeom>
                    <a:noFill/>
                    <a:ln>
                      <a:noFill/>
                    </a:ln>
                  </pic:spPr>
                </pic:pic>
              </a:graphicData>
            </a:graphic>
          </wp:inline>
        </w:drawing>
      </w:r>
    </w:p>
    <w:p w14:paraId="1B3EBE00" w14:textId="149C2AEC" w:rsidR="003F6467" w:rsidRPr="00DF4B82" w:rsidRDefault="003F6467" w:rsidP="003F6467">
      <w:pPr>
        <w:pStyle w:val="DDNbodytext1"/>
        <w:keepNext/>
        <w:rPr>
          <w:lang w:eastAsia="zh-CN"/>
        </w:rPr>
      </w:pPr>
      <w:r w:rsidRPr="00575929">
        <w:rPr>
          <w:rFonts w:hint="eastAsia"/>
          <w:b/>
          <w:lang w:eastAsia="zh-CN"/>
        </w:rPr>
        <w:t>活跃请求数目</w:t>
      </w:r>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_Ref512523514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79</w:t>
      </w:r>
      <w:r w:rsidR="001E71ED" w:rsidRPr="00A0286F">
        <w:rPr>
          <w:rStyle w:val="DDNField"/>
        </w:rPr>
        <w:fldChar w:fldCharType="end"/>
      </w:r>
      <w:r>
        <w:rPr>
          <w:rFonts w:hint="eastAsia"/>
          <w:lang w:eastAsia="zh-CN"/>
        </w:rPr>
        <w:t>）显示了</w:t>
      </w:r>
      <w:r w:rsidR="00911967">
        <w:rPr>
          <w:rFonts w:hint="eastAsia"/>
          <w:lang w:eastAsia="zh-CN"/>
        </w:rPr>
        <w:t>OSS</w:t>
      </w:r>
      <w:r w:rsidR="00911967">
        <w:rPr>
          <w:rFonts w:hint="eastAsia"/>
          <w:lang w:eastAsia="zh-CN"/>
        </w:rPr>
        <w:t>最大活跃请求数目和最小活跃请求数目随时间的变化。</w:t>
      </w:r>
      <w:r w:rsidR="00B2467D" w:rsidRPr="00FE32D3">
        <w:rPr>
          <w:rFonts w:hint="eastAsia"/>
          <w:lang w:eastAsia="zh-CN"/>
        </w:rPr>
        <w:t>活</w:t>
      </w:r>
      <w:r w:rsidR="00FE4E0E">
        <w:rPr>
          <w:rStyle w:val="NoneA"/>
          <w:rFonts w:ascii="宋体" w:eastAsia="宋体" w:hAnsi="宋体" w:cs="宋体"/>
          <w:lang w:val="zh-TW" w:eastAsia="zh-TW"/>
        </w:rPr>
        <w:t>跃的请求数是指那些正在被</w:t>
      </w:r>
      <w:r w:rsidR="007B6B27">
        <w:rPr>
          <w:rFonts w:hint="eastAsia"/>
          <w:lang w:eastAsia="zh-CN"/>
        </w:rPr>
        <w:t>OSS</w:t>
      </w:r>
      <w:r w:rsidR="00FE4E0E">
        <w:rPr>
          <w:rStyle w:val="NoneA"/>
          <w:rFonts w:ascii="宋体" w:eastAsia="宋体" w:hAnsi="宋体" w:cs="宋体"/>
          <w:lang w:val="zh-TW" w:eastAsia="zh-TW"/>
        </w:rPr>
        <w:t>处理的请求数目</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但不包括那些在队列里面等待被处理的请求</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CN"/>
        </w:rPr>
        <w:t>如果活跃的请求的数目小于</w:t>
      </w:r>
      <w:r w:rsidR="007B6B27">
        <w:rPr>
          <w:rFonts w:hint="eastAsia"/>
          <w:lang w:eastAsia="zh-CN"/>
        </w:rPr>
        <w:t>PTLRPC</w:t>
      </w:r>
      <w:r w:rsidR="00FE4E0E">
        <w:rPr>
          <w:rStyle w:val="NoneA"/>
          <w:rFonts w:ascii="宋体" w:eastAsia="宋体" w:hAnsi="宋体" w:cs="宋体"/>
          <w:lang w:val="zh-TW" w:eastAsia="zh-CN"/>
        </w:rPr>
        <w:t>线程数目减去</w:t>
      </w:r>
      <w:r w:rsidR="007B6B27">
        <w:rPr>
          <w:rFonts w:hint="eastAsia"/>
          <w:lang w:eastAsia="zh-CN"/>
        </w:rPr>
        <w:t>2</w:t>
      </w:r>
      <w:r w:rsidR="00FD4D45" w:rsidRPr="00FE32D3">
        <w:rPr>
          <w:rFonts w:hint="eastAsia"/>
          <w:lang w:eastAsia="zh-CN"/>
        </w:rPr>
        <w:t>（</w:t>
      </w:r>
      <w:r w:rsidR="00FE4E0E">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中的最小值。</w:t>
      </w:r>
    </w:p>
    <w:p w14:paraId="510BB3B5" w14:textId="77777777" w:rsidR="003F6467" w:rsidRDefault="003F6467" w:rsidP="003F6467">
      <w:pPr>
        <w:pStyle w:val="a6"/>
        <w:rPr>
          <w:lang w:eastAsia="zh-CN"/>
        </w:rPr>
      </w:pPr>
      <w:bookmarkStart w:id="283" w:name="_Ref512523514"/>
      <w:bookmarkStart w:id="284" w:name="_Toc12263118"/>
      <w:r>
        <w:rPr>
          <w:lang w:eastAsia="zh-CN"/>
        </w:rPr>
        <w:t>图</w:t>
      </w:r>
      <w:r>
        <w:fldChar w:fldCharType="begin"/>
      </w:r>
      <w:r>
        <w:rPr>
          <w:lang w:eastAsia="zh-CN"/>
        </w:rPr>
        <w:instrText xml:space="preserve"> SEQ Figure \* ARABIC </w:instrText>
      </w:r>
      <w:r>
        <w:fldChar w:fldCharType="separate"/>
      </w:r>
      <w:r w:rsidR="00244445">
        <w:rPr>
          <w:noProof/>
          <w:lang w:eastAsia="zh-CN"/>
        </w:rPr>
        <w:t>79</w:t>
      </w:r>
      <w:r>
        <w:fldChar w:fldCharType="end"/>
      </w:r>
      <w:bookmarkEnd w:id="283"/>
      <w:r>
        <w:rPr>
          <w:rFonts w:hint="eastAsia"/>
          <w:lang w:eastAsia="zh-CN"/>
        </w:rPr>
        <w:t xml:space="preserve">: </w:t>
      </w:r>
      <w:r w:rsidR="00911967">
        <w:rPr>
          <w:rFonts w:hint="eastAsia"/>
          <w:lang w:eastAsia="zh-CN"/>
        </w:rPr>
        <w:t>活跃请求数目</w:t>
      </w:r>
      <w:r>
        <w:rPr>
          <w:rFonts w:hint="eastAsia"/>
          <w:lang w:eastAsia="zh-CN"/>
        </w:rPr>
        <w:t>面板</w:t>
      </w:r>
      <w:bookmarkEnd w:id="284"/>
    </w:p>
    <w:p w14:paraId="48F9F8F3" w14:textId="77777777" w:rsidR="003F6467" w:rsidRDefault="00911967" w:rsidP="00911967">
      <w:pPr>
        <w:ind w:left="720"/>
        <w:rPr>
          <w:lang w:eastAsia="zh-CN"/>
        </w:rPr>
      </w:pPr>
      <w:r>
        <w:rPr>
          <w:rFonts w:hint="eastAsia"/>
          <w:noProof/>
          <w:lang w:eastAsia="zh-CN"/>
        </w:rPr>
        <w:drawing>
          <wp:inline distT="0" distB="0" distL="0" distR="0" wp14:anchorId="47168CD2" wp14:editId="47252630">
            <wp:extent cx="5441873" cy="1433543"/>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42016" cy="1433581"/>
                    </a:xfrm>
                    <a:prstGeom prst="rect">
                      <a:avLst/>
                    </a:prstGeom>
                    <a:noFill/>
                    <a:ln>
                      <a:noFill/>
                    </a:ln>
                  </pic:spPr>
                </pic:pic>
              </a:graphicData>
            </a:graphic>
          </wp:inline>
        </w:drawing>
      </w:r>
    </w:p>
    <w:p w14:paraId="38D06615" w14:textId="77777777" w:rsidR="00CA3F9C" w:rsidRDefault="00CA3F9C" w:rsidP="00911967">
      <w:pPr>
        <w:ind w:left="720"/>
        <w:rPr>
          <w:lang w:eastAsia="zh-CN"/>
        </w:rPr>
      </w:pPr>
    </w:p>
    <w:p w14:paraId="2DE90B5F" w14:textId="77777777" w:rsidR="00CA3F9C" w:rsidRDefault="00CA3F9C" w:rsidP="00911967">
      <w:pPr>
        <w:ind w:left="720"/>
        <w:rPr>
          <w:lang w:eastAsia="zh-CN"/>
        </w:rPr>
      </w:pPr>
    </w:p>
    <w:p w14:paraId="606609E3" w14:textId="3CAE4EDB" w:rsidR="00CA3F9C" w:rsidRDefault="00CA3F9C" w:rsidP="00911967">
      <w:pPr>
        <w:ind w:left="720"/>
        <w:rPr>
          <w:lang w:eastAsia="zh-CN"/>
        </w:rPr>
      </w:pPr>
    </w:p>
    <w:p w14:paraId="06140D51" w14:textId="4A4F832A" w:rsidR="00575929" w:rsidRDefault="00575929" w:rsidP="00911967">
      <w:pPr>
        <w:ind w:left="720"/>
        <w:rPr>
          <w:lang w:eastAsia="zh-CN"/>
        </w:rPr>
      </w:pPr>
    </w:p>
    <w:p w14:paraId="6767B893" w14:textId="1120C2D6" w:rsidR="00575929" w:rsidRDefault="00575929" w:rsidP="00911967">
      <w:pPr>
        <w:ind w:left="720"/>
        <w:rPr>
          <w:lang w:eastAsia="zh-CN"/>
        </w:rPr>
      </w:pPr>
    </w:p>
    <w:p w14:paraId="30DF40A5" w14:textId="7FBFB68E" w:rsidR="00575929" w:rsidRDefault="00575929" w:rsidP="00911967">
      <w:pPr>
        <w:ind w:left="720"/>
        <w:rPr>
          <w:lang w:eastAsia="zh-CN"/>
        </w:rPr>
      </w:pPr>
    </w:p>
    <w:p w14:paraId="78CB63C3" w14:textId="2DBF2B8C" w:rsidR="00575929" w:rsidRDefault="00575929" w:rsidP="00911967">
      <w:pPr>
        <w:ind w:left="720"/>
        <w:rPr>
          <w:lang w:eastAsia="zh-CN"/>
        </w:rPr>
      </w:pPr>
    </w:p>
    <w:p w14:paraId="19F66F81" w14:textId="1E2072F2" w:rsidR="00575929" w:rsidRDefault="00575929" w:rsidP="00911967">
      <w:pPr>
        <w:ind w:left="720"/>
        <w:rPr>
          <w:lang w:eastAsia="zh-CN"/>
        </w:rPr>
      </w:pPr>
    </w:p>
    <w:p w14:paraId="5DE6618A" w14:textId="6A38CABD" w:rsidR="00575929" w:rsidRDefault="00575929" w:rsidP="00911967">
      <w:pPr>
        <w:ind w:left="720"/>
        <w:rPr>
          <w:lang w:eastAsia="zh-CN"/>
        </w:rPr>
      </w:pPr>
    </w:p>
    <w:p w14:paraId="1FC6AC2C" w14:textId="23C7E2F6" w:rsidR="00575929" w:rsidRDefault="00575929" w:rsidP="00911967">
      <w:pPr>
        <w:ind w:left="720"/>
        <w:rPr>
          <w:lang w:eastAsia="zh-CN"/>
        </w:rPr>
      </w:pPr>
    </w:p>
    <w:p w14:paraId="465ABC14" w14:textId="77777777" w:rsidR="00575929" w:rsidRPr="003F6467" w:rsidRDefault="00575929" w:rsidP="00911967">
      <w:pPr>
        <w:ind w:left="720"/>
        <w:rPr>
          <w:lang w:eastAsia="zh-CN"/>
        </w:rPr>
      </w:pPr>
    </w:p>
    <w:p w14:paraId="45962327" w14:textId="400FED54" w:rsidR="00911967" w:rsidRPr="00DF4B82" w:rsidRDefault="00FE4E0E" w:rsidP="00911967">
      <w:pPr>
        <w:pStyle w:val="DDNbodytext1"/>
        <w:keepNext/>
        <w:rPr>
          <w:lang w:eastAsia="zh-CN"/>
        </w:rPr>
      </w:pPr>
      <w:r>
        <w:rPr>
          <w:rFonts w:hint="eastAsia"/>
          <w:lang w:eastAsia="zh-CN"/>
        </w:rPr>
        <w:lastRenderedPageBreak/>
        <w:t>流入</w:t>
      </w:r>
      <w:r w:rsidR="00911967">
        <w:rPr>
          <w:rFonts w:hint="eastAsia"/>
          <w:lang w:eastAsia="zh-CN"/>
        </w:rPr>
        <w:t>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_Ref512523525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80</w:t>
      </w:r>
      <w:r w:rsidR="001E71ED" w:rsidRPr="00A0286F">
        <w:rPr>
          <w:rStyle w:val="DDNField"/>
        </w:rPr>
        <w:fldChar w:fldCharType="end"/>
      </w:r>
      <w:r w:rsidR="00911967">
        <w:rPr>
          <w:rFonts w:hint="eastAsia"/>
          <w:lang w:eastAsia="zh-CN"/>
        </w:rPr>
        <w:t>）显示了</w:t>
      </w:r>
      <w:r w:rsidR="00911967">
        <w:rPr>
          <w:rFonts w:hint="eastAsia"/>
          <w:lang w:eastAsia="zh-CN"/>
        </w:rPr>
        <w:t>OSS</w:t>
      </w:r>
      <w:r w:rsidR="00911967">
        <w:rPr>
          <w:rFonts w:hint="eastAsia"/>
          <w:lang w:eastAsia="zh-CN"/>
        </w:rPr>
        <w:t>最大</w:t>
      </w:r>
      <w:r>
        <w:rPr>
          <w:rFonts w:hint="eastAsia"/>
          <w:lang w:eastAsia="zh-CN"/>
        </w:rPr>
        <w:t>流入</w:t>
      </w:r>
      <w:r w:rsidR="00911967">
        <w:rPr>
          <w:rFonts w:hint="eastAsia"/>
          <w:lang w:eastAsia="zh-CN"/>
        </w:rPr>
        <w:t>请求数目和最小</w:t>
      </w:r>
      <w:r>
        <w:rPr>
          <w:rFonts w:hint="eastAsia"/>
          <w:lang w:eastAsia="zh-CN"/>
        </w:rPr>
        <w:t>流入</w:t>
      </w:r>
      <w:r w:rsidR="00911967">
        <w:rPr>
          <w:rFonts w:hint="eastAsia"/>
          <w:lang w:eastAsia="zh-CN"/>
        </w:rPr>
        <w:t>请求数目随时间的变化。</w:t>
      </w:r>
      <w:r>
        <w:rPr>
          <w:rStyle w:val="NoneA"/>
          <w:rFonts w:ascii="宋体" w:eastAsia="宋体" w:hAnsi="宋体" w:cs="宋体"/>
          <w:lang w:val="zh-TW" w:eastAsia="zh-TW"/>
        </w:rPr>
        <w:t>流入请求是指那些正在等待被</w:t>
      </w:r>
      <w:r w:rsidR="007B6B27">
        <w:rPr>
          <w:rFonts w:hint="eastAsia"/>
          <w:lang w:eastAsia="zh-CN"/>
        </w:rPr>
        <w:t>OSS</w:t>
      </w:r>
      <w:r>
        <w:rPr>
          <w:rStyle w:val="NoneA"/>
          <w:rFonts w:ascii="宋体" w:eastAsia="宋体" w:hAnsi="宋体" w:cs="宋体"/>
          <w:lang w:val="zh-TW" w:eastAsia="zh-TW"/>
        </w:rPr>
        <w:t>处理的请求</w:t>
      </w:r>
      <w:r>
        <w:rPr>
          <w:rStyle w:val="NoneA"/>
          <w:rFonts w:ascii="宋体" w:eastAsia="宋体" w:hAnsi="宋体" w:cs="宋体" w:hint="eastAsia"/>
          <w:lang w:val="zh-TW" w:eastAsia="zh-CN"/>
        </w:rPr>
        <w:t>。当开始处理请求，则该请求不</w:t>
      </w:r>
      <w:r w:rsidR="00E31FA4" w:rsidRPr="00FE32D3">
        <w:rPr>
          <w:rStyle w:val="NoneA"/>
          <w:rFonts w:ascii="宋体" w:eastAsia="宋体" w:hAnsi="宋体" w:cs="宋体" w:hint="eastAsia"/>
          <w:lang w:val="zh-TW" w:eastAsia="zh-CN"/>
        </w:rPr>
        <w:t>再</w:t>
      </w:r>
      <w:r>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Pr>
          <w:rStyle w:val="NoneA"/>
          <w:rFonts w:ascii="宋体" w:eastAsia="宋体" w:hAnsi="宋体" w:cs="宋体" w:hint="eastAsia"/>
          <w:lang w:val="zh-TW" w:eastAsia="zh-CN"/>
        </w:rPr>
        <w:t>中的最小值。</w:t>
      </w:r>
    </w:p>
    <w:p w14:paraId="2BCF7945" w14:textId="77777777" w:rsidR="00911967" w:rsidRDefault="00911967" w:rsidP="00911967">
      <w:pPr>
        <w:pStyle w:val="a6"/>
        <w:rPr>
          <w:lang w:eastAsia="zh-CN"/>
        </w:rPr>
      </w:pPr>
      <w:bookmarkStart w:id="285" w:name="_Ref512523525"/>
      <w:bookmarkStart w:id="286" w:name="_Toc12263119"/>
      <w:r>
        <w:rPr>
          <w:lang w:eastAsia="zh-CN"/>
        </w:rPr>
        <w:t>图</w:t>
      </w:r>
      <w:r>
        <w:fldChar w:fldCharType="begin"/>
      </w:r>
      <w:r>
        <w:rPr>
          <w:lang w:eastAsia="zh-CN"/>
        </w:rPr>
        <w:instrText xml:space="preserve"> SEQ Figure \* ARABIC </w:instrText>
      </w:r>
      <w:r>
        <w:fldChar w:fldCharType="separate"/>
      </w:r>
      <w:r w:rsidR="00244445">
        <w:rPr>
          <w:noProof/>
          <w:lang w:eastAsia="zh-CN"/>
        </w:rPr>
        <w:t>80</w:t>
      </w:r>
      <w:r>
        <w:fldChar w:fldCharType="end"/>
      </w:r>
      <w:bookmarkEnd w:id="285"/>
      <w:r>
        <w:rPr>
          <w:rFonts w:hint="eastAsia"/>
          <w:lang w:eastAsia="zh-CN"/>
        </w:rPr>
        <w:t xml:space="preserve">: </w:t>
      </w:r>
      <w:r w:rsidR="00FE4E0E">
        <w:rPr>
          <w:rFonts w:hint="eastAsia"/>
          <w:lang w:eastAsia="zh-CN"/>
        </w:rPr>
        <w:t>流入</w:t>
      </w:r>
      <w:r>
        <w:rPr>
          <w:rFonts w:hint="eastAsia"/>
          <w:lang w:eastAsia="zh-CN"/>
        </w:rPr>
        <w:t>请求数目面板</w:t>
      </w:r>
      <w:bookmarkEnd w:id="286"/>
    </w:p>
    <w:p w14:paraId="516C0755" w14:textId="77777777" w:rsidR="003F6467" w:rsidRDefault="00911967" w:rsidP="00863287">
      <w:pPr>
        <w:spacing w:before="137"/>
        <w:ind w:firstLine="720"/>
        <w:rPr>
          <w:lang w:eastAsia="zh-CN"/>
        </w:rPr>
      </w:pPr>
      <w:r>
        <w:rPr>
          <w:noProof/>
          <w:lang w:eastAsia="zh-CN"/>
        </w:rPr>
        <w:drawing>
          <wp:inline distT="0" distB="0" distL="0" distR="0" wp14:anchorId="7736C75E" wp14:editId="0B8B4961">
            <wp:extent cx="5439205" cy="1421783"/>
            <wp:effectExtent l="0" t="0" r="952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39167" cy="1421773"/>
                    </a:xfrm>
                    <a:prstGeom prst="rect">
                      <a:avLst/>
                    </a:prstGeom>
                    <a:noFill/>
                    <a:ln>
                      <a:noFill/>
                    </a:ln>
                  </pic:spPr>
                </pic:pic>
              </a:graphicData>
            </a:graphic>
          </wp:inline>
        </w:drawing>
      </w:r>
    </w:p>
    <w:p w14:paraId="38623BB8" w14:textId="77777777" w:rsidR="00911967" w:rsidRPr="00FE4E0E" w:rsidRDefault="00911967" w:rsidP="00FE4E0E">
      <w:pPr>
        <w:pStyle w:val="DDNbodytext1"/>
        <w:keepNext/>
        <w:rPr>
          <w:lang w:eastAsia="zh-CN"/>
        </w:rPr>
      </w:pPr>
      <w:r>
        <w:rPr>
          <w:rFonts w:hint="eastAsia"/>
          <w:lang w:eastAsia="zh-CN"/>
        </w:rPr>
        <w:t>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_Ref512523538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81</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最大请求等待时间和最小请求等待时间随时间的变化。</w:t>
      </w:r>
      <w:r w:rsidR="00FE4E0E">
        <w:rPr>
          <w:rStyle w:val="NoneA"/>
          <w:rFonts w:ascii="宋体" w:eastAsia="宋体" w:hAnsi="宋体" w:cs="宋体"/>
          <w:lang w:val="zh-TW" w:eastAsia="zh-TW"/>
        </w:rPr>
        <w:t>一个请求的等待时间是它到达时刻和开始被处理时刻的时间间隔</w:t>
      </w:r>
      <w:r w:rsidR="00FE4E0E">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中的最小的请求等待时间。</w:t>
      </w:r>
    </w:p>
    <w:p w14:paraId="2B99D4A4" w14:textId="77777777" w:rsidR="00911967" w:rsidRDefault="00911967" w:rsidP="00911967">
      <w:pPr>
        <w:pStyle w:val="a6"/>
        <w:rPr>
          <w:lang w:eastAsia="zh-CN"/>
        </w:rPr>
      </w:pPr>
      <w:bookmarkStart w:id="287" w:name="_Ref512523538"/>
      <w:bookmarkStart w:id="288" w:name="_Toc12263120"/>
      <w:r>
        <w:rPr>
          <w:lang w:eastAsia="zh-CN"/>
        </w:rPr>
        <w:t>图</w:t>
      </w:r>
      <w:r>
        <w:fldChar w:fldCharType="begin"/>
      </w:r>
      <w:r>
        <w:rPr>
          <w:lang w:eastAsia="zh-CN"/>
        </w:rPr>
        <w:instrText xml:space="preserve"> SEQ Figure \* ARABIC </w:instrText>
      </w:r>
      <w:r>
        <w:fldChar w:fldCharType="separate"/>
      </w:r>
      <w:r w:rsidR="00244445">
        <w:rPr>
          <w:noProof/>
          <w:lang w:eastAsia="zh-CN"/>
        </w:rPr>
        <w:t>81</w:t>
      </w:r>
      <w:r>
        <w:fldChar w:fldCharType="end"/>
      </w:r>
      <w:bookmarkEnd w:id="287"/>
      <w:r>
        <w:rPr>
          <w:rFonts w:hint="eastAsia"/>
          <w:lang w:eastAsia="zh-CN"/>
        </w:rPr>
        <w:t xml:space="preserve">: </w:t>
      </w:r>
      <w:r>
        <w:rPr>
          <w:rFonts w:hint="eastAsia"/>
          <w:lang w:eastAsia="zh-CN"/>
        </w:rPr>
        <w:t>请求等待时间面板</w:t>
      </w:r>
      <w:bookmarkEnd w:id="288"/>
    </w:p>
    <w:p w14:paraId="477F6667" w14:textId="77777777" w:rsidR="00911967" w:rsidRDefault="00911967" w:rsidP="00863287">
      <w:pPr>
        <w:spacing w:before="137"/>
        <w:ind w:firstLine="720"/>
        <w:rPr>
          <w:lang w:eastAsia="zh-CN"/>
        </w:rPr>
      </w:pPr>
      <w:r>
        <w:rPr>
          <w:noProof/>
          <w:lang w:eastAsia="zh-CN"/>
        </w:rPr>
        <w:drawing>
          <wp:inline distT="0" distB="0" distL="0" distR="0" wp14:anchorId="798AB4D3" wp14:editId="5947F165">
            <wp:extent cx="5439061" cy="1421745"/>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39023" cy="1421735"/>
                    </a:xfrm>
                    <a:prstGeom prst="rect">
                      <a:avLst/>
                    </a:prstGeom>
                    <a:noFill/>
                    <a:ln>
                      <a:noFill/>
                    </a:ln>
                  </pic:spPr>
                </pic:pic>
              </a:graphicData>
            </a:graphic>
          </wp:inline>
        </w:drawing>
      </w:r>
    </w:p>
    <w:p w14:paraId="7D885A8D" w14:textId="77777777" w:rsidR="00051E2E" w:rsidRDefault="00051E2E" w:rsidP="00863287">
      <w:pPr>
        <w:spacing w:before="137"/>
        <w:ind w:firstLine="720"/>
        <w:rPr>
          <w:lang w:eastAsia="zh-CN"/>
        </w:rPr>
      </w:pPr>
    </w:p>
    <w:p w14:paraId="7306CAF5" w14:textId="77777777" w:rsidR="00051E2E" w:rsidRDefault="00051E2E" w:rsidP="00863287">
      <w:pPr>
        <w:spacing w:before="137"/>
        <w:ind w:firstLine="720"/>
        <w:rPr>
          <w:lang w:eastAsia="zh-CN"/>
        </w:rPr>
      </w:pPr>
    </w:p>
    <w:p w14:paraId="66A4FD08" w14:textId="0CC8A485" w:rsidR="00051E2E" w:rsidRDefault="00051E2E" w:rsidP="00863287">
      <w:pPr>
        <w:spacing w:before="137"/>
        <w:ind w:firstLine="720"/>
        <w:rPr>
          <w:lang w:eastAsia="zh-CN"/>
        </w:rPr>
      </w:pPr>
    </w:p>
    <w:p w14:paraId="085C424F" w14:textId="566888D2" w:rsidR="000A18F4" w:rsidRDefault="000A18F4" w:rsidP="00863287">
      <w:pPr>
        <w:spacing w:before="137"/>
        <w:ind w:firstLine="720"/>
        <w:rPr>
          <w:lang w:eastAsia="zh-CN"/>
        </w:rPr>
      </w:pPr>
    </w:p>
    <w:p w14:paraId="0355BC01" w14:textId="0B1A326E" w:rsidR="000A18F4" w:rsidRDefault="000A18F4" w:rsidP="00863287">
      <w:pPr>
        <w:spacing w:before="137"/>
        <w:ind w:firstLine="720"/>
        <w:rPr>
          <w:lang w:eastAsia="zh-CN"/>
        </w:rPr>
      </w:pPr>
    </w:p>
    <w:p w14:paraId="070D650E" w14:textId="27EA7B51" w:rsidR="000A18F4" w:rsidRDefault="000A18F4" w:rsidP="00863287">
      <w:pPr>
        <w:spacing w:before="137"/>
        <w:ind w:firstLine="720"/>
        <w:rPr>
          <w:lang w:eastAsia="zh-CN"/>
        </w:rPr>
      </w:pPr>
    </w:p>
    <w:p w14:paraId="698992DD" w14:textId="5DD40A37" w:rsidR="000A18F4" w:rsidRDefault="000A18F4" w:rsidP="00863287">
      <w:pPr>
        <w:spacing w:before="137"/>
        <w:ind w:firstLine="720"/>
        <w:rPr>
          <w:lang w:eastAsia="zh-CN"/>
        </w:rPr>
      </w:pPr>
    </w:p>
    <w:p w14:paraId="2A98C955" w14:textId="42708431" w:rsidR="000A18F4" w:rsidRDefault="000A18F4" w:rsidP="00863287">
      <w:pPr>
        <w:spacing w:before="137"/>
        <w:ind w:firstLine="720"/>
        <w:rPr>
          <w:lang w:eastAsia="zh-CN"/>
        </w:rPr>
      </w:pPr>
    </w:p>
    <w:p w14:paraId="718C1C1F" w14:textId="271FC6AD" w:rsidR="000A18F4" w:rsidRDefault="000A18F4" w:rsidP="00863287">
      <w:pPr>
        <w:spacing w:before="137"/>
        <w:ind w:firstLine="720"/>
        <w:rPr>
          <w:lang w:eastAsia="zh-CN"/>
        </w:rPr>
      </w:pPr>
    </w:p>
    <w:p w14:paraId="0915A69B" w14:textId="1EA52DED" w:rsidR="000A18F4" w:rsidRDefault="000A18F4" w:rsidP="00863287">
      <w:pPr>
        <w:spacing w:before="137"/>
        <w:ind w:firstLine="720"/>
        <w:rPr>
          <w:lang w:eastAsia="zh-CN"/>
        </w:rPr>
      </w:pPr>
    </w:p>
    <w:p w14:paraId="41DF979E" w14:textId="77777777" w:rsidR="000A18F4" w:rsidRDefault="000A18F4" w:rsidP="00863287">
      <w:pPr>
        <w:spacing w:before="137"/>
        <w:ind w:firstLine="720"/>
        <w:rPr>
          <w:lang w:eastAsia="zh-CN"/>
        </w:rPr>
      </w:pPr>
    </w:p>
    <w:p w14:paraId="628C08A0" w14:textId="77777777" w:rsidR="00051E2E" w:rsidRPr="00051E2E" w:rsidRDefault="00911967" w:rsidP="00051E2E">
      <w:pPr>
        <w:pStyle w:val="DDNbodytext1"/>
        <w:keepNext/>
        <w:rPr>
          <w:rFonts w:ascii="宋体" w:eastAsia="宋体" w:hAnsi="宋体" w:cs="宋体"/>
          <w:lang w:val="zh-TW" w:eastAsia="zh-CN"/>
        </w:rPr>
      </w:pPr>
      <w:r>
        <w:rPr>
          <w:rFonts w:hint="eastAsia"/>
          <w:lang w:eastAsia="zh-CN"/>
        </w:rPr>
        <w:lastRenderedPageBreak/>
        <w:t>自适应超时值面板（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_Ref512523549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82</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最大自适应超时值和最小自适应超时值随时间的变化。</w:t>
      </w:r>
      <w:r w:rsidR="00FE4E0E">
        <w:rPr>
          <w:rStyle w:val="NoneA"/>
          <w:rFonts w:ascii="宋体" w:eastAsia="宋体" w:hAnsi="宋体" w:cs="宋体"/>
          <w:lang w:val="zh-TW" w:eastAsia="zh-TW"/>
        </w:rPr>
        <w:t>当一个客户端发送请求</w:t>
      </w:r>
      <w:r w:rsidR="00FE4E0E">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7B6B27">
        <w:rPr>
          <w:rFonts w:hint="eastAsia"/>
          <w:lang w:eastAsia="zh-CN"/>
        </w:rPr>
        <w:t>Lustre</w:t>
      </w:r>
      <w:r w:rsidR="00FE4E0E">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w:t>
      </w:r>
      <w:r w:rsidR="007B6B27">
        <w:rPr>
          <w:rFonts w:hint="eastAsia"/>
          <w:lang w:eastAsia="zh-CN"/>
        </w:rPr>
        <w:t>OSS</w:t>
      </w:r>
      <w:r w:rsidR="00FE4E0E">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中的最小超时值。</w:t>
      </w:r>
    </w:p>
    <w:p w14:paraId="3133D178" w14:textId="77777777" w:rsidR="00911967" w:rsidRDefault="00911967" w:rsidP="00911967">
      <w:pPr>
        <w:pStyle w:val="a6"/>
        <w:rPr>
          <w:lang w:eastAsia="zh-CN"/>
        </w:rPr>
      </w:pPr>
      <w:bookmarkStart w:id="289" w:name="_Ref512523549"/>
      <w:bookmarkStart w:id="290" w:name="_Toc12263121"/>
      <w:r>
        <w:rPr>
          <w:lang w:eastAsia="zh-CN"/>
        </w:rPr>
        <w:t>图</w:t>
      </w:r>
      <w:r>
        <w:fldChar w:fldCharType="begin"/>
      </w:r>
      <w:r>
        <w:rPr>
          <w:lang w:eastAsia="zh-CN"/>
        </w:rPr>
        <w:instrText xml:space="preserve"> SEQ Figure \* ARABIC </w:instrText>
      </w:r>
      <w:r>
        <w:fldChar w:fldCharType="separate"/>
      </w:r>
      <w:r w:rsidR="00244445">
        <w:rPr>
          <w:noProof/>
          <w:lang w:eastAsia="zh-CN"/>
        </w:rPr>
        <w:t>82</w:t>
      </w:r>
      <w:r>
        <w:fldChar w:fldCharType="end"/>
      </w:r>
      <w:bookmarkEnd w:id="289"/>
      <w:r>
        <w:rPr>
          <w:rFonts w:hint="eastAsia"/>
          <w:lang w:eastAsia="zh-CN"/>
        </w:rPr>
        <w:t xml:space="preserve">: </w:t>
      </w:r>
      <w:r w:rsidR="006D5271">
        <w:rPr>
          <w:rFonts w:hint="eastAsia"/>
          <w:lang w:eastAsia="zh-CN"/>
        </w:rPr>
        <w:t>自适应超时值</w:t>
      </w:r>
      <w:r>
        <w:rPr>
          <w:rFonts w:hint="eastAsia"/>
          <w:lang w:eastAsia="zh-CN"/>
        </w:rPr>
        <w:t>面板</w:t>
      </w:r>
      <w:bookmarkEnd w:id="290"/>
    </w:p>
    <w:p w14:paraId="2BF7BF4A" w14:textId="77777777" w:rsidR="00911967" w:rsidRDefault="006D5271" w:rsidP="00863287">
      <w:pPr>
        <w:spacing w:before="137"/>
        <w:ind w:firstLine="720"/>
        <w:rPr>
          <w:lang w:eastAsia="zh-CN"/>
        </w:rPr>
      </w:pPr>
      <w:r>
        <w:rPr>
          <w:noProof/>
          <w:lang w:eastAsia="zh-CN"/>
        </w:rPr>
        <w:drawing>
          <wp:inline distT="0" distB="0" distL="0" distR="0" wp14:anchorId="38049B84" wp14:editId="23CED90B">
            <wp:extent cx="5397909" cy="14167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9573" cy="1417201"/>
                    </a:xfrm>
                    <a:prstGeom prst="rect">
                      <a:avLst/>
                    </a:prstGeom>
                    <a:noFill/>
                    <a:ln>
                      <a:noFill/>
                    </a:ln>
                  </pic:spPr>
                </pic:pic>
              </a:graphicData>
            </a:graphic>
          </wp:inline>
        </w:drawing>
      </w:r>
    </w:p>
    <w:p w14:paraId="5A72336D" w14:textId="77777777" w:rsidR="006D5271" w:rsidRPr="00DF4B82" w:rsidRDefault="006D5271" w:rsidP="006D5271">
      <w:pPr>
        <w:pStyle w:val="DDNbodytext1"/>
        <w:keepNext/>
        <w:rPr>
          <w:lang w:eastAsia="zh-CN"/>
        </w:rPr>
      </w:pPr>
      <w:r>
        <w:rPr>
          <w:rFonts w:hint="eastAsia"/>
          <w:lang w:eastAsia="zh-CN"/>
        </w:rPr>
        <w:t>可用请求缓冲区数目面板（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_Ref512523558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83</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最大可用请求缓冲区数目和最小可用请求缓冲区数目随时间的变化。</w:t>
      </w:r>
      <w:r w:rsidR="00FE4E0E">
        <w:rPr>
          <w:rStyle w:val="NoneA"/>
          <w:rFonts w:ascii="宋体" w:eastAsia="宋体" w:hAnsi="宋体" w:cs="宋体"/>
          <w:lang w:val="zh-TW" w:eastAsia="zh-TW"/>
        </w:rPr>
        <w:t>当一个请求到达时</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它会使用一个请求缓冲区</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当可用的请求缓冲区数目处于一个低阈值</w:t>
      </w:r>
      <w:r w:rsidR="00FE4E0E">
        <w:rPr>
          <w:rStyle w:val="NoneA"/>
          <w:rFonts w:ascii="宋体" w:eastAsia="宋体" w:hAnsi="宋体" w:cs="宋体" w:hint="eastAsia"/>
          <w:lang w:val="zh-TW" w:eastAsia="zh-CN"/>
        </w:rPr>
        <w:t>时，</w:t>
      </w:r>
      <w:r w:rsidR="00FE4E0E">
        <w:rPr>
          <w:rStyle w:val="NoneA"/>
          <w:rFonts w:ascii="宋体" w:eastAsia="宋体" w:hAnsi="宋体" w:cs="宋体"/>
          <w:lang w:val="zh-TW" w:eastAsia="zh-TW"/>
        </w:rPr>
        <w:t>就需要更多的缓冲区来避免成为性能的瓶颈</w:t>
      </w:r>
      <w:r w:rsidR="00FE4E0E">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中的最小值。</w:t>
      </w:r>
    </w:p>
    <w:p w14:paraId="6A2BC99E" w14:textId="77777777" w:rsidR="006D5271" w:rsidRDefault="006D5271" w:rsidP="006D5271">
      <w:pPr>
        <w:pStyle w:val="a6"/>
        <w:rPr>
          <w:lang w:eastAsia="zh-CN"/>
        </w:rPr>
      </w:pPr>
      <w:bookmarkStart w:id="291" w:name="_Ref512523558"/>
      <w:bookmarkStart w:id="292" w:name="_Toc12263122"/>
      <w:r>
        <w:rPr>
          <w:lang w:eastAsia="zh-CN"/>
        </w:rPr>
        <w:t>图</w:t>
      </w:r>
      <w:r>
        <w:fldChar w:fldCharType="begin"/>
      </w:r>
      <w:r>
        <w:rPr>
          <w:lang w:eastAsia="zh-CN"/>
        </w:rPr>
        <w:instrText xml:space="preserve"> SEQ Figure \* ARABIC </w:instrText>
      </w:r>
      <w:r>
        <w:fldChar w:fldCharType="separate"/>
      </w:r>
      <w:r w:rsidR="00244445">
        <w:rPr>
          <w:noProof/>
          <w:lang w:eastAsia="zh-CN"/>
        </w:rPr>
        <w:t>83</w:t>
      </w:r>
      <w:r>
        <w:fldChar w:fldCharType="end"/>
      </w:r>
      <w:bookmarkEnd w:id="291"/>
      <w:r>
        <w:rPr>
          <w:rFonts w:hint="eastAsia"/>
          <w:lang w:eastAsia="zh-CN"/>
        </w:rPr>
        <w:t xml:space="preserve">: </w:t>
      </w:r>
      <w:r>
        <w:rPr>
          <w:rFonts w:hint="eastAsia"/>
          <w:lang w:eastAsia="zh-CN"/>
        </w:rPr>
        <w:t>可用请求缓冲区数目面板</w:t>
      </w:r>
      <w:bookmarkEnd w:id="292"/>
    </w:p>
    <w:p w14:paraId="2CE29741" w14:textId="77777777" w:rsidR="006D5271" w:rsidRDefault="006D5271" w:rsidP="00863287">
      <w:pPr>
        <w:spacing w:before="137"/>
        <w:ind w:firstLine="720"/>
        <w:rPr>
          <w:lang w:eastAsia="zh-CN"/>
        </w:rPr>
      </w:pPr>
      <w:r>
        <w:rPr>
          <w:noProof/>
          <w:lang w:eastAsia="zh-CN"/>
        </w:rPr>
        <w:drawing>
          <wp:inline distT="0" distB="0" distL="0" distR="0" wp14:anchorId="5169366A" wp14:editId="4C595BEB">
            <wp:extent cx="5461840" cy="1433543"/>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62629" cy="1433750"/>
                    </a:xfrm>
                    <a:prstGeom prst="rect">
                      <a:avLst/>
                    </a:prstGeom>
                    <a:noFill/>
                    <a:ln>
                      <a:noFill/>
                    </a:ln>
                  </pic:spPr>
                </pic:pic>
              </a:graphicData>
            </a:graphic>
          </wp:inline>
        </w:drawing>
      </w:r>
    </w:p>
    <w:p w14:paraId="0BD15ED3" w14:textId="77777777" w:rsidR="00181307" w:rsidRDefault="00181307" w:rsidP="00863287">
      <w:pPr>
        <w:spacing w:before="137"/>
        <w:ind w:firstLine="720"/>
        <w:rPr>
          <w:lang w:eastAsia="zh-CN"/>
        </w:rPr>
      </w:pPr>
    </w:p>
    <w:p w14:paraId="7A2F7FB1" w14:textId="567F261E" w:rsidR="00181307" w:rsidRDefault="00181307" w:rsidP="00863287">
      <w:pPr>
        <w:spacing w:before="137"/>
        <w:ind w:firstLine="720"/>
        <w:rPr>
          <w:lang w:eastAsia="zh-CN"/>
        </w:rPr>
      </w:pPr>
    </w:p>
    <w:p w14:paraId="66E6350C" w14:textId="288DF9A2" w:rsidR="00C054C8" w:rsidRDefault="00C054C8" w:rsidP="00863287">
      <w:pPr>
        <w:spacing w:before="137"/>
        <w:ind w:firstLine="720"/>
        <w:rPr>
          <w:lang w:eastAsia="zh-CN"/>
        </w:rPr>
      </w:pPr>
    </w:p>
    <w:p w14:paraId="69AE8162" w14:textId="66A67C05" w:rsidR="00C054C8" w:rsidRDefault="00C054C8" w:rsidP="00863287">
      <w:pPr>
        <w:spacing w:before="137"/>
        <w:ind w:firstLine="720"/>
        <w:rPr>
          <w:lang w:eastAsia="zh-CN"/>
        </w:rPr>
      </w:pPr>
    </w:p>
    <w:p w14:paraId="1BF0A97B" w14:textId="7AA2891B" w:rsidR="00C054C8" w:rsidRDefault="00C054C8" w:rsidP="00863287">
      <w:pPr>
        <w:spacing w:before="137"/>
        <w:ind w:firstLine="720"/>
        <w:rPr>
          <w:lang w:eastAsia="zh-CN"/>
        </w:rPr>
      </w:pPr>
    </w:p>
    <w:p w14:paraId="4872BE34" w14:textId="74F7B238" w:rsidR="00C054C8" w:rsidRDefault="00C054C8" w:rsidP="00863287">
      <w:pPr>
        <w:spacing w:before="137"/>
        <w:ind w:firstLine="720"/>
        <w:rPr>
          <w:lang w:eastAsia="zh-CN"/>
        </w:rPr>
      </w:pPr>
    </w:p>
    <w:p w14:paraId="5D7D0CAC" w14:textId="215C05EB" w:rsidR="00C054C8" w:rsidRDefault="00C054C8" w:rsidP="00863287">
      <w:pPr>
        <w:spacing w:before="137"/>
        <w:ind w:firstLine="720"/>
        <w:rPr>
          <w:lang w:eastAsia="zh-CN"/>
        </w:rPr>
      </w:pPr>
    </w:p>
    <w:p w14:paraId="625BBD45" w14:textId="7478E30B" w:rsidR="00C054C8" w:rsidRDefault="00C054C8" w:rsidP="00863287">
      <w:pPr>
        <w:spacing w:before="137"/>
        <w:ind w:firstLine="720"/>
        <w:rPr>
          <w:lang w:eastAsia="zh-CN"/>
        </w:rPr>
      </w:pPr>
    </w:p>
    <w:p w14:paraId="5CAB1B2D" w14:textId="2B3E62B1" w:rsidR="00C054C8" w:rsidRDefault="00C054C8" w:rsidP="00863287">
      <w:pPr>
        <w:spacing w:before="137"/>
        <w:ind w:firstLine="720"/>
        <w:rPr>
          <w:lang w:eastAsia="zh-CN"/>
        </w:rPr>
      </w:pPr>
    </w:p>
    <w:p w14:paraId="135CF5DF" w14:textId="7051301E" w:rsidR="00C054C8" w:rsidRDefault="00C054C8" w:rsidP="00863287">
      <w:pPr>
        <w:spacing w:before="137"/>
        <w:ind w:firstLine="720"/>
        <w:rPr>
          <w:lang w:eastAsia="zh-CN"/>
        </w:rPr>
      </w:pPr>
    </w:p>
    <w:p w14:paraId="75AFF35E" w14:textId="77777777" w:rsidR="00C054C8" w:rsidRDefault="00C054C8" w:rsidP="00863287">
      <w:pPr>
        <w:spacing w:before="137"/>
        <w:ind w:firstLine="720"/>
        <w:rPr>
          <w:lang w:eastAsia="zh-CN"/>
        </w:rPr>
      </w:pPr>
    </w:p>
    <w:p w14:paraId="0B42AE9A" w14:textId="77777777" w:rsidR="006D5271" w:rsidRPr="00FE4E0E" w:rsidRDefault="006D5271" w:rsidP="00FE4E0E">
      <w:pPr>
        <w:pStyle w:val="DDNbodytext1"/>
        <w:keepNext/>
        <w:rPr>
          <w:lang w:eastAsia="zh-CN"/>
        </w:rPr>
      </w:pPr>
      <w:r w:rsidRPr="00181307">
        <w:rPr>
          <w:rFonts w:hint="eastAsia"/>
          <w:b/>
          <w:lang w:eastAsia="zh-CN"/>
        </w:rPr>
        <w:lastRenderedPageBreak/>
        <w:t>活跃的</w:t>
      </w:r>
      <w:r w:rsidRPr="00181307">
        <w:rPr>
          <w:rFonts w:hint="eastAsia"/>
          <w:b/>
          <w:lang w:eastAsia="zh-CN"/>
        </w:rPr>
        <w:t>I/O</w:t>
      </w:r>
      <w:r w:rsidRPr="00181307">
        <w:rPr>
          <w:rFonts w:hint="eastAsia"/>
          <w:b/>
          <w:lang w:eastAsia="zh-CN"/>
        </w:rPr>
        <w:t>请求数目</w:t>
      </w:r>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_Ref512523568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84</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最大活跃的</w:t>
      </w:r>
      <w:r>
        <w:rPr>
          <w:rFonts w:hint="eastAsia"/>
          <w:lang w:eastAsia="zh-CN"/>
        </w:rPr>
        <w:t>I/O</w:t>
      </w:r>
      <w:r>
        <w:rPr>
          <w:rFonts w:hint="eastAsia"/>
          <w:lang w:eastAsia="zh-CN"/>
        </w:rPr>
        <w:t>请求数目和最小活跃的</w:t>
      </w:r>
      <w:r>
        <w:rPr>
          <w:rFonts w:hint="eastAsia"/>
          <w:lang w:eastAsia="zh-CN"/>
        </w:rPr>
        <w:t>I/O</w:t>
      </w:r>
      <w:r>
        <w:rPr>
          <w:rFonts w:hint="eastAsia"/>
          <w:lang w:eastAsia="zh-CN"/>
        </w:rPr>
        <w:t>请求数目随时间的变化。</w:t>
      </w:r>
      <w:r w:rsidR="00FE4E0E">
        <w:rPr>
          <w:rStyle w:val="NoneA"/>
          <w:rFonts w:ascii="宋体" w:eastAsia="宋体" w:hAnsi="宋体" w:cs="宋体"/>
          <w:lang w:val="zh-TW" w:eastAsia="zh-TW"/>
        </w:rPr>
        <w:t>活跃的请求数是指那些正在被</w:t>
      </w:r>
      <w:r w:rsidR="007B6B27">
        <w:rPr>
          <w:rFonts w:hint="eastAsia"/>
          <w:lang w:eastAsia="zh-CN"/>
        </w:rPr>
        <w:t>OSS</w:t>
      </w:r>
      <w:r w:rsidR="00FE4E0E">
        <w:rPr>
          <w:rStyle w:val="NoneA"/>
          <w:rFonts w:ascii="宋体" w:eastAsia="宋体" w:hAnsi="宋体" w:cs="宋体"/>
          <w:lang w:val="zh-TW" w:eastAsia="zh-TW"/>
        </w:rPr>
        <w:t>处理的请求数目</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TW"/>
        </w:rPr>
        <w:t>但不包括那些在队列里面等待被处理的请求</w:t>
      </w:r>
      <w:r w:rsidR="00FE4E0E">
        <w:rPr>
          <w:rStyle w:val="NoneA"/>
          <w:rFonts w:ascii="宋体" w:eastAsia="宋体" w:hAnsi="宋体" w:cs="宋体" w:hint="eastAsia"/>
          <w:lang w:val="zh-TW" w:eastAsia="zh-CN"/>
        </w:rPr>
        <w:t>。</w:t>
      </w:r>
      <w:r w:rsidR="00FE4E0E">
        <w:rPr>
          <w:rStyle w:val="NoneA"/>
          <w:rFonts w:ascii="宋体" w:eastAsia="宋体" w:hAnsi="宋体" w:cs="宋体"/>
          <w:lang w:val="zh-TW" w:eastAsia="zh-CN"/>
        </w:rPr>
        <w:t>如果活跃的请求的数目小于</w:t>
      </w:r>
      <w:r w:rsidR="007B6B27">
        <w:rPr>
          <w:rFonts w:hint="eastAsia"/>
          <w:lang w:eastAsia="zh-CN"/>
        </w:rPr>
        <w:t>PTLRPC</w:t>
      </w:r>
      <w:r w:rsidR="00FE4E0E">
        <w:rPr>
          <w:rStyle w:val="NoneA"/>
          <w:rFonts w:ascii="宋体" w:eastAsia="宋体" w:hAnsi="宋体" w:cs="宋体"/>
          <w:lang w:val="zh-TW" w:eastAsia="zh-CN"/>
        </w:rPr>
        <w:t>线程数目减去</w:t>
      </w:r>
      <w:r w:rsidR="007B6B27">
        <w:rPr>
          <w:rFonts w:hint="eastAsia"/>
          <w:lang w:eastAsia="zh-CN"/>
        </w:rPr>
        <w:t>2</w:t>
      </w:r>
      <w:r w:rsidR="00FE4E0E">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中的最小值。</w:t>
      </w:r>
    </w:p>
    <w:p w14:paraId="183102D2" w14:textId="77777777" w:rsidR="006D5271" w:rsidRDefault="006D5271" w:rsidP="006D5271">
      <w:pPr>
        <w:pStyle w:val="a6"/>
        <w:rPr>
          <w:lang w:eastAsia="zh-CN"/>
        </w:rPr>
      </w:pPr>
      <w:bookmarkStart w:id="293" w:name="_Ref512523568"/>
      <w:bookmarkStart w:id="294" w:name="_Toc12263123"/>
      <w:r>
        <w:rPr>
          <w:lang w:eastAsia="zh-CN"/>
        </w:rPr>
        <w:t>图</w:t>
      </w:r>
      <w:r>
        <w:fldChar w:fldCharType="begin"/>
      </w:r>
      <w:r>
        <w:rPr>
          <w:lang w:eastAsia="zh-CN"/>
        </w:rPr>
        <w:instrText xml:space="preserve"> SEQ Figure \* ARABIC </w:instrText>
      </w:r>
      <w:r>
        <w:fldChar w:fldCharType="separate"/>
      </w:r>
      <w:r w:rsidR="00244445">
        <w:rPr>
          <w:noProof/>
          <w:lang w:eastAsia="zh-CN"/>
        </w:rPr>
        <w:t>84</w:t>
      </w:r>
      <w:r>
        <w:fldChar w:fldCharType="end"/>
      </w:r>
      <w:bookmarkEnd w:id="293"/>
      <w:r>
        <w:rPr>
          <w:rFonts w:hint="eastAsia"/>
          <w:lang w:eastAsia="zh-CN"/>
        </w:rPr>
        <w:t xml:space="preserve">: </w:t>
      </w:r>
      <w:r>
        <w:rPr>
          <w:rFonts w:hint="eastAsia"/>
          <w:lang w:eastAsia="zh-CN"/>
        </w:rPr>
        <w:t>活跃的</w:t>
      </w:r>
      <w:r>
        <w:rPr>
          <w:rFonts w:hint="eastAsia"/>
          <w:lang w:eastAsia="zh-CN"/>
        </w:rPr>
        <w:t>I/O</w:t>
      </w:r>
      <w:r>
        <w:rPr>
          <w:rFonts w:hint="eastAsia"/>
          <w:lang w:eastAsia="zh-CN"/>
        </w:rPr>
        <w:t>请求数目面板</w:t>
      </w:r>
      <w:bookmarkEnd w:id="294"/>
    </w:p>
    <w:p w14:paraId="2B45E099" w14:textId="77777777" w:rsidR="006D5271" w:rsidRDefault="006D5271" w:rsidP="00863287">
      <w:pPr>
        <w:spacing w:before="137"/>
        <w:ind w:firstLine="720"/>
        <w:rPr>
          <w:lang w:eastAsia="zh-CN"/>
        </w:rPr>
      </w:pPr>
      <w:r>
        <w:rPr>
          <w:noProof/>
          <w:lang w:eastAsia="zh-CN"/>
        </w:rPr>
        <w:drawing>
          <wp:inline distT="0" distB="0" distL="0" distR="0" wp14:anchorId="1B28374A" wp14:editId="70DDE174">
            <wp:extent cx="5445104" cy="1423325"/>
            <wp:effectExtent l="0" t="0" r="381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45066" cy="1423315"/>
                    </a:xfrm>
                    <a:prstGeom prst="rect">
                      <a:avLst/>
                    </a:prstGeom>
                    <a:noFill/>
                    <a:ln>
                      <a:noFill/>
                    </a:ln>
                  </pic:spPr>
                </pic:pic>
              </a:graphicData>
            </a:graphic>
          </wp:inline>
        </w:drawing>
      </w:r>
    </w:p>
    <w:p w14:paraId="32C60ACD" w14:textId="3E107D85" w:rsidR="006D5271" w:rsidRPr="00FE4E0E" w:rsidRDefault="006D5271" w:rsidP="00FE4E0E">
      <w:pPr>
        <w:pStyle w:val="DDNbodytext1"/>
        <w:keepNext/>
        <w:rPr>
          <w:lang w:eastAsia="zh-CN"/>
        </w:rPr>
      </w:pPr>
      <w:r>
        <w:rPr>
          <w:rFonts w:hint="eastAsia"/>
          <w:lang w:eastAsia="zh-CN"/>
        </w:rPr>
        <w:t>流入</w:t>
      </w:r>
      <w:r>
        <w:rPr>
          <w:rFonts w:hint="eastAsia"/>
          <w:lang w:eastAsia="zh-CN"/>
        </w:rPr>
        <w:t>I/O</w:t>
      </w:r>
      <w:r>
        <w:rPr>
          <w:rFonts w:hint="eastAsia"/>
          <w:lang w:eastAsia="zh-CN"/>
        </w:rPr>
        <w:t>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_Ref512523579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85</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最大流入的</w:t>
      </w:r>
      <w:r>
        <w:rPr>
          <w:rFonts w:hint="eastAsia"/>
          <w:lang w:eastAsia="zh-CN"/>
        </w:rPr>
        <w:t>I/O</w:t>
      </w:r>
      <w:r>
        <w:rPr>
          <w:rFonts w:hint="eastAsia"/>
          <w:lang w:eastAsia="zh-CN"/>
        </w:rPr>
        <w:t>请求数目和最小流入的</w:t>
      </w:r>
      <w:r>
        <w:rPr>
          <w:rFonts w:hint="eastAsia"/>
          <w:lang w:eastAsia="zh-CN"/>
        </w:rPr>
        <w:t>I/O</w:t>
      </w:r>
      <w:r>
        <w:rPr>
          <w:rFonts w:hint="eastAsia"/>
          <w:lang w:eastAsia="zh-CN"/>
        </w:rPr>
        <w:t>请求数目随时间的变化。</w:t>
      </w:r>
      <w:r w:rsidR="00FE4E0E">
        <w:rPr>
          <w:rStyle w:val="NoneA"/>
          <w:rFonts w:ascii="宋体" w:eastAsia="宋体" w:hAnsi="宋体" w:cs="宋体"/>
          <w:lang w:val="zh-TW" w:eastAsia="zh-TW"/>
        </w:rPr>
        <w:t>流入请求是指那些正在等待被</w:t>
      </w:r>
      <w:r w:rsidR="007B6B27">
        <w:rPr>
          <w:rFonts w:hint="eastAsia"/>
          <w:lang w:eastAsia="zh-CN"/>
        </w:rPr>
        <w:t>OSS</w:t>
      </w:r>
      <w:r w:rsidR="00FE4E0E">
        <w:rPr>
          <w:rStyle w:val="NoneA"/>
          <w:rFonts w:ascii="宋体" w:eastAsia="宋体" w:hAnsi="宋体" w:cs="宋体"/>
          <w:lang w:val="zh-TW" w:eastAsia="zh-TW"/>
        </w:rPr>
        <w:t>处理的请求</w:t>
      </w:r>
      <w:r w:rsidR="00FE4E0E">
        <w:rPr>
          <w:rStyle w:val="NoneA"/>
          <w:rFonts w:ascii="宋体" w:eastAsia="宋体" w:hAnsi="宋体" w:cs="宋体" w:hint="eastAsia"/>
          <w:lang w:val="zh-TW" w:eastAsia="zh-CN"/>
        </w:rPr>
        <w:t>。当开始处理请求，则该请求不</w:t>
      </w:r>
      <w:r w:rsidR="00E31FA4" w:rsidRPr="00FE32D3">
        <w:rPr>
          <w:rStyle w:val="NoneA"/>
          <w:rFonts w:ascii="宋体" w:eastAsia="宋体" w:hAnsi="宋体" w:cs="宋体" w:hint="eastAsia"/>
          <w:lang w:val="zh-TW" w:eastAsia="zh-CN"/>
        </w:rPr>
        <w:t>再</w:t>
      </w:r>
      <w:r w:rsidR="00FE4E0E">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中的流入</w:t>
      </w:r>
      <w:r w:rsidR="007B6B27">
        <w:rPr>
          <w:rFonts w:hint="eastAsia"/>
          <w:lang w:eastAsia="zh-CN"/>
        </w:rPr>
        <w:t>I/O</w:t>
      </w:r>
      <w:r w:rsidR="00FE4E0E">
        <w:rPr>
          <w:rStyle w:val="NoneA"/>
          <w:rFonts w:ascii="宋体" w:eastAsia="宋体" w:hAnsi="宋体" w:cs="宋体" w:hint="eastAsia"/>
          <w:lang w:val="zh-TW" w:eastAsia="zh-CN"/>
        </w:rPr>
        <w:t>请求的最大值；而右边的图则显示了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中的流入</w:t>
      </w:r>
      <w:r w:rsidR="007B6B27">
        <w:rPr>
          <w:rFonts w:hint="eastAsia"/>
          <w:lang w:eastAsia="zh-CN"/>
        </w:rPr>
        <w:t>I/O</w:t>
      </w:r>
      <w:r w:rsidR="00FE4E0E">
        <w:rPr>
          <w:rStyle w:val="NoneA"/>
          <w:rFonts w:ascii="宋体" w:eastAsia="宋体" w:hAnsi="宋体" w:cs="宋体" w:hint="eastAsia"/>
          <w:lang w:val="zh-TW" w:eastAsia="zh-CN"/>
        </w:rPr>
        <w:t>请求数目的最小值。</w:t>
      </w:r>
    </w:p>
    <w:p w14:paraId="72991D4E" w14:textId="77777777" w:rsidR="006D5271" w:rsidRDefault="006D5271" w:rsidP="006D5271">
      <w:pPr>
        <w:pStyle w:val="a6"/>
        <w:rPr>
          <w:lang w:eastAsia="zh-CN"/>
        </w:rPr>
      </w:pPr>
      <w:bookmarkStart w:id="295" w:name="_Ref512523579"/>
      <w:bookmarkStart w:id="296" w:name="_Toc12263124"/>
      <w:r>
        <w:rPr>
          <w:lang w:eastAsia="zh-CN"/>
        </w:rPr>
        <w:t>图</w:t>
      </w:r>
      <w:r>
        <w:fldChar w:fldCharType="begin"/>
      </w:r>
      <w:r>
        <w:rPr>
          <w:lang w:eastAsia="zh-CN"/>
        </w:rPr>
        <w:instrText xml:space="preserve"> SEQ Figure \* ARABIC </w:instrText>
      </w:r>
      <w:r>
        <w:fldChar w:fldCharType="separate"/>
      </w:r>
      <w:r w:rsidR="00244445">
        <w:rPr>
          <w:noProof/>
          <w:lang w:eastAsia="zh-CN"/>
        </w:rPr>
        <w:t>85</w:t>
      </w:r>
      <w:r>
        <w:fldChar w:fldCharType="end"/>
      </w:r>
      <w:bookmarkEnd w:id="295"/>
      <w:r>
        <w:rPr>
          <w:rFonts w:hint="eastAsia"/>
          <w:lang w:eastAsia="zh-CN"/>
        </w:rPr>
        <w:t xml:space="preserve">: </w:t>
      </w:r>
      <w:r>
        <w:rPr>
          <w:rFonts w:hint="eastAsia"/>
          <w:lang w:eastAsia="zh-CN"/>
        </w:rPr>
        <w:t>流入的</w:t>
      </w:r>
      <w:r>
        <w:rPr>
          <w:rFonts w:hint="eastAsia"/>
          <w:lang w:eastAsia="zh-CN"/>
        </w:rPr>
        <w:t>I/O</w:t>
      </w:r>
      <w:r>
        <w:rPr>
          <w:rFonts w:hint="eastAsia"/>
          <w:lang w:eastAsia="zh-CN"/>
        </w:rPr>
        <w:t>请求数目面板</w:t>
      </w:r>
      <w:bookmarkEnd w:id="296"/>
    </w:p>
    <w:p w14:paraId="77063A6F" w14:textId="22C64066" w:rsidR="006D5271" w:rsidRDefault="006D5271" w:rsidP="00863287">
      <w:pPr>
        <w:spacing w:before="137"/>
        <w:ind w:firstLine="720"/>
        <w:rPr>
          <w:lang w:eastAsia="zh-CN"/>
        </w:rPr>
      </w:pPr>
      <w:r>
        <w:rPr>
          <w:noProof/>
          <w:lang w:eastAsia="zh-CN"/>
        </w:rPr>
        <w:drawing>
          <wp:inline distT="0" distB="0" distL="0" distR="0" wp14:anchorId="0B1F1B9A" wp14:editId="43728B2F">
            <wp:extent cx="5415607" cy="1409042"/>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15463" cy="1409005"/>
                    </a:xfrm>
                    <a:prstGeom prst="rect">
                      <a:avLst/>
                    </a:prstGeom>
                    <a:noFill/>
                    <a:ln>
                      <a:noFill/>
                    </a:ln>
                  </pic:spPr>
                </pic:pic>
              </a:graphicData>
            </a:graphic>
          </wp:inline>
        </w:drawing>
      </w:r>
    </w:p>
    <w:p w14:paraId="2AA1612C" w14:textId="0C199FD7" w:rsidR="00AE42BE" w:rsidRDefault="00AE42BE" w:rsidP="00863287">
      <w:pPr>
        <w:spacing w:before="137"/>
        <w:ind w:firstLine="720"/>
        <w:rPr>
          <w:lang w:eastAsia="zh-CN"/>
        </w:rPr>
      </w:pPr>
    </w:p>
    <w:p w14:paraId="4E15C030" w14:textId="337ADD69" w:rsidR="00AE42BE" w:rsidRDefault="00AE42BE" w:rsidP="00863287">
      <w:pPr>
        <w:spacing w:before="137"/>
        <w:ind w:firstLine="720"/>
        <w:rPr>
          <w:lang w:eastAsia="zh-CN"/>
        </w:rPr>
      </w:pPr>
    </w:p>
    <w:p w14:paraId="0B8CD52C" w14:textId="34DAAC29" w:rsidR="00AE42BE" w:rsidRDefault="00AE42BE" w:rsidP="00863287">
      <w:pPr>
        <w:spacing w:before="137"/>
        <w:ind w:firstLine="720"/>
        <w:rPr>
          <w:lang w:eastAsia="zh-CN"/>
        </w:rPr>
      </w:pPr>
    </w:p>
    <w:p w14:paraId="440B7D0E" w14:textId="07C96BF7" w:rsidR="00AE42BE" w:rsidRDefault="00AE42BE" w:rsidP="00863287">
      <w:pPr>
        <w:spacing w:before="137"/>
        <w:ind w:firstLine="720"/>
        <w:rPr>
          <w:lang w:eastAsia="zh-CN"/>
        </w:rPr>
      </w:pPr>
    </w:p>
    <w:p w14:paraId="553F8918" w14:textId="017B3790" w:rsidR="00AE42BE" w:rsidRDefault="00AE42BE" w:rsidP="00863287">
      <w:pPr>
        <w:spacing w:before="137"/>
        <w:ind w:firstLine="720"/>
        <w:rPr>
          <w:lang w:eastAsia="zh-CN"/>
        </w:rPr>
      </w:pPr>
    </w:p>
    <w:p w14:paraId="6F0F3A9E" w14:textId="3648BF27" w:rsidR="00AE42BE" w:rsidRDefault="00AE42BE" w:rsidP="00863287">
      <w:pPr>
        <w:spacing w:before="137"/>
        <w:ind w:firstLine="720"/>
        <w:rPr>
          <w:lang w:eastAsia="zh-CN"/>
        </w:rPr>
      </w:pPr>
    </w:p>
    <w:p w14:paraId="1FDA1502" w14:textId="0C64BF67" w:rsidR="00AE42BE" w:rsidRDefault="00AE42BE" w:rsidP="00863287">
      <w:pPr>
        <w:spacing w:before="137"/>
        <w:ind w:firstLine="720"/>
        <w:rPr>
          <w:lang w:eastAsia="zh-CN"/>
        </w:rPr>
      </w:pPr>
    </w:p>
    <w:p w14:paraId="100F8573" w14:textId="3E7F34A4" w:rsidR="00AE42BE" w:rsidRDefault="00AE42BE" w:rsidP="00863287">
      <w:pPr>
        <w:spacing w:before="137"/>
        <w:ind w:firstLine="720"/>
        <w:rPr>
          <w:lang w:eastAsia="zh-CN"/>
        </w:rPr>
      </w:pPr>
    </w:p>
    <w:p w14:paraId="31134355" w14:textId="4B0ADFDB" w:rsidR="00AE42BE" w:rsidRDefault="00AE42BE" w:rsidP="00863287">
      <w:pPr>
        <w:spacing w:before="137"/>
        <w:ind w:firstLine="720"/>
        <w:rPr>
          <w:lang w:eastAsia="zh-CN"/>
        </w:rPr>
      </w:pPr>
    </w:p>
    <w:p w14:paraId="7B3AB570" w14:textId="77777777" w:rsidR="00AE42BE" w:rsidRDefault="00AE42BE" w:rsidP="00863287">
      <w:pPr>
        <w:spacing w:before="137"/>
        <w:ind w:firstLine="720"/>
        <w:rPr>
          <w:lang w:eastAsia="zh-CN"/>
        </w:rPr>
      </w:pPr>
    </w:p>
    <w:p w14:paraId="44FCB354" w14:textId="77777777" w:rsidR="0058585D" w:rsidRPr="00FE4E0E" w:rsidRDefault="0058585D" w:rsidP="00FE4E0E">
      <w:pPr>
        <w:pStyle w:val="DDNbodytext1"/>
        <w:keepNext/>
        <w:rPr>
          <w:lang w:eastAsia="zh-CN"/>
        </w:rPr>
      </w:pPr>
      <w:r>
        <w:rPr>
          <w:rFonts w:hint="eastAsia"/>
          <w:lang w:eastAsia="zh-CN"/>
        </w:rPr>
        <w:lastRenderedPageBreak/>
        <w:t>I/O</w:t>
      </w:r>
      <w:r>
        <w:rPr>
          <w:rFonts w:hint="eastAsia"/>
          <w:lang w:eastAsia="zh-CN"/>
        </w:rPr>
        <w:t>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_Ref512523589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86</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Pr>
          <w:rFonts w:hint="eastAsia"/>
          <w:lang w:eastAsia="zh-CN"/>
        </w:rPr>
        <w:t>I/O</w:t>
      </w:r>
      <w:r w:rsidR="00F0733D">
        <w:rPr>
          <w:rFonts w:hint="eastAsia"/>
          <w:lang w:eastAsia="zh-CN"/>
        </w:rPr>
        <w:t>请求等待时间</w:t>
      </w:r>
      <w:r>
        <w:rPr>
          <w:rFonts w:hint="eastAsia"/>
          <w:lang w:eastAsia="zh-CN"/>
        </w:rPr>
        <w:t>和最小</w:t>
      </w:r>
      <w:r>
        <w:rPr>
          <w:rFonts w:hint="eastAsia"/>
          <w:lang w:eastAsia="zh-CN"/>
        </w:rPr>
        <w:t>I/O</w:t>
      </w:r>
      <w:r w:rsidR="00F0733D">
        <w:rPr>
          <w:rFonts w:hint="eastAsia"/>
          <w:lang w:eastAsia="zh-CN"/>
        </w:rPr>
        <w:t>请求等待时间</w:t>
      </w:r>
      <w:r>
        <w:rPr>
          <w:rFonts w:hint="eastAsia"/>
          <w:lang w:eastAsia="zh-CN"/>
        </w:rPr>
        <w:t>随时间的变化。</w:t>
      </w:r>
      <w:r w:rsidR="00FE4E0E">
        <w:rPr>
          <w:rStyle w:val="NoneA"/>
          <w:rFonts w:ascii="宋体" w:eastAsia="宋体" w:hAnsi="宋体" w:cs="宋体"/>
          <w:lang w:val="zh-TW" w:eastAsia="zh-TW"/>
        </w:rPr>
        <w:t>一个请求的等待时间是它到达时刻和开始被处理时刻的时间间隔</w:t>
      </w:r>
      <w:r w:rsidR="00FE4E0E">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中的最大的</w:t>
      </w:r>
      <w:r w:rsidR="007B6B27">
        <w:rPr>
          <w:rFonts w:hint="eastAsia"/>
          <w:lang w:eastAsia="zh-CN"/>
        </w:rPr>
        <w:t>I/O</w:t>
      </w:r>
      <w:r w:rsidR="00FE4E0E">
        <w:rPr>
          <w:rStyle w:val="NoneA"/>
          <w:rFonts w:ascii="宋体" w:eastAsia="宋体" w:hAnsi="宋体" w:cs="宋体" w:hint="eastAsia"/>
          <w:lang w:val="zh-TW" w:eastAsia="zh-CN"/>
        </w:rPr>
        <w:t>请求等待时间；而右边的图则显示了上一个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中的最小的</w:t>
      </w:r>
      <w:r w:rsidR="007B6B27">
        <w:rPr>
          <w:rFonts w:hint="eastAsia"/>
          <w:lang w:eastAsia="zh-CN"/>
        </w:rPr>
        <w:t>I/O</w:t>
      </w:r>
      <w:r w:rsidR="00FE4E0E">
        <w:rPr>
          <w:rStyle w:val="NoneA"/>
          <w:rFonts w:ascii="宋体" w:eastAsia="宋体" w:hAnsi="宋体" w:cs="宋体" w:hint="eastAsia"/>
          <w:lang w:val="zh-TW" w:eastAsia="zh-CN"/>
        </w:rPr>
        <w:t>请求等待时间。</w:t>
      </w:r>
    </w:p>
    <w:p w14:paraId="2D7872DC" w14:textId="77777777" w:rsidR="0058585D" w:rsidRDefault="0058585D" w:rsidP="0058585D">
      <w:pPr>
        <w:pStyle w:val="a6"/>
        <w:rPr>
          <w:lang w:eastAsia="zh-CN"/>
        </w:rPr>
      </w:pPr>
      <w:bookmarkStart w:id="297" w:name="_Ref512523589"/>
      <w:bookmarkStart w:id="298" w:name="_Toc12263125"/>
      <w:r>
        <w:rPr>
          <w:lang w:eastAsia="zh-CN"/>
        </w:rPr>
        <w:t>图</w:t>
      </w:r>
      <w:r>
        <w:fldChar w:fldCharType="begin"/>
      </w:r>
      <w:r>
        <w:rPr>
          <w:lang w:eastAsia="zh-CN"/>
        </w:rPr>
        <w:instrText xml:space="preserve"> SEQ Figure \* ARABIC </w:instrText>
      </w:r>
      <w:r>
        <w:fldChar w:fldCharType="separate"/>
      </w:r>
      <w:r w:rsidR="00244445">
        <w:rPr>
          <w:noProof/>
          <w:lang w:eastAsia="zh-CN"/>
        </w:rPr>
        <w:t>86</w:t>
      </w:r>
      <w:r>
        <w:fldChar w:fldCharType="end"/>
      </w:r>
      <w:bookmarkEnd w:id="297"/>
      <w:r>
        <w:rPr>
          <w:rFonts w:hint="eastAsia"/>
          <w:lang w:eastAsia="zh-CN"/>
        </w:rPr>
        <w:t>: I/O</w:t>
      </w:r>
      <w:r w:rsidR="00F0733D">
        <w:rPr>
          <w:rFonts w:hint="eastAsia"/>
          <w:lang w:eastAsia="zh-CN"/>
        </w:rPr>
        <w:t>请求等待时间</w:t>
      </w:r>
      <w:r>
        <w:rPr>
          <w:rFonts w:hint="eastAsia"/>
          <w:lang w:eastAsia="zh-CN"/>
        </w:rPr>
        <w:t>面板</w:t>
      </w:r>
      <w:bookmarkEnd w:id="298"/>
    </w:p>
    <w:p w14:paraId="00DB377F" w14:textId="77777777" w:rsidR="006D5271" w:rsidRDefault="00F0733D" w:rsidP="00863287">
      <w:pPr>
        <w:spacing w:before="137"/>
        <w:ind w:firstLine="720"/>
        <w:rPr>
          <w:lang w:eastAsia="zh-CN"/>
        </w:rPr>
      </w:pPr>
      <w:r>
        <w:rPr>
          <w:noProof/>
          <w:lang w:eastAsia="zh-CN"/>
        </w:rPr>
        <w:drawing>
          <wp:inline distT="0" distB="0" distL="0" distR="0" wp14:anchorId="1C52524F" wp14:editId="1D2C5813">
            <wp:extent cx="5488688" cy="214736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8480" cy="2147284"/>
                    </a:xfrm>
                    <a:prstGeom prst="rect">
                      <a:avLst/>
                    </a:prstGeom>
                    <a:noFill/>
                    <a:ln>
                      <a:noFill/>
                    </a:ln>
                  </pic:spPr>
                </pic:pic>
              </a:graphicData>
            </a:graphic>
          </wp:inline>
        </w:drawing>
      </w:r>
    </w:p>
    <w:p w14:paraId="74ECA0E1" w14:textId="77777777" w:rsidR="00F0733D" w:rsidRPr="00FE4E0E" w:rsidRDefault="00F0733D" w:rsidP="00FE4E0E">
      <w:pPr>
        <w:pStyle w:val="DDNbodytext1"/>
        <w:keepNext/>
        <w:rPr>
          <w:lang w:eastAsia="zh-CN"/>
        </w:rPr>
      </w:pPr>
      <w:r>
        <w:rPr>
          <w:rFonts w:hint="eastAsia"/>
          <w:lang w:eastAsia="zh-CN"/>
        </w:rPr>
        <w:t>I/O</w:t>
      </w:r>
      <w:r>
        <w:rPr>
          <w:rFonts w:hint="eastAsia"/>
          <w:lang w:eastAsia="zh-CN"/>
        </w:rPr>
        <w:t>服务的自适应超时值面板（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_Ref512523606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87</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521FA">
        <w:rPr>
          <w:rFonts w:hint="eastAsia"/>
          <w:lang w:eastAsia="zh-CN"/>
        </w:rPr>
        <w:t>I/O</w:t>
      </w:r>
      <w:r w:rsidR="00E521FA">
        <w:rPr>
          <w:rFonts w:hint="eastAsia"/>
          <w:lang w:eastAsia="zh-CN"/>
        </w:rPr>
        <w:t>服务的自适应超时值</w:t>
      </w:r>
      <w:r>
        <w:rPr>
          <w:rFonts w:hint="eastAsia"/>
          <w:lang w:eastAsia="zh-CN"/>
        </w:rPr>
        <w:t>和</w:t>
      </w:r>
      <w:r w:rsidR="00E521FA">
        <w:rPr>
          <w:rFonts w:hint="eastAsia"/>
          <w:lang w:eastAsia="zh-CN"/>
        </w:rPr>
        <w:t>I/O</w:t>
      </w:r>
      <w:r w:rsidR="00E521FA">
        <w:rPr>
          <w:rFonts w:hint="eastAsia"/>
          <w:lang w:eastAsia="zh-CN"/>
        </w:rPr>
        <w:t>服务的自适应超时值</w:t>
      </w:r>
      <w:r>
        <w:rPr>
          <w:rFonts w:hint="eastAsia"/>
          <w:lang w:eastAsia="zh-CN"/>
        </w:rPr>
        <w:t>随时间的变化。</w:t>
      </w:r>
      <w:r w:rsidR="00FE4E0E">
        <w:rPr>
          <w:rStyle w:val="NoneA"/>
          <w:rFonts w:ascii="宋体" w:eastAsia="宋体" w:hAnsi="宋体" w:cs="宋体"/>
          <w:lang w:val="zh-TW" w:eastAsia="zh-TW"/>
        </w:rPr>
        <w:t>当一个客户端发送请求</w:t>
      </w:r>
      <w:r w:rsidR="00FE4E0E">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7B6B27">
        <w:rPr>
          <w:rFonts w:hint="eastAsia"/>
          <w:lang w:eastAsia="zh-CN"/>
        </w:rPr>
        <w:t>Lustre</w:t>
      </w:r>
      <w:r w:rsidR="00FE4E0E">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sidR="00FE4E0E">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w:t>
      </w:r>
      <w:r w:rsidR="007B6B27">
        <w:rPr>
          <w:rFonts w:hint="eastAsia"/>
          <w:lang w:eastAsia="zh-CN"/>
        </w:rPr>
        <w:t>OSS I/O</w:t>
      </w:r>
      <w:r w:rsidR="00FE4E0E">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sidR="00FE4E0E">
        <w:rPr>
          <w:rStyle w:val="NoneA"/>
          <w:rFonts w:ascii="宋体" w:eastAsia="宋体" w:hAnsi="宋体" w:cs="宋体" w:hint="eastAsia"/>
          <w:lang w:val="zh-TW" w:eastAsia="zh-CN"/>
        </w:rPr>
        <w:t>中的</w:t>
      </w:r>
      <w:r w:rsidR="007B6B27">
        <w:rPr>
          <w:rFonts w:hint="eastAsia"/>
          <w:lang w:eastAsia="zh-CN"/>
        </w:rPr>
        <w:t>OSS I/O</w:t>
      </w:r>
      <w:r w:rsidR="00FE4E0E">
        <w:rPr>
          <w:rStyle w:val="NoneA"/>
          <w:rFonts w:ascii="宋体" w:eastAsia="宋体" w:hAnsi="宋体" w:cs="宋体" w:hint="eastAsia"/>
          <w:lang w:val="zh-TW" w:eastAsia="zh-CN"/>
        </w:rPr>
        <w:t>服务的最小超时值。</w:t>
      </w:r>
    </w:p>
    <w:p w14:paraId="34E4DC37" w14:textId="77777777" w:rsidR="00F0733D" w:rsidRDefault="00F0733D" w:rsidP="00F0733D">
      <w:pPr>
        <w:pStyle w:val="a6"/>
        <w:rPr>
          <w:lang w:eastAsia="zh-CN"/>
        </w:rPr>
      </w:pPr>
      <w:bookmarkStart w:id="299" w:name="_Ref512523606"/>
      <w:bookmarkStart w:id="300" w:name="_Toc12263126"/>
      <w:r>
        <w:rPr>
          <w:lang w:eastAsia="zh-CN"/>
        </w:rPr>
        <w:t>图</w:t>
      </w:r>
      <w:r>
        <w:fldChar w:fldCharType="begin"/>
      </w:r>
      <w:r>
        <w:rPr>
          <w:lang w:eastAsia="zh-CN"/>
        </w:rPr>
        <w:instrText xml:space="preserve"> SEQ Figure \* ARABIC </w:instrText>
      </w:r>
      <w:r>
        <w:fldChar w:fldCharType="separate"/>
      </w:r>
      <w:r w:rsidR="00244445">
        <w:rPr>
          <w:noProof/>
          <w:lang w:eastAsia="zh-CN"/>
        </w:rPr>
        <w:t>87</w:t>
      </w:r>
      <w:r>
        <w:fldChar w:fldCharType="end"/>
      </w:r>
      <w:bookmarkEnd w:id="299"/>
      <w:r>
        <w:rPr>
          <w:rFonts w:hint="eastAsia"/>
          <w:lang w:eastAsia="zh-CN"/>
        </w:rPr>
        <w:t>: I/O</w:t>
      </w:r>
      <w:r>
        <w:rPr>
          <w:rFonts w:hint="eastAsia"/>
          <w:lang w:eastAsia="zh-CN"/>
        </w:rPr>
        <w:t>服务的自适应超时值面板</w:t>
      </w:r>
      <w:bookmarkEnd w:id="300"/>
    </w:p>
    <w:p w14:paraId="4AE0EE64" w14:textId="750B55ED" w:rsidR="00F0733D" w:rsidRDefault="00F0733D" w:rsidP="00863287">
      <w:pPr>
        <w:spacing w:before="137"/>
        <w:ind w:firstLine="720"/>
        <w:rPr>
          <w:lang w:eastAsia="zh-CN"/>
        </w:rPr>
      </w:pPr>
      <w:r>
        <w:rPr>
          <w:noProof/>
          <w:lang w:eastAsia="zh-CN"/>
        </w:rPr>
        <w:drawing>
          <wp:inline distT="0" distB="0" distL="0" distR="0" wp14:anchorId="493B8D4B" wp14:editId="0CA85F86">
            <wp:extent cx="5462802" cy="2137237"/>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62595" cy="2137156"/>
                    </a:xfrm>
                    <a:prstGeom prst="rect">
                      <a:avLst/>
                    </a:prstGeom>
                    <a:noFill/>
                    <a:ln>
                      <a:noFill/>
                    </a:ln>
                  </pic:spPr>
                </pic:pic>
              </a:graphicData>
            </a:graphic>
          </wp:inline>
        </w:drawing>
      </w:r>
    </w:p>
    <w:p w14:paraId="4EEC5531" w14:textId="5B8D0873" w:rsidR="00544785" w:rsidRDefault="00544785" w:rsidP="00863287">
      <w:pPr>
        <w:spacing w:before="137"/>
        <w:ind w:firstLine="720"/>
        <w:rPr>
          <w:lang w:eastAsia="zh-CN"/>
        </w:rPr>
      </w:pPr>
    </w:p>
    <w:p w14:paraId="4C8A00D6" w14:textId="654F0282" w:rsidR="00544785" w:rsidRDefault="00544785" w:rsidP="00863287">
      <w:pPr>
        <w:spacing w:before="137"/>
        <w:ind w:firstLine="720"/>
        <w:rPr>
          <w:lang w:eastAsia="zh-CN"/>
        </w:rPr>
      </w:pPr>
    </w:p>
    <w:p w14:paraId="23201D3B" w14:textId="220E1868" w:rsidR="00544785" w:rsidRDefault="00544785" w:rsidP="00863287">
      <w:pPr>
        <w:spacing w:before="137"/>
        <w:ind w:firstLine="720"/>
        <w:rPr>
          <w:lang w:eastAsia="zh-CN"/>
        </w:rPr>
      </w:pPr>
    </w:p>
    <w:p w14:paraId="11CB1B8F" w14:textId="37ED0541" w:rsidR="00544785" w:rsidRDefault="00544785" w:rsidP="00863287">
      <w:pPr>
        <w:spacing w:before="137"/>
        <w:ind w:firstLine="720"/>
        <w:rPr>
          <w:lang w:eastAsia="zh-CN"/>
        </w:rPr>
      </w:pPr>
    </w:p>
    <w:p w14:paraId="64592E19" w14:textId="77777777" w:rsidR="00544785" w:rsidRDefault="00544785" w:rsidP="00863287">
      <w:pPr>
        <w:spacing w:before="137"/>
        <w:ind w:firstLine="720"/>
        <w:rPr>
          <w:lang w:eastAsia="zh-CN"/>
        </w:rPr>
      </w:pPr>
    </w:p>
    <w:p w14:paraId="322645F3" w14:textId="77777777" w:rsidR="00F0733D" w:rsidRPr="00DF4B82" w:rsidRDefault="00F0733D" w:rsidP="00F0733D">
      <w:pPr>
        <w:pStyle w:val="DDNbodytext1"/>
        <w:keepNext/>
        <w:rPr>
          <w:lang w:eastAsia="zh-CN"/>
        </w:rPr>
      </w:pPr>
      <w:r>
        <w:rPr>
          <w:rFonts w:hint="eastAsia"/>
          <w:lang w:eastAsia="zh-CN"/>
        </w:rPr>
        <w:lastRenderedPageBreak/>
        <w:t>可用</w:t>
      </w:r>
      <w:r>
        <w:rPr>
          <w:rFonts w:hint="eastAsia"/>
          <w:lang w:eastAsia="zh-CN"/>
        </w:rPr>
        <w:t>I/O</w:t>
      </w:r>
      <w:r>
        <w:rPr>
          <w:rFonts w:hint="eastAsia"/>
          <w:lang w:eastAsia="zh-CN"/>
        </w:rPr>
        <w:t>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_Ref512523618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88</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Pr>
          <w:rFonts w:hint="eastAsia"/>
          <w:lang w:eastAsia="zh-CN"/>
        </w:rPr>
        <w:t>I/O</w:t>
      </w:r>
      <w:r>
        <w:rPr>
          <w:rFonts w:hint="eastAsia"/>
          <w:lang w:eastAsia="zh-CN"/>
        </w:rPr>
        <w:t>请求等待时间和最小</w:t>
      </w:r>
      <w:r>
        <w:rPr>
          <w:rFonts w:hint="eastAsia"/>
          <w:lang w:eastAsia="zh-CN"/>
        </w:rPr>
        <w:t>I/O</w:t>
      </w:r>
      <w:r>
        <w:rPr>
          <w:rFonts w:hint="eastAsia"/>
          <w:lang w:eastAsia="zh-CN"/>
        </w:rPr>
        <w:t>请求等待时间随时间的变化。</w:t>
      </w:r>
      <w:r w:rsidR="0049301A">
        <w:rPr>
          <w:rStyle w:val="NoneA"/>
          <w:rFonts w:ascii="宋体" w:eastAsia="宋体" w:hAnsi="宋体" w:cs="宋体"/>
          <w:lang w:val="zh-TW" w:eastAsia="zh-TW"/>
        </w:rPr>
        <w:t>当一个请求到达时</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TW"/>
        </w:rPr>
        <w:t>它会使用一个请求缓冲区</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TW"/>
        </w:rPr>
        <w:t>当可用的请求缓冲区数目处于一个低阈值</w:t>
      </w:r>
      <w:r w:rsidR="0049301A">
        <w:rPr>
          <w:rStyle w:val="NoneA"/>
          <w:rFonts w:ascii="宋体" w:eastAsia="宋体" w:hAnsi="宋体" w:cs="宋体" w:hint="eastAsia"/>
          <w:lang w:val="zh-TW" w:eastAsia="zh-CN"/>
        </w:rPr>
        <w:t>时，</w:t>
      </w:r>
      <w:r w:rsidR="0049301A">
        <w:rPr>
          <w:rStyle w:val="NoneA"/>
          <w:rFonts w:ascii="宋体" w:eastAsia="宋体" w:hAnsi="宋体" w:cs="宋体"/>
          <w:lang w:val="zh-TW" w:eastAsia="zh-TW"/>
        </w:rPr>
        <w:t>就需要更多的缓冲区来避免成为性能的瓶颈</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中的最小值。</w:t>
      </w:r>
    </w:p>
    <w:p w14:paraId="01564A08" w14:textId="77777777" w:rsidR="00F0733D" w:rsidRDefault="00F0733D" w:rsidP="00F0733D">
      <w:pPr>
        <w:pStyle w:val="a6"/>
        <w:rPr>
          <w:lang w:eastAsia="zh-CN"/>
        </w:rPr>
      </w:pPr>
      <w:bookmarkStart w:id="301" w:name="_Ref512523618"/>
      <w:bookmarkStart w:id="302" w:name="_Toc12263127"/>
      <w:r>
        <w:rPr>
          <w:lang w:eastAsia="zh-CN"/>
        </w:rPr>
        <w:t>图</w:t>
      </w:r>
      <w:r>
        <w:fldChar w:fldCharType="begin"/>
      </w:r>
      <w:r>
        <w:rPr>
          <w:lang w:eastAsia="zh-CN"/>
        </w:rPr>
        <w:instrText xml:space="preserve"> SEQ Figure \* ARABIC </w:instrText>
      </w:r>
      <w:r>
        <w:fldChar w:fldCharType="separate"/>
      </w:r>
      <w:r w:rsidR="00244445">
        <w:rPr>
          <w:noProof/>
          <w:lang w:eastAsia="zh-CN"/>
        </w:rPr>
        <w:t>88</w:t>
      </w:r>
      <w:r>
        <w:fldChar w:fldCharType="end"/>
      </w:r>
      <w:bookmarkEnd w:id="301"/>
      <w:r>
        <w:rPr>
          <w:rFonts w:hint="eastAsia"/>
          <w:lang w:eastAsia="zh-CN"/>
        </w:rPr>
        <w:t xml:space="preserve">: </w:t>
      </w:r>
      <w:r>
        <w:rPr>
          <w:rFonts w:hint="eastAsia"/>
          <w:lang w:eastAsia="zh-CN"/>
        </w:rPr>
        <w:t>可用</w:t>
      </w:r>
      <w:r>
        <w:rPr>
          <w:rFonts w:hint="eastAsia"/>
          <w:lang w:eastAsia="zh-CN"/>
        </w:rPr>
        <w:t>I/O</w:t>
      </w:r>
      <w:r>
        <w:rPr>
          <w:rFonts w:hint="eastAsia"/>
          <w:lang w:eastAsia="zh-CN"/>
        </w:rPr>
        <w:t>请求缓冲区数目面板</w:t>
      </w:r>
      <w:bookmarkEnd w:id="302"/>
    </w:p>
    <w:p w14:paraId="6662C4B5" w14:textId="77777777" w:rsidR="00F0733D" w:rsidRDefault="00F0733D" w:rsidP="00863287">
      <w:pPr>
        <w:spacing w:before="137"/>
        <w:ind w:firstLine="720"/>
        <w:rPr>
          <w:lang w:eastAsia="zh-CN"/>
        </w:rPr>
      </w:pPr>
      <w:r>
        <w:rPr>
          <w:noProof/>
          <w:lang w:eastAsia="zh-CN"/>
        </w:rPr>
        <w:drawing>
          <wp:inline distT="0" distB="0" distL="0" distR="0" wp14:anchorId="32655306" wp14:editId="742EE19F">
            <wp:extent cx="5463318" cy="2117869"/>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63280" cy="2117854"/>
                    </a:xfrm>
                    <a:prstGeom prst="rect">
                      <a:avLst/>
                    </a:prstGeom>
                    <a:noFill/>
                    <a:ln>
                      <a:noFill/>
                    </a:ln>
                  </pic:spPr>
                </pic:pic>
              </a:graphicData>
            </a:graphic>
          </wp:inline>
        </w:drawing>
      </w:r>
    </w:p>
    <w:p w14:paraId="76214F9C" w14:textId="77777777" w:rsidR="00F0733D" w:rsidRPr="0049301A" w:rsidRDefault="00E46A94" w:rsidP="0049301A">
      <w:pPr>
        <w:pStyle w:val="DDNbodytext1"/>
        <w:keepNext/>
        <w:rPr>
          <w:lang w:eastAsia="zh-CN"/>
        </w:rPr>
      </w:pPr>
      <w:r>
        <w:rPr>
          <w:rFonts w:hint="eastAsia"/>
          <w:lang w:eastAsia="zh-CN"/>
        </w:rPr>
        <w:t>Punch</w:t>
      </w:r>
      <w:r>
        <w:rPr>
          <w:rFonts w:hint="eastAsia"/>
          <w:lang w:eastAsia="zh-CN"/>
        </w:rPr>
        <w:t>请求处理时间</w:t>
      </w:r>
      <w:r w:rsidR="00F0733D">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_Ref512523631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89</w:t>
      </w:r>
      <w:r w:rsidR="001E71ED" w:rsidRPr="00A0286F">
        <w:rPr>
          <w:rStyle w:val="DDNField"/>
        </w:rPr>
        <w:fldChar w:fldCharType="end"/>
      </w:r>
      <w:r w:rsidR="00F0733D">
        <w:rPr>
          <w:rFonts w:hint="eastAsia"/>
          <w:lang w:eastAsia="zh-CN"/>
        </w:rPr>
        <w:t>）显示了</w:t>
      </w:r>
      <w:r w:rsidR="00F0733D">
        <w:rPr>
          <w:rFonts w:hint="eastAsia"/>
          <w:lang w:eastAsia="zh-CN"/>
        </w:rPr>
        <w:t>OSS</w:t>
      </w:r>
      <w:r w:rsidR="00F0733D">
        <w:rPr>
          <w:rFonts w:hint="eastAsia"/>
          <w:lang w:eastAsia="zh-CN"/>
        </w:rPr>
        <w:t>最大</w:t>
      </w:r>
      <w:r w:rsidR="00E521FA">
        <w:rPr>
          <w:rFonts w:hint="eastAsia"/>
          <w:lang w:eastAsia="zh-CN"/>
        </w:rPr>
        <w:t>Punch</w:t>
      </w:r>
      <w:r w:rsidR="00E521FA">
        <w:rPr>
          <w:rFonts w:hint="eastAsia"/>
          <w:lang w:eastAsia="zh-CN"/>
        </w:rPr>
        <w:t>请求处理时间</w:t>
      </w:r>
      <w:r w:rsidR="00F0733D">
        <w:rPr>
          <w:rFonts w:hint="eastAsia"/>
          <w:lang w:eastAsia="zh-CN"/>
        </w:rPr>
        <w:t>和最小</w:t>
      </w:r>
      <w:r w:rsidR="00E521FA">
        <w:rPr>
          <w:rFonts w:hint="eastAsia"/>
          <w:lang w:eastAsia="zh-CN"/>
        </w:rPr>
        <w:t>Punch</w:t>
      </w:r>
      <w:r w:rsidR="00E521FA">
        <w:rPr>
          <w:rFonts w:hint="eastAsia"/>
          <w:lang w:eastAsia="zh-CN"/>
        </w:rPr>
        <w:t>请求处理时间</w:t>
      </w:r>
      <w:r w:rsidR="00F0733D">
        <w:rPr>
          <w:rFonts w:hint="eastAsia"/>
          <w:lang w:eastAsia="zh-CN"/>
        </w:rPr>
        <w:t>随时间的变化。</w:t>
      </w:r>
      <w:r w:rsidR="0049301A">
        <w:rPr>
          <w:rStyle w:val="NoneA"/>
          <w:rFonts w:ascii="宋体" w:eastAsia="宋体" w:hAnsi="宋体" w:cs="宋体"/>
          <w:lang w:val="zh-TW" w:eastAsia="zh-TW"/>
        </w:rPr>
        <w:t>请求的处理时间是指它开始被处理的时刻和处理完成时刻之间的时间间隔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Punch</w:t>
      </w:r>
      <w:r w:rsidR="0049301A">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Punch</w:t>
      </w:r>
      <w:r w:rsidR="0049301A">
        <w:rPr>
          <w:rStyle w:val="NoneA"/>
          <w:rFonts w:ascii="宋体" w:eastAsia="宋体" w:hAnsi="宋体" w:cs="宋体" w:hint="eastAsia"/>
          <w:lang w:val="zh-TW" w:eastAsia="zh-CN"/>
        </w:rPr>
        <w:t>请求处理时间的最小值。</w:t>
      </w:r>
    </w:p>
    <w:p w14:paraId="76F802A3" w14:textId="77777777" w:rsidR="00F0733D" w:rsidRDefault="00F0733D" w:rsidP="00F0733D">
      <w:pPr>
        <w:pStyle w:val="a6"/>
        <w:rPr>
          <w:lang w:eastAsia="zh-CN"/>
        </w:rPr>
      </w:pPr>
      <w:bookmarkStart w:id="303" w:name="_Ref512523631"/>
      <w:bookmarkStart w:id="304" w:name="_Toc12263128"/>
      <w:r>
        <w:rPr>
          <w:lang w:eastAsia="zh-CN"/>
        </w:rPr>
        <w:t>图</w:t>
      </w:r>
      <w:r>
        <w:fldChar w:fldCharType="begin"/>
      </w:r>
      <w:r>
        <w:rPr>
          <w:lang w:eastAsia="zh-CN"/>
        </w:rPr>
        <w:instrText xml:space="preserve"> SEQ Figure \* ARABIC </w:instrText>
      </w:r>
      <w:r>
        <w:fldChar w:fldCharType="separate"/>
      </w:r>
      <w:r w:rsidR="00244445">
        <w:rPr>
          <w:noProof/>
          <w:lang w:eastAsia="zh-CN"/>
        </w:rPr>
        <w:t>89</w:t>
      </w:r>
      <w:r>
        <w:fldChar w:fldCharType="end"/>
      </w:r>
      <w:bookmarkEnd w:id="303"/>
      <w:r>
        <w:rPr>
          <w:rFonts w:hint="eastAsia"/>
          <w:lang w:eastAsia="zh-CN"/>
        </w:rPr>
        <w:t xml:space="preserve">: </w:t>
      </w:r>
      <w:r w:rsidR="00E46A94">
        <w:rPr>
          <w:rFonts w:hint="eastAsia"/>
          <w:lang w:eastAsia="zh-CN"/>
        </w:rPr>
        <w:t>Punch</w:t>
      </w:r>
      <w:r w:rsidR="00E46A94">
        <w:rPr>
          <w:rFonts w:hint="eastAsia"/>
          <w:lang w:eastAsia="zh-CN"/>
        </w:rPr>
        <w:t>请求处理时间</w:t>
      </w:r>
      <w:r>
        <w:rPr>
          <w:rFonts w:hint="eastAsia"/>
          <w:lang w:eastAsia="zh-CN"/>
        </w:rPr>
        <w:t>面板</w:t>
      </w:r>
      <w:bookmarkEnd w:id="304"/>
    </w:p>
    <w:p w14:paraId="238A27DE" w14:textId="19C21849" w:rsidR="00F0733D" w:rsidRDefault="00F0733D" w:rsidP="00863287">
      <w:pPr>
        <w:spacing w:before="137"/>
        <w:ind w:firstLine="720"/>
        <w:rPr>
          <w:lang w:eastAsia="zh-CN"/>
        </w:rPr>
      </w:pPr>
      <w:r>
        <w:rPr>
          <w:noProof/>
          <w:lang w:eastAsia="zh-CN"/>
        </w:rPr>
        <w:drawing>
          <wp:inline distT="0" distB="0" distL="0" distR="0" wp14:anchorId="459285CD" wp14:editId="2123D8D3">
            <wp:extent cx="5434817" cy="21178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35106" cy="2117982"/>
                    </a:xfrm>
                    <a:prstGeom prst="rect">
                      <a:avLst/>
                    </a:prstGeom>
                    <a:noFill/>
                    <a:ln>
                      <a:noFill/>
                    </a:ln>
                  </pic:spPr>
                </pic:pic>
              </a:graphicData>
            </a:graphic>
          </wp:inline>
        </w:drawing>
      </w:r>
    </w:p>
    <w:p w14:paraId="462A7685" w14:textId="6611A986" w:rsidR="00F10FA8" w:rsidRDefault="00F10FA8" w:rsidP="00863287">
      <w:pPr>
        <w:spacing w:before="137"/>
        <w:ind w:firstLine="720"/>
        <w:rPr>
          <w:lang w:eastAsia="zh-CN"/>
        </w:rPr>
      </w:pPr>
    </w:p>
    <w:p w14:paraId="4EA17862" w14:textId="2394275D" w:rsidR="00F10FA8" w:rsidRDefault="00F10FA8" w:rsidP="00863287">
      <w:pPr>
        <w:spacing w:before="137"/>
        <w:ind w:firstLine="720"/>
        <w:rPr>
          <w:lang w:eastAsia="zh-CN"/>
        </w:rPr>
      </w:pPr>
    </w:p>
    <w:p w14:paraId="05B6D382" w14:textId="51DCE8F5" w:rsidR="00F10FA8" w:rsidRDefault="00F10FA8" w:rsidP="00863287">
      <w:pPr>
        <w:spacing w:before="137"/>
        <w:ind w:firstLine="720"/>
        <w:rPr>
          <w:lang w:eastAsia="zh-CN"/>
        </w:rPr>
      </w:pPr>
    </w:p>
    <w:p w14:paraId="22E1EAD4" w14:textId="4FFA891A" w:rsidR="00F10FA8" w:rsidRDefault="00F10FA8" w:rsidP="00863287">
      <w:pPr>
        <w:spacing w:before="137"/>
        <w:ind w:firstLine="720"/>
        <w:rPr>
          <w:lang w:eastAsia="zh-CN"/>
        </w:rPr>
      </w:pPr>
    </w:p>
    <w:p w14:paraId="596A8C3A" w14:textId="6792687B" w:rsidR="00F10FA8" w:rsidRDefault="00F10FA8" w:rsidP="00863287">
      <w:pPr>
        <w:spacing w:before="137"/>
        <w:ind w:firstLine="720"/>
        <w:rPr>
          <w:lang w:eastAsia="zh-CN"/>
        </w:rPr>
      </w:pPr>
    </w:p>
    <w:p w14:paraId="3FBCDA8F" w14:textId="77777777" w:rsidR="00F10FA8" w:rsidRDefault="00F10FA8" w:rsidP="00863287">
      <w:pPr>
        <w:spacing w:before="137"/>
        <w:ind w:firstLine="720"/>
        <w:rPr>
          <w:lang w:eastAsia="zh-CN"/>
        </w:rPr>
      </w:pPr>
    </w:p>
    <w:p w14:paraId="062844D9" w14:textId="77777777" w:rsidR="00E46A94" w:rsidRPr="00DF4B82" w:rsidRDefault="00E46A94" w:rsidP="00E46A94">
      <w:pPr>
        <w:pStyle w:val="DDNbodytext1"/>
        <w:keepNext/>
        <w:rPr>
          <w:lang w:eastAsia="zh-CN"/>
        </w:rPr>
      </w:pPr>
      <w:r>
        <w:rPr>
          <w:rFonts w:hint="eastAsia"/>
          <w:lang w:eastAsia="zh-CN"/>
        </w:rPr>
        <w:lastRenderedPageBreak/>
        <w:t>读请求处理时间面板（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_Ref512523641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90</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521FA">
        <w:rPr>
          <w:rFonts w:hint="eastAsia"/>
          <w:lang w:eastAsia="zh-CN"/>
        </w:rPr>
        <w:t>读请求处理时间</w:t>
      </w:r>
      <w:r>
        <w:rPr>
          <w:rFonts w:hint="eastAsia"/>
          <w:lang w:eastAsia="zh-CN"/>
        </w:rPr>
        <w:t>和最小</w:t>
      </w:r>
      <w:r w:rsidR="00E521FA">
        <w:rPr>
          <w:rFonts w:hint="eastAsia"/>
          <w:lang w:eastAsia="zh-CN"/>
        </w:rPr>
        <w:t>读请求处理时间</w:t>
      </w:r>
      <w:r>
        <w:rPr>
          <w:rFonts w:hint="eastAsia"/>
          <w:lang w:eastAsia="zh-CN"/>
        </w:rPr>
        <w:t>随时间的变化。</w:t>
      </w:r>
      <w:r w:rsidR="0049301A">
        <w:rPr>
          <w:rStyle w:val="NoneA"/>
          <w:rFonts w:ascii="宋体" w:eastAsia="宋体" w:hAnsi="宋体" w:cs="宋体"/>
          <w:lang w:val="zh-TW" w:eastAsia="zh-TW"/>
        </w:rPr>
        <w:t>请求的处理时间是指它开始被处理的时刻和处理完成时刻之间的时间间隔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读</w:t>
      </w:r>
      <w:r w:rsidR="0049301A">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读</w:t>
      </w:r>
      <w:r w:rsidR="0049301A">
        <w:rPr>
          <w:rStyle w:val="NoneA"/>
          <w:rFonts w:ascii="宋体" w:eastAsia="宋体" w:hAnsi="宋体" w:cs="宋体" w:hint="eastAsia"/>
          <w:lang w:val="zh-TW" w:eastAsia="zh-CN"/>
        </w:rPr>
        <w:t>请求处理时间的最小值。</w:t>
      </w:r>
    </w:p>
    <w:p w14:paraId="51E5DA19" w14:textId="77777777" w:rsidR="00E46A94" w:rsidRDefault="00E46A94" w:rsidP="00E46A94">
      <w:pPr>
        <w:pStyle w:val="a6"/>
        <w:rPr>
          <w:lang w:eastAsia="zh-CN"/>
        </w:rPr>
      </w:pPr>
      <w:bookmarkStart w:id="305" w:name="_Ref512523641"/>
      <w:bookmarkStart w:id="306" w:name="_Toc12263129"/>
      <w:r>
        <w:rPr>
          <w:lang w:eastAsia="zh-CN"/>
        </w:rPr>
        <w:t>图</w:t>
      </w:r>
      <w:r>
        <w:fldChar w:fldCharType="begin"/>
      </w:r>
      <w:r>
        <w:rPr>
          <w:lang w:eastAsia="zh-CN"/>
        </w:rPr>
        <w:instrText xml:space="preserve"> SEQ Figure \* ARABIC </w:instrText>
      </w:r>
      <w:r>
        <w:fldChar w:fldCharType="separate"/>
      </w:r>
      <w:r w:rsidR="00244445">
        <w:rPr>
          <w:noProof/>
          <w:lang w:eastAsia="zh-CN"/>
        </w:rPr>
        <w:t>90</w:t>
      </w:r>
      <w:r>
        <w:fldChar w:fldCharType="end"/>
      </w:r>
      <w:bookmarkEnd w:id="305"/>
      <w:r>
        <w:rPr>
          <w:rFonts w:hint="eastAsia"/>
          <w:lang w:eastAsia="zh-CN"/>
        </w:rPr>
        <w:t xml:space="preserve">: </w:t>
      </w:r>
      <w:r>
        <w:rPr>
          <w:rFonts w:hint="eastAsia"/>
          <w:lang w:eastAsia="zh-CN"/>
        </w:rPr>
        <w:t>读请求处理时间面板</w:t>
      </w:r>
      <w:bookmarkEnd w:id="306"/>
    </w:p>
    <w:p w14:paraId="79ECE3CB" w14:textId="77777777" w:rsidR="00E46A94" w:rsidRDefault="00E46A94" w:rsidP="00863287">
      <w:pPr>
        <w:spacing w:before="137"/>
        <w:ind w:firstLine="720"/>
        <w:rPr>
          <w:lang w:eastAsia="zh-CN"/>
        </w:rPr>
      </w:pPr>
      <w:r>
        <w:rPr>
          <w:noProof/>
          <w:lang w:eastAsia="zh-CN"/>
        </w:rPr>
        <w:drawing>
          <wp:inline distT="0" distB="0" distL="0" distR="0" wp14:anchorId="7741D7D6" wp14:editId="34022DFF">
            <wp:extent cx="5368058" cy="210017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67855" cy="2100091"/>
                    </a:xfrm>
                    <a:prstGeom prst="rect">
                      <a:avLst/>
                    </a:prstGeom>
                    <a:noFill/>
                    <a:ln>
                      <a:noFill/>
                    </a:ln>
                  </pic:spPr>
                </pic:pic>
              </a:graphicData>
            </a:graphic>
          </wp:inline>
        </w:drawing>
      </w:r>
    </w:p>
    <w:p w14:paraId="0FEBE679" w14:textId="77777777" w:rsidR="00E46A94" w:rsidRPr="00DF4B82" w:rsidRDefault="00E46A94" w:rsidP="00E46A94">
      <w:pPr>
        <w:pStyle w:val="DDNbodytext1"/>
        <w:keepNext/>
        <w:rPr>
          <w:lang w:eastAsia="zh-CN"/>
        </w:rPr>
      </w:pPr>
      <w:r>
        <w:rPr>
          <w:rFonts w:hint="eastAsia"/>
          <w:lang w:eastAsia="zh-CN"/>
        </w:rPr>
        <w:t>写请求处理时间面板（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_Ref512523649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91</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521FA">
        <w:rPr>
          <w:rFonts w:hint="eastAsia"/>
          <w:lang w:eastAsia="zh-CN"/>
        </w:rPr>
        <w:t>写请求处理时间</w:t>
      </w:r>
      <w:r>
        <w:rPr>
          <w:rFonts w:hint="eastAsia"/>
          <w:lang w:eastAsia="zh-CN"/>
        </w:rPr>
        <w:t>和最小</w:t>
      </w:r>
      <w:r w:rsidR="00E521FA">
        <w:rPr>
          <w:rFonts w:hint="eastAsia"/>
          <w:lang w:eastAsia="zh-CN"/>
        </w:rPr>
        <w:t>写请求处理时间</w:t>
      </w:r>
      <w:r>
        <w:rPr>
          <w:rFonts w:hint="eastAsia"/>
          <w:lang w:eastAsia="zh-CN"/>
        </w:rPr>
        <w:t>随时间的变化。</w:t>
      </w:r>
      <w:r w:rsidR="0049301A">
        <w:rPr>
          <w:rStyle w:val="NoneA"/>
          <w:rFonts w:ascii="宋体" w:eastAsia="宋体" w:hAnsi="宋体" w:cs="宋体"/>
          <w:lang w:val="zh-TW" w:eastAsia="zh-TW"/>
        </w:rPr>
        <w:t>请求的处理时间是指它开始被处理的时刻和处理完成时刻之间的时间间隔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写</w:t>
      </w:r>
      <w:r w:rsidR="0049301A">
        <w:rPr>
          <w:rStyle w:val="NoneA"/>
          <w:rFonts w:ascii="宋体" w:eastAsia="宋体" w:hAnsi="宋体" w:cs="宋体" w:hint="eastAsia"/>
          <w:lang w:val="zh-TW" w:eastAsia="zh-CN"/>
        </w:rPr>
        <w:t>请求处理时间的最大值；而右边的图则显示了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w:t>
      </w:r>
      <w:r w:rsidR="0049301A">
        <w:rPr>
          <w:rFonts w:hint="eastAsia"/>
          <w:lang w:eastAsia="zh-CN"/>
        </w:rPr>
        <w:t>写</w:t>
      </w:r>
      <w:r w:rsidR="0049301A">
        <w:rPr>
          <w:rStyle w:val="NoneA"/>
          <w:rFonts w:ascii="宋体" w:eastAsia="宋体" w:hAnsi="宋体" w:cs="宋体" w:hint="eastAsia"/>
          <w:lang w:val="zh-TW" w:eastAsia="zh-CN"/>
        </w:rPr>
        <w:t>请求处理时间的最小值。</w:t>
      </w:r>
    </w:p>
    <w:p w14:paraId="67F57005" w14:textId="77777777" w:rsidR="00E46A94" w:rsidRDefault="00E46A94" w:rsidP="00E46A94">
      <w:pPr>
        <w:pStyle w:val="a6"/>
        <w:rPr>
          <w:lang w:eastAsia="zh-CN"/>
        </w:rPr>
      </w:pPr>
      <w:bookmarkStart w:id="307" w:name="_Ref512523649"/>
      <w:bookmarkStart w:id="308" w:name="_Toc12263130"/>
      <w:r>
        <w:rPr>
          <w:lang w:eastAsia="zh-CN"/>
        </w:rPr>
        <w:t>图</w:t>
      </w:r>
      <w:r>
        <w:fldChar w:fldCharType="begin"/>
      </w:r>
      <w:r>
        <w:rPr>
          <w:lang w:eastAsia="zh-CN"/>
        </w:rPr>
        <w:instrText xml:space="preserve"> SEQ Figure \* ARABIC </w:instrText>
      </w:r>
      <w:r>
        <w:fldChar w:fldCharType="separate"/>
      </w:r>
      <w:r w:rsidR="00244445">
        <w:rPr>
          <w:noProof/>
          <w:lang w:eastAsia="zh-CN"/>
        </w:rPr>
        <w:t>91</w:t>
      </w:r>
      <w:r>
        <w:fldChar w:fldCharType="end"/>
      </w:r>
      <w:bookmarkEnd w:id="307"/>
      <w:r>
        <w:rPr>
          <w:rFonts w:hint="eastAsia"/>
          <w:lang w:eastAsia="zh-CN"/>
        </w:rPr>
        <w:t xml:space="preserve">: </w:t>
      </w:r>
      <w:r>
        <w:rPr>
          <w:rFonts w:hint="eastAsia"/>
          <w:lang w:eastAsia="zh-CN"/>
        </w:rPr>
        <w:t>写请求处理时间面板</w:t>
      </w:r>
      <w:bookmarkEnd w:id="308"/>
    </w:p>
    <w:p w14:paraId="4DD75545" w14:textId="4A45C021" w:rsidR="00E46A94" w:rsidRDefault="00E46A94" w:rsidP="00863287">
      <w:pPr>
        <w:spacing w:before="137"/>
        <w:ind w:firstLine="720"/>
        <w:rPr>
          <w:lang w:eastAsia="zh-CN"/>
        </w:rPr>
      </w:pPr>
      <w:r>
        <w:rPr>
          <w:noProof/>
          <w:lang w:eastAsia="zh-CN"/>
        </w:rPr>
        <w:drawing>
          <wp:inline distT="0" distB="0" distL="0" distR="0" wp14:anchorId="52AB4FD9" wp14:editId="11232B3A">
            <wp:extent cx="5454804" cy="14571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54597" cy="1457086"/>
                    </a:xfrm>
                    <a:prstGeom prst="rect">
                      <a:avLst/>
                    </a:prstGeom>
                    <a:noFill/>
                    <a:ln>
                      <a:noFill/>
                    </a:ln>
                  </pic:spPr>
                </pic:pic>
              </a:graphicData>
            </a:graphic>
          </wp:inline>
        </w:drawing>
      </w:r>
    </w:p>
    <w:p w14:paraId="70E889A7" w14:textId="23F5B971" w:rsidR="00891460" w:rsidRDefault="00891460" w:rsidP="00863287">
      <w:pPr>
        <w:spacing w:before="137"/>
        <w:ind w:firstLine="720"/>
        <w:rPr>
          <w:lang w:eastAsia="zh-CN"/>
        </w:rPr>
      </w:pPr>
    </w:p>
    <w:p w14:paraId="24D7DB93" w14:textId="080F60BC" w:rsidR="00891460" w:rsidRDefault="00891460" w:rsidP="00863287">
      <w:pPr>
        <w:spacing w:before="137"/>
        <w:ind w:firstLine="720"/>
        <w:rPr>
          <w:lang w:eastAsia="zh-CN"/>
        </w:rPr>
      </w:pPr>
    </w:p>
    <w:p w14:paraId="50FEC6F7" w14:textId="5923D42F" w:rsidR="00891460" w:rsidRDefault="00891460" w:rsidP="00863287">
      <w:pPr>
        <w:spacing w:before="137"/>
        <w:ind w:firstLine="720"/>
        <w:rPr>
          <w:lang w:eastAsia="zh-CN"/>
        </w:rPr>
      </w:pPr>
    </w:p>
    <w:p w14:paraId="4E9002D6" w14:textId="05C9BDF0" w:rsidR="00891460" w:rsidRDefault="00891460" w:rsidP="00863287">
      <w:pPr>
        <w:spacing w:before="137"/>
        <w:ind w:firstLine="720"/>
        <w:rPr>
          <w:lang w:eastAsia="zh-CN"/>
        </w:rPr>
      </w:pPr>
    </w:p>
    <w:p w14:paraId="27884CC6" w14:textId="32F5FE54" w:rsidR="00891460" w:rsidRDefault="00891460" w:rsidP="00863287">
      <w:pPr>
        <w:spacing w:before="137"/>
        <w:ind w:firstLine="720"/>
        <w:rPr>
          <w:lang w:eastAsia="zh-CN"/>
        </w:rPr>
      </w:pPr>
    </w:p>
    <w:p w14:paraId="222AB169" w14:textId="5AE4DB44" w:rsidR="00891460" w:rsidRDefault="00891460" w:rsidP="00863287">
      <w:pPr>
        <w:spacing w:before="137"/>
        <w:ind w:firstLine="720"/>
        <w:rPr>
          <w:lang w:eastAsia="zh-CN"/>
        </w:rPr>
      </w:pPr>
    </w:p>
    <w:p w14:paraId="18BC9C8B" w14:textId="16CE35FF" w:rsidR="00891460" w:rsidRDefault="00891460" w:rsidP="00863287">
      <w:pPr>
        <w:spacing w:before="137"/>
        <w:ind w:firstLine="720"/>
        <w:rPr>
          <w:lang w:eastAsia="zh-CN"/>
        </w:rPr>
      </w:pPr>
    </w:p>
    <w:p w14:paraId="7FFA45A2" w14:textId="77777777" w:rsidR="00891460" w:rsidRDefault="00891460" w:rsidP="00863287">
      <w:pPr>
        <w:spacing w:before="137"/>
        <w:ind w:firstLine="720"/>
        <w:rPr>
          <w:lang w:eastAsia="zh-CN"/>
        </w:rPr>
      </w:pPr>
    </w:p>
    <w:p w14:paraId="58EF0FA8" w14:textId="77777777" w:rsidR="00E46A94" w:rsidRPr="0049301A" w:rsidRDefault="00E46A94" w:rsidP="0049301A">
      <w:pPr>
        <w:pStyle w:val="DDNbodytext1"/>
        <w:keepNext/>
        <w:rPr>
          <w:lang w:eastAsia="zh-CN"/>
        </w:rPr>
      </w:pPr>
      <w:r w:rsidRPr="00181307">
        <w:rPr>
          <w:rFonts w:hint="eastAsia"/>
          <w:b/>
          <w:lang w:eastAsia="zh-CN"/>
        </w:rPr>
        <w:lastRenderedPageBreak/>
        <w:t>活跃的创建请求数目</w:t>
      </w:r>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_Ref512523660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92</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活跃的创建请求数目</w:t>
      </w:r>
      <w:r>
        <w:rPr>
          <w:rFonts w:hint="eastAsia"/>
          <w:lang w:eastAsia="zh-CN"/>
        </w:rPr>
        <w:t>和最小</w:t>
      </w:r>
      <w:r w:rsidR="00366470">
        <w:rPr>
          <w:rFonts w:hint="eastAsia"/>
          <w:lang w:eastAsia="zh-CN"/>
        </w:rPr>
        <w:t>活跃的创建请求数目</w:t>
      </w:r>
      <w:r>
        <w:rPr>
          <w:rFonts w:hint="eastAsia"/>
          <w:lang w:eastAsia="zh-CN"/>
        </w:rPr>
        <w:t>随时间的变化。</w:t>
      </w:r>
      <w:r w:rsidR="0049301A">
        <w:rPr>
          <w:rStyle w:val="NoneA"/>
          <w:rFonts w:ascii="宋体" w:eastAsia="宋体" w:hAnsi="宋体" w:cs="宋体"/>
          <w:lang w:val="zh-TW" w:eastAsia="zh-TW"/>
        </w:rPr>
        <w:t>活跃的请求数是指那些正在被</w:t>
      </w:r>
      <w:r w:rsidR="007B6B27">
        <w:rPr>
          <w:rFonts w:hint="eastAsia"/>
          <w:lang w:eastAsia="zh-CN"/>
        </w:rPr>
        <w:t>OSS</w:t>
      </w:r>
      <w:r w:rsidR="0049301A">
        <w:rPr>
          <w:rStyle w:val="NoneA"/>
          <w:rFonts w:ascii="宋体" w:eastAsia="宋体" w:hAnsi="宋体" w:cs="宋体"/>
          <w:lang w:val="zh-TW" w:eastAsia="zh-TW"/>
        </w:rPr>
        <w:t>处理的请求数目</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TW"/>
        </w:rPr>
        <w:t>但不包括那些在队列里面等待被处理的请求</w:t>
      </w:r>
      <w:r w:rsidR="0049301A">
        <w:rPr>
          <w:rStyle w:val="NoneA"/>
          <w:rFonts w:ascii="宋体" w:eastAsia="宋体" w:hAnsi="宋体" w:cs="宋体" w:hint="eastAsia"/>
          <w:lang w:val="zh-TW" w:eastAsia="zh-CN"/>
        </w:rPr>
        <w:t>。</w:t>
      </w:r>
      <w:r w:rsidR="0049301A">
        <w:rPr>
          <w:rStyle w:val="NoneA"/>
          <w:rFonts w:ascii="宋体" w:eastAsia="宋体" w:hAnsi="宋体" w:cs="宋体"/>
          <w:lang w:val="zh-TW" w:eastAsia="zh-CN"/>
        </w:rPr>
        <w:t>如果活跃的请求的数目小于</w:t>
      </w:r>
      <w:r w:rsidR="007B6B27">
        <w:rPr>
          <w:rFonts w:hint="eastAsia"/>
          <w:lang w:eastAsia="zh-CN"/>
        </w:rPr>
        <w:t>PTLRPC</w:t>
      </w:r>
      <w:r w:rsidR="0049301A">
        <w:rPr>
          <w:rStyle w:val="NoneA"/>
          <w:rFonts w:ascii="宋体" w:eastAsia="宋体" w:hAnsi="宋体" w:cs="宋体"/>
          <w:lang w:val="zh-TW" w:eastAsia="zh-CN"/>
        </w:rPr>
        <w:t>线程数目减去</w:t>
      </w:r>
      <w:r w:rsidR="007B6B27">
        <w:rPr>
          <w:rFonts w:hint="eastAsia"/>
          <w:lang w:eastAsia="zh-CN"/>
        </w:rPr>
        <w:t>2</w:t>
      </w:r>
      <w:r w:rsidR="0049301A">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中的最小值。</w:t>
      </w:r>
    </w:p>
    <w:p w14:paraId="663886D5" w14:textId="77777777" w:rsidR="00E46A94" w:rsidRDefault="00E46A94" w:rsidP="00E46A94">
      <w:pPr>
        <w:pStyle w:val="a6"/>
        <w:rPr>
          <w:lang w:eastAsia="zh-CN"/>
        </w:rPr>
      </w:pPr>
      <w:bookmarkStart w:id="309" w:name="_Ref512523660"/>
      <w:bookmarkStart w:id="310" w:name="_Toc12263131"/>
      <w:r>
        <w:rPr>
          <w:lang w:eastAsia="zh-CN"/>
        </w:rPr>
        <w:t>图</w:t>
      </w:r>
      <w:r>
        <w:fldChar w:fldCharType="begin"/>
      </w:r>
      <w:r>
        <w:rPr>
          <w:lang w:eastAsia="zh-CN"/>
        </w:rPr>
        <w:instrText xml:space="preserve"> SEQ Figure \* ARABIC </w:instrText>
      </w:r>
      <w:r>
        <w:fldChar w:fldCharType="separate"/>
      </w:r>
      <w:r w:rsidR="00244445">
        <w:rPr>
          <w:noProof/>
          <w:lang w:eastAsia="zh-CN"/>
        </w:rPr>
        <w:t>92</w:t>
      </w:r>
      <w:r>
        <w:fldChar w:fldCharType="end"/>
      </w:r>
      <w:bookmarkEnd w:id="309"/>
      <w:r>
        <w:rPr>
          <w:rFonts w:hint="eastAsia"/>
          <w:lang w:eastAsia="zh-CN"/>
        </w:rPr>
        <w:t xml:space="preserve">: </w:t>
      </w:r>
      <w:r>
        <w:rPr>
          <w:rFonts w:hint="eastAsia"/>
          <w:lang w:eastAsia="zh-CN"/>
        </w:rPr>
        <w:t>活跃的创建请求数目面板</w:t>
      </w:r>
      <w:bookmarkEnd w:id="310"/>
    </w:p>
    <w:p w14:paraId="21997B50" w14:textId="77777777" w:rsidR="00E46A94" w:rsidRDefault="00E46A94" w:rsidP="00863287">
      <w:pPr>
        <w:spacing w:before="137"/>
        <w:ind w:firstLine="720"/>
        <w:rPr>
          <w:lang w:eastAsia="zh-CN"/>
        </w:rPr>
      </w:pPr>
      <w:r>
        <w:rPr>
          <w:noProof/>
          <w:lang w:eastAsia="zh-CN"/>
        </w:rPr>
        <w:drawing>
          <wp:inline distT="0" distB="0" distL="0" distR="0" wp14:anchorId="0D3DF90F" wp14:editId="1D8875A4">
            <wp:extent cx="5381290" cy="210017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81148" cy="2100115"/>
                    </a:xfrm>
                    <a:prstGeom prst="rect">
                      <a:avLst/>
                    </a:prstGeom>
                    <a:noFill/>
                    <a:ln>
                      <a:noFill/>
                    </a:ln>
                  </pic:spPr>
                </pic:pic>
              </a:graphicData>
            </a:graphic>
          </wp:inline>
        </w:drawing>
      </w:r>
    </w:p>
    <w:p w14:paraId="181C6F0D" w14:textId="50CBCB9C" w:rsidR="00E46A94" w:rsidRPr="0049301A" w:rsidRDefault="00E46A94" w:rsidP="0049301A">
      <w:pPr>
        <w:pStyle w:val="DDNbodytext1"/>
        <w:keepNext/>
        <w:rPr>
          <w:lang w:eastAsia="zh-CN"/>
        </w:rPr>
      </w:pPr>
      <w:r>
        <w:rPr>
          <w:rFonts w:hint="eastAsia"/>
          <w:lang w:eastAsia="zh-CN"/>
        </w:rPr>
        <w:t>流入的创建请求数目面板（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_Ref512523672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93</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流入的创建请求数目</w:t>
      </w:r>
      <w:r>
        <w:rPr>
          <w:rFonts w:hint="eastAsia"/>
          <w:lang w:eastAsia="zh-CN"/>
        </w:rPr>
        <w:t>和</w:t>
      </w:r>
      <w:r w:rsidR="00366470">
        <w:rPr>
          <w:rFonts w:hint="eastAsia"/>
          <w:lang w:eastAsia="zh-CN"/>
        </w:rPr>
        <w:t>流入的创建请求数目</w:t>
      </w:r>
      <w:r>
        <w:rPr>
          <w:rFonts w:hint="eastAsia"/>
          <w:lang w:eastAsia="zh-CN"/>
        </w:rPr>
        <w:t>随时间的变化。</w:t>
      </w:r>
      <w:r w:rsidR="0049301A">
        <w:rPr>
          <w:rStyle w:val="NoneA"/>
          <w:rFonts w:ascii="宋体" w:eastAsia="宋体" w:hAnsi="宋体" w:cs="宋体"/>
          <w:lang w:val="zh-TW" w:eastAsia="zh-TW"/>
        </w:rPr>
        <w:t>流入请求是指那些正在等待被</w:t>
      </w:r>
      <w:r w:rsidR="00E74698">
        <w:rPr>
          <w:rFonts w:hint="eastAsia"/>
          <w:lang w:eastAsia="zh-CN"/>
        </w:rPr>
        <w:t>OSS</w:t>
      </w:r>
      <w:r w:rsidR="0049301A">
        <w:rPr>
          <w:rStyle w:val="NoneA"/>
          <w:rFonts w:ascii="宋体" w:eastAsia="宋体" w:hAnsi="宋体" w:cs="宋体"/>
          <w:lang w:val="zh-TW" w:eastAsia="zh-TW"/>
        </w:rPr>
        <w:t>处理的请求</w:t>
      </w:r>
      <w:r w:rsidR="0049301A">
        <w:rPr>
          <w:rStyle w:val="NoneA"/>
          <w:rFonts w:ascii="宋体" w:eastAsia="宋体" w:hAnsi="宋体" w:cs="宋体" w:hint="eastAsia"/>
          <w:lang w:val="zh-TW" w:eastAsia="zh-CN"/>
        </w:rPr>
        <w:t>。当开始处理请求，则该请求不</w:t>
      </w:r>
      <w:bookmarkStart w:id="311" w:name="OLE_LINK37"/>
      <w:bookmarkStart w:id="312" w:name="OLE_LINK38"/>
      <w:r w:rsidR="00E31FA4" w:rsidRPr="00E31FA4">
        <w:rPr>
          <w:rStyle w:val="NoneA"/>
          <w:rFonts w:ascii="宋体" w:eastAsia="宋体" w:hAnsi="宋体" w:cs="宋体" w:hint="eastAsia"/>
          <w:highlight w:val="yellow"/>
          <w:lang w:val="zh-TW" w:eastAsia="zh-CN"/>
        </w:rPr>
        <w:t>再</w:t>
      </w:r>
      <w:bookmarkEnd w:id="311"/>
      <w:bookmarkEnd w:id="312"/>
      <w:r w:rsidR="0049301A">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中的流入创建请求的最大值；而右边的图则显示了</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中的最小值。</w:t>
      </w:r>
    </w:p>
    <w:p w14:paraId="15DD0809" w14:textId="77777777" w:rsidR="00E46A94" w:rsidRDefault="00E46A94" w:rsidP="00E46A94">
      <w:pPr>
        <w:pStyle w:val="a6"/>
        <w:rPr>
          <w:lang w:eastAsia="zh-CN"/>
        </w:rPr>
      </w:pPr>
      <w:bookmarkStart w:id="313" w:name="_Ref512523672"/>
      <w:bookmarkStart w:id="314" w:name="_Toc12263132"/>
      <w:r>
        <w:rPr>
          <w:lang w:eastAsia="zh-CN"/>
        </w:rPr>
        <w:t>图</w:t>
      </w:r>
      <w:r>
        <w:fldChar w:fldCharType="begin"/>
      </w:r>
      <w:r>
        <w:rPr>
          <w:lang w:eastAsia="zh-CN"/>
        </w:rPr>
        <w:instrText xml:space="preserve"> SEQ Figure \* ARABIC </w:instrText>
      </w:r>
      <w:r>
        <w:fldChar w:fldCharType="separate"/>
      </w:r>
      <w:r w:rsidR="00244445">
        <w:rPr>
          <w:noProof/>
          <w:lang w:eastAsia="zh-CN"/>
        </w:rPr>
        <w:t>93</w:t>
      </w:r>
      <w:r>
        <w:fldChar w:fldCharType="end"/>
      </w:r>
      <w:bookmarkEnd w:id="313"/>
      <w:r>
        <w:rPr>
          <w:rFonts w:hint="eastAsia"/>
          <w:lang w:eastAsia="zh-CN"/>
        </w:rPr>
        <w:t xml:space="preserve">: </w:t>
      </w:r>
      <w:r>
        <w:rPr>
          <w:rFonts w:hint="eastAsia"/>
          <w:lang w:eastAsia="zh-CN"/>
        </w:rPr>
        <w:t>流入的创建请求数目面板</w:t>
      </w:r>
      <w:bookmarkEnd w:id="314"/>
    </w:p>
    <w:p w14:paraId="5B8A1197" w14:textId="77777777" w:rsidR="00E46A94" w:rsidRDefault="00E46A94" w:rsidP="00863287">
      <w:pPr>
        <w:spacing w:before="137"/>
        <w:ind w:firstLine="720"/>
        <w:rPr>
          <w:lang w:eastAsia="zh-CN"/>
        </w:rPr>
      </w:pPr>
      <w:r>
        <w:rPr>
          <w:noProof/>
          <w:lang w:eastAsia="zh-CN"/>
        </w:rPr>
        <w:drawing>
          <wp:inline distT="0" distB="0" distL="0" distR="0" wp14:anchorId="1715C91B" wp14:editId="39D0D0F3">
            <wp:extent cx="5408088" cy="2117869"/>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8050" cy="2117854"/>
                    </a:xfrm>
                    <a:prstGeom prst="rect">
                      <a:avLst/>
                    </a:prstGeom>
                    <a:noFill/>
                    <a:ln>
                      <a:noFill/>
                    </a:ln>
                  </pic:spPr>
                </pic:pic>
              </a:graphicData>
            </a:graphic>
          </wp:inline>
        </w:drawing>
      </w:r>
    </w:p>
    <w:p w14:paraId="5AD1C344" w14:textId="77777777" w:rsidR="00E46A94" w:rsidRPr="0049301A" w:rsidRDefault="00E46A94" w:rsidP="0049301A">
      <w:pPr>
        <w:pStyle w:val="DDNbodytext1"/>
        <w:keepNext/>
        <w:rPr>
          <w:lang w:eastAsia="zh-CN"/>
        </w:rPr>
      </w:pPr>
      <w:r>
        <w:rPr>
          <w:rFonts w:hint="eastAsia"/>
          <w:lang w:eastAsia="zh-CN"/>
        </w:rPr>
        <w:lastRenderedPageBreak/>
        <w:t>创建请求等待时间面板（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_Ref512523679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94</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创建请求等待时间</w:t>
      </w:r>
      <w:r>
        <w:rPr>
          <w:rFonts w:hint="eastAsia"/>
          <w:lang w:eastAsia="zh-CN"/>
        </w:rPr>
        <w:t>和最小</w:t>
      </w:r>
      <w:r w:rsidR="00366470">
        <w:rPr>
          <w:rFonts w:hint="eastAsia"/>
          <w:lang w:eastAsia="zh-CN"/>
        </w:rPr>
        <w:t>创建请求等待时间</w:t>
      </w:r>
      <w:r>
        <w:rPr>
          <w:rFonts w:hint="eastAsia"/>
          <w:lang w:eastAsia="zh-CN"/>
        </w:rPr>
        <w:t>随时间的变化。</w:t>
      </w:r>
      <w:r w:rsidR="0049301A">
        <w:rPr>
          <w:rStyle w:val="NoneA"/>
          <w:rFonts w:ascii="宋体" w:eastAsia="宋体" w:hAnsi="宋体" w:cs="宋体"/>
          <w:lang w:val="zh-TW" w:eastAsia="zh-TW"/>
        </w:rPr>
        <w:t>一个请求的等待时间是它到达时刻和开始被处理时刻的时间间隔</w:t>
      </w:r>
      <w:r w:rsidR="0049301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49301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中的最大的创建请求等待时间；而右边的图则显示了上一个</w:t>
      </w:r>
      <w:r w:rsidR="00244445">
        <w:rPr>
          <w:rStyle w:val="NoneA"/>
          <w:rFonts w:ascii="宋体" w:eastAsia="宋体" w:hAnsi="宋体" w:cs="宋体" w:hint="eastAsia"/>
          <w:lang w:val="zh-TW" w:eastAsia="zh-CN"/>
        </w:rPr>
        <w:t>收集时间间隔</w:t>
      </w:r>
      <w:r w:rsidR="0049301A">
        <w:rPr>
          <w:rStyle w:val="NoneA"/>
          <w:rFonts w:ascii="宋体" w:eastAsia="宋体" w:hAnsi="宋体" w:cs="宋体" w:hint="eastAsia"/>
          <w:lang w:val="zh-TW" w:eastAsia="zh-CN"/>
        </w:rPr>
        <w:t>中的最小的创建请求等待时间。</w:t>
      </w:r>
    </w:p>
    <w:p w14:paraId="3C3CF9BF" w14:textId="77777777" w:rsidR="00E46A94" w:rsidRDefault="00E46A94" w:rsidP="00E46A94">
      <w:pPr>
        <w:pStyle w:val="a6"/>
        <w:rPr>
          <w:lang w:eastAsia="zh-CN"/>
        </w:rPr>
      </w:pPr>
      <w:bookmarkStart w:id="315" w:name="_Ref512523679"/>
      <w:bookmarkStart w:id="316" w:name="_Toc12263133"/>
      <w:r>
        <w:rPr>
          <w:lang w:eastAsia="zh-CN"/>
        </w:rPr>
        <w:t>图</w:t>
      </w:r>
      <w:r>
        <w:fldChar w:fldCharType="begin"/>
      </w:r>
      <w:r>
        <w:rPr>
          <w:lang w:eastAsia="zh-CN"/>
        </w:rPr>
        <w:instrText xml:space="preserve"> SEQ Figure \* ARABIC </w:instrText>
      </w:r>
      <w:r>
        <w:fldChar w:fldCharType="separate"/>
      </w:r>
      <w:r w:rsidR="00244445">
        <w:rPr>
          <w:noProof/>
          <w:lang w:eastAsia="zh-CN"/>
        </w:rPr>
        <w:t>94</w:t>
      </w:r>
      <w:r>
        <w:fldChar w:fldCharType="end"/>
      </w:r>
      <w:bookmarkEnd w:id="315"/>
      <w:r>
        <w:rPr>
          <w:rFonts w:hint="eastAsia"/>
          <w:lang w:eastAsia="zh-CN"/>
        </w:rPr>
        <w:t xml:space="preserve">: </w:t>
      </w:r>
      <w:r>
        <w:rPr>
          <w:rFonts w:hint="eastAsia"/>
          <w:lang w:eastAsia="zh-CN"/>
        </w:rPr>
        <w:t>创建请求等待时间面板</w:t>
      </w:r>
      <w:bookmarkEnd w:id="316"/>
    </w:p>
    <w:p w14:paraId="0A45D966" w14:textId="77777777" w:rsidR="00E46A94" w:rsidRDefault="00E46A94" w:rsidP="00863287">
      <w:pPr>
        <w:spacing w:before="137"/>
        <w:ind w:firstLine="720"/>
        <w:rPr>
          <w:lang w:eastAsia="zh-CN"/>
        </w:rPr>
      </w:pPr>
      <w:r>
        <w:rPr>
          <w:noProof/>
          <w:lang w:eastAsia="zh-CN"/>
        </w:rPr>
        <w:drawing>
          <wp:inline distT="0" distB="0" distL="0" distR="0" wp14:anchorId="1AECC056" wp14:editId="079B76B7">
            <wp:extent cx="5409708" cy="2108084"/>
            <wp:effectExtent l="0" t="0" r="635"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12013" cy="2108982"/>
                    </a:xfrm>
                    <a:prstGeom prst="rect">
                      <a:avLst/>
                    </a:prstGeom>
                    <a:noFill/>
                    <a:ln>
                      <a:noFill/>
                    </a:ln>
                  </pic:spPr>
                </pic:pic>
              </a:graphicData>
            </a:graphic>
          </wp:inline>
        </w:drawing>
      </w:r>
    </w:p>
    <w:p w14:paraId="34B1DCB2" w14:textId="77777777" w:rsidR="00E46A94" w:rsidRPr="00DF4B82" w:rsidRDefault="00E46A94" w:rsidP="00E46A94">
      <w:pPr>
        <w:pStyle w:val="DDNbodytext1"/>
        <w:keepNext/>
        <w:rPr>
          <w:lang w:eastAsia="zh-CN"/>
        </w:rPr>
      </w:pPr>
      <w:r>
        <w:rPr>
          <w:rFonts w:hint="eastAsia"/>
          <w:lang w:eastAsia="zh-CN"/>
        </w:rPr>
        <w:t>创建服务的自适应超时值面板（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_Ref512523684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95</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创建服务的自适应超时值</w:t>
      </w:r>
      <w:r>
        <w:rPr>
          <w:rFonts w:hint="eastAsia"/>
          <w:lang w:eastAsia="zh-CN"/>
        </w:rPr>
        <w:t>和最小</w:t>
      </w:r>
      <w:r w:rsidR="00366470">
        <w:rPr>
          <w:rFonts w:hint="eastAsia"/>
          <w:lang w:eastAsia="zh-CN"/>
        </w:rPr>
        <w:t>创建服务的自适应超时值</w:t>
      </w:r>
      <w:r>
        <w:rPr>
          <w:rFonts w:hint="eastAsia"/>
          <w:lang w:eastAsia="zh-CN"/>
        </w:rPr>
        <w:t>随时间的变化。</w:t>
      </w:r>
      <w:r w:rsidR="00E521FA">
        <w:rPr>
          <w:rStyle w:val="NoneA"/>
          <w:rFonts w:ascii="宋体" w:eastAsia="宋体" w:hAnsi="宋体" w:cs="宋体"/>
          <w:lang w:val="zh-TW" w:eastAsia="zh-TW"/>
        </w:rPr>
        <w:t>当一个客户端发送请求</w:t>
      </w:r>
      <w:r w:rsidR="00E521FA">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E74698">
        <w:rPr>
          <w:rFonts w:hint="eastAsia"/>
          <w:lang w:eastAsia="zh-CN"/>
        </w:rPr>
        <w:t>Lustre</w:t>
      </w:r>
      <w:r w:rsidR="00E521FA">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sidR="00E521F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w:t>
      </w:r>
      <w:r w:rsidR="00E74698">
        <w:rPr>
          <w:rFonts w:hint="eastAsia"/>
          <w:lang w:eastAsia="zh-CN"/>
        </w:rPr>
        <w:t>OSS</w:t>
      </w:r>
      <w:r w:rsidR="00E521FA">
        <w:rPr>
          <w:rStyle w:val="NoneA"/>
          <w:rFonts w:ascii="宋体" w:eastAsia="宋体" w:hAnsi="宋体" w:cs="宋体" w:hint="eastAsia"/>
          <w:lang w:val="zh-TW" w:eastAsia="zh-CN"/>
        </w:rPr>
        <w:t>创建服务的最大超时值；而右边的图则显示了</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中的最小值超时值。</w:t>
      </w:r>
    </w:p>
    <w:p w14:paraId="266C6CCF" w14:textId="77777777" w:rsidR="00E46A94" w:rsidRDefault="00E46A94" w:rsidP="00E46A94">
      <w:pPr>
        <w:pStyle w:val="a6"/>
        <w:rPr>
          <w:lang w:eastAsia="zh-CN"/>
        </w:rPr>
      </w:pPr>
      <w:bookmarkStart w:id="317" w:name="_Ref512523684"/>
      <w:bookmarkStart w:id="318" w:name="_Toc12263134"/>
      <w:r>
        <w:rPr>
          <w:lang w:eastAsia="zh-CN"/>
        </w:rPr>
        <w:t>图</w:t>
      </w:r>
      <w:r>
        <w:fldChar w:fldCharType="begin"/>
      </w:r>
      <w:r>
        <w:rPr>
          <w:lang w:eastAsia="zh-CN"/>
        </w:rPr>
        <w:instrText xml:space="preserve"> SEQ Figure \* ARABIC </w:instrText>
      </w:r>
      <w:r>
        <w:fldChar w:fldCharType="separate"/>
      </w:r>
      <w:r w:rsidR="00244445">
        <w:rPr>
          <w:noProof/>
          <w:lang w:eastAsia="zh-CN"/>
        </w:rPr>
        <w:t>95</w:t>
      </w:r>
      <w:r>
        <w:fldChar w:fldCharType="end"/>
      </w:r>
      <w:bookmarkEnd w:id="317"/>
      <w:r>
        <w:rPr>
          <w:rFonts w:hint="eastAsia"/>
          <w:lang w:eastAsia="zh-CN"/>
        </w:rPr>
        <w:t xml:space="preserve">: </w:t>
      </w:r>
      <w:r>
        <w:rPr>
          <w:rFonts w:hint="eastAsia"/>
          <w:lang w:eastAsia="zh-CN"/>
        </w:rPr>
        <w:t>创建服务的自适应超时值面板</w:t>
      </w:r>
      <w:bookmarkEnd w:id="318"/>
    </w:p>
    <w:p w14:paraId="28971A5E" w14:textId="7CA2DA8C" w:rsidR="00E46A94" w:rsidRDefault="00C76FCE" w:rsidP="00863287">
      <w:pPr>
        <w:spacing w:before="137"/>
        <w:ind w:firstLine="720"/>
        <w:rPr>
          <w:lang w:eastAsia="zh-CN"/>
        </w:rPr>
      </w:pPr>
      <w:r>
        <w:rPr>
          <w:noProof/>
          <w:lang w:eastAsia="zh-CN"/>
        </w:rPr>
        <w:drawing>
          <wp:inline distT="0" distB="0" distL="0" distR="0" wp14:anchorId="72260B4A" wp14:editId="388C1AA8">
            <wp:extent cx="5481825" cy="2141466"/>
            <wp:effectExtent l="0" t="0" r="508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1787" cy="2141451"/>
                    </a:xfrm>
                    <a:prstGeom prst="rect">
                      <a:avLst/>
                    </a:prstGeom>
                    <a:noFill/>
                    <a:ln>
                      <a:noFill/>
                    </a:ln>
                  </pic:spPr>
                </pic:pic>
              </a:graphicData>
            </a:graphic>
          </wp:inline>
        </w:drawing>
      </w:r>
    </w:p>
    <w:p w14:paraId="0EA734A2" w14:textId="3F9AE36C" w:rsidR="003D5D88" w:rsidRDefault="003D5D88" w:rsidP="00863287">
      <w:pPr>
        <w:spacing w:before="137"/>
        <w:ind w:firstLine="720"/>
        <w:rPr>
          <w:lang w:eastAsia="zh-CN"/>
        </w:rPr>
      </w:pPr>
    </w:p>
    <w:p w14:paraId="34138565" w14:textId="6BF14164" w:rsidR="003D5D88" w:rsidRDefault="003D5D88" w:rsidP="00863287">
      <w:pPr>
        <w:spacing w:before="137"/>
        <w:ind w:firstLine="720"/>
        <w:rPr>
          <w:lang w:eastAsia="zh-CN"/>
        </w:rPr>
      </w:pPr>
    </w:p>
    <w:p w14:paraId="21668108" w14:textId="7470D25D" w:rsidR="003D5D88" w:rsidRDefault="003D5D88" w:rsidP="00863287">
      <w:pPr>
        <w:spacing w:before="137"/>
        <w:ind w:firstLine="720"/>
        <w:rPr>
          <w:lang w:eastAsia="zh-CN"/>
        </w:rPr>
      </w:pPr>
    </w:p>
    <w:p w14:paraId="27433E69" w14:textId="59BE091A" w:rsidR="003D5D88" w:rsidRDefault="003D5D88" w:rsidP="00863287">
      <w:pPr>
        <w:spacing w:before="137"/>
        <w:ind w:firstLine="720"/>
        <w:rPr>
          <w:lang w:eastAsia="zh-CN"/>
        </w:rPr>
      </w:pPr>
    </w:p>
    <w:p w14:paraId="6A7004CE" w14:textId="66755549" w:rsidR="003D5D88" w:rsidRDefault="003D5D88" w:rsidP="00863287">
      <w:pPr>
        <w:spacing w:before="137"/>
        <w:ind w:firstLine="720"/>
        <w:rPr>
          <w:lang w:eastAsia="zh-CN"/>
        </w:rPr>
      </w:pPr>
    </w:p>
    <w:p w14:paraId="3E55B46D" w14:textId="77777777" w:rsidR="003D5D88" w:rsidRDefault="003D5D88" w:rsidP="00863287">
      <w:pPr>
        <w:spacing w:before="137"/>
        <w:ind w:firstLine="720"/>
        <w:rPr>
          <w:lang w:eastAsia="zh-CN"/>
        </w:rPr>
      </w:pPr>
    </w:p>
    <w:p w14:paraId="47DB4178" w14:textId="77777777" w:rsidR="00C76FCE" w:rsidRPr="00E521FA" w:rsidRDefault="00C76FCE" w:rsidP="00E521FA">
      <w:pPr>
        <w:pStyle w:val="DDNbodytext1"/>
        <w:keepNext/>
        <w:rPr>
          <w:lang w:eastAsia="zh-CN"/>
        </w:rPr>
      </w:pPr>
      <w:r>
        <w:rPr>
          <w:rFonts w:hint="eastAsia"/>
          <w:lang w:eastAsia="zh-CN"/>
        </w:rPr>
        <w:lastRenderedPageBreak/>
        <w:t>可用创建请求缓冲区数目面板（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_Ref512523721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96</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可用创建请求缓冲区数目</w:t>
      </w:r>
      <w:r>
        <w:rPr>
          <w:rFonts w:hint="eastAsia"/>
          <w:lang w:eastAsia="zh-CN"/>
        </w:rPr>
        <w:t>和</w:t>
      </w:r>
      <w:r w:rsidR="00366470">
        <w:rPr>
          <w:rFonts w:hint="eastAsia"/>
          <w:lang w:eastAsia="zh-CN"/>
        </w:rPr>
        <w:t>可用创建请求缓冲区数目</w:t>
      </w:r>
      <w:r>
        <w:rPr>
          <w:rFonts w:hint="eastAsia"/>
          <w:lang w:eastAsia="zh-CN"/>
        </w:rPr>
        <w:t>随时间的变化。</w:t>
      </w:r>
      <w:r w:rsidR="00E521FA">
        <w:rPr>
          <w:rStyle w:val="NoneA"/>
          <w:rFonts w:ascii="宋体" w:eastAsia="宋体" w:hAnsi="宋体" w:cs="宋体"/>
          <w:lang w:val="zh-TW" w:eastAsia="zh-TW"/>
        </w:rPr>
        <w:t>当一个请求到达时</w:t>
      </w:r>
      <w:r w:rsidR="00E521FA">
        <w:rPr>
          <w:rStyle w:val="NoneA"/>
          <w:rFonts w:ascii="宋体" w:eastAsia="宋体" w:hAnsi="宋体" w:cs="宋体" w:hint="eastAsia"/>
          <w:lang w:val="zh-TW" w:eastAsia="zh-CN"/>
        </w:rPr>
        <w:t>，</w:t>
      </w:r>
      <w:r w:rsidR="00E521FA">
        <w:rPr>
          <w:rStyle w:val="NoneA"/>
          <w:rFonts w:ascii="宋体" w:eastAsia="宋体" w:hAnsi="宋体" w:cs="宋体"/>
          <w:lang w:val="zh-TW" w:eastAsia="zh-TW"/>
        </w:rPr>
        <w:t>它会使用一个请求缓冲区</w:t>
      </w:r>
      <w:r w:rsidR="00E521FA">
        <w:rPr>
          <w:rStyle w:val="NoneA"/>
          <w:rFonts w:ascii="宋体" w:eastAsia="宋体" w:hAnsi="宋体" w:cs="宋体" w:hint="eastAsia"/>
          <w:lang w:val="zh-TW" w:eastAsia="zh-CN"/>
        </w:rPr>
        <w:t>。</w:t>
      </w:r>
      <w:r w:rsidR="00E521FA">
        <w:rPr>
          <w:rStyle w:val="NoneA"/>
          <w:rFonts w:ascii="宋体" w:eastAsia="宋体" w:hAnsi="宋体" w:cs="宋体"/>
          <w:lang w:val="zh-TW" w:eastAsia="zh-TW"/>
        </w:rPr>
        <w:t>当可用的请求缓冲区数目处于一个低阈值</w:t>
      </w:r>
      <w:r w:rsidR="00E521FA">
        <w:rPr>
          <w:rStyle w:val="NoneA"/>
          <w:rFonts w:ascii="宋体" w:eastAsia="宋体" w:hAnsi="宋体" w:cs="宋体" w:hint="eastAsia"/>
          <w:lang w:val="zh-TW" w:eastAsia="zh-CN"/>
        </w:rPr>
        <w:t>时，</w:t>
      </w:r>
      <w:r w:rsidR="00E521FA">
        <w:rPr>
          <w:rStyle w:val="NoneA"/>
          <w:rFonts w:ascii="宋体" w:eastAsia="宋体" w:hAnsi="宋体" w:cs="宋体"/>
          <w:lang w:val="zh-TW" w:eastAsia="zh-TW"/>
        </w:rPr>
        <w:t>就需要更多的缓冲区来避免成为性能的瓶颈</w:t>
      </w:r>
      <w:r w:rsidR="00E521FA">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E521FA">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E521FA">
        <w:rPr>
          <w:rStyle w:val="NoneA"/>
          <w:rFonts w:ascii="宋体" w:eastAsia="宋体" w:hAnsi="宋体" w:cs="宋体" w:hint="eastAsia"/>
          <w:lang w:val="zh-TW" w:eastAsia="zh-CN"/>
        </w:rPr>
        <w:t>中的最小值。</w:t>
      </w:r>
    </w:p>
    <w:p w14:paraId="416B70B6" w14:textId="77777777" w:rsidR="00C76FCE" w:rsidRDefault="00C76FCE" w:rsidP="00C76FCE">
      <w:pPr>
        <w:pStyle w:val="a6"/>
        <w:rPr>
          <w:lang w:eastAsia="zh-CN"/>
        </w:rPr>
      </w:pPr>
      <w:bookmarkStart w:id="319" w:name="_Ref512523721"/>
      <w:bookmarkStart w:id="320" w:name="_Toc12263135"/>
      <w:r>
        <w:rPr>
          <w:lang w:eastAsia="zh-CN"/>
        </w:rPr>
        <w:t>图</w:t>
      </w:r>
      <w:r>
        <w:fldChar w:fldCharType="begin"/>
      </w:r>
      <w:r>
        <w:rPr>
          <w:lang w:eastAsia="zh-CN"/>
        </w:rPr>
        <w:instrText xml:space="preserve"> SEQ Figure \* ARABIC </w:instrText>
      </w:r>
      <w:r>
        <w:fldChar w:fldCharType="separate"/>
      </w:r>
      <w:r w:rsidR="00244445">
        <w:rPr>
          <w:noProof/>
          <w:lang w:eastAsia="zh-CN"/>
        </w:rPr>
        <w:t>96</w:t>
      </w:r>
      <w:r>
        <w:fldChar w:fldCharType="end"/>
      </w:r>
      <w:bookmarkEnd w:id="319"/>
      <w:r>
        <w:rPr>
          <w:rFonts w:hint="eastAsia"/>
          <w:lang w:eastAsia="zh-CN"/>
        </w:rPr>
        <w:t xml:space="preserve">: </w:t>
      </w:r>
      <w:r>
        <w:rPr>
          <w:rFonts w:hint="eastAsia"/>
          <w:lang w:eastAsia="zh-CN"/>
        </w:rPr>
        <w:t>可用创建请求缓冲区数目面板</w:t>
      </w:r>
      <w:bookmarkEnd w:id="320"/>
    </w:p>
    <w:p w14:paraId="51CFC0F8" w14:textId="77777777" w:rsidR="00C76FCE" w:rsidRDefault="00C76FCE" w:rsidP="00863287">
      <w:pPr>
        <w:spacing w:before="137"/>
        <w:ind w:firstLine="720"/>
        <w:rPr>
          <w:lang w:eastAsia="zh-CN"/>
        </w:rPr>
      </w:pPr>
      <w:r>
        <w:rPr>
          <w:noProof/>
          <w:lang w:eastAsia="zh-CN"/>
        </w:rPr>
        <w:drawing>
          <wp:inline distT="0" distB="0" distL="0" distR="0" wp14:anchorId="71E773C6" wp14:editId="57515D7A">
            <wp:extent cx="5448277" cy="2117868"/>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49003" cy="2118150"/>
                    </a:xfrm>
                    <a:prstGeom prst="rect">
                      <a:avLst/>
                    </a:prstGeom>
                    <a:noFill/>
                    <a:ln>
                      <a:noFill/>
                    </a:ln>
                  </pic:spPr>
                </pic:pic>
              </a:graphicData>
            </a:graphic>
          </wp:inline>
        </w:drawing>
      </w:r>
    </w:p>
    <w:p w14:paraId="2A2AD58B" w14:textId="65ED9CA3" w:rsidR="00C76FCE" w:rsidRPr="00366470" w:rsidRDefault="00D4512F" w:rsidP="00366470">
      <w:pPr>
        <w:pStyle w:val="DDNbodytext1"/>
        <w:keepNext/>
        <w:rPr>
          <w:lang w:eastAsia="zh-CN"/>
        </w:rPr>
      </w:pPr>
      <w:r w:rsidRPr="003D5D88">
        <w:rPr>
          <w:rFonts w:hint="eastAsia"/>
          <w:b/>
          <w:lang w:eastAsia="zh-CN"/>
        </w:rPr>
        <w:t>活跃的</w:t>
      </w:r>
      <w:r w:rsidRPr="003D5D88">
        <w:rPr>
          <w:rFonts w:hint="eastAsia"/>
          <w:b/>
          <w:lang w:eastAsia="zh-CN"/>
        </w:rPr>
        <w:t>LDLM Canceld</w:t>
      </w:r>
      <w:r w:rsidRPr="003D5D88">
        <w:rPr>
          <w:rFonts w:hint="eastAsia"/>
          <w:b/>
          <w:lang w:eastAsia="zh-CN"/>
        </w:rPr>
        <w:t>请求</w:t>
      </w:r>
      <w:r w:rsidR="00C76FCE" w:rsidRPr="003D5D88">
        <w:rPr>
          <w:rFonts w:hint="eastAsia"/>
          <w:b/>
          <w:lang w:eastAsia="zh-CN"/>
        </w:rPr>
        <w:t>数目</w:t>
      </w:r>
      <w:r w:rsidR="00C76FCE">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_Ref512523729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97</w:t>
      </w:r>
      <w:r w:rsidR="001E71ED" w:rsidRPr="00A0286F">
        <w:rPr>
          <w:rStyle w:val="DDNField"/>
        </w:rPr>
        <w:fldChar w:fldCharType="end"/>
      </w:r>
      <w:r w:rsidR="00C76FCE">
        <w:rPr>
          <w:rFonts w:hint="eastAsia"/>
          <w:lang w:eastAsia="zh-CN"/>
        </w:rPr>
        <w:t>）显示了</w:t>
      </w:r>
      <w:r w:rsidR="00C76FCE">
        <w:rPr>
          <w:rFonts w:hint="eastAsia"/>
          <w:lang w:eastAsia="zh-CN"/>
        </w:rPr>
        <w:t>OSS</w:t>
      </w:r>
      <w:r w:rsidR="00C76FCE">
        <w:rPr>
          <w:rFonts w:hint="eastAsia"/>
          <w:lang w:eastAsia="zh-CN"/>
        </w:rPr>
        <w:t>最大</w:t>
      </w:r>
      <w:r w:rsidR="00366470">
        <w:rPr>
          <w:rFonts w:hint="eastAsia"/>
          <w:lang w:eastAsia="zh-CN"/>
        </w:rPr>
        <w:t>活跃的</w:t>
      </w:r>
      <w:r w:rsidR="00366470">
        <w:rPr>
          <w:rFonts w:hint="eastAsia"/>
          <w:lang w:eastAsia="zh-CN"/>
        </w:rPr>
        <w:t>LDLM Canceld</w:t>
      </w:r>
      <w:r w:rsidR="00366470">
        <w:rPr>
          <w:rFonts w:hint="eastAsia"/>
          <w:lang w:eastAsia="zh-CN"/>
        </w:rPr>
        <w:t>请求数目</w:t>
      </w:r>
      <w:r w:rsidR="00C76FCE">
        <w:rPr>
          <w:rFonts w:hint="eastAsia"/>
          <w:lang w:eastAsia="zh-CN"/>
        </w:rPr>
        <w:t>和最小</w:t>
      </w:r>
      <w:r w:rsidR="00366470">
        <w:rPr>
          <w:rFonts w:hint="eastAsia"/>
          <w:lang w:eastAsia="zh-CN"/>
        </w:rPr>
        <w:t>活跃的</w:t>
      </w:r>
      <w:r w:rsidR="00366470">
        <w:rPr>
          <w:rFonts w:hint="eastAsia"/>
          <w:lang w:eastAsia="zh-CN"/>
        </w:rPr>
        <w:t>LDLM Canceld</w:t>
      </w:r>
      <w:r w:rsidR="00366470">
        <w:rPr>
          <w:rFonts w:hint="eastAsia"/>
          <w:lang w:eastAsia="zh-CN"/>
        </w:rPr>
        <w:t>请求数目</w:t>
      </w:r>
      <w:r w:rsidR="00C76FCE">
        <w:rPr>
          <w:rFonts w:hint="eastAsia"/>
          <w:lang w:eastAsia="zh-CN"/>
        </w:rPr>
        <w:t>随时间的变化。</w:t>
      </w:r>
      <w:r w:rsidR="00366470">
        <w:rPr>
          <w:rStyle w:val="NoneA"/>
          <w:rFonts w:ascii="宋体" w:eastAsia="宋体" w:hAnsi="宋体" w:cs="宋体"/>
          <w:lang w:val="zh-TW" w:eastAsia="zh-TW"/>
        </w:rPr>
        <w:t>活跃的请求数是指那些正在被</w:t>
      </w:r>
      <w:r w:rsidR="00C351DA">
        <w:rPr>
          <w:rFonts w:hint="eastAsia"/>
          <w:lang w:eastAsia="zh-CN"/>
        </w:rPr>
        <w:t>OS</w:t>
      </w:r>
      <w:r w:rsidR="00E74698">
        <w:rPr>
          <w:rFonts w:hint="eastAsia"/>
          <w:lang w:eastAsia="zh-CN"/>
        </w:rPr>
        <w:t>S</w:t>
      </w:r>
      <w:r w:rsidR="00366470">
        <w:rPr>
          <w:rStyle w:val="NoneA"/>
          <w:rFonts w:ascii="宋体" w:eastAsia="宋体" w:hAnsi="宋体" w:cs="宋体"/>
          <w:lang w:val="zh-TW" w:eastAsia="zh-TW"/>
        </w:rPr>
        <w:t>处理的请求数目</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TW"/>
        </w:rPr>
        <w:t>但不包括那些在队列里面等待被处理的请求</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CN"/>
        </w:rPr>
        <w:t>如果活跃的请求的数目小于</w:t>
      </w:r>
      <w:r w:rsidR="00E74698">
        <w:rPr>
          <w:rFonts w:hint="eastAsia"/>
          <w:lang w:eastAsia="zh-CN"/>
        </w:rPr>
        <w:t>PTLRPC</w:t>
      </w:r>
      <w:r w:rsidR="00366470">
        <w:rPr>
          <w:rStyle w:val="NoneA"/>
          <w:rFonts w:ascii="宋体" w:eastAsia="宋体" w:hAnsi="宋体" w:cs="宋体"/>
          <w:lang w:val="zh-TW" w:eastAsia="zh-CN"/>
        </w:rPr>
        <w:t>线程数目减去</w:t>
      </w:r>
      <w:r w:rsidR="00E74698">
        <w:rPr>
          <w:rFonts w:hint="eastAsia"/>
          <w:lang w:eastAsia="zh-CN"/>
        </w:rPr>
        <w:t>2</w:t>
      </w:r>
      <w:r w:rsidR="003D5D88" w:rsidRPr="00FE32D3">
        <w:rPr>
          <w:rFonts w:hint="eastAsia"/>
          <w:lang w:eastAsia="zh-CN"/>
        </w:rPr>
        <w:t>（</w:t>
      </w:r>
      <w:r w:rsidR="00366470">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w:t>
      </w:r>
    </w:p>
    <w:p w14:paraId="484EFB1B" w14:textId="77777777" w:rsidR="00C76FCE" w:rsidRDefault="00C76FCE" w:rsidP="00C76FCE">
      <w:pPr>
        <w:pStyle w:val="a6"/>
        <w:rPr>
          <w:lang w:eastAsia="zh-CN"/>
        </w:rPr>
      </w:pPr>
      <w:bookmarkStart w:id="321" w:name="_Ref512523729"/>
      <w:bookmarkStart w:id="322" w:name="_Toc12263136"/>
      <w:r>
        <w:rPr>
          <w:lang w:eastAsia="zh-CN"/>
        </w:rPr>
        <w:t>图</w:t>
      </w:r>
      <w:r>
        <w:fldChar w:fldCharType="begin"/>
      </w:r>
      <w:r>
        <w:rPr>
          <w:lang w:eastAsia="zh-CN"/>
        </w:rPr>
        <w:instrText xml:space="preserve"> SEQ Figure \* ARABIC </w:instrText>
      </w:r>
      <w:r>
        <w:fldChar w:fldCharType="separate"/>
      </w:r>
      <w:r w:rsidR="00244445">
        <w:rPr>
          <w:noProof/>
          <w:lang w:eastAsia="zh-CN"/>
        </w:rPr>
        <w:t>97</w:t>
      </w:r>
      <w:r>
        <w:fldChar w:fldCharType="end"/>
      </w:r>
      <w:bookmarkEnd w:id="321"/>
      <w:r>
        <w:rPr>
          <w:rFonts w:hint="eastAsia"/>
          <w:lang w:eastAsia="zh-CN"/>
        </w:rPr>
        <w:t xml:space="preserve">: </w:t>
      </w:r>
      <w:r w:rsidR="00D4512F">
        <w:rPr>
          <w:rFonts w:hint="eastAsia"/>
          <w:lang w:eastAsia="zh-CN"/>
        </w:rPr>
        <w:t>活跃的</w:t>
      </w:r>
      <w:r w:rsidR="00D4512F">
        <w:rPr>
          <w:rFonts w:hint="eastAsia"/>
          <w:lang w:eastAsia="zh-CN"/>
        </w:rPr>
        <w:t>LDLM Canceld</w:t>
      </w:r>
      <w:r w:rsidR="00D4512F">
        <w:rPr>
          <w:rFonts w:hint="eastAsia"/>
          <w:lang w:eastAsia="zh-CN"/>
        </w:rPr>
        <w:t>请求</w:t>
      </w:r>
      <w:r>
        <w:rPr>
          <w:rFonts w:hint="eastAsia"/>
          <w:lang w:eastAsia="zh-CN"/>
        </w:rPr>
        <w:t>数目面板</w:t>
      </w:r>
      <w:bookmarkEnd w:id="322"/>
    </w:p>
    <w:p w14:paraId="19040AD6" w14:textId="77777777" w:rsidR="00C76FCE" w:rsidRDefault="00D4512F" w:rsidP="00863287">
      <w:pPr>
        <w:spacing w:before="137"/>
        <w:ind w:firstLine="720"/>
        <w:rPr>
          <w:lang w:eastAsia="zh-CN"/>
        </w:rPr>
      </w:pPr>
      <w:r>
        <w:rPr>
          <w:noProof/>
          <w:lang w:eastAsia="zh-CN"/>
        </w:rPr>
        <w:drawing>
          <wp:inline distT="0" distB="0" distL="0" distR="0" wp14:anchorId="677BF68C" wp14:editId="19AE41E9">
            <wp:extent cx="5436386" cy="21001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36483" cy="2100209"/>
                    </a:xfrm>
                    <a:prstGeom prst="rect">
                      <a:avLst/>
                    </a:prstGeom>
                    <a:noFill/>
                    <a:ln>
                      <a:noFill/>
                    </a:ln>
                  </pic:spPr>
                </pic:pic>
              </a:graphicData>
            </a:graphic>
          </wp:inline>
        </w:drawing>
      </w:r>
    </w:p>
    <w:p w14:paraId="4B2066EB" w14:textId="47E7304E" w:rsidR="00D4512F" w:rsidRPr="00366470" w:rsidRDefault="00D4512F" w:rsidP="00366470">
      <w:pPr>
        <w:pStyle w:val="DDNbodytext1"/>
        <w:keepNext/>
        <w:rPr>
          <w:lang w:eastAsia="zh-CN"/>
        </w:rPr>
      </w:pPr>
      <w:r>
        <w:rPr>
          <w:rFonts w:hint="eastAsia"/>
          <w:lang w:eastAsia="zh-CN"/>
        </w:rPr>
        <w:lastRenderedPageBreak/>
        <w:t>流入的</w:t>
      </w:r>
      <w:r>
        <w:rPr>
          <w:rFonts w:hint="eastAsia"/>
          <w:lang w:eastAsia="zh-CN"/>
        </w:rPr>
        <w:t>LDLM Canceld</w:t>
      </w:r>
      <w:r>
        <w:rPr>
          <w:rFonts w:hint="eastAsia"/>
          <w:lang w:eastAsia="zh-CN"/>
        </w:rPr>
        <w:t>请求数目面板（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_Ref512523735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98</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流入的</w:t>
      </w:r>
      <w:r w:rsidR="00366470">
        <w:rPr>
          <w:rFonts w:hint="eastAsia"/>
          <w:lang w:eastAsia="zh-CN"/>
        </w:rPr>
        <w:t>LDLM Canceld</w:t>
      </w:r>
      <w:r w:rsidR="00366470">
        <w:rPr>
          <w:rFonts w:hint="eastAsia"/>
          <w:lang w:eastAsia="zh-CN"/>
        </w:rPr>
        <w:t>请求数目</w:t>
      </w:r>
      <w:r>
        <w:rPr>
          <w:rFonts w:hint="eastAsia"/>
          <w:lang w:eastAsia="zh-CN"/>
        </w:rPr>
        <w:t>和最小</w:t>
      </w:r>
      <w:r w:rsidR="00366470">
        <w:rPr>
          <w:rFonts w:hint="eastAsia"/>
          <w:lang w:eastAsia="zh-CN"/>
        </w:rPr>
        <w:t>流入的</w:t>
      </w:r>
      <w:r w:rsidR="00366470">
        <w:rPr>
          <w:rFonts w:hint="eastAsia"/>
          <w:lang w:eastAsia="zh-CN"/>
        </w:rPr>
        <w:t>LDLM Canceld</w:t>
      </w:r>
      <w:r w:rsidR="00366470">
        <w:rPr>
          <w:rFonts w:hint="eastAsia"/>
          <w:lang w:eastAsia="zh-CN"/>
        </w:rPr>
        <w:t>请求数目</w:t>
      </w:r>
      <w:r>
        <w:rPr>
          <w:rFonts w:hint="eastAsia"/>
          <w:lang w:eastAsia="zh-CN"/>
        </w:rPr>
        <w:t>随时间的变化。</w:t>
      </w:r>
      <w:r w:rsidR="00366470">
        <w:rPr>
          <w:rStyle w:val="NoneA"/>
          <w:rFonts w:ascii="宋体" w:eastAsia="宋体" w:hAnsi="宋体" w:cs="宋体"/>
          <w:lang w:val="zh-TW" w:eastAsia="zh-TW"/>
        </w:rPr>
        <w:t>流入请求是指那些正在等待被</w:t>
      </w:r>
      <w:r w:rsidR="00C351DA">
        <w:rPr>
          <w:rFonts w:hint="eastAsia"/>
          <w:lang w:eastAsia="zh-CN"/>
        </w:rPr>
        <w:t>OS</w:t>
      </w:r>
      <w:r w:rsidR="00E74698">
        <w:rPr>
          <w:rFonts w:hint="eastAsia"/>
          <w:lang w:eastAsia="zh-CN"/>
        </w:rPr>
        <w:t>S</w:t>
      </w:r>
      <w:r w:rsidR="00366470">
        <w:rPr>
          <w:rStyle w:val="NoneA"/>
          <w:rFonts w:ascii="宋体" w:eastAsia="宋体" w:hAnsi="宋体" w:cs="宋体"/>
          <w:lang w:val="zh-TW" w:eastAsia="zh-TW"/>
        </w:rPr>
        <w:t>处理的请求</w:t>
      </w:r>
      <w:r w:rsidR="00366470">
        <w:rPr>
          <w:rStyle w:val="NoneA"/>
          <w:rFonts w:ascii="宋体" w:eastAsia="宋体" w:hAnsi="宋体" w:cs="宋体" w:hint="eastAsia"/>
          <w:lang w:val="zh-TW" w:eastAsia="zh-CN"/>
        </w:rPr>
        <w:t>。当开始处理请求，则该请求</w:t>
      </w:r>
      <w:r w:rsidR="00E31FA4">
        <w:rPr>
          <w:rStyle w:val="NoneA"/>
          <w:rFonts w:ascii="宋体" w:eastAsia="宋体" w:hAnsi="宋体" w:cs="宋体" w:hint="eastAsia"/>
          <w:lang w:val="zh-TW" w:eastAsia="zh-CN"/>
        </w:rPr>
        <w:t>不</w:t>
      </w:r>
      <w:r w:rsidR="00344116" w:rsidRPr="00FE32D3">
        <w:rPr>
          <w:rStyle w:val="NoneA"/>
          <w:rFonts w:ascii="宋体" w:eastAsia="宋体" w:hAnsi="宋体" w:cs="宋体" w:hint="eastAsia"/>
          <w:lang w:val="zh-TW" w:eastAsia="zh-CN"/>
        </w:rPr>
        <w:t>再</w:t>
      </w:r>
      <w:r w:rsidR="00366470">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w:t>
      </w:r>
    </w:p>
    <w:p w14:paraId="35192189" w14:textId="77777777" w:rsidR="00D4512F" w:rsidRDefault="00D4512F" w:rsidP="00D4512F">
      <w:pPr>
        <w:pStyle w:val="a6"/>
        <w:rPr>
          <w:lang w:eastAsia="zh-CN"/>
        </w:rPr>
      </w:pPr>
      <w:bookmarkStart w:id="323" w:name="_Ref512523735"/>
      <w:bookmarkStart w:id="324" w:name="_Toc12263137"/>
      <w:r>
        <w:rPr>
          <w:lang w:eastAsia="zh-CN"/>
        </w:rPr>
        <w:t>图</w:t>
      </w:r>
      <w:r>
        <w:fldChar w:fldCharType="begin"/>
      </w:r>
      <w:r>
        <w:rPr>
          <w:lang w:eastAsia="zh-CN"/>
        </w:rPr>
        <w:instrText xml:space="preserve"> SEQ Figure \* ARABIC </w:instrText>
      </w:r>
      <w:r>
        <w:fldChar w:fldCharType="separate"/>
      </w:r>
      <w:r w:rsidR="00244445">
        <w:rPr>
          <w:noProof/>
          <w:lang w:eastAsia="zh-CN"/>
        </w:rPr>
        <w:t>98</w:t>
      </w:r>
      <w:r>
        <w:fldChar w:fldCharType="end"/>
      </w:r>
      <w:bookmarkEnd w:id="323"/>
      <w:r>
        <w:rPr>
          <w:rFonts w:hint="eastAsia"/>
          <w:lang w:eastAsia="zh-CN"/>
        </w:rPr>
        <w:t xml:space="preserve">: </w:t>
      </w:r>
      <w:r>
        <w:rPr>
          <w:rFonts w:hint="eastAsia"/>
          <w:lang w:eastAsia="zh-CN"/>
        </w:rPr>
        <w:t>流入的</w:t>
      </w:r>
      <w:r>
        <w:rPr>
          <w:rFonts w:hint="eastAsia"/>
          <w:lang w:eastAsia="zh-CN"/>
        </w:rPr>
        <w:t>LDLM Canceld</w:t>
      </w:r>
      <w:r>
        <w:rPr>
          <w:rFonts w:hint="eastAsia"/>
          <w:lang w:eastAsia="zh-CN"/>
        </w:rPr>
        <w:t>请求数目面板</w:t>
      </w:r>
      <w:bookmarkEnd w:id="324"/>
    </w:p>
    <w:p w14:paraId="20284848" w14:textId="77777777" w:rsidR="00D4512F" w:rsidRDefault="00D4512F" w:rsidP="00863287">
      <w:pPr>
        <w:spacing w:before="137"/>
        <w:ind w:firstLine="720"/>
        <w:rPr>
          <w:lang w:eastAsia="zh-CN"/>
        </w:rPr>
      </w:pPr>
      <w:r>
        <w:rPr>
          <w:noProof/>
          <w:lang w:eastAsia="zh-CN"/>
        </w:rPr>
        <w:drawing>
          <wp:inline distT="0" distB="0" distL="0" distR="0" wp14:anchorId="4D235472" wp14:editId="5F6B7A38">
            <wp:extent cx="5413580" cy="212376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14056" cy="2123954"/>
                    </a:xfrm>
                    <a:prstGeom prst="rect">
                      <a:avLst/>
                    </a:prstGeom>
                    <a:noFill/>
                    <a:ln>
                      <a:noFill/>
                    </a:ln>
                  </pic:spPr>
                </pic:pic>
              </a:graphicData>
            </a:graphic>
          </wp:inline>
        </w:drawing>
      </w:r>
    </w:p>
    <w:p w14:paraId="4469BEE2" w14:textId="77777777" w:rsidR="00D4512F" w:rsidRPr="00366470" w:rsidRDefault="00D4512F" w:rsidP="00366470">
      <w:pPr>
        <w:pStyle w:val="DDNbodytext1"/>
        <w:keepNext/>
        <w:rPr>
          <w:lang w:eastAsia="zh-CN"/>
        </w:rPr>
      </w:pPr>
      <w:r>
        <w:rPr>
          <w:rFonts w:hint="eastAsia"/>
          <w:lang w:eastAsia="zh-CN"/>
        </w:rPr>
        <w:t>LDLM Canceld</w:t>
      </w:r>
      <w:r>
        <w:rPr>
          <w:rFonts w:hint="eastAsia"/>
          <w:lang w:eastAsia="zh-CN"/>
        </w:rPr>
        <w:t>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_Ref512523744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99</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LDLM Canceld</w:t>
      </w:r>
      <w:r w:rsidR="00366470">
        <w:rPr>
          <w:rFonts w:hint="eastAsia"/>
          <w:lang w:eastAsia="zh-CN"/>
        </w:rPr>
        <w:t>请求等待时间</w:t>
      </w:r>
      <w:r>
        <w:rPr>
          <w:rFonts w:hint="eastAsia"/>
          <w:lang w:eastAsia="zh-CN"/>
        </w:rPr>
        <w:t>和最小</w:t>
      </w:r>
      <w:r w:rsidR="00366470">
        <w:rPr>
          <w:rFonts w:hint="eastAsia"/>
          <w:lang w:eastAsia="zh-CN"/>
        </w:rPr>
        <w:t>LDLM Canceld</w:t>
      </w:r>
      <w:r w:rsidR="00366470">
        <w:rPr>
          <w:rFonts w:hint="eastAsia"/>
          <w:lang w:eastAsia="zh-CN"/>
        </w:rPr>
        <w:t>请求等待时间</w:t>
      </w:r>
      <w:r>
        <w:rPr>
          <w:rFonts w:hint="eastAsia"/>
          <w:lang w:eastAsia="zh-CN"/>
        </w:rPr>
        <w:t>随时间的变化。</w:t>
      </w:r>
      <w:r w:rsidR="00366470">
        <w:rPr>
          <w:rStyle w:val="NoneA"/>
          <w:rFonts w:ascii="宋体" w:eastAsia="宋体" w:hAnsi="宋体" w:cs="宋体"/>
          <w:lang w:val="zh-TW" w:eastAsia="zh-TW"/>
        </w:rPr>
        <w:t>一个请求的等待时间是它到达时刻和开始被处理时刻的时间间隔</w:t>
      </w:r>
      <w:r w:rsidR="00366470">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中的最大的</w:t>
      </w:r>
      <w:r w:rsidR="00E74698">
        <w:rPr>
          <w:rFonts w:hint="eastAsia"/>
          <w:lang w:eastAsia="zh-CN"/>
        </w:rPr>
        <w:t>LDLM Canceld</w:t>
      </w:r>
      <w:r w:rsidR="00366470">
        <w:rPr>
          <w:rStyle w:val="NoneA"/>
          <w:rFonts w:ascii="宋体" w:eastAsia="宋体" w:hAnsi="宋体" w:cs="宋体" w:hint="eastAsia"/>
          <w:lang w:val="zh-TW" w:eastAsia="zh-CN"/>
        </w:rPr>
        <w:t>请求等待时间；而右边的图则显示了上一个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中的最小的</w:t>
      </w:r>
      <w:r w:rsidR="00E74698">
        <w:rPr>
          <w:rFonts w:hint="eastAsia"/>
          <w:lang w:eastAsia="zh-CN"/>
        </w:rPr>
        <w:t>LDLM Canceld</w:t>
      </w:r>
      <w:r w:rsidR="00366470">
        <w:rPr>
          <w:rStyle w:val="NoneA"/>
          <w:rFonts w:ascii="宋体" w:eastAsia="宋体" w:hAnsi="宋体" w:cs="宋体" w:hint="eastAsia"/>
          <w:lang w:val="zh-TW" w:eastAsia="zh-CN"/>
        </w:rPr>
        <w:t>请求等待时间。</w:t>
      </w:r>
    </w:p>
    <w:p w14:paraId="27CCBDF1" w14:textId="77777777" w:rsidR="00D4512F" w:rsidRDefault="00D4512F" w:rsidP="00D4512F">
      <w:pPr>
        <w:pStyle w:val="a6"/>
        <w:rPr>
          <w:lang w:eastAsia="zh-CN"/>
        </w:rPr>
      </w:pPr>
      <w:bookmarkStart w:id="325" w:name="_Ref512523744"/>
      <w:bookmarkStart w:id="326" w:name="_Toc12263138"/>
      <w:r>
        <w:rPr>
          <w:lang w:eastAsia="zh-CN"/>
        </w:rPr>
        <w:t>图</w:t>
      </w:r>
      <w:r>
        <w:fldChar w:fldCharType="begin"/>
      </w:r>
      <w:r>
        <w:rPr>
          <w:lang w:eastAsia="zh-CN"/>
        </w:rPr>
        <w:instrText xml:space="preserve"> SEQ Figure \* ARABIC </w:instrText>
      </w:r>
      <w:r>
        <w:fldChar w:fldCharType="separate"/>
      </w:r>
      <w:r w:rsidR="00244445">
        <w:rPr>
          <w:noProof/>
          <w:lang w:eastAsia="zh-CN"/>
        </w:rPr>
        <w:t>99</w:t>
      </w:r>
      <w:r>
        <w:fldChar w:fldCharType="end"/>
      </w:r>
      <w:bookmarkEnd w:id="325"/>
      <w:r>
        <w:rPr>
          <w:rFonts w:hint="eastAsia"/>
          <w:lang w:eastAsia="zh-CN"/>
        </w:rPr>
        <w:t>: LDLM Canceld</w:t>
      </w:r>
      <w:r>
        <w:rPr>
          <w:rFonts w:hint="eastAsia"/>
          <w:lang w:eastAsia="zh-CN"/>
        </w:rPr>
        <w:t>请求等待时间面板</w:t>
      </w:r>
      <w:bookmarkEnd w:id="326"/>
    </w:p>
    <w:p w14:paraId="749F9838" w14:textId="5F735329" w:rsidR="00D4512F" w:rsidRDefault="00D4512F" w:rsidP="00863287">
      <w:pPr>
        <w:spacing w:before="137"/>
        <w:ind w:firstLine="720"/>
        <w:rPr>
          <w:lang w:eastAsia="zh-CN"/>
        </w:rPr>
      </w:pPr>
      <w:r>
        <w:rPr>
          <w:noProof/>
          <w:lang w:eastAsia="zh-CN"/>
        </w:rPr>
        <w:drawing>
          <wp:inline distT="0" distB="0" distL="0" distR="0" wp14:anchorId="393CAA42" wp14:editId="675C7FBD">
            <wp:extent cx="5448280" cy="2117869"/>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49005" cy="2118151"/>
                    </a:xfrm>
                    <a:prstGeom prst="rect">
                      <a:avLst/>
                    </a:prstGeom>
                    <a:noFill/>
                    <a:ln>
                      <a:noFill/>
                    </a:ln>
                  </pic:spPr>
                </pic:pic>
              </a:graphicData>
            </a:graphic>
          </wp:inline>
        </w:drawing>
      </w:r>
    </w:p>
    <w:p w14:paraId="664A26A1" w14:textId="45B8ED6B" w:rsidR="003D5D88" w:rsidRDefault="003D5D88" w:rsidP="00863287">
      <w:pPr>
        <w:spacing w:before="137"/>
        <w:ind w:firstLine="720"/>
        <w:rPr>
          <w:lang w:eastAsia="zh-CN"/>
        </w:rPr>
      </w:pPr>
    </w:p>
    <w:p w14:paraId="6278F02B" w14:textId="54A29AB4" w:rsidR="003D5D88" w:rsidRDefault="003D5D88" w:rsidP="00863287">
      <w:pPr>
        <w:spacing w:before="137"/>
        <w:ind w:firstLine="720"/>
        <w:rPr>
          <w:lang w:eastAsia="zh-CN"/>
        </w:rPr>
      </w:pPr>
    </w:p>
    <w:p w14:paraId="7D15D99B" w14:textId="4A4A16EE" w:rsidR="003D5D88" w:rsidRDefault="003D5D88" w:rsidP="00863287">
      <w:pPr>
        <w:spacing w:before="137"/>
        <w:ind w:firstLine="720"/>
        <w:rPr>
          <w:lang w:eastAsia="zh-CN"/>
        </w:rPr>
      </w:pPr>
    </w:p>
    <w:p w14:paraId="175E799C" w14:textId="1E6C24A6" w:rsidR="003D5D88" w:rsidRDefault="003D5D88" w:rsidP="00863287">
      <w:pPr>
        <w:spacing w:before="137"/>
        <w:ind w:firstLine="720"/>
        <w:rPr>
          <w:lang w:eastAsia="zh-CN"/>
        </w:rPr>
      </w:pPr>
    </w:p>
    <w:p w14:paraId="35C6B904" w14:textId="23B49796" w:rsidR="003D5D88" w:rsidRDefault="003D5D88" w:rsidP="00863287">
      <w:pPr>
        <w:spacing w:before="137"/>
        <w:ind w:firstLine="720"/>
        <w:rPr>
          <w:lang w:eastAsia="zh-CN"/>
        </w:rPr>
      </w:pPr>
    </w:p>
    <w:p w14:paraId="622813C1" w14:textId="368AD125" w:rsidR="003D5D88" w:rsidRDefault="003D5D88" w:rsidP="00863287">
      <w:pPr>
        <w:spacing w:before="137"/>
        <w:ind w:firstLine="720"/>
        <w:rPr>
          <w:lang w:eastAsia="zh-CN"/>
        </w:rPr>
      </w:pPr>
    </w:p>
    <w:p w14:paraId="06863FDA" w14:textId="77777777" w:rsidR="003D5D88" w:rsidRDefault="003D5D88" w:rsidP="00863287">
      <w:pPr>
        <w:spacing w:before="137"/>
        <w:ind w:firstLine="720"/>
        <w:rPr>
          <w:lang w:eastAsia="zh-CN"/>
        </w:rPr>
      </w:pPr>
    </w:p>
    <w:p w14:paraId="299F9C19" w14:textId="77777777" w:rsidR="00D4512F" w:rsidRPr="00DF4B82" w:rsidRDefault="00D4512F" w:rsidP="00D4512F">
      <w:pPr>
        <w:pStyle w:val="DDNbodytext1"/>
        <w:keepNext/>
        <w:rPr>
          <w:lang w:eastAsia="zh-CN"/>
        </w:rPr>
      </w:pPr>
      <w:r>
        <w:rPr>
          <w:rFonts w:hint="eastAsia"/>
          <w:lang w:eastAsia="zh-CN"/>
        </w:rPr>
        <w:t>LDLM Canceld</w:t>
      </w:r>
      <w:r>
        <w:rPr>
          <w:rFonts w:hint="eastAsia"/>
          <w:lang w:eastAsia="zh-CN"/>
        </w:rPr>
        <w:t>服务自适应超时值面板（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_Ref512523750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100</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LDLM Canceld</w:t>
      </w:r>
      <w:r w:rsidR="00366470">
        <w:rPr>
          <w:rFonts w:hint="eastAsia"/>
          <w:lang w:eastAsia="zh-CN"/>
        </w:rPr>
        <w:t>服务自适应超时值</w:t>
      </w:r>
      <w:r>
        <w:rPr>
          <w:rFonts w:hint="eastAsia"/>
          <w:lang w:eastAsia="zh-CN"/>
        </w:rPr>
        <w:t>和最小</w:t>
      </w:r>
      <w:r w:rsidR="00366470">
        <w:rPr>
          <w:rFonts w:hint="eastAsia"/>
          <w:lang w:eastAsia="zh-CN"/>
        </w:rPr>
        <w:t>LDLM Canceld</w:t>
      </w:r>
      <w:r w:rsidR="00366470">
        <w:rPr>
          <w:rFonts w:hint="eastAsia"/>
          <w:lang w:eastAsia="zh-CN"/>
        </w:rPr>
        <w:t>服务自适应超时值</w:t>
      </w:r>
      <w:r>
        <w:rPr>
          <w:rFonts w:hint="eastAsia"/>
          <w:lang w:eastAsia="zh-CN"/>
        </w:rPr>
        <w:t>随时间的变化。</w:t>
      </w:r>
      <w:r w:rsidR="00366470">
        <w:rPr>
          <w:rStyle w:val="NoneA"/>
          <w:rFonts w:ascii="宋体" w:eastAsia="宋体" w:hAnsi="宋体" w:cs="宋体"/>
          <w:lang w:val="zh-TW" w:eastAsia="zh-TW"/>
        </w:rPr>
        <w:t>当一个客户端发送请求</w:t>
      </w:r>
      <w:r w:rsidR="00366470">
        <w:rPr>
          <w:rStyle w:val="NoneA"/>
          <w:rFonts w:ascii="宋体" w:eastAsia="宋体" w:hAnsi="宋体" w:cs="宋体" w:hint="eastAsia"/>
          <w:lang w:val="zh-TW" w:eastAsia="zh-CN"/>
        </w:rPr>
        <w:t>时，它会给请求的回复一个超时截止时间。</w:t>
      </w:r>
      <w:r w:rsidR="00B70DBA">
        <w:rPr>
          <w:rStyle w:val="NoneA"/>
          <w:rFonts w:ascii="宋体" w:eastAsia="宋体" w:hAnsi="宋体" w:cs="宋体" w:hint="eastAsia"/>
          <w:lang w:val="zh-TW" w:eastAsia="zh-CN"/>
        </w:rPr>
        <w:t>由于</w:t>
      </w:r>
      <w:r w:rsidR="00B06CE9">
        <w:rPr>
          <w:rFonts w:hint="eastAsia"/>
          <w:lang w:eastAsia="zh-CN"/>
        </w:rPr>
        <w:t>Lustre</w:t>
      </w:r>
      <w:r w:rsidR="00366470">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w:t>
      </w:r>
      <w:r w:rsidR="00B06CE9">
        <w:rPr>
          <w:rFonts w:hint="eastAsia"/>
          <w:lang w:eastAsia="zh-CN"/>
        </w:rPr>
        <w:t>OSS LDLM Canceld</w:t>
      </w:r>
      <w:r w:rsidR="00366470">
        <w:rPr>
          <w:rStyle w:val="NoneA"/>
          <w:rFonts w:ascii="宋体" w:eastAsia="宋体" w:hAnsi="宋体" w:cs="宋体" w:hint="eastAsia"/>
          <w:lang w:val="zh-TW" w:eastAsia="zh-CN"/>
        </w:rPr>
        <w:t>服务的最大超时值；而右边的图则显示了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中的最小值超时值。</w:t>
      </w:r>
    </w:p>
    <w:p w14:paraId="6B343961" w14:textId="77777777" w:rsidR="00D4512F" w:rsidRDefault="00D4512F" w:rsidP="00D4512F">
      <w:pPr>
        <w:pStyle w:val="a6"/>
        <w:rPr>
          <w:lang w:eastAsia="zh-CN"/>
        </w:rPr>
      </w:pPr>
      <w:bookmarkStart w:id="327" w:name="_Ref512523750"/>
      <w:bookmarkStart w:id="328" w:name="_Toc12263139"/>
      <w:r>
        <w:rPr>
          <w:lang w:eastAsia="zh-CN"/>
        </w:rPr>
        <w:t>图</w:t>
      </w:r>
      <w:r>
        <w:fldChar w:fldCharType="begin"/>
      </w:r>
      <w:r>
        <w:rPr>
          <w:lang w:eastAsia="zh-CN"/>
        </w:rPr>
        <w:instrText xml:space="preserve"> SEQ Figure \* ARABIC </w:instrText>
      </w:r>
      <w:r>
        <w:fldChar w:fldCharType="separate"/>
      </w:r>
      <w:r w:rsidR="00244445">
        <w:rPr>
          <w:noProof/>
          <w:lang w:eastAsia="zh-CN"/>
        </w:rPr>
        <w:t>100</w:t>
      </w:r>
      <w:r>
        <w:fldChar w:fldCharType="end"/>
      </w:r>
      <w:bookmarkEnd w:id="327"/>
      <w:r>
        <w:rPr>
          <w:rFonts w:hint="eastAsia"/>
          <w:lang w:eastAsia="zh-CN"/>
        </w:rPr>
        <w:t>: LDLM Canceld</w:t>
      </w:r>
      <w:r>
        <w:rPr>
          <w:rFonts w:hint="eastAsia"/>
          <w:lang w:eastAsia="zh-CN"/>
        </w:rPr>
        <w:t>服务自适应超时值面板</w:t>
      </w:r>
      <w:bookmarkEnd w:id="328"/>
    </w:p>
    <w:p w14:paraId="4D8A3752" w14:textId="77777777" w:rsidR="00D4512F" w:rsidRDefault="00D4512F" w:rsidP="00863287">
      <w:pPr>
        <w:spacing w:before="137"/>
        <w:ind w:firstLine="720"/>
        <w:rPr>
          <w:lang w:eastAsia="zh-CN"/>
        </w:rPr>
      </w:pPr>
      <w:r>
        <w:rPr>
          <w:noProof/>
          <w:lang w:eastAsia="zh-CN"/>
        </w:rPr>
        <w:drawing>
          <wp:inline distT="0" distB="0" distL="0" distR="0" wp14:anchorId="629D66BA" wp14:editId="4B7ACB15">
            <wp:extent cx="5471790" cy="2165063"/>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72459" cy="2165328"/>
                    </a:xfrm>
                    <a:prstGeom prst="rect">
                      <a:avLst/>
                    </a:prstGeom>
                    <a:noFill/>
                    <a:ln>
                      <a:noFill/>
                    </a:ln>
                  </pic:spPr>
                </pic:pic>
              </a:graphicData>
            </a:graphic>
          </wp:inline>
        </w:drawing>
      </w:r>
    </w:p>
    <w:p w14:paraId="4A793302" w14:textId="77777777" w:rsidR="00D4512F" w:rsidRPr="00DF4B82" w:rsidRDefault="00D4512F" w:rsidP="00D4512F">
      <w:pPr>
        <w:pStyle w:val="DDNbodytext1"/>
        <w:keepNext/>
        <w:rPr>
          <w:lang w:eastAsia="zh-CN"/>
        </w:rPr>
      </w:pPr>
      <w:r>
        <w:rPr>
          <w:rFonts w:hint="eastAsia"/>
          <w:lang w:eastAsia="zh-CN"/>
        </w:rPr>
        <w:t>可用的</w:t>
      </w:r>
      <w:r>
        <w:rPr>
          <w:rFonts w:hint="eastAsia"/>
          <w:lang w:eastAsia="zh-CN"/>
        </w:rPr>
        <w:t>LDLM Canceld</w:t>
      </w:r>
      <w:r>
        <w:rPr>
          <w:rFonts w:hint="eastAsia"/>
          <w:lang w:eastAsia="zh-CN"/>
        </w:rPr>
        <w:t>请求缓冲区数目面板（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_Ref512523757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101</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366470">
        <w:rPr>
          <w:rFonts w:hint="eastAsia"/>
          <w:lang w:eastAsia="zh-CN"/>
        </w:rPr>
        <w:t>可用的</w:t>
      </w:r>
      <w:r w:rsidR="00366470">
        <w:rPr>
          <w:rFonts w:hint="eastAsia"/>
          <w:lang w:eastAsia="zh-CN"/>
        </w:rPr>
        <w:t>LDLM Canceld</w:t>
      </w:r>
      <w:r w:rsidR="00366470">
        <w:rPr>
          <w:rFonts w:hint="eastAsia"/>
          <w:lang w:eastAsia="zh-CN"/>
        </w:rPr>
        <w:t>请求缓冲区数目</w:t>
      </w:r>
      <w:r>
        <w:rPr>
          <w:rFonts w:hint="eastAsia"/>
          <w:lang w:eastAsia="zh-CN"/>
        </w:rPr>
        <w:t>和最小</w:t>
      </w:r>
      <w:r w:rsidR="00366470">
        <w:rPr>
          <w:rFonts w:hint="eastAsia"/>
          <w:lang w:eastAsia="zh-CN"/>
        </w:rPr>
        <w:t>可用的</w:t>
      </w:r>
      <w:r w:rsidR="00366470">
        <w:rPr>
          <w:rFonts w:hint="eastAsia"/>
          <w:lang w:eastAsia="zh-CN"/>
        </w:rPr>
        <w:t>LDLM Canceld</w:t>
      </w:r>
      <w:r w:rsidR="00366470">
        <w:rPr>
          <w:rFonts w:hint="eastAsia"/>
          <w:lang w:eastAsia="zh-CN"/>
        </w:rPr>
        <w:t>请求缓冲区数目</w:t>
      </w:r>
      <w:r>
        <w:rPr>
          <w:rFonts w:hint="eastAsia"/>
          <w:lang w:eastAsia="zh-CN"/>
        </w:rPr>
        <w:t>随时间的变化。</w:t>
      </w:r>
      <w:r w:rsidR="00366470">
        <w:rPr>
          <w:rStyle w:val="NoneA"/>
          <w:rFonts w:ascii="宋体" w:eastAsia="宋体" w:hAnsi="宋体" w:cs="宋体"/>
          <w:lang w:val="zh-TW" w:eastAsia="zh-TW"/>
        </w:rPr>
        <w:t>当一个请求到达时</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TW"/>
        </w:rPr>
        <w:t>它会使用一个请求缓冲区</w:t>
      </w:r>
      <w:r w:rsidR="00366470">
        <w:rPr>
          <w:rStyle w:val="NoneA"/>
          <w:rFonts w:ascii="宋体" w:eastAsia="宋体" w:hAnsi="宋体" w:cs="宋体" w:hint="eastAsia"/>
          <w:lang w:val="zh-TW" w:eastAsia="zh-CN"/>
        </w:rPr>
        <w:t>。</w:t>
      </w:r>
      <w:r w:rsidR="00366470">
        <w:rPr>
          <w:rStyle w:val="NoneA"/>
          <w:rFonts w:ascii="宋体" w:eastAsia="宋体" w:hAnsi="宋体" w:cs="宋体"/>
          <w:lang w:val="zh-TW" w:eastAsia="zh-TW"/>
        </w:rPr>
        <w:t>当可用的请求缓冲区数目处于一个低阈值</w:t>
      </w:r>
      <w:r w:rsidR="00366470">
        <w:rPr>
          <w:rStyle w:val="NoneA"/>
          <w:rFonts w:ascii="宋体" w:eastAsia="宋体" w:hAnsi="宋体" w:cs="宋体" w:hint="eastAsia"/>
          <w:lang w:val="zh-TW" w:eastAsia="zh-CN"/>
        </w:rPr>
        <w:t>时，</w:t>
      </w:r>
      <w:r w:rsidR="00366470">
        <w:rPr>
          <w:rStyle w:val="NoneA"/>
          <w:rFonts w:ascii="宋体" w:eastAsia="宋体" w:hAnsi="宋体" w:cs="宋体"/>
          <w:lang w:val="zh-TW" w:eastAsia="zh-TW"/>
        </w:rPr>
        <w:t>就需要更多的缓冲区来避免成为性能的瓶颈</w:t>
      </w:r>
      <w:r w:rsidR="00366470">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366470">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366470">
        <w:rPr>
          <w:rStyle w:val="NoneA"/>
          <w:rFonts w:ascii="宋体" w:eastAsia="宋体" w:hAnsi="宋体" w:cs="宋体" w:hint="eastAsia"/>
          <w:lang w:val="zh-TW" w:eastAsia="zh-CN"/>
        </w:rPr>
        <w:t>中的最小值。</w:t>
      </w:r>
    </w:p>
    <w:p w14:paraId="26A6B4FC" w14:textId="77777777" w:rsidR="00D4512F" w:rsidRDefault="00D4512F" w:rsidP="00D4512F">
      <w:pPr>
        <w:pStyle w:val="a6"/>
        <w:rPr>
          <w:lang w:eastAsia="zh-CN"/>
        </w:rPr>
      </w:pPr>
      <w:bookmarkStart w:id="329" w:name="_Ref512523757"/>
      <w:bookmarkStart w:id="330" w:name="_Toc12263140"/>
      <w:r>
        <w:rPr>
          <w:lang w:eastAsia="zh-CN"/>
        </w:rPr>
        <w:t>图</w:t>
      </w:r>
      <w:r>
        <w:fldChar w:fldCharType="begin"/>
      </w:r>
      <w:r>
        <w:rPr>
          <w:lang w:eastAsia="zh-CN"/>
        </w:rPr>
        <w:instrText xml:space="preserve"> SEQ Figure \* ARABIC </w:instrText>
      </w:r>
      <w:r>
        <w:fldChar w:fldCharType="separate"/>
      </w:r>
      <w:r w:rsidR="00244445">
        <w:rPr>
          <w:noProof/>
          <w:lang w:eastAsia="zh-CN"/>
        </w:rPr>
        <w:t>101</w:t>
      </w:r>
      <w:r>
        <w:fldChar w:fldCharType="end"/>
      </w:r>
      <w:bookmarkEnd w:id="329"/>
      <w:r>
        <w:rPr>
          <w:rFonts w:hint="eastAsia"/>
          <w:lang w:eastAsia="zh-CN"/>
        </w:rPr>
        <w:t xml:space="preserve">: </w:t>
      </w:r>
      <w:r>
        <w:rPr>
          <w:rFonts w:hint="eastAsia"/>
          <w:lang w:eastAsia="zh-CN"/>
        </w:rPr>
        <w:t>可用的</w:t>
      </w:r>
      <w:r w:rsidR="003878B2">
        <w:rPr>
          <w:rFonts w:hint="eastAsia"/>
          <w:lang w:eastAsia="zh-CN"/>
        </w:rPr>
        <w:t>LDLM Canceld</w:t>
      </w:r>
      <w:r w:rsidR="003878B2">
        <w:rPr>
          <w:rFonts w:hint="eastAsia"/>
          <w:lang w:eastAsia="zh-CN"/>
        </w:rPr>
        <w:t>请求缓冲区数目</w:t>
      </w:r>
      <w:r>
        <w:rPr>
          <w:rFonts w:hint="eastAsia"/>
          <w:lang w:eastAsia="zh-CN"/>
        </w:rPr>
        <w:t>面板</w:t>
      </w:r>
      <w:bookmarkEnd w:id="330"/>
    </w:p>
    <w:p w14:paraId="6479F88B" w14:textId="77777777" w:rsidR="00D4512F" w:rsidRDefault="003878B2" w:rsidP="00863287">
      <w:pPr>
        <w:spacing w:before="137"/>
        <w:ind w:firstLine="720"/>
        <w:rPr>
          <w:lang w:eastAsia="zh-CN"/>
        </w:rPr>
      </w:pPr>
      <w:r>
        <w:rPr>
          <w:noProof/>
          <w:lang w:eastAsia="zh-CN"/>
        </w:rPr>
        <w:drawing>
          <wp:inline distT="0" distB="0" distL="0" distR="0" wp14:anchorId="40CDB27B" wp14:editId="2E44E7F6">
            <wp:extent cx="5421421" cy="2117869"/>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23382" cy="2118635"/>
                    </a:xfrm>
                    <a:prstGeom prst="rect">
                      <a:avLst/>
                    </a:prstGeom>
                    <a:noFill/>
                    <a:ln>
                      <a:noFill/>
                    </a:ln>
                  </pic:spPr>
                </pic:pic>
              </a:graphicData>
            </a:graphic>
          </wp:inline>
        </w:drawing>
      </w:r>
    </w:p>
    <w:p w14:paraId="3640D3E6" w14:textId="77777777" w:rsidR="003F4DFE" w:rsidRPr="00DF4B82" w:rsidRDefault="003F4DFE" w:rsidP="003F4DFE">
      <w:pPr>
        <w:pStyle w:val="DDNbodytext1"/>
        <w:keepNext/>
        <w:rPr>
          <w:lang w:eastAsia="zh-CN"/>
        </w:rPr>
      </w:pPr>
      <w:r w:rsidRPr="003D5D88">
        <w:rPr>
          <w:rFonts w:hint="eastAsia"/>
          <w:b/>
          <w:lang w:eastAsia="zh-CN"/>
        </w:rPr>
        <w:lastRenderedPageBreak/>
        <w:t>活跃的</w:t>
      </w:r>
      <w:r w:rsidRPr="003D5D88">
        <w:rPr>
          <w:rFonts w:hint="eastAsia"/>
          <w:b/>
          <w:lang w:eastAsia="zh-CN"/>
        </w:rPr>
        <w:t>LDLM Callback</w:t>
      </w:r>
      <w:r w:rsidRPr="003D5D88">
        <w:rPr>
          <w:rFonts w:hint="eastAsia"/>
          <w:b/>
          <w:lang w:eastAsia="zh-CN"/>
        </w:rPr>
        <w:t>请求数目</w:t>
      </w:r>
      <w:r>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_Ref512523769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102</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8D32F5">
        <w:rPr>
          <w:rFonts w:hint="eastAsia"/>
          <w:lang w:eastAsia="zh-CN"/>
        </w:rPr>
        <w:t>活跃的</w:t>
      </w:r>
      <w:r w:rsidR="008D32F5">
        <w:rPr>
          <w:rFonts w:hint="eastAsia"/>
          <w:lang w:eastAsia="zh-CN"/>
        </w:rPr>
        <w:t>LDLM Callback</w:t>
      </w:r>
      <w:r w:rsidR="008D32F5">
        <w:rPr>
          <w:rFonts w:hint="eastAsia"/>
          <w:lang w:eastAsia="zh-CN"/>
        </w:rPr>
        <w:t>请求数目</w:t>
      </w:r>
      <w:r>
        <w:rPr>
          <w:rFonts w:hint="eastAsia"/>
          <w:lang w:eastAsia="zh-CN"/>
        </w:rPr>
        <w:t>和最小</w:t>
      </w:r>
      <w:r w:rsidR="008D32F5">
        <w:rPr>
          <w:rFonts w:hint="eastAsia"/>
          <w:lang w:eastAsia="zh-CN"/>
        </w:rPr>
        <w:t>活跃的</w:t>
      </w:r>
      <w:r w:rsidR="008D32F5">
        <w:rPr>
          <w:rFonts w:hint="eastAsia"/>
          <w:lang w:eastAsia="zh-CN"/>
        </w:rPr>
        <w:t>LDLM Callback</w:t>
      </w:r>
      <w:r w:rsidR="008D32F5">
        <w:rPr>
          <w:rFonts w:hint="eastAsia"/>
          <w:lang w:eastAsia="zh-CN"/>
        </w:rPr>
        <w:t>请求数目</w:t>
      </w:r>
      <w:r>
        <w:rPr>
          <w:rFonts w:hint="eastAsia"/>
          <w:lang w:eastAsia="zh-CN"/>
        </w:rPr>
        <w:t>随时间的变化。</w:t>
      </w:r>
      <w:r w:rsidR="008D32F5">
        <w:rPr>
          <w:rStyle w:val="NoneA"/>
          <w:rFonts w:ascii="宋体" w:eastAsia="宋体" w:hAnsi="宋体" w:cs="宋体"/>
          <w:lang w:val="zh-TW" w:eastAsia="zh-TW"/>
        </w:rPr>
        <w:t>活跃的请求数是指那些正在被</w:t>
      </w:r>
      <w:r w:rsidR="00C351DA">
        <w:rPr>
          <w:rFonts w:hint="eastAsia"/>
          <w:lang w:eastAsia="zh-CN"/>
        </w:rPr>
        <w:t>OSS</w:t>
      </w:r>
      <w:r w:rsidR="008D32F5">
        <w:rPr>
          <w:rStyle w:val="NoneA"/>
          <w:rFonts w:ascii="宋体" w:eastAsia="宋体" w:hAnsi="宋体" w:cs="宋体"/>
          <w:lang w:val="zh-TW" w:eastAsia="zh-TW"/>
        </w:rPr>
        <w:t>处理的请求数目</w:t>
      </w:r>
      <w:r w:rsidR="008D32F5">
        <w:rPr>
          <w:rStyle w:val="NoneA"/>
          <w:rFonts w:ascii="宋体" w:eastAsia="宋体" w:hAnsi="宋体" w:cs="宋体" w:hint="eastAsia"/>
          <w:lang w:val="zh-TW" w:eastAsia="zh-CN"/>
        </w:rPr>
        <w:t>，</w:t>
      </w:r>
      <w:r w:rsidR="008D32F5">
        <w:rPr>
          <w:rStyle w:val="NoneA"/>
          <w:rFonts w:ascii="宋体" w:eastAsia="宋体" w:hAnsi="宋体" w:cs="宋体"/>
          <w:lang w:val="zh-TW" w:eastAsia="zh-TW"/>
        </w:rPr>
        <w:t>但不包括那些在队列里面等待被处理的请求</w:t>
      </w:r>
      <w:r w:rsidR="008D32F5">
        <w:rPr>
          <w:rStyle w:val="NoneA"/>
          <w:rFonts w:ascii="宋体" w:eastAsia="宋体" w:hAnsi="宋体" w:cs="宋体" w:hint="eastAsia"/>
          <w:lang w:val="zh-TW" w:eastAsia="zh-CN"/>
        </w:rPr>
        <w:t>。</w:t>
      </w:r>
      <w:r w:rsidR="008D32F5">
        <w:rPr>
          <w:rStyle w:val="NoneA"/>
          <w:rFonts w:ascii="宋体" w:eastAsia="宋体" w:hAnsi="宋体" w:cs="宋体"/>
          <w:lang w:val="zh-TW" w:eastAsia="zh-CN"/>
        </w:rPr>
        <w:t>如果活跃的请求的数目小于</w:t>
      </w:r>
      <w:r w:rsidR="00C351DA">
        <w:rPr>
          <w:rFonts w:hint="eastAsia"/>
          <w:lang w:eastAsia="zh-CN"/>
        </w:rPr>
        <w:t>PTLRPC</w:t>
      </w:r>
      <w:r w:rsidR="008D32F5">
        <w:rPr>
          <w:rStyle w:val="NoneA"/>
          <w:rFonts w:ascii="宋体" w:eastAsia="宋体" w:hAnsi="宋体" w:cs="宋体"/>
          <w:lang w:val="zh-TW" w:eastAsia="zh-CN"/>
        </w:rPr>
        <w:t>线程数目减去</w:t>
      </w:r>
      <w:r w:rsidR="00C351DA">
        <w:rPr>
          <w:rFonts w:hint="eastAsia"/>
          <w:lang w:eastAsia="zh-CN"/>
        </w:rPr>
        <w:t>2</w:t>
      </w:r>
      <w:r w:rsidR="008D32F5">
        <w:rPr>
          <w:rStyle w:val="NoneA"/>
          <w:rFonts w:ascii="宋体" w:eastAsia="宋体" w:hAnsi="宋体" w:cs="宋体" w:hint="eastAsia"/>
          <w:lang w:val="zh-TW" w:eastAsia="zh-CN"/>
        </w:rPr>
        <w:t>（一个用于流入请求处理，另一个用于高优先级请求处理），则通常表示线程数目是足够的。</w:t>
      </w:r>
      <w:r w:rsidR="00CD3997">
        <w:rPr>
          <w:rStyle w:val="NoneA"/>
          <w:rFonts w:ascii="宋体" w:eastAsia="宋体" w:hAnsi="宋体" w:cs="宋体" w:hint="eastAsia"/>
          <w:lang w:val="zh-TW" w:eastAsia="zh-CN"/>
        </w:rPr>
        <w:t>下面左边的图显示了</w:t>
      </w:r>
      <w:r w:rsidR="008D32F5">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中的最小值。</w:t>
      </w:r>
    </w:p>
    <w:p w14:paraId="700DEB81" w14:textId="77777777" w:rsidR="003F4DFE" w:rsidRDefault="003F4DFE" w:rsidP="003F4DFE">
      <w:pPr>
        <w:pStyle w:val="a6"/>
        <w:rPr>
          <w:lang w:eastAsia="zh-CN"/>
        </w:rPr>
      </w:pPr>
      <w:bookmarkStart w:id="331" w:name="_Ref512523769"/>
      <w:bookmarkStart w:id="332" w:name="_Toc12263141"/>
      <w:r>
        <w:rPr>
          <w:lang w:eastAsia="zh-CN"/>
        </w:rPr>
        <w:t>图</w:t>
      </w:r>
      <w:r>
        <w:fldChar w:fldCharType="begin"/>
      </w:r>
      <w:r>
        <w:rPr>
          <w:lang w:eastAsia="zh-CN"/>
        </w:rPr>
        <w:instrText xml:space="preserve"> SEQ Figure \* ARABIC </w:instrText>
      </w:r>
      <w:r>
        <w:fldChar w:fldCharType="separate"/>
      </w:r>
      <w:r w:rsidR="00244445">
        <w:rPr>
          <w:noProof/>
          <w:lang w:eastAsia="zh-CN"/>
        </w:rPr>
        <w:t>102</w:t>
      </w:r>
      <w:r>
        <w:fldChar w:fldCharType="end"/>
      </w:r>
      <w:bookmarkEnd w:id="331"/>
      <w:r>
        <w:rPr>
          <w:rFonts w:hint="eastAsia"/>
          <w:lang w:eastAsia="zh-CN"/>
        </w:rPr>
        <w:t xml:space="preserve">: </w:t>
      </w:r>
      <w:r>
        <w:rPr>
          <w:rFonts w:hint="eastAsia"/>
          <w:lang w:eastAsia="zh-CN"/>
        </w:rPr>
        <w:t>活跃的</w:t>
      </w:r>
      <w:r>
        <w:rPr>
          <w:rFonts w:hint="eastAsia"/>
          <w:lang w:eastAsia="zh-CN"/>
        </w:rPr>
        <w:t>LDLM Callback</w:t>
      </w:r>
      <w:r>
        <w:rPr>
          <w:rFonts w:hint="eastAsia"/>
          <w:lang w:eastAsia="zh-CN"/>
        </w:rPr>
        <w:t>请求数目面板</w:t>
      </w:r>
      <w:bookmarkEnd w:id="332"/>
    </w:p>
    <w:p w14:paraId="6110A29B" w14:textId="77777777" w:rsidR="003F4DFE" w:rsidRDefault="003F4DFE" w:rsidP="00863287">
      <w:pPr>
        <w:spacing w:before="137"/>
        <w:ind w:firstLine="720"/>
        <w:rPr>
          <w:lang w:eastAsia="zh-CN"/>
        </w:rPr>
      </w:pPr>
      <w:r>
        <w:rPr>
          <w:noProof/>
          <w:lang w:eastAsia="zh-CN"/>
        </w:rPr>
        <w:drawing>
          <wp:inline distT="0" distB="0" distL="0" distR="0" wp14:anchorId="24838297" wp14:editId="64359380">
            <wp:extent cx="5349132" cy="2082473"/>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351812" cy="2083516"/>
                    </a:xfrm>
                    <a:prstGeom prst="rect">
                      <a:avLst/>
                    </a:prstGeom>
                    <a:noFill/>
                    <a:ln>
                      <a:noFill/>
                    </a:ln>
                  </pic:spPr>
                </pic:pic>
              </a:graphicData>
            </a:graphic>
          </wp:inline>
        </w:drawing>
      </w:r>
    </w:p>
    <w:p w14:paraId="563B0021" w14:textId="322BD4F8" w:rsidR="003F4DFE" w:rsidRPr="008D32F5" w:rsidRDefault="003F4DFE" w:rsidP="008D32F5">
      <w:pPr>
        <w:pStyle w:val="DDNbodytext1"/>
        <w:keepNext/>
        <w:rPr>
          <w:lang w:eastAsia="zh-CN"/>
        </w:rPr>
      </w:pPr>
      <w:r>
        <w:rPr>
          <w:rFonts w:hint="eastAsia"/>
          <w:lang w:eastAsia="zh-CN"/>
        </w:rPr>
        <w:t>流入的</w:t>
      </w:r>
      <w:r>
        <w:rPr>
          <w:rFonts w:hint="eastAsia"/>
          <w:lang w:eastAsia="zh-CN"/>
        </w:rPr>
        <w:t>LDLM Callback</w:t>
      </w:r>
      <w:r>
        <w:rPr>
          <w:rFonts w:hint="eastAsia"/>
          <w:lang w:eastAsia="zh-CN"/>
        </w:rPr>
        <w:t>请求数目面板（</w:t>
      </w:r>
      <w:r w:rsidR="001E71ED" w:rsidRPr="00A0286F">
        <w:rPr>
          <w:rStyle w:val="DDNField"/>
        </w:rPr>
        <w:fldChar w:fldCharType="begin"/>
      </w:r>
      <w:r w:rsidR="001E71ED" w:rsidRPr="00A0286F">
        <w:rPr>
          <w:rStyle w:val="DDNField"/>
        </w:rPr>
        <w:instrText xml:space="preserve"> </w:instrText>
      </w:r>
      <w:r w:rsidR="001E71ED" w:rsidRPr="00A0286F">
        <w:rPr>
          <w:rStyle w:val="DDNField"/>
          <w:rFonts w:hint="eastAsia"/>
        </w:rPr>
        <w:instrText>REF _Ref512523775 \h</w:instrText>
      </w:r>
      <w:r w:rsidR="001E71ED" w:rsidRPr="00A0286F">
        <w:rPr>
          <w:rStyle w:val="DDNField"/>
        </w:rPr>
        <w:instrText xml:space="preserve"> </w:instrText>
      </w:r>
      <w:r w:rsidR="00A0286F">
        <w:rPr>
          <w:rStyle w:val="DDNField"/>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rPr>
        <w:t>图</w:t>
      </w:r>
      <w:r w:rsidR="00244445" w:rsidRPr="00244445">
        <w:rPr>
          <w:rStyle w:val="DDNField"/>
        </w:rPr>
        <w:t>103</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8D32F5">
        <w:rPr>
          <w:rFonts w:hint="eastAsia"/>
          <w:lang w:eastAsia="zh-CN"/>
        </w:rPr>
        <w:t>流入的</w:t>
      </w:r>
      <w:r w:rsidR="008D32F5">
        <w:rPr>
          <w:rFonts w:hint="eastAsia"/>
          <w:lang w:eastAsia="zh-CN"/>
        </w:rPr>
        <w:t>LDLM Callback</w:t>
      </w:r>
      <w:r w:rsidR="008D32F5">
        <w:rPr>
          <w:rFonts w:hint="eastAsia"/>
          <w:lang w:eastAsia="zh-CN"/>
        </w:rPr>
        <w:t>请求数目</w:t>
      </w:r>
      <w:r>
        <w:rPr>
          <w:rFonts w:hint="eastAsia"/>
          <w:lang w:eastAsia="zh-CN"/>
        </w:rPr>
        <w:t>和最小</w:t>
      </w:r>
      <w:r w:rsidR="008D32F5">
        <w:rPr>
          <w:rFonts w:hint="eastAsia"/>
          <w:lang w:eastAsia="zh-CN"/>
        </w:rPr>
        <w:t>流入的</w:t>
      </w:r>
      <w:r w:rsidR="008D32F5">
        <w:rPr>
          <w:rFonts w:hint="eastAsia"/>
          <w:lang w:eastAsia="zh-CN"/>
        </w:rPr>
        <w:t>LDLM Callback</w:t>
      </w:r>
      <w:r w:rsidR="008D32F5">
        <w:rPr>
          <w:rFonts w:hint="eastAsia"/>
          <w:lang w:eastAsia="zh-CN"/>
        </w:rPr>
        <w:t>请求数目</w:t>
      </w:r>
      <w:r>
        <w:rPr>
          <w:rFonts w:hint="eastAsia"/>
          <w:lang w:eastAsia="zh-CN"/>
        </w:rPr>
        <w:t>随时间的变化。</w:t>
      </w:r>
      <w:r w:rsidR="008D32F5">
        <w:rPr>
          <w:rStyle w:val="NoneA"/>
          <w:rFonts w:ascii="宋体" w:eastAsia="宋体" w:hAnsi="宋体" w:cs="宋体"/>
          <w:lang w:val="zh-TW" w:eastAsia="zh-TW"/>
        </w:rPr>
        <w:t>流入请求是指那些正在等待被</w:t>
      </w:r>
      <w:r w:rsidR="00C351DA">
        <w:rPr>
          <w:rFonts w:hint="eastAsia"/>
          <w:lang w:eastAsia="zh-CN"/>
        </w:rPr>
        <w:t>OSS</w:t>
      </w:r>
      <w:r w:rsidR="008D32F5">
        <w:rPr>
          <w:rStyle w:val="NoneA"/>
          <w:rFonts w:ascii="宋体" w:eastAsia="宋体" w:hAnsi="宋体" w:cs="宋体"/>
          <w:lang w:val="zh-TW" w:eastAsia="zh-TW"/>
        </w:rPr>
        <w:t>处理的请求</w:t>
      </w:r>
      <w:r w:rsidR="008D32F5">
        <w:rPr>
          <w:rStyle w:val="NoneA"/>
          <w:rFonts w:ascii="宋体" w:eastAsia="宋体" w:hAnsi="宋体" w:cs="宋体" w:hint="eastAsia"/>
          <w:lang w:val="zh-TW" w:eastAsia="zh-CN"/>
        </w:rPr>
        <w:t>。当开始处理请求，则该请求不</w:t>
      </w:r>
      <w:r w:rsidR="00344116" w:rsidRPr="00FE32D3">
        <w:rPr>
          <w:rStyle w:val="NoneA"/>
          <w:rFonts w:ascii="宋体" w:eastAsia="宋体" w:hAnsi="宋体" w:cs="宋体" w:hint="eastAsia"/>
          <w:lang w:val="zh-TW" w:eastAsia="zh-CN"/>
        </w:rPr>
        <w:t>再</w:t>
      </w:r>
      <w:r w:rsidR="008D32F5">
        <w:rPr>
          <w:rStyle w:val="NoneA"/>
          <w:rFonts w:ascii="宋体" w:eastAsia="宋体" w:hAnsi="宋体" w:cs="宋体" w:hint="eastAsia"/>
          <w:lang w:val="zh-TW" w:eastAsia="zh-CN"/>
        </w:rPr>
        <w:t>是流入请求，请求将会被放在处理队列中。</w:t>
      </w:r>
      <w:r w:rsidR="00CD3997">
        <w:rPr>
          <w:rStyle w:val="NoneA"/>
          <w:rFonts w:ascii="宋体" w:eastAsia="宋体" w:hAnsi="宋体" w:cs="宋体" w:hint="eastAsia"/>
          <w:lang w:val="zh-TW" w:eastAsia="zh-CN"/>
        </w:rPr>
        <w:t>下面左边的图显示了</w:t>
      </w:r>
      <w:r w:rsidR="008D32F5">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中的流入请求的最大值；而右边的图则显示了</w:t>
      </w:r>
      <w:r w:rsidR="00244445">
        <w:rPr>
          <w:rStyle w:val="NoneA"/>
          <w:rFonts w:ascii="宋体" w:eastAsia="宋体" w:hAnsi="宋体" w:cs="宋体" w:hint="eastAsia"/>
          <w:lang w:val="zh-TW" w:eastAsia="zh-CN"/>
        </w:rPr>
        <w:t>收集时间间隔</w:t>
      </w:r>
      <w:r w:rsidR="008D32F5">
        <w:rPr>
          <w:rStyle w:val="NoneA"/>
          <w:rFonts w:ascii="宋体" w:eastAsia="宋体" w:hAnsi="宋体" w:cs="宋体" w:hint="eastAsia"/>
          <w:lang w:val="zh-TW" w:eastAsia="zh-CN"/>
        </w:rPr>
        <w:t>中的最小值。</w:t>
      </w:r>
    </w:p>
    <w:p w14:paraId="3080DA71" w14:textId="77777777" w:rsidR="003F4DFE" w:rsidRDefault="003F4DFE" w:rsidP="003F4DFE">
      <w:pPr>
        <w:pStyle w:val="a6"/>
        <w:rPr>
          <w:lang w:eastAsia="zh-CN"/>
        </w:rPr>
      </w:pPr>
      <w:bookmarkStart w:id="333" w:name="_Ref512523775"/>
      <w:bookmarkStart w:id="334" w:name="_Toc12263142"/>
      <w:r>
        <w:rPr>
          <w:lang w:eastAsia="zh-CN"/>
        </w:rPr>
        <w:t>图</w:t>
      </w:r>
      <w:r>
        <w:fldChar w:fldCharType="begin"/>
      </w:r>
      <w:r>
        <w:rPr>
          <w:lang w:eastAsia="zh-CN"/>
        </w:rPr>
        <w:instrText xml:space="preserve"> SEQ Figure \* ARABIC </w:instrText>
      </w:r>
      <w:r>
        <w:fldChar w:fldCharType="separate"/>
      </w:r>
      <w:r w:rsidR="00244445">
        <w:rPr>
          <w:noProof/>
          <w:lang w:eastAsia="zh-CN"/>
        </w:rPr>
        <w:t>103</w:t>
      </w:r>
      <w:r>
        <w:fldChar w:fldCharType="end"/>
      </w:r>
      <w:bookmarkEnd w:id="333"/>
      <w:r>
        <w:rPr>
          <w:rFonts w:hint="eastAsia"/>
          <w:lang w:eastAsia="zh-CN"/>
        </w:rPr>
        <w:t xml:space="preserve">: </w:t>
      </w:r>
      <w:r>
        <w:rPr>
          <w:rFonts w:hint="eastAsia"/>
          <w:lang w:eastAsia="zh-CN"/>
        </w:rPr>
        <w:t>流入的</w:t>
      </w:r>
      <w:r>
        <w:rPr>
          <w:rFonts w:hint="eastAsia"/>
          <w:lang w:eastAsia="zh-CN"/>
        </w:rPr>
        <w:t>LDLM Callback</w:t>
      </w:r>
      <w:r>
        <w:rPr>
          <w:rFonts w:hint="eastAsia"/>
          <w:lang w:eastAsia="zh-CN"/>
        </w:rPr>
        <w:t>请求数目面板</w:t>
      </w:r>
      <w:bookmarkEnd w:id="334"/>
    </w:p>
    <w:p w14:paraId="5A48DC78" w14:textId="215C4E23" w:rsidR="003F4DFE" w:rsidRDefault="003F4DFE" w:rsidP="00863287">
      <w:pPr>
        <w:spacing w:before="137"/>
        <w:ind w:firstLine="720"/>
        <w:rPr>
          <w:lang w:eastAsia="zh-CN"/>
        </w:rPr>
      </w:pPr>
      <w:r>
        <w:rPr>
          <w:noProof/>
          <w:lang w:eastAsia="zh-CN"/>
        </w:rPr>
        <w:drawing>
          <wp:inline distT="0" distB="0" distL="0" distR="0" wp14:anchorId="76687BA0" wp14:editId="215B9912">
            <wp:extent cx="5427406" cy="2109755"/>
            <wp:effectExtent l="0" t="0" r="1905" b="5080"/>
            <wp:docPr id="2247" name="图片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29621" cy="2110616"/>
                    </a:xfrm>
                    <a:prstGeom prst="rect">
                      <a:avLst/>
                    </a:prstGeom>
                    <a:noFill/>
                    <a:ln>
                      <a:noFill/>
                    </a:ln>
                  </pic:spPr>
                </pic:pic>
              </a:graphicData>
            </a:graphic>
          </wp:inline>
        </w:drawing>
      </w:r>
    </w:p>
    <w:p w14:paraId="6D2E699B" w14:textId="289657CC" w:rsidR="00BE6446" w:rsidRDefault="00BE6446" w:rsidP="00863287">
      <w:pPr>
        <w:spacing w:before="137"/>
        <w:ind w:firstLine="720"/>
        <w:rPr>
          <w:lang w:eastAsia="zh-CN"/>
        </w:rPr>
      </w:pPr>
    </w:p>
    <w:p w14:paraId="2AB2E395" w14:textId="2BD1A6FE" w:rsidR="00BE6446" w:rsidRDefault="00BE6446" w:rsidP="00863287">
      <w:pPr>
        <w:spacing w:before="137"/>
        <w:ind w:firstLine="720"/>
        <w:rPr>
          <w:lang w:eastAsia="zh-CN"/>
        </w:rPr>
      </w:pPr>
    </w:p>
    <w:p w14:paraId="25002C47" w14:textId="12AF56A5" w:rsidR="00BE6446" w:rsidRDefault="00BE6446" w:rsidP="00863287">
      <w:pPr>
        <w:spacing w:before="137"/>
        <w:ind w:firstLine="720"/>
        <w:rPr>
          <w:lang w:eastAsia="zh-CN"/>
        </w:rPr>
      </w:pPr>
    </w:p>
    <w:p w14:paraId="6B9BA9EB" w14:textId="4DD27C21" w:rsidR="00BE6446" w:rsidRDefault="00BE6446" w:rsidP="00863287">
      <w:pPr>
        <w:spacing w:before="137"/>
        <w:ind w:firstLine="720"/>
        <w:rPr>
          <w:lang w:eastAsia="zh-CN"/>
        </w:rPr>
      </w:pPr>
    </w:p>
    <w:p w14:paraId="1EF0DD39" w14:textId="1963A861" w:rsidR="00BE6446" w:rsidRDefault="00BE6446" w:rsidP="00863287">
      <w:pPr>
        <w:spacing w:before="137"/>
        <w:ind w:firstLine="720"/>
        <w:rPr>
          <w:lang w:eastAsia="zh-CN"/>
        </w:rPr>
      </w:pPr>
    </w:p>
    <w:p w14:paraId="1F3F4E75" w14:textId="77777777" w:rsidR="00BE6446" w:rsidRDefault="00BE6446" w:rsidP="00863287">
      <w:pPr>
        <w:spacing w:before="137"/>
        <w:ind w:firstLine="720"/>
        <w:rPr>
          <w:lang w:eastAsia="zh-CN"/>
        </w:rPr>
      </w:pPr>
    </w:p>
    <w:p w14:paraId="383EC302" w14:textId="77777777" w:rsidR="003F4DFE" w:rsidRPr="00E72AC7" w:rsidRDefault="003F4DFE" w:rsidP="00E72AC7">
      <w:pPr>
        <w:pStyle w:val="DDNbodytext1"/>
        <w:keepNext/>
        <w:rPr>
          <w:lang w:eastAsia="zh-CN"/>
        </w:rPr>
      </w:pPr>
      <w:r>
        <w:rPr>
          <w:rFonts w:hint="eastAsia"/>
          <w:lang w:eastAsia="zh-CN"/>
        </w:rPr>
        <w:t>LDLM Callback</w:t>
      </w:r>
      <w:r>
        <w:rPr>
          <w:rFonts w:hint="eastAsia"/>
          <w:lang w:eastAsia="zh-CN"/>
        </w:rPr>
        <w:t>请求等待时间面板（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_Ref512523782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104</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72AC7">
        <w:rPr>
          <w:rFonts w:hint="eastAsia"/>
          <w:lang w:eastAsia="zh-CN"/>
        </w:rPr>
        <w:t>LDLM Callback</w:t>
      </w:r>
      <w:r w:rsidR="00E72AC7">
        <w:rPr>
          <w:rFonts w:hint="eastAsia"/>
          <w:lang w:eastAsia="zh-CN"/>
        </w:rPr>
        <w:t>请求等待时间</w:t>
      </w:r>
      <w:r>
        <w:rPr>
          <w:rFonts w:hint="eastAsia"/>
          <w:lang w:eastAsia="zh-CN"/>
        </w:rPr>
        <w:t>和最小</w:t>
      </w:r>
      <w:r w:rsidR="00E72AC7">
        <w:rPr>
          <w:rFonts w:hint="eastAsia"/>
          <w:lang w:eastAsia="zh-CN"/>
        </w:rPr>
        <w:t>LDLM Callback</w:t>
      </w:r>
      <w:r w:rsidR="00E72AC7">
        <w:rPr>
          <w:rFonts w:hint="eastAsia"/>
          <w:lang w:eastAsia="zh-CN"/>
        </w:rPr>
        <w:t>请求等待时间</w:t>
      </w:r>
      <w:r>
        <w:rPr>
          <w:rFonts w:hint="eastAsia"/>
          <w:lang w:eastAsia="zh-CN"/>
        </w:rPr>
        <w:t>随时间的变化。</w:t>
      </w:r>
      <w:r w:rsidR="00E72AC7">
        <w:rPr>
          <w:rStyle w:val="NoneA"/>
          <w:rFonts w:ascii="宋体" w:eastAsia="宋体" w:hAnsi="宋体" w:cs="宋体"/>
          <w:lang w:val="zh-TW" w:eastAsia="zh-TW"/>
        </w:rPr>
        <w:t>一个请求的等待时间是它到达时刻和开始被处理时刻的时间间隔</w:t>
      </w:r>
      <w:r w:rsidR="00E72AC7">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E72AC7">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中的最大的请求等待时间；而右边的图则显示了上一个</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中的最小的请求等待时间。</w:t>
      </w:r>
    </w:p>
    <w:p w14:paraId="5ACBEE47" w14:textId="77777777" w:rsidR="003F4DFE" w:rsidRDefault="003F4DFE" w:rsidP="003F4DFE">
      <w:pPr>
        <w:pStyle w:val="a6"/>
        <w:rPr>
          <w:lang w:eastAsia="zh-CN"/>
        </w:rPr>
      </w:pPr>
      <w:bookmarkStart w:id="335" w:name="_Ref512523782"/>
      <w:bookmarkStart w:id="336" w:name="_Toc12263143"/>
      <w:r>
        <w:rPr>
          <w:lang w:eastAsia="zh-CN"/>
        </w:rPr>
        <w:t>图</w:t>
      </w:r>
      <w:r>
        <w:fldChar w:fldCharType="begin"/>
      </w:r>
      <w:r>
        <w:rPr>
          <w:lang w:eastAsia="zh-CN"/>
        </w:rPr>
        <w:instrText xml:space="preserve"> SEQ Figure \* ARABIC </w:instrText>
      </w:r>
      <w:r>
        <w:fldChar w:fldCharType="separate"/>
      </w:r>
      <w:r w:rsidR="00244445">
        <w:rPr>
          <w:noProof/>
          <w:lang w:eastAsia="zh-CN"/>
        </w:rPr>
        <w:t>104</w:t>
      </w:r>
      <w:r>
        <w:fldChar w:fldCharType="end"/>
      </w:r>
      <w:bookmarkEnd w:id="335"/>
      <w:r>
        <w:rPr>
          <w:rFonts w:hint="eastAsia"/>
          <w:lang w:eastAsia="zh-CN"/>
        </w:rPr>
        <w:t>: LDLM Callback</w:t>
      </w:r>
      <w:r>
        <w:rPr>
          <w:rFonts w:hint="eastAsia"/>
          <w:lang w:eastAsia="zh-CN"/>
        </w:rPr>
        <w:t>请求等待时间面板</w:t>
      </w:r>
      <w:bookmarkEnd w:id="336"/>
    </w:p>
    <w:p w14:paraId="5C810FBB" w14:textId="77777777" w:rsidR="003F4DFE" w:rsidRDefault="003F4DFE" w:rsidP="00863287">
      <w:pPr>
        <w:spacing w:before="137"/>
        <w:ind w:firstLine="720"/>
        <w:rPr>
          <w:lang w:eastAsia="zh-CN"/>
        </w:rPr>
      </w:pPr>
      <w:r>
        <w:rPr>
          <w:noProof/>
          <w:lang w:eastAsia="zh-CN"/>
        </w:rPr>
        <w:drawing>
          <wp:inline distT="0" distB="0" distL="0" distR="0" wp14:anchorId="520C0966" wp14:editId="32D1814C">
            <wp:extent cx="5395144" cy="2123768"/>
            <wp:effectExtent l="0" t="0" r="0" b="0"/>
            <wp:docPr id="2256" name="图片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95190" cy="2123786"/>
                    </a:xfrm>
                    <a:prstGeom prst="rect">
                      <a:avLst/>
                    </a:prstGeom>
                    <a:noFill/>
                    <a:ln>
                      <a:noFill/>
                    </a:ln>
                  </pic:spPr>
                </pic:pic>
              </a:graphicData>
            </a:graphic>
          </wp:inline>
        </w:drawing>
      </w:r>
    </w:p>
    <w:p w14:paraId="5E454F06" w14:textId="77777777" w:rsidR="003F4DFE" w:rsidRPr="00DF4B82" w:rsidRDefault="003F4DFE" w:rsidP="003F4DFE">
      <w:pPr>
        <w:pStyle w:val="DDNbodytext1"/>
        <w:keepNext/>
        <w:rPr>
          <w:lang w:eastAsia="zh-CN"/>
        </w:rPr>
      </w:pPr>
      <w:r>
        <w:rPr>
          <w:rFonts w:hint="eastAsia"/>
          <w:lang w:eastAsia="zh-CN"/>
        </w:rPr>
        <w:t>LDLM Callback</w:t>
      </w:r>
      <w:r>
        <w:rPr>
          <w:rFonts w:hint="eastAsia"/>
          <w:lang w:eastAsia="zh-CN"/>
        </w:rPr>
        <w:t>服务自适应超时值面板（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_Ref512523790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105</w:t>
      </w:r>
      <w:r w:rsidR="001E71ED" w:rsidRPr="00A0286F">
        <w:rPr>
          <w:rStyle w:val="DDNField"/>
        </w:rPr>
        <w:fldChar w:fldCharType="end"/>
      </w:r>
      <w:r>
        <w:rPr>
          <w:rFonts w:hint="eastAsia"/>
          <w:lang w:eastAsia="zh-CN"/>
        </w:rPr>
        <w:t>）显示了</w:t>
      </w:r>
      <w:r>
        <w:rPr>
          <w:rFonts w:hint="eastAsia"/>
          <w:lang w:eastAsia="zh-CN"/>
        </w:rPr>
        <w:t>OSS</w:t>
      </w:r>
      <w:r>
        <w:rPr>
          <w:rFonts w:hint="eastAsia"/>
          <w:lang w:eastAsia="zh-CN"/>
        </w:rPr>
        <w:t>最大</w:t>
      </w:r>
      <w:r w:rsidR="00E72AC7">
        <w:rPr>
          <w:rFonts w:hint="eastAsia"/>
          <w:lang w:eastAsia="zh-CN"/>
        </w:rPr>
        <w:t>LDLM Callback</w:t>
      </w:r>
      <w:r w:rsidR="00E72AC7">
        <w:rPr>
          <w:rFonts w:hint="eastAsia"/>
          <w:lang w:eastAsia="zh-CN"/>
        </w:rPr>
        <w:t>服务自适应超时值</w:t>
      </w:r>
      <w:r>
        <w:rPr>
          <w:rFonts w:hint="eastAsia"/>
          <w:lang w:eastAsia="zh-CN"/>
        </w:rPr>
        <w:t>和最小</w:t>
      </w:r>
      <w:r w:rsidR="00E72AC7">
        <w:rPr>
          <w:rFonts w:hint="eastAsia"/>
          <w:lang w:eastAsia="zh-CN"/>
        </w:rPr>
        <w:t>LDLM Callback</w:t>
      </w:r>
      <w:r w:rsidR="00E72AC7">
        <w:rPr>
          <w:rFonts w:hint="eastAsia"/>
          <w:lang w:eastAsia="zh-CN"/>
        </w:rPr>
        <w:t>服务自适应超时值</w:t>
      </w:r>
      <w:r>
        <w:rPr>
          <w:rFonts w:hint="eastAsia"/>
          <w:lang w:eastAsia="zh-CN"/>
        </w:rPr>
        <w:t>随时间的变化。</w:t>
      </w:r>
      <w:r w:rsidR="00E72AC7">
        <w:rPr>
          <w:rStyle w:val="NoneA"/>
          <w:rFonts w:ascii="宋体" w:eastAsia="宋体" w:hAnsi="宋体" w:cs="宋体"/>
          <w:lang w:val="zh-TW" w:eastAsia="zh-TW"/>
        </w:rPr>
        <w:t>当一个客户端发送请求</w:t>
      </w:r>
      <w:r w:rsidR="00B70DBA">
        <w:rPr>
          <w:rStyle w:val="NoneA"/>
          <w:rFonts w:ascii="宋体" w:eastAsia="宋体" w:hAnsi="宋体" w:cs="宋体" w:hint="eastAsia"/>
          <w:lang w:val="zh-TW" w:eastAsia="zh-CN"/>
        </w:rPr>
        <w:t>时，它会给请求的回复一个超时截止时间。由于</w:t>
      </w:r>
      <w:r w:rsidR="00C351DA">
        <w:rPr>
          <w:rFonts w:hint="eastAsia"/>
          <w:lang w:eastAsia="zh-CN"/>
        </w:rPr>
        <w:t>Lustre</w:t>
      </w:r>
      <w:r w:rsidR="00E72AC7">
        <w:rPr>
          <w:rStyle w:val="NoneA"/>
          <w:rFonts w:ascii="宋体" w:eastAsia="宋体" w:hAnsi="宋体" w:cs="宋体" w:hint="eastAsia"/>
          <w:lang w:val="zh-TW" w:eastAsia="zh-CN"/>
        </w:rPr>
        <w:t>的自适应超时机制，服务的超时值是一个运行时服务器和客户端协商的自适应的值。</w:t>
      </w:r>
      <w:r w:rsidR="00CD3997">
        <w:rPr>
          <w:rStyle w:val="NoneA"/>
          <w:rFonts w:ascii="宋体" w:eastAsia="宋体" w:hAnsi="宋体" w:cs="宋体" w:hint="eastAsia"/>
          <w:lang w:val="zh-TW" w:eastAsia="zh-CN"/>
        </w:rPr>
        <w:t>下面左边的图显示了</w:t>
      </w:r>
      <w:r w:rsidR="00E72AC7">
        <w:rPr>
          <w:rStyle w:val="NoneA"/>
          <w:rFonts w:ascii="宋体" w:eastAsia="宋体" w:hAnsi="宋体" w:cs="宋体" w:hint="eastAsia"/>
          <w:lang w:val="zh-TW" w:eastAsia="zh-CN"/>
        </w:rPr>
        <w:t>在上一个收集</w:t>
      </w:r>
      <w:r w:rsidR="00244445">
        <w:rPr>
          <w:rStyle w:val="NoneA"/>
          <w:rFonts w:ascii="宋体" w:eastAsia="宋体" w:hAnsi="宋体" w:cs="宋体" w:hint="eastAsia"/>
          <w:lang w:val="zh-TW" w:eastAsia="zh-CN"/>
        </w:rPr>
        <w:t>时间</w:t>
      </w:r>
      <w:r w:rsidR="00E72AC7">
        <w:rPr>
          <w:rStyle w:val="NoneA"/>
          <w:rFonts w:ascii="宋体" w:eastAsia="宋体" w:hAnsi="宋体" w:cs="宋体" w:hint="eastAsia"/>
          <w:lang w:val="zh-TW" w:eastAsia="zh-CN"/>
        </w:rPr>
        <w:t>间隔中的</w:t>
      </w:r>
      <w:r w:rsidR="00C351DA">
        <w:rPr>
          <w:rFonts w:hint="eastAsia"/>
          <w:lang w:eastAsia="zh-CN"/>
        </w:rPr>
        <w:t>OSS LDLM Callback</w:t>
      </w:r>
      <w:r w:rsidR="00E72AC7">
        <w:rPr>
          <w:rStyle w:val="NoneA"/>
          <w:rFonts w:ascii="宋体" w:eastAsia="宋体" w:hAnsi="宋体" w:cs="宋体" w:hint="eastAsia"/>
          <w:lang w:val="zh-TW" w:eastAsia="zh-CN"/>
        </w:rPr>
        <w:t>服务的最大超时值；而右边的图则显示了收集</w:t>
      </w:r>
      <w:r w:rsidR="00244445">
        <w:rPr>
          <w:rStyle w:val="NoneA"/>
          <w:rFonts w:ascii="宋体" w:eastAsia="宋体" w:hAnsi="宋体" w:cs="宋体" w:hint="eastAsia"/>
          <w:lang w:val="zh-TW" w:eastAsia="zh-CN"/>
        </w:rPr>
        <w:t>时间</w:t>
      </w:r>
      <w:r w:rsidR="00E72AC7">
        <w:rPr>
          <w:rStyle w:val="NoneA"/>
          <w:rFonts w:ascii="宋体" w:eastAsia="宋体" w:hAnsi="宋体" w:cs="宋体" w:hint="eastAsia"/>
          <w:lang w:val="zh-TW" w:eastAsia="zh-CN"/>
        </w:rPr>
        <w:t>间隔中的最小值超时值。</w:t>
      </w:r>
    </w:p>
    <w:p w14:paraId="23F58E12" w14:textId="77777777" w:rsidR="003F4DFE" w:rsidRDefault="003F4DFE" w:rsidP="003F4DFE">
      <w:pPr>
        <w:pStyle w:val="a6"/>
        <w:rPr>
          <w:lang w:eastAsia="zh-CN"/>
        </w:rPr>
      </w:pPr>
      <w:bookmarkStart w:id="337" w:name="_Ref512523790"/>
      <w:bookmarkStart w:id="338" w:name="_Toc12263144"/>
      <w:r>
        <w:rPr>
          <w:lang w:eastAsia="zh-CN"/>
        </w:rPr>
        <w:t>图</w:t>
      </w:r>
      <w:r>
        <w:fldChar w:fldCharType="begin"/>
      </w:r>
      <w:r>
        <w:rPr>
          <w:lang w:eastAsia="zh-CN"/>
        </w:rPr>
        <w:instrText xml:space="preserve"> SEQ Figure \* ARABIC </w:instrText>
      </w:r>
      <w:r>
        <w:fldChar w:fldCharType="separate"/>
      </w:r>
      <w:r w:rsidR="00244445">
        <w:rPr>
          <w:noProof/>
          <w:lang w:eastAsia="zh-CN"/>
        </w:rPr>
        <w:t>105</w:t>
      </w:r>
      <w:r>
        <w:fldChar w:fldCharType="end"/>
      </w:r>
      <w:bookmarkEnd w:id="337"/>
      <w:r>
        <w:rPr>
          <w:rFonts w:hint="eastAsia"/>
          <w:lang w:eastAsia="zh-CN"/>
        </w:rPr>
        <w:t>: LDLM Callback</w:t>
      </w:r>
      <w:r>
        <w:rPr>
          <w:rFonts w:hint="eastAsia"/>
          <w:lang w:eastAsia="zh-CN"/>
        </w:rPr>
        <w:t>服务自适应超时值面板</w:t>
      </w:r>
      <w:bookmarkEnd w:id="338"/>
    </w:p>
    <w:p w14:paraId="1E5809CE" w14:textId="50BD52D6" w:rsidR="003F4DFE" w:rsidRDefault="003F4DFE" w:rsidP="00863287">
      <w:pPr>
        <w:spacing w:before="137"/>
        <w:ind w:firstLine="720"/>
        <w:rPr>
          <w:lang w:eastAsia="zh-CN"/>
        </w:rPr>
      </w:pPr>
      <w:r>
        <w:rPr>
          <w:noProof/>
          <w:lang w:eastAsia="zh-CN"/>
        </w:rPr>
        <w:drawing>
          <wp:inline distT="0" distB="0" distL="0" distR="0" wp14:anchorId="2A5A0206" wp14:editId="5A0C699C">
            <wp:extent cx="5402752" cy="2100171"/>
            <wp:effectExtent l="0" t="0" r="7620" b="0"/>
            <wp:docPr id="2261" name="图片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03471" cy="2100451"/>
                    </a:xfrm>
                    <a:prstGeom prst="rect">
                      <a:avLst/>
                    </a:prstGeom>
                    <a:noFill/>
                    <a:ln>
                      <a:noFill/>
                    </a:ln>
                  </pic:spPr>
                </pic:pic>
              </a:graphicData>
            </a:graphic>
          </wp:inline>
        </w:drawing>
      </w:r>
    </w:p>
    <w:p w14:paraId="0A1FA9AC" w14:textId="7BBCDB5C" w:rsidR="00F16145" w:rsidRDefault="00F16145" w:rsidP="00863287">
      <w:pPr>
        <w:spacing w:before="137"/>
        <w:ind w:firstLine="720"/>
        <w:rPr>
          <w:lang w:eastAsia="zh-CN"/>
        </w:rPr>
      </w:pPr>
    </w:p>
    <w:p w14:paraId="17385B40" w14:textId="68115F6B" w:rsidR="00F16145" w:rsidRDefault="00F16145" w:rsidP="00863287">
      <w:pPr>
        <w:spacing w:before="137"/>
        <w:ind w:firstLine="720"/>
        <w:rPr>
          <w:lang w:eastAsia="zh-CN"/>
        </w:rPr>
      </w:pPr>
    </w:p>
    <w:p w14:paraId="7D867C69" w14:textId="2B5FC19B" w:rsidR="00F16145" w:rsidRDefault="00F16145" w:rsidP="00863287">
      <w:pPr>
        <w:spacing w:before="137"/>
        <w:ind w:firstLine="720"/>
        <w:rPr>
          <w:lang w:eastAsia="zh-CN"/>
        </w:rPr>
      </w:pPr>
    </w:p>
    <w:p w14:paraId="13931BB9" w14:textId="0D9B3578" w:rsidR="00F16145" w:rsidRDefault="00F16145" w:rsidP="00863287">
      <w:pPr>
        <w:spacing w:before="137"/>
        <w:ind w:firstLine="720"/>
        <w:rPr>
          <w:lang w:eastAsia="zh-CN"/>
        </w:rPr>
      </w:pPr>
    </w:p>
    <w:p w14:paraId="165EE4FC" w14:textId="77777777" w:rsidR="00F16145" w:rsidRDefault="00F16145" w:rsidP="00863287">
      <w:pPr>
        <w:spacing w:before="137"/>
        <w:ind w:firstLine="720"/>
        <w:rPr>
          <w:lang w:eastAsia="zh-CN"/>
        </w:rPr>
      </w:pPr>
    </w:p>
    <w:p w14:paraId="327CDF55" w14:textId="77777777" w:rsidR="003F4DFE" w:rsidRPr="00DF4B82" w:rsidRDefault="00623321" w:rsidP="003F4DFE">
      <w:pPr>
        <w:pStyle w:val="DDNbodytext1"/>
        <w:keepNext/>
        <w:rPr>
          <w:lang w:eastAsia="zh-CN"/>
        </w:rPr>
      </w:pPr>
      <w:r>
        <w:rPr>
          <w:rFonts w:hint="eastAsia"/>
          <w:lang w:eastAsia="zh-CN"/>
        </w:rPr>
        <w:lastRenderedPageBreak/>
        <w:t>可用的</w:t>
      </w:r>
      <w:r w:rsidR="003F4DFE">
        <w:rPr>
          <w:rFonts w:hint="eastAsia"/>
          <w:lang w:eastAsia="zh-CN"/>
        </w:rPr>
        <w:t>LDLM Callback</w:t>
      </w:r>
      <w:r>
        <w:rPr>
          <w:rFonts w:hint="eastAsia"/>
          <w:lang w:eastAsia="zh-CN"/>
        </w:rPr>
        <w:t>请求缓冲区数目</w:t>
      </w:r>
      <w:r w:rsidR="003F4DFE">
        <w:rPr>
          <w:rFonts w:hint="eastAsia"/>
          <w:lang w:eastAsia="zh-CN"/>
        </w:rPr>
        <w:t>面板（</w:t>
      </w:r>
      <w:r w:rsidR="001E71ED" w:rsidRPr="00A0286F">
        <w:rPr>
          <w:rStyle w:val="DDNField"/>
        </w:rPr>
        <w:fldChar w:fldCharType="begin"/>
      </w:r>
      <w:r w:rsidR="001E71ED" w:rsidRPr="00A0286F">
        <w:rPr>
          <w:rStyle w:val="DDNField"/>
          <w:lang w:eastAsia="zh-CN"/>
        </w:rPr>
        <w:instrText xml:space="preserve"> </w:instrText>
      </w:r>
      <w:r w:rsidR="001E71ED" w:rsidRPr="00A0286F">
        <w:rPr>
          <w:rStyle w:val="DDNField"/>
          <w:rFonts w:hint="eastAsia"/>
          <w:lang w:eastAsia="zh-CN"/>
        </w:rPr>
        <w:instrText>REF _Ref512523800 \h</w:instrText>
      </w:r>
      <w:r w:rsidR="001E71ED" w:rsidRPr="00A0286F">
        <w:rPr>
          <w:rStyle w:val="DDNField"/>
          <w:lang w:eastAsia="zh-CN"/>
        </w:rPr>
        <w:instrText xml:space="preserve"> </w:instrText>
      </w:r>
      <w:r w:rsidR="00A0286F">
        <w:rPr>
          <w:rStyle w:val="DDNField"/>
          <w:lang w:eastAsia="zh-CN"/>
        </w:rPr>
        <w:instrText xml:space="preserve"> \* MERGEFORMAT </w:instrText>
      </w:r>
      <w:r w:rsidR="001E71ED" w:rsidRPr="00A0286F">
        <w:rPr>
          <w:rStyle w:val="DDNField"/>
        </w:rPr>
      </w:r>
      <w:r w:rsidR="001E71ED" w:rsidRPr="00A0286F">
        <w:rPr>
          <w:rStyle w:val="DDNField"/>
        </w:rPr>
        <w:fldChar w:fldCharType="separate"/>
      </w:r>
      <w:r w:rsidR="00244445" w:rsidRPr="00244445">
        <w:rPr>
          <w:rStyle w:val="DDNField"/>
          <w:lang w:eastAsia="zh-CN"/>
        </w:rPr>
        <w:t>图</w:t>
      </w:r>
      <w:r w:rsidR="00244445" w:rsidRPr="00244445">
        <w:rPr>
          <w:rStyle w:val="DDNField"/>
          <w:lang w:eastAsia="zh-CN"/>
        </w:rPr>
        <w:t>106</w:t>
      </w:r>
      <w:r w:rsidR="001E71ED" w:rsidRPr="00A0286F">
        <w:rPr>
          <w:rStyle w:val="DDNField"/>
        </w:rPr>
        <w:fldChar w:fldCharType="end"/>
      </w:r>
      <w:r w:rsidR="003F4DFE">
        <w:rPr>
          <w:rFonts w:hint="eastAsia"/>
          <w:lang w:eastAsia="zh-CN"/>
        </w:rPr>
        <w:t>）显示了</w:t>
      </w:r>
      <w:r w:rsidR="003F4DFE">
        <w:rPr>
          <w:rFonts w:hint="eastAsia"/>
          <w:lang w:eastAsia="zh-CN"/>
        </w:rPr>
        <w:t>OSS</w:t>
      </w:r>
      <w:r w:rsidR="003F4DFE">
        <w:rPr>
          <w:rFonts w:hint="eastAsia"/>
          <w:lang w:eastAsia="zh-CN"/>
        </w:rPr>
        <w:t>最大</w:t>
      </w:r>
      <w:r w:rsidR="00E72AC7">
        <w:rPr>
          <w:rFonts w:hint="eastAsia"/>
          <w:lang w:eastAsia="zh-CN"/>
        </w:rPr>
        <w:t>可用的</w:t>
      </w:r>
      <w:r w:rsidR="00E72AC7">
        <w:rPr>
          <w:rFonts w:hint="eastAsia"/>
          <w:lang w:eastAsia="zh-CN"/>
        </w:rPr>
        <w:t>LDLM Callback</w:t>
      </w:r>
      <w:r w:rsidR="00E72AC7">
        <w:rPr>
          <w:rFonts w:hint="eastAsia"/>
          <w:lang w:eastAsia="zh-CN"/>
        </w:rPr>
        <w:t>请求缓冲区数目</w:t>
      </w:r>
      <w:r w:rsidR="003F4DFE">
        <w:rPr>
          <w:rFonts w:hint="eastAsia"/>
          <w:lang w:eastAsia="zh-CN"/>
        </w:rPr>
        <w:t>和最小</w:t>
      </w:r>
      <w:r w:rsidR="00E72AC7">
        <w:rPr>
          <w:rFonts w:hint="eastAsia"/>
          <w:lang w:eastAsia="zh-CN"/>
        </w:rPr>
        <w:t>可用的</w:t>
      </w:r>
      <w:r w:rsidR="00E72AC7">
        <w:rPr>
          <w:rFonts w:hint="eastAsia"/>
          <w:lang w:eastAsia="zh-CN"/>
        </w:rPr>
        <w:t>LDLM Callback</w:t>
      </w:r>
      <w:r w:rsidR="00E72AC7">
        <w:rPr>
          <w:rFonts w:hint="eastAsia"/>
          <w:lang w:eastAsia="zh-CN"/>
        </w:rPr>
        <w:t>请求缓冲区数目</w:t>
      </w:r>
      <w:r w:rsidR="003F4DFE">
        <w:rPr>
          <w:rFonts w:hint="eastAsia"/>
          <w:lang w:eastAsia="zh-CN"/>
        </w:rPr>
        <w:t>随时间的变化。</w:t>
      </w:r>
      <w:r w:rsidR="00E72AC7">
        <w:rPr>
          <w:rStyle w:val="NoneA"/>
          <w:rFonts w:ascii="宋体" w:eastAsia="宋体" w:hAnsi="宋体" w:cs="宋体"/>
          <w:lang w:val="zh-TW" w:eastAsia="zh-TW"/>
        </w:rPr>
        <w:t>当一个请求到达时</w:t>
      </w:r>
      <w:r w:rsidR="00E72AC7">
        <w:rPr>
          <w:rStyle w:val="NoneA"/>
          <w:rFonts w:ascii="宋体" w:eastAsia="宋体" w:hAnsi="宋体" w:cs="宋体" w:hint="eastAsia"/>
          <w:lang w:val="zh-TW" w:eastAsia="zh-CN"/>
        </w:rPr>
        <w:t>，</w:t>
      </w:r>
      <w:r w:rsidR="00E72AC7">
        <w:rPr>
          <w:rStyle w:val="NoneA"/>
          <w:rFonts w:ascii="宋体" w:eastAsia="宋体" w:hAnsi="宋体" w:cs="宋体"/>
          <w:lang w:val="zh-TW" w:eastAsia="zh-TW"/>
        </w:rPr>
        <w:t>它会使用一个请求缓冲区</w:t>
      </w:r>
      <w:r w:rsidR="00E72AC7">
        <w:rPr>
          <w:rStyle w:val="NoneA"/>
          <w:rFonts w:ascii="宋体" w:eastAsia="宋体" w:hAnsi="宋体" w:cs="宋体" w:hint="eastAsia"/>
          <w:lang w:val="zh-TW" w:eastAsia="zh-CN"/>
        </w:rPr>
        <w:t>。</w:t>
      </w:r>
      <w:r w:rsidR="00E72AC7">
        <w:rPr>
          <w:rStyle w:val="NoneA"/>
          <w:rFonts w:ascii="宋体" w:eastAsia="宋体" w:hAnsi="宋体" w:cs="宋体"/>
          <w:lang w:val="zh-TW" w:eastAsia="zh-TW"/>
        </w:rPr>
        <w:t>当可用的请求缓冲区数目处于一个低阈值</w:t>
      </w:r>
      <w:r w:rsidR="00E72AC7">
        <w:rPr>
          <w:rStyle w:val="NoneA"/>
          <w:rFonts w:ascii="宋体" w:eastAsia="宋体" w:hAnsi="宋体" w:cs="宋体" w:hint="eastAsia"/>
          <w:lang w:val="zh-TW" w:eastAsia="zh-CN"/>
        </w:rPr>
        <w:t>时，</w:t>
      </w:r>
      <w:r w:rsidR="00E72AC7">
        <w:rPr>
          <w:rStyle w:val="NoneA"/>
          <w:rFonts w:ascii="宋体" w:eastAsia="宋体" w:hAnsi="宋体" w:cs="宋体"/>
          <w:lang w:val="zh-TW" w:eastAsia="zh-TW"/>
        </w:rPr>
        <w:t>就需要更多的缓冲区来避免成为性能的瓶颈</w:t>
      </w:r>
      <w:r w:rsidR="00E72AC7">
        <w:rPr>
          <w:rStyle w:val="NoneA"/>
          <w:rFonts w:ascii="宋体" w:eastAsia="宋体" w:hAnsi="宋体" w:cs="宋体" w:hint="eastAsia"/>
          <w:lang w:val="zh-TW" w:eastAsia="zh-CN"/>
        </w:rPr>
        <w:t>。</w:t>
      </w:r>
      <w:r w:rsidR="00CD3997">
        <w:rPr>
          <w:rStyle w:val="NoneA"/>
          <w:rFonts w:ascii="宋体" w:eastAsia="宋体" w:hAnsi="宋体" w:cs="宋体" w:hint="eastAsia"/>
          <w:lang w:val="zh-TW" w:eastAsia="zh-CN"/>
        </w:rPr>
        <w:t>下面左边的图显示了</w:t>
      </w:r>
      <w:r w:rsidR="00E72AC7">
        <w:rPr>
          <w:rStyle w:val="NoneA"/>
          <w:rFonts w:ascii="宋体" w:eastAsia="宋体" w:hAnsi="宋体" w:cs="宋体" w:hint="eastAsia"/>
          <w:lang w:val="zh-TW" w:eastAsia="zh-CN"/>
        </w:rPr>
        <w:t>在上一个</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中的最大值；而右边的图则显示了</w:t>
      </w:r>
      <w:r w:rsidR="00244445">
        <w:rPr>
          <w:rStyle w:val="NoneA"/>
          <w:rFonts w:ascii="宋体" w:eastAsia="宋体" w:hAnsi="宋体" w:cs="宋体" w:hint="eastAsia"/>
          <w:lang w:val="zh-TW" w:eastAsia="zh-CN"/>
        </w:rPr>
        <w:t>收集时间间隔</w:t>
      </w:r>
      <w:r w:rsidR="00E72AC7">
        <w:rPr>
          <w:rStyle w:val="NoneA"/>
          <w:rFonts w:ascii="宋体" w:eastAsia="宋体" w:hAnsi="宋体" w:cs="宋体" w:hint="eastAsia"/>
          <w:lang w:val="zh-TW" w:eastAsia="zh-CN"/>
        </w:rPr>
        <w:t>中的最小值。</w:t>
      </w:r>
    </w:p>
    <w:p w14:paraId="7B907BE5" w14:textId="77777777" w:rsidR="003F4DFE" w:rsidRDefault="003F4DFE" w:rsidP="003F4DFE">
      <w:pPr>
        <w:pStyle w:val="a6"/>
        <w:rPr>
          <w:lang w:eastAsia="zh-CN"/>
        </w:rPr>
      </w:pPr>
      <w:bookmarkStart w:id="339" w:name="_Ref512523800"/>
      <w:bookmarkStart w:id="340" w:name="_Toc12263145"/>
      <w:r>
        <w:rPr>
          <w:lang w:eastAsia="zh-CN"/>
        </w:rPr>
        <w:t>图</w:t>
      </w:r>
      <w:r>
        <w:fldChar w:fldCharType="begin"/>
      </w:r>
      <w:r>
        <w:rPr>
          <w:lang w:eastAsia="zh-CN"/>
        </w:rPr>
        <w:instrText xml:space="preserve"> SEQ Figure \* ARABIC </w:instrText>
      </w:r>
      <w:r>
        <w:fldChar w:fldCharType="separate"/>
      </w:r>
      <w:r w:rsidR="00244445">
        <w:rPr>
          <w:noProof/>
          <w:lang w:eastAsia="zh-CN"/>
        </w:rPr>
        <w:t>106</w:t>
      </w:r>
      <w:r>
        <w:fldChar w:fldCharType="end"/>
      </w:r>
      <w:bookmarkEnd w:id="339"/>
      <w:r>
        <w:rPr>
          <w:rFonts w:hint="eastAsia"/>
          <w:lang w:eastAsia="zh-CN"/>
        </w:rPr>
        <w:t xml:space="preserve">: </w:t>
      </w:r>
      <w:r w:rsidR="00623321">
        <w:rPr>
          <w:rFonts w:hint="eastAsia"/>
          <w:lang w:eastAsia="zh-CN"/>
        </w:rPr>
        <w:t>可用的</w:t>
      </w:r>
      <w:r>
        <w:rPr>
          <w:rFonts w:hint="eastAsia"/>
          <w:lang w:eastAsia="zh-CN"/>
        </w:rPr>
        <w:t>LDLM Callback</w:t>
      </w:r>
      <w:r w:rsidR="00623321">
        <w:rPr>
          <w:rFonts w:hint="eastAsia"/>
          <w:lang w:eastAsia="zh-CN"/>
        </w:rPr>
        <w:t>请求缓冲区数目</w:t>
      </w:r>
      <w:r>
        <w:rPr>
          <w:rFonts w:hint="eastAsia"/>
          <w:lang w:eastAsia="zh-CN"/>
        </w:rPr>
        <w:t>面板</w:t>
      </w:r>
      <w:bookmarkEnd w:id="340"/>
    </w:p>
    <w:p w14:paraId="70EDECFC" w14:textId="77777777" w:rsidR="003F4DFE" w:rsidRDefault="00623321" w:rsidP="00863287">
      <w:pPr>
        <w:spacing w:before="137"/>
        <w:ind w:firstLine="720"/>
        <w:rPr>
          <w:lang w:eastAsia="zh-CN"/>
        </w:rPr>
      </w:pPr>
      <w:r>
        <w:rPr>
          <w:noProof/>
          <w:lang w:eastAsia="zh-CN"/>
        </w:rPr>
        <w:drawing>
          <wp:inline distT="0" distB="0" distL="0" distR="0" wp14:anchorId="293C5FD0" wp14:editId="0C3475BF">
            <wp:extent cx="5419676" cy="2111969"/>
            <wp:effectExtent l="0" t="0" r="0" b="3175"/>
            <wp:docPr id="2262" name="图片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19964" cy="2112081"/>
                    </a:xfrm>
                    <a:prstGeom prst="rect">
                      <a:avLst/>
                    </a:prstGeom>
                    <a:noFill/>
                    <a:ln>
                      <a:noFill/>
                    </a:ln>
                  </pic:spPr>
                </pic:pic>
              </a:graphicData>
            </a:graphic>
          </wp:inline>
        </w:drawing>
      </w:r>
    </w:p>
    <w:p w14:paraId="72A975DB" w14:textId="77777777" w:rsidR="002E2C1B" w:rsidRPr="003F77AE" w:rsidRDefault="004D250B" w:rsidP="00875B30">
      <w:pPr>
        <w:pStyle w:val="21"/>
        <w:spacing w:before="116"/>
      </w:pPr>
      <w:bookmarkStart w:id="341" w:name="_Toc501360240"/>
      <w:bookmarkStart w:id="342" w:name="_Toc514768217"/>
      <w:r w:rsidRPr="00875B30">
        <w:rPr>
          <w:rFonts w:asciiTheme="minorEastAsia" w:eastAsiaTheme="minorEastAsia" w:hAnsiTheme="minorEastAsia" w:hint="eastAsia"/>
          <w:lang w:eastAsia="zh-CN"/>
        </w:rPr>
        <w:t>服务器仪表盘</w:t>
      </w:r>
      <w:bookmarkEnd w:id="341"/>
      <w:bookmarkEnd w:id="342"/>
    </w:p>
    <w:p w14:paraId="6A1B4B91" w14:textId="77777777" w:rsidR="002E2C1B" w:rsidRDefault="00EA4EE8" w:rsidP="002E2C1B">
      <w:pPr>
        <w:pStyle w:val="ae"/>
        <w:keepNext/>
        <w:rPr>
          <w:lang w:eastAsia="zh-CN"/>
        </w:rPr>
      </w:pPr>
      <w:r>
        <w:rPr>
          <w:rFonts w:hint="eastAsia"/>
          <w:lang w:eastAsia="zh-CN"/>
        </w:rPr>
        <w:t>服务器仪表盘</w:t>
      </w:r>
      <w:r w:rsidR="002E2C1B">
        <w:rPr>
          <w:lang w:eastAsia="zh-CN"/>
        </w:rPr>
        <w:t xml:space="preserve"> (</w:t>
      </w:r>
      <w:r w:rsidR="000A3FF7">
        <w:fldChar w:fldCharType="begin"/>
      </w:r>
      <w:r w:rsidR="000A3FF7">
        <w:rPr>
          <w:lang w:eastAsia="zh-CN"/>
        </w:rPr>
        <w:instrText xml:space="preserve"> REF _Ref499738274 \h  \* MERGEFORMAT </w:instrText>
      </w:r>
      <w:r w:rsidR="000A3FF7">
        <w:fldChar w:fldCharType="separate"/>
      </w:r>
      <w:r w:rsidR="00244445" w:rsidRPr="00244445">
        <w:rPr>
          <w:rStyle w:val="DDNField"/>
          <w:lang w:eastAsia="zh-CN"/>
        </w:rPr>
        <w:t>图</w:t>
      </w:r>
      <w:r w:rsidR="00244445" w:rsidRPr="00244445">
        <w:rPr>
          <w:rStyle w:val="DDNField"/>
          <w:lang w:eastAsia="zh-CN"/>
        </w:rPr>
        <w:t>107</w:t>
      </w:r>
      <w:r w:rsidR="000A3FF7">
        <w:fldChar w:fldCharType="end"/>
      </w:r>
      <w:r w:rsidR="002E2C1B">
        <w:rPr>
          <w:lang w:eastAsia="zh-CN"/>
        </w:rPr>
        <w:t xml:space="preserve">) </w:t>
      </w:r>
      <w:r>
        <w:rPr>
          <w:rStyle w:val="NoneA"/>
          <w:rFonts w:ascii="宋体" w:eastAsia="宋体" w:hAnsi="宋体" w:cs="宋体"/>
          <w:lang w:val="zh-TW" w:eastAsia="zh-TW"/>
        </w:rPr>
        <w:t>显示了服务器</w:t>
      </w:r>
      <w:r>
        <w:rPr>
          <w:rStyle w:val="NoneA"/>
          <w:rFonts w:ascii="宋体" w:eastAsia="宋体" w:hAnsi="宋体" w:cs="宋体" w:hint="eastAsia"/>
          <w:lang w:val="zh-TW" w:eastAsia="zh-CN"/>
        </w:rPr>
        <w:t>的统计</w:t>
      </w:r>
      <w:r>
        <w:rPr>
          <w:rStyle w:val="NoneA"/>
          <w:rFonts w:ascii="宋体" w:eastAsia="宋体" w:hAnsi="宋体" w:cs="宋体"/>
          <w:lang w:val="zh-TW" w:eastAsia="zh-TW"/>
        </w:rPr>
        <w:t>信息。</w:t>
      </w:r>
    </w:p>
    <w:p w14:paraId="342EE101" w14:textId="77777777" w:rsidR="002E2C1B" w:rsidRDefault="00064063" w:rsidP="002E2C1B">
      <w:pPr>
        <w:pStyle w:val="a6"/>
      </w:pPr>
      <w:bookmarkStart w:id="343" w:name="_Ref499738274"/>
      <w:bookmarkStart w:id="344" w:name="_Toc12263146"/>
      <w:r>
        <w:t>图</w:t>
      </w:r>
      <w:r w:rsidR="004C426C">
        <w:fldChar w:fldCharType="begin"/>
      </w:r>
      <w:r w:rsidR="00D274BF">
        <w:instrText xml:space="preserve"> SEQ Figure \* ARABIC </w:instrText>
      </w:r>
      <w:r w:rsidR="004C426C">
        <w:fldChar w:fldCharType="separate"/>
      </w:r>
      <w:r w:rsidR="00244445">
        <w:rPr>
          <w:noProof/>
        </w:rPr>
        <w:t>107</w:t>
      </w:r>
      <w:r w:rsidR="004C426C">
        <w:rPr>
          <w:noProof/>
        </w:rPr>
        <w:fldChar w:fldCharType="end"/>
      </w:r>
      <w:bookmarkEnd w:id="343"/>
      <w:r w:rsidR="00773CA1">
        <w:t>：</w:t>
      </w:r>
      <w:r w:rsidR="00773CA1">
        <w:rPr>
          <w:rFonts w:hint="eastAsia"/>
          <w:lang w:eastAsia="zh-CN"/>
        </w:rPr>
        <w:t>服务器仪表盘</w:t>
      </w:r>
      <w:bookmarkEnd w:id="344"/>
    </w:p>
    <w:p w14:paraId="057AA95A" w14:textId="77777777" w:rsidR="002E2C1B" w:rsidRDefault="002E2C1B" w:rsidP="002E2C1B">
      <w:pPr>
        <w:spacing w:before="244"/>
        <w:ind w:left="720"/>
      </w:pPr>
      <w:r>
        <w:rPr>
          <w:noProof/>
          <w:lang w:eastAsia="zh-CN"/>
        </w:rPr>
        <w:drawing>
          <wp:inline distT="0" distB="0" distL="0" distR="0" wp14:anchorId="5395E94B" wp14:editId="3923B1F8">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417313" cy="1787652"/>
                    </a:xfrm>
                    <a:prstGeom prst="rect">
                      <a:avLst/>
                    </a:prstGeom>
                  </pic:spPr>
                </pic:pic>
              </a:graphicData>
            </a:graphic>
          </wp:inline>
        </w:drawing>
      </w:r>
    </w:p>
    <w:p w14:paraId="4DBF87D5" w14:textId="77777777" w:rsidR="002E2C1B" w:rsidRDefault="004840EB" w:rsidP="002E2C1B">
      <w:pPr>
        <w:pStyle w:val="ae"/>
        <w:keepNext/>
        <w:rPr>
          <w:lang w:eastAsia="zh-CN"/>
        </w:rPr>
      </w:pPr>
      <w:r>
        <w:rPr>
          <w:rFonts w:hint="eastAsia"/>
          <w:lang w:eastAsia="zh-CN"/>
        </w:rPr>
        <w:lastRenderedPageBreak/>
        <w:t>以下是在服务器仪表盘中可以找到的面板：</w:t>
      </w:r>
    </w:p>
    <w:p w14:paraId="47CAE1AD" w14:textId="77777777" w:rsidR="002E2C1B" w:rsidRPr="00DF1B5E" w:rsidRDefault="002E2C1B" w:rsidP="002E2C1B">
      <w:pPr>
        <w:pStyle w:val="DDNbodytext1"/>
        <w:keepNext/>
        <w:numPr>
          <w:ilvl w:val="0"/>
          <w:numId w:val="42"/>
        </w:numPr>
        <w:ind w:left="1434" w:hanging="357"/>
        <w:rPr>
          <w:lang w:eastAsia="zh-CN"/>
        </w:rPr>
      </w:pPr>
      <w:r w:rsidRPr="005766AB">
        <w:rPr>
          <w:b/>
          <w:lang w:eastAsia="zh-CN"/>
        </w:rPr>
        <w:t>CPU</w:t>
      </w:r>
      <w:r w:rsidR="004840EB" w:rsidRPr="005766AB">
        <w:rPr>
          <w:rFonts w:hint="eastAsia"/>
          <w:b/>
          <w:lang w:eastAsia="zh-CN"/>
        </w:rPr>
        <w:t>使用率</w:t>
      </w:r>
      <w:r w:rsidR="004840EB">
        <w:rPr>
          <w:rFonts w:hint="eastAsia"/>
          <w:lang w:eastAsia="zh-CN"/>
        </w:rPr>
        <w:t>面板</w:t>
      </w:r>
      <w:r w:rsidR="00B15E9F">
        <w:rPr>
          <w:lang w:eastAsia="zh-CN"/>
        </w:rPr>
        <w:t>（</w:t>
      </w:r>
      <w:r w:rsidR="000A3FF7">
        <w:fldChar w:fldCharType="begin"/>
      </w:r>
      <w:r w:rsidR="000A3FF7">
        <w:rPr>
          <w:lang w:eastAsia="zh-CN"/>
        </w:rPr>
        <w:instrText xml:space="preserve"> REF _Ref499738301 \h  \* MERGEFORMAT </w:instrText>
      </w:r>
      <w:r w:rsidR="000A3FF7">
        <w:fldChar w:fldCharType="separate"/>
      </w:r>
      <w:r w:rsidR="00244445" w:rsidRPr="00244445">
        <w:rPr>
          <w:rStyle w:val="DDNField"/>
          <w:lang w:eastAsia="zh-CN"/>
        </w:rPr>
        <w:t>图</w:t>
      </w:r>
      <w:r w:rsidR="00244445" w:rsidRPr="00244445">
        <w:rPr>
          <w:rStyle w:val="DDNField"/>
          <w:lang w:eastAsia="zh-CN"/>
        </w:rPr>
        <w:t>108</w:t>
      </w:r>
      <w:r w:rsidR="000A3FF7">
        <w:fldChar w:fldCharType="end"/>
      </w:r>
      <w:r w:rsidR="00B15E9F">
        <w:rPr>
          <w:lang w:eastAsia="zh-CN"/>
        </w:rPr>
        <w:t>）</w:t>
      </w:r>
      <w:r w:rsidR="004840EB">
        <w:rPr>
          <w:rStyle w:val="NoneA"/>
          <w:rFonts w:ascii="宋体" w:eastAsia="宋体" w:hAnsi="宋体" w:cs="宋体"/>
          <w:lang w:val="zh-TW" w:eastAsia="zh-TW"/>
        </w:rPr>
        <w:t>显示了</w:t>
      </w:r>
      <w:r w:rsidR="004840EB">
        <w:rPr>
          <w:rStyle w:val="NoneA"/>
          <w:lang w:eastAsia="zh-CN"/>
        </w:rPr>
        <w:t>CPU</w:t>
      </w:r>
      <w:r w:rsidR="004840EB">
        <w:rPr>
          <w:rStyle w:val="NoneA"/>
          <w:rFonts w:ascii="宋体" w:eastAsia="宋体" w:hAnsi="宋体" w:cs="宋体" w:hint="eastAsia"/>
          <w:lang w:val="zh-TW" w:eastAsia="zh-CN"/>
        </w:rPr>
        <w:t>在不同状态下的</w:t>
      </w:r>
      <w:r w:rsidR="004840EB">
        <w:rPr>
          <w:rStyle w:val="NoneA"/>
          <w:rFonts w:ascii="宋体" w:eastAsia="宋体" w:hAnsi="宋体" w:cs="宋体"/>
          <w:lang w:val="zh-TW" w:eastAsia="zh-TW"/>
        </w:rPr>
        <w:t>使用</w:t>
      </w:r>
      <w:r w:rsidR="004840EB">
        <w:rPr>
          <w:rStyle w:val="NoneA"/>
          <w:rFonts w:ascii="宋体" w:eastAsia="宋体" w:hAnsi="宋体" w:cs="宋体" w:hint="eastAsia"/>
          <w:lang w:val="zh-TW" w:eastAsia="zh-CN"/>
        </w:rPr>
        <w:t>率</w:t>
      </w:r>
      <w:r w:rsidR="004840EB">
        <w:rPr>
          <w:rStyle w:val="NoneA"/>
          <w:rFonts w:ascii="宋体" w:eastAsia="宋体" w:hAnsi="宋体" w:cs="宋体"/>
          <w:lang w:val="zh-TW" w:eastAsia="zh-TW"/>
        </w:rPr>
        <w:t>，</w:t>
      </w:r>
      <w:r w:rsidR="004840EB">
        <w:rPr>
          <w:rStyle w:val="NoneA"/>
          <w:rFonts w:ascii="宋体" w:eastAsia="宋体" w:hAnsi="宋体" w:cs="宋体" w:hint="eastAsia"/>
          <w:lang w:val="zh-TW" w:eastAsia="zh-CN"/>
        </w:rPr>
        <w:t>即</w:t>
      </w:r>
      <w:r w:rsidR="004840EB" w:rsidRPr="004840EB">
        <w:rPr>
          <w:rStyle w:val="NoneA"/>
          <w:rFonts w:eastAsia="宋体" w:cs="宋体"/>
          <w:lang w:val="zh-TW" w:eastAsia="zh-CN"/>
        </w:rPr>
        <w:t>CPU</w:t>
      </w:r>
      <w:r w:rsidR="004840EB">
        <w:rPr>
          <w:rStyle w:val="NoneA"/>
          <w:rFonts w:ascii="宋体" w:eastAsia="宋体" w:hAnsi="宋体" w:cs="宋体" w:hint="eastAsia"/>
          <w:lang w:val="zh-TW" w:eastAsia="zh-CN"/>
        </w:rPr>
        <w:t>在</w:t>
      </w:r>
      <w:r w:rsidR="004840EB">
        <w:rPr>
          <w:rStyle w:val="NoneA"/>
          <w:rFonts w:ascii="宋体" w:eastAsia="宋体" w:hAnsi="宋体" w:cs="宋体"/>
          <w:lang w:val="zh-TW" w:eastAsia="zh-TW"/>
        </w:rPr>
        <w:t>执行用户代码、执行系统代码、等待数据读写操作、空闲时所占用的时间。</w:t>
      </w:r>
    </w:p>
    <w:p w14:paraId="4D4087E2" w14:textId="77777777" w:rsidR="002E2C1B" w:rsidRDefault="00064063" w:rsidP="002E2C1B">
      <w:pPr>
        <w:pStyle w:val="a6"/>
        <w:ind w:left="1434"/>
        <w:rPr>
          <w:lang w:eastAsia="zh-CN"/>
        </w:rPr>
      </w:pPr>
      <w:bookmarkStart w:id="345" w:name="_Ref499738301"/>
      <w:bookmarkStart w:id="346" w:name="_Toc12263147"/>
      <w:r>
        <w:rPr>
          <w:lang w:eastAsia="zh-CN"/>
        </w:rPr>
        <w:t>图</w:t>
      </w:r>
      <w:r w:rsidR="004C426C">
        <w:fldChar w:fldCharType="begin"/>
      </w:r>
      <w:r w:rsidR="00211A66">
        <w:rPr>
          <w:lang w:eastAsia="zh-CN"/>
        </w:rPr>
        <w:instrText xml:space="preserve"> SEQ Figure \* ARABIC </w:instrText>
      </w:r>
      <w:r w:rsidR="004C426C">
        <w:fldChar w:fldCharType="separate"/>
      </w:r>
      <w:r w:rsidR="00244445">
        <w:rPr>
          <w:noProof/>
          <w:lang w:eastAsia="zh-CN"/>
        </w:rPr>
        <w:t>108</w:t>
      </w:r>
      <w:r w:rsidR="004C426C">
        <w:fldChar w:fldCharType="end"/>
      </w:r>
      <w:bookmarkEnd w:id="345"/>
      <w:r w:rsidR="00773CA1">
        <w:rPr>
          <w:lang w:eastAsia="zh-CN"/>
        </w:rPr>
        <w:t>：</w:t>
      </w:r>
      <w:r w:rsidR="002E2C1B">
        <w:rPr>
          <w:lang w:eastAsia="zh-CN"/>
        </w:rPr>
        <w:t xml:space="preserve">CPU </w:t>
      </w:r>
      <w:r w:rsidR="004840EB">
        <w:rPr>
          <w:rFonts w:hint="eastAsia"/>
          <w:lang w:eastAsia="zh-CN"/>
        </w:rPr>
        <w:t>使用率面板</w:t>
      </w:r>
      <w:bookmarkEnd w:id="346"/>
    </w:p>
    <w:p w14:paraId="3FA9C15E" w14:textId="77777777" w:rsidR="002E2C1B" w:rsidRDefault="002E2C1B" w:rsidP="002E2C1B">
      <w:pPr>
        <w:pStyle w:val="ae"/>
        <w:spacing w:before="10"/>
        <w:ind w:left="1434"/>
        <w:rPr>
          <w:sz w:val="27"/>
        </w:rPr>
      </w:pPr>
      <w:r>
        <w:rPr>
          <w:noProof/>
          <w:lang w:eastAsia="zh-CN"/>
        </w:rPr>
        <w:drawing>
          <wp:inline distT="0" distB="0" distL="0" distR="0" wp14:anchorId="296F5B20" wp14:editId="3007A0E9">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4352925" cy="2200275"/>
                    </a:xfrm>
                    <a:prstGeom prst="rect">
                      <a:avLst/>
                    </a:prstGeom>
                  </pic:spPr>
                </pic:pic>
              </a:graphicData>
            </a:graphic>
          </wp:inline>
        </w:drawing>
      </w:r>
    </w:p>
    <w:p w14:paraId="6E6C0BF0" w14:textId="3C045C40" w:rsidR="002E2C1B" w:rsidRPr="00DF1B5E" w:rsidRDefault="004840EB" w:rsidP="002E2C1B">
      <w:pPr>
        <w:pStyle w:val="DDNbodytext1"/>
        <w:keepNext/>
        <w:numPr>
          <w:ilvl w:val="0"/>
          <w:numId w:val="42"/>
        </w:numPr>
        <w:ind w:left="1434" w:hanging="357"/>
      </w:pPr>
      <w:r w:rsidRPr="0026352D">
        <w:rPr>
          <w:rFonts w:hint="eastAsia"/>
          <w:b/>
          <w:lang w:eastAsia="zh-CN"/>
        </w:rPr>
        <w:t>内存使用率</w:t>
      </w:r>
      <w:r>
        <w:rPr>
          <w:rFonts w:hint="eastAsia"/>
          <w:lang w:eastAsia="zh-CN"/>
        </w:rPr>
        <w:t>面板</w:t>
      </w:r>
      <w:r w:rsidR="00B15E9F">
        <w:t>（</w:t>
      </w:r>
      <w:r w:rsidR="000A3FF7">
        <w:fldChar w:fldCharType="begin"/>
      </w:r>
      <w:r w:rsidR="000A3FF7">
        <w:instrText xml:space="preserve"> REF _Ref499738328 \h  \* MERGEFORMAT </w:instrText>
      </w:r>
      <w:r w:rsidR="000A3FF7">
        <w:fldChar w:fldCharType="separate"/>
      </w:r>
      <w:r w:rsidR="00244445" w:rsidRPr="00244445">
        <w:rPr>
          <w:rStyle w:val="DDNField"/>
        </w:rPr>
        <w:t>图</w:t>
      </w:r>
      <w:r w:rsidR="00244445" w:rsidRPr="00244445">
        <w:rPr>
          <w:rStyle w:val="DDNField"/>
        </w:rPr>
        <w:t>109</w:t>
      </w:r>
      <w:r w:rsidR="000A3FF7">
        <w:fldChar w:fldCharType="end"/>
      </w:r>
      <w:r w:rsidR="00B15E9F">
        <w:t>）</w:t>
      </w:r>
      <w:r>
        <w:rPr>
          <w:rStyle w:val="NoneA"/>
          <w:rFonts w:ascii="宋体" w:eastAsia="宋体" w:hAnsi="宋体" w:cs="宋体"/>
          <w:lang w:val="zh-TW" w:eastAsia="zh-TW"/>
        </w:rPr>
        <w:t>显示了内存的使用情况，</w:t>
      </w:r>
      <w:r w:rsidR="00183178" w:rsidRPr="00FE32D3">
        <w:rPr>
          <w:rStyle w:val="NoneA"/>
          <w:rFonts w:ascii="宋体" w:eastAsia="宋体" w:hAnsi="宋体" w:cs="宋体" w:hint="eastAsia"/>
          <w:lang w:val="zh-TW" w:eastAsia="zh-TW"/>
        </w:rPr>
        <w:t>这些值来自于操作系统，</w:t>
      </w:r>
      <w:r>
        <w:rPr>
          <w:rStyle w:val="NoneA"/>
          <w:rFonts w:ascii="宋体" w:eastAsia="宋体" w:hAnsi="宋体" w:cs="宋体"/>
          <w:lang w:val="zh-TW" w:eastAsia="zh-TW"/>
        </w:rPr>
        <w:t>包括：</w:t>
      </w:r>
      <w:r w:rsidR="002E2C1B" w:rsidRPr="004840EB">
        <w:t>Used, Buffered, Cached, Free, Slab_recl, Slab_unrecl</w:t>
      </w:r>
      <w:r>
        <w:t>。</w:t>
      </w:r>
    </w:p>
    <w:p w14:paraId="4212D965" w14:textId="77777777" w:rsidR="002E2C1B" w:rsidRDefault="00064063" w:rsidP="002E2C1B">
      <w:pPr>
        <w:pStyle w:val="a6"/>
        <w:ind w:left="1434"/>
      </w:pPr>
      <w:bookmarkStart w:id="347" w:name="_Ref499738328"/>
      <w:bookmarkStart w:id="348" w:name="_Toc12263148"/>
      <w:r>
        <w:t>图</w:t>
      </w:r>
      <w:r w:rsidR="004C426C">
        <w:fldChar w:fldCharType="begin"/>
      </w:r>
      <w:r w:rsidR="00D274BF">
        <w:instrText xml:space="preserve"> SEQ Figure \* ARABIC </w:instrText>
      </w:r>
      <w:r w:rsidR="004C426C">
        <w:fldChar w:fldCharType="separate"/>
      </w:r>
      <w:r w:rsidR="00244445">
        <w:rPr>
          <w:noProof/>
        </w:rPr>
        <w:t>109</w:t>
      </w:r>
      <w:r w:rsidR="004C426C">
        <w:rPr>
          <w:noProof/>
        </w:rPr>
        <w:fldChar w:fldCharType="end"/>
      </w:r>
      <w:bookmarkEnd w:id="347"/>
      <w:r w:rsidR="00773CA1">
        <w:t>：</w:t>
      </w:r>
      <w:r w:rsidR="004840EB">
        <w:rPr>
          <w:rFonts w:hint="eastAsia"/>
          <w:lang w:eastAsia="zh-CN"/>
        </w:rPr>
        <w:t>内存使用率面板</w:t>
      </w:r>
      <w:bookmarkEnd w:id="348"/>
    </w:p>
    <w:p w14:paraId="682ABE0C" w14:textId="77777777" w:rsidR="002E2C1B" w:rsidRDefault="002E2C1B" w:rsidP="002E2C1B">
      <w:pPr>
        <w:pStyle w:val="ae"/>
        <w:ind w:left="1434"/>
      </w:pPr>
      <w:r>
        <w:rPr>
          <w:noProof/>
          <w:lang w:eastAsia="zh-CN"/>
        </w:rPr>
        <w:drawing>
          <wp:inline distT="0" distB="0" distL="0" distR="0" wp14:anchorId="2FB4CCA8" wp14:editId="461C23D8">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23" cstate="print"/>
                    <a:stretch>
                      <a:fillRect/>
                    </a:stretch>
                  </pic:blipFill>
                  <pic:spPr>
                    <a:xfrm>
                      <a:off x="0" y="0"/>
                      <a:ext cx="4238625" cy="2009775"/>
                    </a:xfrm>
                    <a:prstGeom prst="rect">
                      <a:avLst/>
                    </a:prstGeom>
                  </pic:spPr>
                </pic:pic>
              </a:graphicData>
            </a:graphic>
          </wp:inline>
        </w:drawing>
      </w:r>
    </w:p>
    <w:p w14:paraId="4AC9C1B4" w14:textId="77777777" w:rsidR="002E2C1B" w:rsidRDefault="00B15E9F" w:rsidP="002E2C1B">
      <w:pPr>
        <w:pStyle w:val="DDNbodytext1"/>
        <w:keepNext/>
        <w:numPr>
          <w:ilvl w:val="0"/>
          <w:numId w:val="42"/>
        </w:numPr>
        <w:ind w:left="1434" w:hanging="357"/>
        <w:rPr>
          <w:lang w:eastAsia="zh-CN"/>
        </w:rPr>
      </w:pPr>
      <w:r>
        <w:rPr>
          <w:rFonts w:hint="eastAsia"/>
          <w:lang w:eastAsia="zh-CN"/>
        </w:rPr>
        <w:lastRenderedPageBreak/>
        <w:t>磁盘写速率面板（</w:t>
      </w:r>
      <w:r w:rsidR="000A3FF7">
        <w:fldChar w:fldCharType="begin"/>
      </w:r>
      <w:r w:rsidR="000A3FF7">
        <w:rPr>
          <w:lang w:eastAsia="zh-CN"/>
        </w:rPr>
        <w:instrText xml:space="preserve"> REF _Ref499738376 \h  \* MERGEFORMAT </w:instrText>
      </w:r>
      <w:r w:rsidR="000A3FF7">
        <w:fldChar w:fldCharType="separate"/>
      </w:r>
      <w:r w:rsidR="00244445" w:rsidRPr="00244445">
        <w:rPr>
          <w:rStyle w:val="DDNField"/>
          <w:lang w:eastAsia="zh-CN"/>
        </w:rPr>
        <w:t>图</w:t>
      </w:r>
      <w:r w:rsidR="00244445" w:rsidRPr="00244445">
        <w:rPr>
          <w:rStyle w:val="DDNField"/>
          <w:lang w:eastAsia="zh-CN"/>
        </w:rPr>
        <w:t>110</w:t>
      </w:r>
      <w:r w:rsidR="000A3FF7">
        <w:fldChar w:fldCharType="end"/>
      </w:r>
      <w:r>
        <w:rPr>
          <w:lang w:eastAsia="zh-CN"/>
        </w:rPr>
        <w:t>）</w:t>
      </w:r>
      <w:r>
        <w:rPr>
          <w:rFonts w:hint="eastAsia"/>
          <w:lang w:eastAsia="zh-CN"/>
        </w:rPr>
        <w:t>显示出服务器磁盘写入速率随时间的变化。</w:t>
      </w:r>
    </w:p>
    <w:p w14:paraId="3918ED15" w14:textId="77777777" w:rsidR="002E2C1B" w:rsidRDefault="00064063" w:rsidP="002E2C1B">
      <w:pPr>
        <w:pStyle w:val="a6"/>
        <w:ind w:left="1440"/>
      </w:pPr>
      <w:bookmarkStart w:id="349" w:name="_Ref499738376"/>
      <w:bookmarkStart w:id="350" w:name="_Toc12263149"/>
      <w:r>
        <w:t>图</w:t>
      </w:r>
      <w:r w:rsidR="004C426C">
        <w:fldChar w:fldCharType="begin"/>
      </w:r>
      <w:r w:rsidR="00D274BF">
        <w:instrText xml:space="preserve"> SEQ Figure \* ARABIC </w:instrText>
      </w:r>
      <w:r w:rsidR="004C426C">
        <w:fldChar w:fldCharType="separate"/>
      </w:r>
      <w:r w:rsidR="00244445">
        <w:rPr>
          <w:noProof/>
        </w:rPr>
        <w:t>110</w:t>
      </w:r>
      <w:r w:rsidR="004C426C">
        <w:rPr>
          <w:noProof/>
        </w:rPr>
        <w:fldChar w:fldCharType="end"/>
      </w:r>
      <w:bookmarkEnd w:id="349"/>
      <w:r w:rsidR="00773CA1">
        <w:t>：</w:t>
      </w:r>
      <w:r w:rsidR="00D614D2">
        <w:rPr>
          <w:rFonts w:hint="eastAsia"/>
          <w:lang w:eastAsia="zh-CN"/>
        </w:rPr>
        <w:t>磁盘写速率面板</w:t>
      </w:r>
      <w:bookmarkEnd w:id="350"/>
    </w:p>
    <w:p w14:paraId="0C4C1E8A" w14:textId="77777777" w:rsidR="002E2C1B" w:rsidRDefault="002E2C1B" w:rsidP="002E2C1B">
      <w:pPr>
        <w:pStyle w:val="ae"/>
        <w:spacing w:before="5"/>
        <w:ind w:left="1440"/>
        <w:rPr>
          <w:sz w:val="22"/>
        </w:rPr>
      </w:pPr>
      <w:r>
        <w:rPr>
          <w:noProof/>
          <w:lang w:eastAsia="zh-CN"/>
        </w:rPr>
        <w:drawing>
          <wp:inline distT="0" distB="0" distL="0" distR="0" wp14:anchorId="4097F501" wp14:editId="209EF18B">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4200525" cy="2409825"/>
                    </a:xfrm>
                    <a:prstGeom prst="rect">
                      <a:avLst/>
                    </a:prstGeom>
                  </pic:spPr>
                </pic:pic>
              </a:graphicData>
            </a:graphic>
          </wp:inline>
        </w:drawing>
      </w:r>
    </w:p>
    <w:p w14:paraId="5F3C5ACA" w14:textId="77777777" w:rsidR="002E2C1B" w:rsidRPr="00273F63" w:rsidRDefault="00D614D2" w:rsidP="002E2C1B">
      <w:pPr>
        <w:pStyle w:val="DDNbodytext1"/>
        <w:keepNext/>
        <w:numPr>
          <w:ilvl w:val="0"/>
          <w:numId w:val="41"/>
        </w:numPr>
        <w:ind w:left="1434" w:hanging="357"/>
        <w:rPr>
          <w:lang w:eastAsia="zh-CN"/>
        </w:rPr>
      </w:pPr>
      <w:r w:rsidRPr="00A13951">
        <w:rPr>
          <w:rFonts w:hint="eastAsia"/>
          <w:b/>
          <w:lang w:eastAsia="zh-CN"/>
        </w:rPr>
        <w:t>磁盘读速率</w:t>
      </w:r>
      <w:r>
        <w:rPr>
          <w:rFonts w:hint="eastAsia"/>
          <w:lang w:eastAsia="zh-CN"/>
        </w:rPr>
        <w:t>面板（</w:t>
      </w:r>
      <w:r w:rsidR="000A3FF7">
        <w:fldChar w:fldCharType="begin"/>
      </w:r>
      <w:r w:rsidR="000A3FF7">
        <w:rPr>
          <w:lang w:eastAsia="zh-CN"/>
        </w:rPr>
        <w:instrText xml:space="preserve"> REF _Ref499738521 \h  \* MERGEFORMAT </w:instrText>
      </w:r>
      <w:r w:rsidR="000A3FF7">
        <w:fldChar w:fldCharType="separate"/>
      </w:r>
      <w:r w:rsidR="00244445">
        <w:rPr>
          <w:lang w:eastAsia="zh-CN"/>
        </w:rPr>
        <w:t>图</w:t>
      </w:r>
      <w:r w:rsidR="00244445">
        <w:rPr>
          <w:lang w:eastAsia="zh-CN"/>
        </w:rPr>
        <w:t>111</w:t>
      </w:r>
      <w:r w:rsidR="000A3FF7">
        <w:fldChar w:fldCharType="end"/>
      </w:r>
      <w:r>
        <w:rPr>
          <w:lang w:eastAsia="zh-CN"/>
        </w:rPr>
        <w:t>）</w:t>
      </w:r>
      <w:r>
        <w:rPr>
          <w:rFonts w:hint="eastAsia"/>
          <w:lang w:eastAsia="zh-CN"/>
        </w:rPr>
        <w:t>显示出服务器磁盘写入速率随时间的变化。</w:t>
      </w:r>
    </w:p>
    <w:p w14:paraId="2973DC3D" w14:textId="77777777" w:rsidR="002E2C1B" w:rsidRDefault="00064063" w:rsidP="002E2C1B">
      <w:pPr>
        <w:pStyle w:val="a6"/>
        <w:ind w:left="1434"/>
      </w:pPr>
      <w:bookmarkStart w:id="351" w:name="_Ref499738521"/>
      <w:bookmarkStart w:id="352" w:name="_Toc12263150"/>
      <w:r>
        <w:t>图</w:t>
      </w:r>
      <w:r w:rsidR="004C426C">
        <w:fldChar w:fldCharType="begin"/>
      </w:r>
      <w:r w:rsidR="00D274BF">
        <w:instrText xml:space="preserve"> SEQ Figure \* ARABIC </w:instrText>
      </w:r>
      <w:r w:rsidR="004C426C">
        <w:fldChar w:fldCharType="separate"/>
      </w:r>
      <w:r w:rsidR="00244445">
        <w:rPr>
          <w:noProof/>
        </w:rPr>
        <w:t>111</w:t>
      </w:r>
      <w:r w:rsidR="004C426C">
        <w:rPr>
          <w:noProof/>
        </w:rPr>
        <w:fldChar w:fldCharType="end"/>
      </w:r>
      <w:bookmarkEnd w:id="351"/>
      <w:r w:rsidR="00773CA1">
        <w:t>：</w:t>
      </w:r>
      <w:r w:rsidR="00D614D2">
        <w:rPr>
          <w:rFonts w:hint="eastAsia"/>
          <w:lang w:eastAsia="zh-CN"/>
        </w:rPr>
        <w:t>磁盘读速率面板</w:t>
      </w:r>
      <w:bookmarkEnd w:id="352"/>
    </w:p>
    <w:p w14:paraId="5CD4D65E" w14:textId="77777777" w:rsidR="002E2C1B" w:rsidRDefault="002E2C1B" w:rsidP="002E2C1B">
      <w:pPr>
        <w:pStyle w:val="ae"/>
        <w:ind w:left="1440"/>
      </w:pPr>
      <w:r>
        <w:rPr>
          <w:noProof/>
          <w:lang w:eastAsia="zh-CN"/>
        </w:rPr>
        <w:drawing>
          <wp:inline distT="0" distB="0" distL="0" distR="0" wp14:anchorId="0CA53498" wp14:editId="38DF6F8E">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25" cstate="print"/>
                    <a:stretch>
                      <a:fillRect/>
                    </a:stretch>
                  </pic:blipFill>
                  <pic:spPr>
                    <a:xfrm>
                      <a:off x="0" y="0"/>
                      <a:ext cx="4219574" cy="2438400"/>
                    </a:xfrm>
                    <a:prstGeom prst="rect">
                      <a:avLst/>
                    </a:prstGeom>
                  </pic:spPr>
                </pic:pic>
              </a:graphicData>
            </a:graphic>
          </wp:inline>
        </w:drawing>
      </w:r>
    </w:p>
    <w:p w14:paraId="6C30B58E" w14:textId="77777777" w:rsidR="002E2C1B" w:rsidRDefault="00AF1638" w:rsidP="002E2C1B">
      <w:pPr>
        <w:pStyle w:val="ae"/>
        <w:keepNext/>
        <w:numPr>
          <w:ilvl w:val="0"/>
          <w:numId w:val="40"/>
        </w:numPr>
        <w:ind w:left="1434"/>
        <w:rPr>
          <w:lang w:eastAsia="zh-CN"/>
        </w:rPr>
      </w:pPr>
      <w:r w:rsidRPr="00A13951">
        <w:rPr>
          <w:rFonts w:hint="eastAsia"/>
          <w:b/>
          <w:lang w:eastAsia="zh-CN"/>
        </w:rPr>
        <w:lastRenderedPageBreak/>
        <w:t>根目录磁盘使用率</w:t>
      </w:r>
      <w:r>
        <w:rPr>
          <w:rFonts w:hint="eastAsia"/>
          <w:lang w:eastAsia="zh-CN"/>
        </w:rPr>
        <w:t>面板（</w:t>
      </w:r>
      <w:r w:rsidR="004C426C" w:rsidRPr="00244445">
        <w:rPr>
          <w:rStyle w:val="DDNField"/>
        </w:rPr>
        <w:fldChar w:fldCharType="begin"/>
      </w:r>
      <w:r w:rsidR="002E2C1B" w:rsidRPr="00244445">
        <w:rPr>
          <w:rStyle w:val="DDNField"/>
          <w:lang w:eastAsia="zh-CN"/>
        </w:rPr>
        <w:instrText xml:space="preserve"> REF _Ref499738542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112</w:t>
      </w:r>
      <w:r w:rsidR="004C426C" w:rsidRPr="00244445">
        <w:rPr>
          <w:rStyle w:val="DDNField"/>
        </w:rPr>
        <w:fldChar w:fldCharType="end"/>
      </w:r>
      <w:r>
        <w:rPr>
          <w:lang w:eastAsia="zh-CN"/>
        </w:rPr>
        <w:t>）</w:t>
      </w:r>
      <w:r>
        <w:rPr>
          <w:rStyle w:val="NoneA"/>
          <w:rFonts w:ascii="宋体" w:eastAsia="宋体" w:hAnsi="宋体" w:cs="宋体"/>
          <w:lang w:val="zh-TW" w:eastAsia="zh-TW"/>
        </w:rPr>
        <w:t>显示了</w:t>
      </w:r>
      <w:r>
        <w:rPr>
          <w:rStyle w:val="NoneA"/>
          <w:rFonts w:hint="eastAsia"/>
          <w:lang w:eastAsia="zh-CN"/>
        </w:rPr>
        <w:t>根目录</w:t>
      </w:r>
      <w:r>
        <w:rPr>
          <w:rStyle w:val="NoneA"/>
          <w:rFonts w:ascii="宋体" w:eastAsia="宋体" w:hAnsi="宋体" w:cs="宋体"/>
          <w:lang w:val="zh-TW" w:eastAsia="zh-TW"/>
        </w:rPr>
        <w:t>的空闲空间、使用空间、预留空间。</w:t>
      </w:r>
    </w:p>
    <w:p w14:paraId="23B1E786" w14:textId="77777777" w:rsidR="002E2C1B" w:rsidRDefault="00064063" w:rsidP="002E2C1B">
      <w:pPr>
        <w:pStyle w:val="a6"/>
        <w:ind w:left="1434"/>
        <w:rPr>
          <w:lang w:eastAsia="zh-CN"/>
        </w:rPr>
      </w:pPr>
      <w:bookmarkStart w:id="353" w:name="_Ref499738542"/>
      <w:bookmarkStart w:id="354" w:name="_Toc12263151"/>
      <w:r>
        <w:rPr>
          <w:lang w:eastAsia="zh-CN"/>
        </w:rPr>
        <w:t>图</w:t>
      </w:r>
      <w:r w:rsidR="004C426C">
        <w:fldChar w:fldCharType="begin"/>
      </w:r>
      <w:r w:rsidR="00D274BF">
        <w:rPr>
          <w:lang w:eastAsia="zh-CN"/>
        </w:rPr>
        <w:instrText xml:space="preserve"> SEQ Figure \* ARABIC </w:instrText>
      </w:r>
      <w:r w:rsidR="004C426C">
        <w:fldChar w:fldCharType="separate"/>
      </w:r>
      <w:r w:rsidR="00244445">
        <w:rPr>
          <w:noProof/>
          <w:lang w:eastAsia="zh-CN"/>
        </w:rPr>
        <w:t>112</w:t>
      </w:r>
      <w:r w:rsidR="004C426C">
        <w:rPr>
          <w:noProof/>
        </w:rPr>
        <w:fldChar w:fldCharType="end"/>
      </w:r>
      <w:bookmarkEnd w:id="353"/>
      <w:r w:rsidR="00773CA1">
        <w:rPr>
          <w:lang w:eastAsia="zh-CN"/>
        </w:rPr>
        <w:t>：</w:t>
      </w:r>
      <w:r w:rsidR="00AF1638">
        <w:rPr>
          <w:rFonts w:hint="eastAsia"/>
          <w:lang w:eastAsia="zh-CN"/>
        </w:rPr>
        <w:t>根目录磁盘使用率</w:t>
      </w:r>
      <w:bookmarkEnd w:id="354"/>
    </w:p>
    <w:p w14:paraId="7B0BB88C" w14:textId="77777777" w:rsidR="002E2C1B" w:rsidRDefault="002E2C1B" w:rsidP="002E2C1B">
      <w:pPr>
        <w:pStyle w:val="DDNbodytext1"/>
        <w:ind w:left="1435"/>
      </w:pPr>
      <w:r>
        <w:rPr>
          <w:noProof/>
          <w:lang w:eastAsia="zh-CN"/>
        </w:rPr>
        <w:drawing>
          <wp:inline distT="0" distB="0" distL="0" distR="0" wp14:anchorId="6EC7673C" wp14:editId="72D06207">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229100" cy="1885950"/>
                    </a:xfrm>
                    <a:prstGeom prst="rect">
                      <a:avLst/>
                    </a:prstGeom>
                  </pic:spPr>
                </pic:pic>
              </a:graphicData>
            </a:graphic>
          </wp:inline>
        </w:drawing>
      </w:r>
    </w:p>
    <w:p w14:paraId="0BB3CDE5" w14:textId="77777777" w:rsidR="002E2C1B" w:rsidRDefault="00AF1638" w:rsidP="002E2C1B">
      <w:pPr>
        <w:pStyle w:val="DDNbodytext1"/>
        <w:keepNext/>
        <w:numPr>
          <w:ilvl w:val="0"/>
          <w:numId w:val="39"/>
        </w:numPr>
        <w:ind w:left="1434" w:hanging="357"/>
        <w:rPr>
          <w:lang w:eastAsia="zh-CN"/>
        </w:rPr>
      </w:pPr>
      <w:r w:rsidRPr="00A13951">
        <w:rPr>
          <w:rFonts w:hint="eastAsia"/>
          <w:b/>
          <w:lang w:eastAsia="zh-CN"/>
        </w:rPr>
        <w:t>负载</w:t>
      </w:r>
      <w:r>
        <w:rPr>
          <w:rFonts w:hint="eastAsia"/>
          <w:lang w:eastAsia="zh-CN"/>
        </w:rPr>
        <w:t>面板</w:t>
      </w:r>
      <w:r w:rsidR="00773CA1" w:rsidRPr="00AF1638">
        <w:rPr>
          <w:rStyle w:val="DDNField"/>
          <w:color w:val="000000" w:themeColor="text1"/>
          <w:lang w:eastAsia="zh-CN"/>
        </w:rPr>
        <w:t>（</w:t>
      </w:r>
      <w:r w:rsidR="000A3FF7" w:rsidRPr="00244445">
        <w:rPr>
          <w:rStyle w:val="DDNField"/>
        </w:rPr>
        <w:fldChar w:fldCharType="begin"/>
      </w:r>
      <w:r w:rsidR="000A3FF7" w:rsidRPr="00244445">
        <w:rPr>
          <w:rStyle w:val="DDNField"/>
          <w:lang w:eastAsia="zh-CN"/>
        </w:rPr>
        <w:instrText xml:space="preserve"> REF _Ref499738627 \h  \* MERGEFORMAT </w:instrText>
      </w:r>
      <w:r w:rsidR="000A3FF7" w:rsidRPr="00244445">
        <w:rPr>
          <w:rStyle w:val="DDNField"/>
        </w:rPr>
      </w:r>
      <w:r w:rsidR="000A3FF7" w:rsidRPr="00244445">
        <w:rPr>
          <w:rStyle w:val="DDNField"/>
        </w:rPr>
        <w:fldChar w:fldCharType="separate"/>
      </w:r>
      <w:r w:rsidR="00244445" w:rsidRPr="00244445">
        <w:rPr>
          <w:rStyle w:val="DDNField"/>
          <w:lang w:eastAsia="zh-CN"/>
        </w:rPr>
        <w:t>图</w:t>
      </w:r>
      <w:r w:rsidR="00244445" w:rsidRPr="00244445">
        <w:rPr>
          <w:rStyle w:val="DDNField"/>
          <w:lang w:eastAsia="zh-CN"/>
        </w:rPr>
        <w:t>113</w:t>
      </w:r>
      <w:r w:rsidR="000A3FF7" w:rsidRPr="00244445">
        <w:rPr>
          <w:rStyle w:val="DDNField"/>
        </w:rPr>
        <w:fldChar w:fldCharType="end"/>
      </w:r>
      <w:r w:rsidR="00773CA1" w:rsidRPr="00AF1638">
        <w:rPr>
          <w:rStyle w:val="DDNField"/>
          <w:rFonts w:hint="eastAsia"/>
          <w:color w:val="000000" w:themeColor="text1"/>
          <w:lang w:eastAsia="zh-CN"/>
        </w:rPr>
        <w:t>）</w:t>
      </w:r>
      <w:r>
        <w:rPr>
          <w:rStyle w:val="NoneA"/>
          <w:rFonts w:ascii="宋体" w:eastAsia="宋体" w:hAnsi="宋体" w:cs="宋体"/>
          <w:lang w:val="zh-TW" w:eastAsia="zh-TW"/>
        </w:rPr>
        <w:t>显示了服务器负载情况，即服务器运行队列中可运行的任务数量。相关信息由操作系统提供，分为三类：</w:t>
      </w:r>
    </w:p>
    <w:p w14:paraId="0BEE8790" w14:textId="77777777" w:rsidR="002E2C1B" w:rsidRDefault="002E2C1B" w:rsidP="002E2C1B">
      <w:pPr>
        <w:pStyle w:val="DDNbodytext1"/>
        <w:keepLines/>
        <w:numPr>
          <w:ilvl w:val="1"/>
          <w:numId w:val="39"/>
        </w:numPr>
      </w:pPr>
      <w:r w:rsidRPr="00DF1B5E">
        <w:rPr>
          <w:b/>
        </w:rPr>
        <w:t>Shortterm</w:t>
      </w:r>
      <w:r w:rsidR="00AF1638">
        <w:rPr>
          <w:rStyle w:val="NoneA"/>
          <w:rFonts w:ascii="宋体" w:eastAsia="宋体" w:hAnsi="宋体" w:cs="宋体"/>
          <w:b/>
          <w:bCs/>
          <w:lang w:val="zh-TW" w:eastAsia="zh-TW"/>
        </w:rPr>
        <w:t>（短期）</w:t>
      </w:r>
      <w:r>
        <w:t xml:space="preserve">— </w:t>
      </w:r>
      <w:r w:rsidR="00AF1638">
        <w:rPr>
          <w:rFonts w:hint="eastAsia"/>
          <w:lang w:eastAsia="zh-CN"/>
        </w:rPr>
        <w:t>一分钟内的平均负载。</w:t>
      </w:r>
    </w:p>
    <w:p w14:paraId="58D349B9" w14:textId="77777777" w:rsidR="002E2C1B" w:rsidRDefault="002E2C1B" w:rsidP="002E2C1B">
      <w:pPr>
        <w:pStyle w:val="DDNbodytext1"/>
        <w:keepLines/>
        <w:numPr>
          <w:ilvl w:val="1"/>
          <w:numId w:val="39"/>
        </w:numPr>
        <w:rPr>
          <w:lang w:eastAsia="zh-CN"/>
        </w:rPr>
      </w:pPr>
      <w:r w:rsidRPr="00DF1B5E">
        <w:rPr>
          <w:b/>
          <w:lang w:eastAsia="zh-CN"/>
        </w:rPr>
        <w:t>Midterm</w:t>
      </w:r>
      <w:r w:rsidR="00AF1638">
        <w:rPr>
          <w:rStyle w:val="NoneA"/>
          <w:rFonts w:ascii="宋体" w:eastAsia="宋体" w:hAnsi="宋体" w:cs="宋体"/>
          <w:b/>
          <w:bCs/>
          <w:lang w:val="zh-TW" w:eastAsia="zh-TW"/>
        </w:rPr>
        <w:t>（中期）</w:t>
      </w:r>
      <w:r>
        <w:rPr>
          <w:lang w:eastAsia="zh-CN"/>
        </w:rPr>
        <w:t>—</w:t>
      </w:r>
      <w:r w:rsidR="00AF1638">
        <w:rPr>
          <w:rFonts w:hint="eastAsia"/>
          <w:lang w:eastAsia="zh-CN"/>
        </w:rPr>
        <w:t>五分钟内的平均负载。</w:t>
      </w:r>
    </w:p>
    <w:p w14:paraId="3CC010B4" w14:textId="77777777" w:rsidR="002E2C1B" w:rsidRDefault="002E2C1B" w:rsidP="002E2C1B">
      <w:pPr>
        <w:pStyle w:val="DDNbodytext1"/>
        <w:keepNext/>
        <w:keepLines/>
        <w:numPr>
          <w:ilvl w:val="1"/>
          <w:numId w:val="39"/>
        </w:numPr>
        <w:ind w:left="2154" w:hanging="357"/>
        <w:rPr>
          <w:lang w:eastAsia="zh-CN"/>
        </w:rPr>
      </w:pPr>
      <w:r w:rsidRPr="00DF1B5E">
        <w:rPr>
          <w:b/>
          <w:lang w:eastAsia="zh-CN"/>
        </w:rPr>
        <w:t>Longterm</w:t>
      </w:r>
      <w:r w:rsidR="00AF1638">
        <w:rPr>
          <w:rStyle w:val="NoneA"/>
          <w:rFonts w:ascii="宋体" w:eastAsia="宋体" w:hAnsi="宋体" w:cs="宋体"/>
          <w:b/>
          <w:bCs/>
          <w:lang w:val="zh-TW" w:eastAsia="zh-TW"/>
        </w:rPr>
        <w:t>（长期）</w:t>
      </w:r>
      <w:r>
        <w:rPr>
          <w:lang w:eastAsia="zh-CN"/>
        </w:rPr>
        <w:t>—</w:t>
      </w:r>
      <w:r w:rsidR="00AF1638">
        <w:rPr>
          <w:rFonts w:hint="eastAsia"/>
          <w:lang w:eastAsia="zh-CN"/>
        </w:rPr>
        <w:t>十五分钟内的平均负载。</w:t>
      </w:r>
    </w:p>
    <w:p w14:paraId="2F4DA2B5" w14:textId="77777777" w:rsidR="002E2C1B" w:rsidRDefault="00064063" w:rsidP="002E2C1B">
      <w:pPr>
        <w:pStyle w:val="a6"/>
        <w:ind w:left="1434"/>
      </w:pPr>
      <w:bookmarkStart w:id="355" w:name="_Ref499738627"/>
      <w:bookmarkStart w:id="356" w:name="_Toc12263152"/>
      <w:r>
        <w:t>图</w:t>
      </w:r>
      <w:r w:rsidR="004C426C">
        <w:fldChar w:fldCharType="begin"/>
      </w:r>
      <w:r w:rsidR="00D274BF">
        <w:instrText xml:space="preserve"> SEQ Figure \* ARABIC </w:instrText>
      </w:r>
      <w:r w:rsidR="004C426C">
        <w:fldChar w:fldCharType="separate"/>
      </w:r>
      <w:r w:rsidR="00244445">
        <w:rPr>
          <w:noProof/>
        </w:rPr>
        <w:t>113</w:t>
      </w:r>
      <w:r w:rsidR="004C426C">
        <w:rPr>
          <w:noProof/>
        </w:rPr>
        <w:fldChar w:fldCharType="end"/>
      </w:r>
      <w:bookmarkEnd w:id="355"/>
      <w:r w:rsidR="00773CA1">
        <w:t>：</w:t>
      </w:r>
      <w:r w:rsidR="00AF1638">
        <w:rPr>
          <w:rFonts w:hint="eastAsia"/>
          <w:lang w:eastAsia="zh-CN"/>
        </w:rPr>
        <w:t>负载面板</w:t>
      </w:r>
      <w:bookmarkEnd w:id="356"/>
    </w:p>
    <w:p w14:paraId="5067C103" w14:textId="77777777" w:rsidR="002E2C1B" w:rsidRDefault="002E2C1B" w:rsidP="002E2C1B">
      <w:pPr>
        <w:pStyle w:val="ae"/>
        <w:ind w:left="1434"/>
      </w:pPr>
      <w:r>
        <w:rPr>
          <w:noProof/>
          <w:lang w:eastAsia="zh-CN"/>
        </w:rPr>
        <w:drawing>
          <wp:inline distT="0" distB="0" distL="0" distR="0" wp14:anchorId="3F4DA2D9" wp14:editId="206D45DC">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27" cstate="print"/>
                    <a:stretch>
                      <a:fillRect/>
                    </a:stretch>
                  </pic:blipFill>
                  <pic:spPr>
                    <a:xfrm>
                      <a:off x="0" y="0"/>
                      <a:ext cx="4219575" cy="1952625"/>
                    </a:xfrm>
                    <a:prstGeom prst="rect">
                      <a:avLst/>
                    </a:prstGeom>
                  </pic:spPr>
                </pic:pic>
              </a:graphicData>
            </a:graphic>
          </wp:inline>
        </w:drawing>
      </w:r>
    </w:p>
    <w:p w14:paraId="37645FF7" w14:textId="23918F13" w:rsidR="002E2C1B" w:rsidRDefault="00AF1638" w:rsidP="002E2C1B">
      <w:pPr>
        <w:pStyle w:val="DDNbodytext1"/>
        <w:keepNext/>
        <w:numPr>
          <w:ilvl w:val="0"/>
          <w:numId w:val="38"/>
        </w:numPr>
        <w:ind w:left="1434" w:hanging="357"/>
        <w:rPr>
          <w:lang w:eastAsia="zh-CN"/>
        </w:rPr>
      </w:pPr>
      <w:r>
        <w:rPr>
          <w:rFonts w:hint="eastAsia"/>
          <w:lang w:eastAsia="zh-CN"/>
        </w:rPr>
        <w:lastRenderedPageBreak/>
        <w:t>启动时间面板（</w:t>
      </w:r>
      <w:r w:rsidR="004C426C" w:rsidRPr="00244445">
        <w:rPr>
          <w:rStyle w:val="DDNField"/>
        </w:rPr>
        <w:fldChar w:fldCharType="begin"/>
      </w:r>
      <w:r w:rsidR="002E2C1B" w:rsidRPr="00244445">
        <w:rPr>
          <w:rStyle w:val="DDNField"/>
          <w:lang w:eastAsia="zh-CN"/>
        </w:rPr>
        <w:instrText xml:space="preserve"> REF _Ref499738644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114</w:t>
      </w:r>
      <w:r w:rsidR="004C426C" w:rsidRPr="00244445">
        <w:rPr>
          <w:rStyle w:val="DDNField"/>
        </w:rPr>
        <w:fldChar w:fldCharType="end"/>
      </w:r>
      <w:r>
        <w:rPr>
          <w:lang w:eastAsia="zh-CN"/>
        </w:rPr>
        <w:t>）</w:t>
      </w:r>
      <w:r>
        <w:rPr>
          <w:rFonts w:hint="eastAsia"/>
          <w:lang w:eastAsia="zh-CN"/>
        </w:rPr>
        <w:t>显示出服务器已经启动了多长时间。</w:t>
      </w:r>
      <w:r w:rsidR="00181307" w:rsidRPr="00FE32D3">
        <w:rPr>
          <w:rFonts w:ascii="Georgia" w:hAnsi="Georgia" w:hint="eastAsia"/>
          <w:color w:val="111111"/>
          <w:lang w:eastAsia="zh-CN"/>
        </w:rPr>
        <w:t>提供诸如平均运行时间或在一段时间内达到的最大正常运行时间等信息。</w:t>
      </w:r>
    </w:p>
    <w:p w14:paraId="20C25256" w14:textId="77777777" w:rsidR="002E2C1B" w:rsidRDefault="00064063" w:rsidP="002E2C1B">
      <w:pPr>
        <w:pStyle w:val="a6"/>
        <w:ind w:left="1434"/>
      </w:pPr>
      <w:bookmarkStart w:id="357" w:name="_Ref499738644"/>
      <w:bookmarkStart w:id="358" w:name="_Toc12263153"/>
      <w:r>
        <w:t>图</w:t>
      </w:r>
      <w:r w:rsidR="004C426C">
        <w:fldChar w:fldCharType="begin"/>
      </w:r>
      <w:r w:rsidR="00D274BF">
        <w:instrText xml:space="preserve"> SEQ Figure \* ARABIC </w:instrText>
      </w:r>
      <w:r w:rsidR="004C426C">
        <w:fldChar w:fldCharType="separate"/>
      </w:r>
      <w:r w:rsidR="00244445">
        <w:rPr>
          <w:noProof/>
        </w:rPr>
        <w:t>114</w:t>
      </w:r>
      <w:r w:rsidR="004C426C">
        <w:rPr>
          <w:noProof/>
        </w:rPr>
        <w:fldChar w:fldCharType="end"/>
      </w:r>
      <w:bookmarkEnd w:id="357"/>
      <w:r w:rsidR="00AF1638">
        <w:t>：</w:t>
      </w:r>
      <w:r w:rsidR="00AF1638">
        <w:rPr>
          <w:rFonts w:hint="eastAsia"/>
          <w:lang w:eastAsia="zh-CN"/>
        </w:rPr>
        <w:t>启动时间面板</w:t>
      </w:r>
      <w:bookmarkEnd w:id="358"/>
    </w:p>
    <w:p w14:paraId="59DD6B48" w14:textId="77777777" w:rsidR="002E2C1B" w:rsidRDefault="002E2C1B" w:rsidP="002E2C1B">
      <w:pPr>
        <w:pStyle w:val="ae"/>
        <w:spacing w:before="9"/>
        <w:ind w:left="1434"/>
        <w:rPr>
          <w:sz w:val="27"/>
        </w:rPr>
      </w:pPr>
      <w:r>
        <w:rPr>
          <w:noProof/>
          <w:lang w:eastAsia="zh-CN"/>
        </w:rPr>
        <w:drawing>
          <wp:inline distT="0" distB="0" distL="0" distR="0" wp14:anchorId="1B1DD966" wp14:editId="6329D4AD">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4219575" cy="1847850"/>
                    </a:xfrm>
                    <a:prstGeom prst="rect">
                      <a:avLst/>
                    </a:prstGeom>
                  </pic:spPr>
                </pic:pic>
              </a:graphicData>
            </a:graphic>
          </wp:inline>
        </w:drawing>
      </w:r>
    </w:p>
    <w:p w14:paraId="1E699248" w14:textId="77777777" w:rsidR="002E2C1B" w:rsidRPr="003F77AE" w:rsidRDefault="00AF1638" w:rsidP="002E2C1B">
      <w:pPr>
        <w:pStyle w:val="DDNbodytext1"/>
        <w:keepNext/>
        <w:numPr>
          <w:ilvl w:val="0"/>
          <w:numId w:val="38"/>
        </w:numPr>
        <w:ind w:left="1434" w:hanging="357"/>
        <w:rPr>
          <w:lang w:eastAsia="zh-CN"/>
        </w:rPr>
      </w:pPr>
      <w:r w:rsidRPr="00074FB2">
        <w:rPr>
          <w:rFonts w:hint="eastAsia"/>
          <w:b/>
          <w:lang w:eastAsia="zh-CN"/>
        </w:rPr>
        <w:t>用户数</w:t>
      </w:r>
      <w:r>
        <w:rPr>
          <w:rFonts w:hint="eastAsia"/>
          <w:lang w:eastAsia="zh-CN"/>
        </w:rPr>
        <w:t>面板（</w:t>
      </w:r>
      <w:r w:rsidR="004C426C" w:rsidRPr="00244445">
        <w:rPr>
          <w:rStyle w:val="DDNField"/>
        </w:rPr>
        <w:fldChar w:fldCharType="begin"/>
      </w:r>
      <w:r w:rsidR="002E2C1B" w:rsidRPr="00244445">
        <w:rPr>
          <w:rStyle w:val="DDNField"/>
          <w:lang w:eastAsia="zh-CN"/>
        </w:rPr>
        <w:instrText xml:space="preserve"> REF _Ref499738666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115</w:t>
      </w:r>
      <w:r w:rsidR="004C426C" w:rsidRPr="00244445">
        <w:rPr>
          <w:rStyle w:val="DDNField"/>
        </w:rPr>
        <w:fldChar w:fldCharType="end"/>
      </w:r>
      <w:r w:rsidRPr="003932AF">
        <w:rPr>
          <w:rStyle w:val="DDNField"/>
          <w:color w:val="auto"/>
          <w:lang w:eastAsia="zh-CN"/>
        </w:rPr>
        <w:t>）</w:t>
      </w:r>
      <w:r w:rsidRPr="00AF1638">
        <w:rPr>
          <w:rStyle w:val="DDNField"/>
          <w:rFonts w:hint="eastAsia"/>
          <w:color w:val="000000" w:themeColor="text1"/>
          <w:lang w:eastAsia="zh-CN"/>
        </w:rPr>
        <w:t>显示出</w:t>
      </w:r>
      <w:r>
        <w:rPr>
          <w:rFonts w:hint="eastAsia"/>
          <w:lang w:eastAsia="zh-CN"/>
        </w:rPr>
        <w:t>登陆系统</w:t>
      </w:r>
      <w:r w:rsidR="00D942D4">
        <w:rPr>
          <w:rFonts w:hint="eastAsia"/>
          <w:lang w:eastAsia="zh-CN"/>
        </w:rPr>
        <w:t>的用户数量</w:t>
      </w:r>
      <w:r>
        <w:rPr>
          <w:rFonts w:hint="eastAsia"/>
          <w:lang w:eastAsia="zh-CN"/>
        </w:rPr>
        <w:t>。</w:t>
      </w:r>
    </w:p>
    <w:p w14:paraId="531DA7ED" w14:textId="77777777" w:rsidR="002E2C1B" w:rsidRDefault="00064063" w:rsidP="002E2C1B">
      <w:pPr>
        <w:pStyle w:val="a6"/>
        <w:ind w:left="1440"/>
        <w:rPr>
          <w:lang w:eastAsia="zh-CN"/>
        </w:rPr>
      </w:pPr>
      <w:bookmarkStart w:id="359" w:name="_Ref499738666"/>
      <w:bookmarkStart w:id="360" w:name="_Toc12263154"/>
      <w:r>
        <w:t>图</w:t>
      </w:r>
      <w:r w:rsidR="004C426C">
        <w:fldChar w:fldCharType="begin"/>
      </w:r>
      <w:r w:rsidR="00D274BF">
        <w:instrText xml:space="preserve"> SEQ Figure \* ARABIC </w:instrText>
      </w:r>
      <w:r w:rsidR="004C426C">
        <w:fldChar w:fldCharType="separate"/>
      </w:r>
      <w:r w:rsidR="00244445">
        <w:rPr>
          <w:noProof/>
        </w:rPr>
        <w:t>115</w:t>
      </w:r>
      <w:r w:rsidR="004C426C">
        <w:rPr>
          <w:noProof/>
        </w:rPr>
        <w:fldChar w:fldCharType="end"/>
      </w:r>
      <w:bookmarkEnd w:id="359"/>
      <w:r w:rsidR="00AF1638">
        <w:rPr>
          <w:rFonts w:hint="eastAsia"/>
          <w:lang w:eastAsia="zh-CN"/>
        </w:rPr>
        <w:t>：用户数面板</w:t>
      </w:r>
      <w:bookmarkEnd w:id="360"/>
    </w:p>
    <w:p w14:paraId="33C00BC9" w14:textId="77777777" w:rsidR="002E2C1B" w:rsidRDefault="002E2C1B" w:rsidP="002E2C1B">
      <w:pPr>
        <w:pStyle w:val="ae"/>
        <w:ind w:left="1440"/>
      </w:pPr>
      <w:r>
        <w:rPr>
          <w:noProof/>
          <w:lang w:eastAsia="zh-CN"/>
        </w:rPr>
        <w:drawing>
          <wp:inline distT="0" distB="0" distL="0" distR="0" wp14:anchorId="56D0DAA5" wp14:editId="2560D811">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29" cstate="print"/>
                    <a:stretch>
                      <a:fillRect/>
                    </a:stretch>
                  </pic:blipFill>
                  <pic:spPr>
                    <a:xfrm>
                      <a:off x="0" y="0"/>
                      <a:ext cx="4238625" cy="1962150"/>
                    </a:xfrm>
                    <a:prstGeom prst="rect">
                      <a:avLst/>
                    </a:prstGeom>
                  </pic:spPr>
                </pic:pic>
              </a:graphicData>
            </a:graphic>
          </wp:inline>
        </w:drawing>
      </w:r>
    </w:p>
    <w:p w14:paraId="6990EBF1" w14:textId="77777777" w:rsidR="002E2C1B" w:rsidRPr="003F77AE" w:rsidRDefault="00612DDE" w:rsidP="002E2C1B">
      <w:pPr>
        <w:pStyle w:val="DDNbodytext1"/>
        <w:keepNext/>
        <w:numPr>
          <w:ilvl w:val="0"/>
          <w:numId w:val="37"/>
        </w:numPr>
        <w:ind w:left="1434" w:hanging="357"/>
        <w:rPr>
          <w:lang w:eastAsia="zh-CN"/>
        </w:rPr>
      </w:pPr>
      <w:r w:rsidRPr="002246A4">
        <w:rPr>
          <w:rFonts w:hint="eastAsia"/>
          <w:b/>
          <w:lang w:eastAsia="zh-CN"/>
        </w:rPr>
        <w:t>温度</w:t>
      </w:r>
      <w:r>
        <w:rPr>
          <w:rFonts w:hint="eastAsia"/>
          <w:lang w:eastAsia="zh-CN"/>
        </w:rPr>
        <w:t>面板</w:t>
      </w:r>
      <w:r w:rsidR="003932AF">
        <w:rPr>
          <w:lang w:eastAsia="zh-CN"/>
        </w:rPr>
        <w:t>（</w:t>
      </w:r>
      <w:r w:rsidR="004C426C" w:rsidRPr="00244445">
        <w:rPr>
          <w:rStyle w:val="DDNField"/>
        </w:rPr>
        <w:fldChar w:fldCharType="begin"/>
      </w:r>
      <w:r w:rsidR="002E2C1B" w:rsidRPr="00244445">
        <w:rPr>
          <w:rStyle w:val="DDNField"/>
          <w:lang w:eastAsia="zh-CN"/>
        </w:rPr>
        <w:instrText xml:space="preserve"> REF _Ref499738682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116</w:t>
      </w:r>
      <w:r w:rsidR="004C426C" w:rsidRPr="00244445">
        <w:rPr>
          <w:rStyle w:val="DDNField"/>
        </w:rPr>
        <w:fldChar w:fldCharType="end"/>
      </w:r>
      <w:r w:rsidR="003932AF">
        <w:rPr>
          <w:lang w:eastAsia="zh-CN"/>
        </w:rPr>
        <w:t>）</w:t>
      </w:r>
      <w:r>
        <w:rPr>
          <w:rFonts w:hint="eastAsia"/>
          <w:lang w:eastAsia="zh-CN"/>
        </w:rPr>
        <w:t>显示出从各温度传感器中收集的温度信息。</w:t>
      </w:r>
    </w:p>
    <w:p w14:paraId="77B87927" w14:textId="77777777" w:rsidR="002E2C1B" w:rsidRDefault="00064063" w:rsidP="002E2C1B">
      <w:pPr>
        <w:pStyle w:val="a6"/>
        <w:ind w:left="1434"/>
      </w:pPr>
      <w:bookmarkStart w:id="361" w:name="_Ref499738682"/>
      <w:bookmarkStart w:id="362" w:name="_Toc12263155"/>
      <w:r>
        <w:t>图</w:t>
      </w:r>
      <w:r w:rsidR="004C426C">
        <w:fldChar w:fldCharType="begin"/>
      </w:r>
      <w:r w:rsidR="00D274BF">
        <w:instrText xml:space="preserve"> SEQ Figure \* ARABIC </w:instrText>
      </w:r>
      <w:r w:rsidR="004C426C">
        <w:fldChar w:fldCharType="separate"/>
      </w:r>
      <w:r w:rsidR="00244445">
        <w:rPr>
          <w:noProof/>
        </w:rPr>
        <w:t>116</w:t>
      </w:r>
      <w:r w:rsidR="004C426C">
        <w:rPr>
          <w:noProof/>
        </w:rPr>
        <w:fldChar w:fldCharType="end"/>
      </w:r>
      <w:bookmarkEnd w:id="361"/>
      <w:r w:rsidR="00AF1638">
        <w:rPr>
          <w:rFonts w:hint="eastAsia"/>
          <w:lang w:eastAsia="zh-CN"/>
        </w:rPr>
        <w:t>：</w:t>
      </w:r>
      <w:r w:rsidR="00612DDE">
        <w:rPr>
          <w:rFonts w:hint="eastAsia"/>
          <w:lang w:eastAsia="zh-CN"/>
        </w:rPr>
        <w:t>温度面板</w:t>
      </w:r>
      <w:bookmarkEnd w:id="362"/>
    </w:p>
    <w:p w14:paraId="7B0CCFFD" w14:textId="77777777" w:rsidR="002E2C1B" w:rsidRDefault="002E2C1B" w:rsidP="002E2C1B">
      <w:pPr>
        <w:pStyle w:val="ae"/>
        <w:spacing w:before="10"/>
        <w:ind w:left="1434"/>
        <w:rPr>
          <w:sz w:val="24"/>
        </w:rPr>
      </w:pPr>
      <w:r>
        <w:rPr>
          <w:noProof/>
          <w:lang w:eastAsia="zh-CN"/>
        </w:rPr>
        <w:drawing>
          <wp:inline distT="0" distB="0" distL="0" distR="0" wp14:anchorId="0F4DBBC7" wp14:editId="34296C3A">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4346067" cy="893826"/>
                    </a:xfrm>
                    <a:prstGeom prst="rect">
                      <a:avLst/>
                    </a:prstGeom>
                  </pic:spPr>
                </pic:pic>
              </a:graphicData>
            </a:graphic>
          </wp:inline>
        </w:drawing>
      </w:r>
    </w:p>
    <w:p w14:paraId="359422CF" w14:textId="77777777" w:rsidR="002E2C1B" w:rsidRDefault="002E2C1B" w:rsidP="006F2332">
      <w:pPr>
        <w:pStyle w:val="21"/>
      </w:pPr>
      <w:bookmarkStart w:id="363" w:name="_Toc501360241"/>
      <w:bookmarkStart w:id="364" w:name="_Toc514768218"/>
      <w:r w:rsidRPr="0073368C">
        <w:lastRenderedPageBreak/>
        <w:t xml:space="preserve">SFA </w:t>
      </w:r>
      <w:r w:rsidR="009F2FC3" w:rsidRPr="006F2332">
        <w:rPr>
          <w:rFonts w:asciiTheme="minorEastAsia" w:eastAsiaTheme="minorEastAsia" w:hAnsiTheme="minorEastAsia" w:hint="eastAsia"/>
          <w:lang w:eastAsia="zh-CN"/>
        </w:rPr>
        <w:t>物理磁盘仪表盘</w:t>
      </w:r>
      <w:bookmarkEnd w:id="363"/>
      <w:bookmarkEnd w:id="364"/>
    </w:p>
    <w:p w14:paraId="0F082975" w14:textId="77777777" w:rsidR="002E2C1B" w:rsidRDefault="009F2FC3" w:rsidP="002E2C1B">
      <w:pPr>
        <w:pStyle w:val="ae"/>
        <w:keepNext/>
        <w:rPr>
          <w:lang w:eastAsia="zh-CN"/>
        </w:rPr>
      </w:pPr>
      <w:r w:rsidRPr="002246A4">
        <w:rPr>
          <w:rFonts w:hint="eastAsia"/>
          <w:b/>
          <w:lang w:eastAsia="zh-CN"/>
        </w:rPr>
        <w:t>SFA</w:t>
      </w:r>
      <w:r w:rsidRPr="002246A4">
        <w:rPr>
          <w:rFonts w:hint="eastAsia"/>
          <w:b/>
          <w:lang w:eastAsia="zh-CN"/>
        </w:rPr>
        <w:t>物理磁盘仪</w:t>
      </w:r>
      <w:r>
        <w:rPr>
          <w:rFonts w:hint="eastAsia"/>
          <w:lang w:eastAsia="zh-CN"/>
        </w:rPr>
        <w:t>表盘</w:t>
      </w:r>
      <w:r>
        <w:rPr>
          <w:b/>
          <w:lang w:eastAsia="zh-CN"/>
        </w:rPr>
        <w:t>（</w:t>
      </w:r>
      <w:r w:rsidR="000A3FF7">
        <w:fldChar w:fldCharType="begin"/>
      </w:r>
      <w:r w:rsidR="000A3FF7">
        <w:rPr>
          <w:lang w:eastAsia="zh-CN"/>
        </w:rPr>
        <w:instrText xml:space="preserve"> REF _Ref499636230 \h  \* MERGEFORMAT </w:instrText>
      </w:r>
      <w:r w:rsidR="000A3FF7">
        <w:fldChar w:fldCharType="separate"/>
      </w:r>
      <w:r w:rsidR="00244445" w:rsidRPr="00244445">
        <w:rPr>
          <w:rStyle w:val="DDNField"/>
          <w:lang w:eastAsia="zh-CN"/>
        </w:rPr>
        <w:t>图</w:t>
      </w:r>
      <w:r w:rsidR="00244445" w:rsidRPr="00244445">
        <w:rPr>
          <w:rStyle w:val="DDNField"/>
          <w:lang w:eastAsia="zh-CN"/>
        </w:rPr>
        <w:t>117</w:t>
      </w:r>
      <w:r w:rsidR="000A3FF7">
        <w:fldChar w:fldCharType="end"/>
      </w:r>
      <w:r>
        <w:rPr>
          <w:lang w:eastAsia="zh-CN"/>
        </w:rPr>
        <w:t>）</w:t>
      </w:r>
      <w:r>
        <w:rPr>
          <w:rFonts w:hint="eastAsia"/>
          <w:lang w:eastAsia="zh-CN"/>
        </w:rPr>
        <w:t>显示了</w:t>
      </w:r>
      <w:r>
        <w:rPr>
          <w:rFonts w:hint="eastAsia"/>
          <w:lang w:eastAsia="zh-CN"/>
        </w:rPr>
        <w:t>SFA</w:t>
      </w:r>
      <w:r>
        <w:rPr>
          <w:rFonts w:hint="eastAsia"/>
          <w:lang w:eastAsia="zh-CN"/>
        </w:rPr>
        <w:t>物理磁盘的相关信息。</w:t>
      </w:r>
    </w:p>
    <w:p w14:paraId="472B2134" w14:textId="77777777" w:rsidR="002E2C1B" w:rsidRDefault="00064063" w:rsidP="002E2C1B">
      <w:pPr>
        <w:pStyle w:val="a6"/>
        <w:rPr>
          <w:lang w:eastAsia="zh-CN"/>
        </w:rPr>
      </w:pPr>
      <w:bookmarkStart w:id="365" w:name="_Ref499636230"/>
      <w:bookmarkStart w:id="366" w:name="_Toc12263156"/>
      <w:r>
        <w:rPr>
          <w:lang w:eastAsia="zh-CN"/>
        </w:rPr>
        <w:t>图</w:t>
      </w:r>
      <w:r w:rsidR="004C426C">
        <w:fldChar w:fldCharType="begin"/>
      </w:r>
      <w:r w:rsidR="0017155E">
        <w:rPr>
          <w:lang w:eastAsia="zh-CN"/>
        </w:rPr>
        <w:instrText xml:space="preserve"> SEQ Figure \* ARABIC </w:instrText>
      </w:r>
      <w:r w:rsidR="004C426C">
        <w:fldChar w:fldCharType="separate"/>
      </w:r>
      <w:r w:rsidR="00244445">
        <w:rPr>
          <w:noProof/>
          <w:lang w:eastAsia="zh-CN"/>
        </w:rPr>
        <w:t>117</w:t>
      </w:r>
      <w:r w:rsidR="004C426C">
        <w:fldChar w:fldCharType="end"/>
      </w:r>
      <w:bookmarkEnd w:id="365"/>
      <w:r w:rsidR="002E2C1B">
        <w:rPr>
          <w:lang w:eastAsia="zh-CN"/>
        </w:rPr>
        <w:t>: SFA</w:t>
      </w:r>
      <w:r w:rsidR="009F2FC3">
        <w:rPr>
          <w:rFonts w:hint="eastAsia"/>
          <w:lang w:eastAsia="zh-CN"/>
        </w:rPr>
        <w:t>物理磁盘仪表盘</w:t>
      </w:r>
      <w:bookmarkEnd w:id="366"/>
    </w:p>
    <w:p w14:paraId="5CA5AE77" w14:textId="77777777" w:rsidR="002E2C1B" w:rsidRDefault="002E2C1B" w:rsidP="002E2C1B">
      <w:pPr>
        <w:pStyle w:val="ae"/>
      </w:pPr>
      <w:r>
        <w:rPr>
          <w:noProof/>
          <w:lang w:eastAsia="zh-CN"/>
        </w:rPr>
        <w:drawing>
          <wp:inline distT="0" distB="0" distL="0" distR="0" wp14:anchorId="3429C9FC" wp14:editId="42368504">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4420552" cy="1884807"/>
                    </a:xfrm>
                    <a:prstGeom prst="rect">
                      <a:avLst/>
                    </a:prstGeom>
                  </pic:spPr>
                </pic:pic>
              </a:graphicData>
            </a:graphic>
          </wp:inline>
        </w:drawing>
      </w:r>
    </w:p>
    <w:p w14:paraId="5B22FE9E" w14:textId="77777777" w:rsidR="002E2C1B" w:rsidRDefault="001E77D4" w:rsidP="002E2C1B">
      <w:pPr>
        <w:pStyle w:val="ae"/>
        <w:keepNext/>
        <w:rPr>
          <w:lang w:eastAsia="zh-CN"/>
        </w:rPr>
      </w:pPr>
      <w:r>
        <w:rPr>
          <w:rFonts w:hint="eastAsia"/>
          <w:lang w:eastAsia="zh-CN"/>
        </w:rPr>
        <w:t>下面是可以在</w:t>
      </w:r>
      <w:r w:rsidRPr="00074FB2">
        <w:rPr>
          <w:rFonts w:hint="eastAsia"/>
          <w:b/>
          <w:lang w:eastAsia="zh-CN"/>
        </w:rPr>
        <w:t>SFA</w:t>
      </w:r>
      <w:r w:rsidR="00404E95" w:rsidRPr="00074FB2">
        <w:rPr>
          <w:rFonts w:hint="eastAsia"/>
          <w:b/>
          <w:lang w:eastAsia="zh-CN"/>
        </w:rPr>
        <w:t>物理磁盘</w:t>
      </w:r>
      <w:r w:rsidR="00404E95">
        <w:rPr>
          <w:rFonts w:hint="eastAsia"/>
          <w:lang w:eastAsia="zh-CN"/>
        </w:rPr>
        <w:t>表盘中</w:t>
      </w:r>
      <w:r>
        <w:rPr>
          <w:rFonts w:hint="eastAsia"/>
          <w:lang w:eastAsia="zh-CN"/>
        </w:rPr>
        <w:t>可以找到的面板：</w:t>
      </w:r>
    </w:p>
    <w:p w14:paraId="688EE91C" w14:textId="77777777" w:rsidR="00EF72F8" w:rsidRDefault="009F2FC3" w:rsidP="00EF72F8">
      <w:pPr>
        <w:pStyle w:val="DDNbodytext1"/>
        <w:keepNext/>
        <w:numPr>
          <w:ilvl w:val="0"/>
          <w:numId w:val="37"/>
        </w:numPr>
        <w:ind w:left="1434" w:hanging="357"/>
      </w:pPr>
      <w:r w:rsidRPr="002246A4">
        <w:rPr>
          <w:b/>
        </w:rPr>
        <w:t xml:space="preserve">I/O </w:t>
      </w:r>
      <w:r w:rsidRPr="002246A4">
        <w:rPr>
          <w:rFonts w:hint="eastAsia"/>
          <w:b/>
          <w:lang w:eastAsia="zh-CN"/>
        </w:rPr>
        <w:t>吞吐率</w:t>
      </w:r>
      <w:r>
        <w:rPr>
          <w:rFonts w:hint="eastAsia"/>
          <w:lang w:eastAsia="zh-CN"/>
        </w:rPr>
        <w:t>面板</w:t>
      </w:r>
      <w:r w:rsidR="00434367">
        <w:t>（</w:t>
      </w:r>
      <w:r w:rsidR="004C426C" w:rsidRPr="00244445">
        <w:rPr>
          <w:rStyle w:val="DDNField"/>
        </w:rPr>
        <w:fldChar w:fldCharType="begin"/>
      </w:r>
      <w:r w:rsidR="002E2C1B" w:rsidRPr="00244445">
        <w:rPr>
          <w:rStyle w:val="DDNField"/>
        </w:rPr>
        <w:instrText xml:space="preserve"> REF _Ref499738708 \h </w:instrText>
      </w:r>
      <w:r w:rsidR="00244445">
        <w:rPr>
          <w:rStyle w:val="DDNField"/>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rPr>
        <w:t>图</w:t>
      </w:r>
      <w:r w:rsidR="00244445" w:rsidRPr="00244445">
        <w:rPr>
          <w:rStyle w:val="DDNField"/>
        </w:rPr>
        <w:t>118</w:t>
      </w:r>
      <w:r w:rsidR="004C426C" w:rsidRPr="00244445">
        <w:rPr>
          <w:rStyle w:val="DDNField"/>
        </w:rPr>
        <w:fldChar w:fldCharType="end"/>
      </w:r>
      <w:r w:rsidR="00434367" w:rsidRPr="00434367">
        <w:rPr>
          <w:rStyle w:val="DDNField"/>
          <w:color w:val="auto"/>
        </w:rPr>
        <w:t>）</w:t>
      </w:r>
      <w:r>
        <w:rPr>
          <w:rFonts w:hint="eastAsia"/>
          <w:lang w:eastAsia="zh-CN"/>
        </w:rPr>
        <w:t>显示出该物理磁盘的</w:t>
      </w:r>
      <w:r>
        <w:rPr>
          <w:rFonts w:hint="eastAsia"/>
          <w:lang w:eastAsia="zh-CN"/>
        </w:rPr>
        <w:t>I/O</w:t>
      </w:r>
      <w:r>
        <w:rPr>
          <w:rFonts w:hint="eastAsia"/>
          <w:lang w:eastAsia="zh-CN"/>
        </w:rPr>
        <w:t>吞吐率。</w:t>
      </w:r>
    </w:p>
    <w:p w14:paraId="4D91BEB9" w14:textId="77777777" w:rsidR="001F0829" w:rsidRDefault="00064063" w:rsidP="001F0829">
      <w:pPr>
        <w:pStyle w:val="a6"/>
        <w:ind w:left="1434"/>
        <w:rPr>
          <w:lang w:eastAsia="zh-CN"/>
        </w:rPr>
      </w:pPr>
      <w:bookmarkStart w:id="367" w:name="_Ref499738708"/>
      <w:bookmarkStart w:id="368" w:name="_Toc12263157"/>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118</w:t>
      </w:r>
      <w:r w:rsidR="004C426C">
        <w:fldChar w:fldCharType="end"/>
      </w:r>
      <w:bookmarkEnd w:id="367"/>
      <w:r w:rsidR="009F2FC3">
        <w:rPr>
          <w:rFonts w:hint="eastAsia"/>
          <w:lang w:eastAsia="zh-CN"/>
        </w:rPr>
        <w:t>：</w:t>
      </w:r>
      <w:r w:rsidR="002E2C1B">
        <w:rPr>
          <w:lang w:eastAsia="zh-CN"/>
        </w:rPr>
        <w:t xml:space="preserve">I/O </w:t>
      </w:r>
      <w:r w:rsidR="001F0829">
        <w:rPr>
          <w:rFonts w:hint="eastAsia"/>
          <w:lang w:eastAsia="zh-CN"/>
        </w:rPr>
        <w:t>吞吐率面板</w:t>
      </w:r>
      <w:bookmarkEnd w:id="368"/>
    </w:p>
    <w:p w14:paraId="6B4E9A18" w14:textId="77777777" w:rsidR="002E2C1B" w:rsidRDefault="002E2C1B" w:rsidP="001F0829">
      <w:pPr>
        <w:pStyle w:val="a6"/>
        <w:keepNext w:val="0"/>
        <w:keepLines w:val="0"/>
        <w:widowControl w:val="0"/>
        <w:ind w:left="1435"/>
        <w:rPr>
          <w:lang w:eastAsia="zh-CN"/>
        </w:rPr>
      </w:pPr>
      <w:r>
        <w:rPr>
          <w:noProof/>
          <w:lang w:eastAsia="zh-CN"/>
        </w:rPr>
        <w:drawing>
          <wp:inline distT="0" distB="0" distL="0" distR="0" wp14:anchorId="4099B455" wp14:editId="63A7FE76">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4210049" cy="2457450"/>
                    </a:xfrm>
                    <a:prstGeom prst="rect">
                      <a:avLst/>
                    </a:prstGeom>
                  </pic:spPr>
                </pic:pic>
              </a:graphicData>
            </a:graphic>
          </wp:inline>
        </w:drawing>
      </w:r>
    </w:p>
    <w:p w14:paraId="417A7139" w14:textId="463BA1DA" w:rsidR="002E2C1B" w:rsidRDefault="00434367" w:rsidP="002E2C1B">
      <w:pPr>
        <w:pStyle w:val="DDNbodytext1"/>
        <w:keepNext/>
        <w:numPr>
          <w:ilvl w:val="0"/>
          <w:numId w:val="37"/>
        </w:numPr>
        <w:ind w:left="1434" w:hanging="357"/>
        <w:rPr>
          <w:lang w:eastAsia="zh-CN"/>
        </w:rPr>
      </w:pPr>
      <w:r w:rsidRPr="00231E30">
        <w:rPr>
          <w:rFonts w:hint="eastAsia"/>
          <w:b/>
          <w:lang w:eastAsia="zh-CN"/>
        </w:rPr>
        <w:lastRenderedPageBreak/>
        <w:t>IOPS</w:t>
      </w:r>
      <w:r>
        <w:rPr>
          <w:rFonts w:hint="eastAsia"/>
          <w:lang w:eastAsia="zh-CN"/>
        </w:rPr>
        <w:t>面板</w:t>
      </w:r>
      <w:r>
        <w:rPr>
          <w:lang w:eastAsia="zh-CN"/>
        </w:rPr>
        <w:t>（</w:t>
      </w:r>
      <w:r w:rsidR="004C426C" w:rsidRPr="00244445">
        <w:rPr>
          <w:rStyle w:val="DDNField"/>
        </w:rPr>
        <w:fldChar w:fldCharType="begin"/>
      </w:r>
      <w:r w:rsidR="002E2C1B" w:rsidRPr="00244445">
        <w:rPr>
          <w:rStyle w:val="DDNField"/>
          <w:lang w:eastAsia="zh-CN"/>
        </w:rPr>
        <w:instrText xml:space="preserve"> REF _Ref499738721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119</w:t>
      </w:r>
      <w:r w:rsidR="004C426C" w:rsidRPr="00244445">
        <w:rPr>
          <w:rStyle w:val="DDNField"/>
        </w:rPr>
        <w:fldChar w:fldCharType="end"/>
      </w:r>
      <w:r>
        <w:rPr>
          <w:lang w:eastAsia="zh-CN"/>
        </w:rPr>
        <w:t>）</w:t>
      </w:r>
      <w:r>
        <w:rPr>
          <w:rFonts w:hint="eastAsia"/>
          <w:lang w:eastAsia="zh-CN"/>
        </w:rPr>
        <w:t>显示出</w:t>
      </w:r>
      <w:r w:rsidR="00074FB2" w:rsidRPr="00FE32D3">
        <w:rPr>
          <w:rFonts w:hint="eastAsia"/>
          <w:lang w:eastAsia="zh-CN"/>
        </w:rPr>
        <w:t>该</w:t>
      </w:r>
      <w:r>
        <w:rPr>
          <w:rFonts w:hint="eastAsia"/>
          <w:lang w:eastAsia="zh-CN"/>
        </w:rPr>
        <w:t>物理磁盘</w:t>
      </w:r>
      <w:r w:rsidR="00E12D85">
        <w:rPr>
          <w:rFonts w:hint="eastAsia"/>
          <w:lang w:eastAsia="zh-CN"/>
        </w:rPr>
        <w:t>每秒</w:t>
      </w:r>
      <w:r w:rsidR="00E12D85">
        <w:rPr>
          <w:rFonts w:hint="eastAsia"/>
          <w:lang w:eastAsia="zh-CN"/>
        </w:rPr>
        <w:t>I/O</w:t>
      </w:r>
      <w:r w:rsidR="00E12D85">
        <w:rPr>
          <w:rFonts w:hint="eastAsia"/>
          <w:lang w:eastAsia="zh-CN"/>
        </w:rPr>
        <w:t>操作数目。</w:t>
      </w:r>
    </w:p>
    <w:p w14:paraId="11565DC5" w14:textId="77777777" w:rsidR="002E2C1B" w:rsidRDefault="00064063" w:rsidP="002E2C1B">
      <w:pPr>
        <w:pStyle w:val="a6"/>
        <w:ind w:left="1434"/>
      </w:pPr>
      <w:bookmarkStart w:id="369" w:name="_Ref499738721"/>
      <w:bookmarkStart w:id="370" w:name="_Toc12263158"/>
      <w:r>
        <w:t>图</w:t>
      </w:r>
      <w:r w:rsidR="004C426C">
        <w:fldChar w:fldCharType="begin"/>
      </w:r>
      <w:r w:rsidR="00D274BF">
        <w:instrText xml:space="preserve"> SEQ Figure \* ARABIC </w:instrText>
      </w:r>
      <w:r w:rsidR="004C426C">
        <w:fldChar w:fldCharType="separate"/>
      </w:r>
      <w:r w:rsidR="00244445">
        <w:rPr>
          <w:noProof/>
        </w:rPr>
        <w:t>119</w:t>
      </w:r>
      <w:r w:rsidR="004C426C">
        <w:rPr>
          <w:noProof/>
        </w:rPr>
        <w:fldChar w:fldCharType="end"/>
      </w:r>
      <w:bookmarkEnd w:id="369"/>
      <w:r w:rsidR="009F2FC3">
        <w:rPr>
          <w:rFonts w:hint="eastAsia"/>
          <w:lang w:eastAsia="zh-CN"/>
        </w:rPr>
        <w:t>：</w:t>
      </w:r>
      <w:r w:rsidR="00E12D85">
        <w:rPr>
          <w:rFonts w:hint="eastAsia"/>
          <w:lang w:eastAsia="zh-CN"/>
        </w:rPr>
        <w:t>IOPS</w:t>
      </w:r>
      <w:r w:rsidR="00E12D85">
        <w:rPr>
          <w:rFonts w:hint="eastAsia"/>
          <w:lang w:eastAsia="zh-CN"/>
        </w:rPr>
        <w:t>面板</w:t>
      </w:r>
      <w:bookmarkEnd w:id="370"/>
    </w:p>
    <w:p w14:paraId="3957FBAD" w14:textId="77777777" w:rsidR="002E2C1B" w:rsidRDefault="002E2C1B" w:rsidP="002E2C1B">
      <w:pPr>
        <w:pStyle w:val="DDNbodytext1"/>
        <w:ind w:left="1435"/>
      </w:pPr>
      <w:r>
        <w:rPr>
          <w:noProof/>
          <w:lang w:eastAsia="zh-CN"/>
        </w:rPr>
        <w:drawing>
          <wp:inline distT="0" distB="0" distL="0" distR="0" wp14:anchorId="3ED9F00D" wp14:editId="49DAEDE0">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219575" cy="2447925"/>
                    </a:xfrm>
                    <a:prstGeom prst="rect">
                      <a:avLst/>
                    </a:prstGeom>
                  </pic:spPr>
                </pic:pic>
              </a:graphicData>
            </a:graphic>
          </wp:inline>
        </w:drawing>
      </w:r>
    </w:p>
    <w:p w14:paraId="7F5EDCA8" w14:textId="77777777" w:rsidR="002E2C1B" w:rsidRDefault="00E12D85" w:rsidP="002E2C1B">
      <w:pPr>
        <w:pStyle w:val="DDNbodytext1"/>
        <w:keepNext/>
        <w:numPr>
          <w:ilvl w:val="0"/>
          <w:numId w:val="37"/>
        </w:numPr>
        <w:ind w:left="1434" w:hanging="357"/>
      </w:pPr>
      <w:r w:rsidRPr="00231E30">
        <w:rPr>
          <w:rFonts w:hint="eastAsia"/>
          <w:b/>
          <w:lang w:eastAsia="zh-CN"/>
        </w:rPr>
        <w:t>I/O</w:t>
      </w:r>
      <w:r w:rsidRPr="00231E30">
        <w:rPr>
          <w:rFonts w:hint="eastAsia"/>
          <w:b/>
          <w:lang w:eastAsia="zh-CN"/>
        </w:rPr>
        <w:t>大小</w:t>
      </w:r>
      <w:r>
        <w:rPr>
          <w:rFonts w:hint="eastAsia"/>
          <w:lang w:eastAsia="zh-CN"/>
        </w:rPr>
        <w:t>面板</w:t>
      </w:r>
      <w:r w:rsidR="002E2C1B">
        <w:t>(</w:t>
      </w:r>
      <w:r w:rsidR="004C426C" w:rsidRPr="00244445">
        <w:rPr>
          <w:rStyle w:val="DDNField"/>
        </w:rPr>
        <w:fldChar w:fldCharType="begin"/>
      </w:r>
      <w:r w:rsidR="002E2C1B" w:rsidRPr="00244445">
        <w:rPr>
          <w:rStyle w:val="DDNField"/>
        </w:rPr>
        <w:instrText xml:space="preserve"> REF _Ref499738753 \h </w:instrText>
      </w:r>
      <w:r w:rsidR="00244445">
        <w:rPr>
          <w:rStyle w:val="DDNField"/>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rPr>
        <w:t>图</w:t>
      </w:r>
      <w:r w:rsidR="00244445" w:rsidRPr="00244445">
        <w:rPr>
          <w:rStyle w:val="DDNField"/>
        </w:rPr>
        <w:t>120</w:t>
      </w:r>
      <w:r w:rsidR="004C426C" w:rsidRPr="00244445">
        <w:rPr>
          <w:rStyle w:val="DDNField"/>
        </w:rPr>
        <w:fldChar w:fldCharType="end"/>
      </w:r>
      <w:r w:rsidR="002E2C1B">
        <w:t xml:space="preserve">) </w:t>
      </w:r>
      <w:r>
        <w:rPr>
          <w:rFonts w:hint="eastAsia"/>
          <w:lang w:eastAsia="zh-CN"/>
        </w:rPr>
        <w:t>显示出</w:t>
      </w:r>
      <w:r w:rsidR="00353F5E">
        <w:rPr>
          <w:rFonts w:hint="eastAsia"/>
          <w:lang w:eastAsia="zh-CN"/>
        </w:rPr>
        <w:t>各</w:t>
      </w:r>
      <w:r>
        <w:rPr>
          <w:rFonts w:hint="eastAsia"/>
          <w:lang w:eastAsia="zh-CN"/>
        </w:rPr>
        <w:t>控制器中</w:t>
      </w:r>
      <w:r w:rsidR="00353F5E">
        <w:rPr>
          <w:rFonts w:hint="eastAsia"/>
          <w:lang w:eastAsia="zh-CN"/>
        </w:rPr>
        <w:t>该物理硬盘的</w:t>
      </w:r>
      <w:r>
        <w:rPr>
          <w:rFonts w:hint="eastAsia"/>
          <w:lang w:eastAsia="zh-CN"/>
        </w:rPr>
        <w:t>每</w:t>
      </w:r>
      <w:r w:rsidR="00353F5E">
        <w:rPr>
          <w:rFonts w:hint="eastAsia"/>
          <w:lang w:eastAsia="zh-CN"/>
        </w:rPr>
        <w:t>次</w:t>
      </w:r>
      <w:r>
        <w:t>I/O</w:t>
      </w:r>
      <w:r>
        <w:rPr>
          <w:rFonts w:hint="eastAsia"/>
          <w:lang w:eastAsia="zh-CN"/>
        </w:rPr>
        <w:t>的平均大小。</w:t>
      </w:r>
    </w:p>
    <w:p w14:paraId="75441DCD" w14:textId="77777777" w:rsidR="002E2C1B" w:rsidRPr="00CE2D96" w:rsidRDefault="00064063" w:rsidP="002E2C1B">
      <w:pPr>
        <w:pStyle w:val="a6"/>
        <w:ind w:left="1434"/>
        <w:rPr>
          <w:lang w:val="ru-RU"/>
        </w:rPr>
      </w:pPr>
      <w:bookmarkStart w:id="371" w:name="_Ref499738753"/>
      <w:bookmarkStart w:id="372" w:name="_Toc12263159"/>
      <w:r>
        <w:t>图</w:t>
      </w:r>
      <w:r w:rsidR="004C426C">
        <w:fldChar w:fldCharType="begin"/>
      </w:r>
      <w:r w:rsidR="00D274BF">
        <w:instrText xml:space="preserve"> SEQ Figure \* ARABIC </w:instrText>
      </w:r>
      <w:r w:rsidR="004C426C">
        <w:fldChar w:fldCharType="separate"/>
      </w:r>
      <w:r w:rsidR="00244445">
        <w:rPr>
          <w:noProof/>
        </w:rPr>
        <w:t>120</w:t>
      </w:r>
      <w:r w:rsidR="004C426C">
        <w:rPr>
          <w:noProof/>
        </w:rPr>
        <w:fldChar w:fldCharType="end"/>
      </w:r>
      <w:bookmarkEnd w:id="371"/>
      <w:r w:rsidR="00E12D85">
        <w:t>：</w:t>
      </w:r>
      <w:r w:rsidR="002E2C1B">
        <w:t xml:space="preserve">I/O </w:t>
      </w:r>
      <w:r w:rsidR="00E12D85">
        <w:rPr>
          <w:rFonts w:hint="eastAsia"/>
          <w:lang w:eastAsia="zh-CN"/>
        </w:rPr>
        <w:t>大小面板</w:t>
      </w:r>
      <w:bookmarkEnd w:id="372"/>
    </w:p>
    <w:p w14:paraId="51383C94" w14:textId="77777777" w:rsidR="002E2C1B" w:rsidRDefault="002E2C1B" w:rsidP="002E2C1B">
      <w:pPr>
        <w:pStyle w:val="DDNbodytext1"/>
        <w:ind w:left="1435"/>
      </w:pPr>
      <w:r>
        <w:rPr>
          <w:noProof/>
          <w:lang w:eastAsia="zh-CN"/>
        </w:rPr>
        <w:drawing>
          <wp:inline distT="0" distB="0" distL="0" distR="0" wp14:anchorId="6EE48B54" wp14:editId="50C2175E">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34" cstate="print"/>
                    <a:stretch>
                      <a:fillRect/>
                    </a:stretch>
                  </pic:blipFill>
                  <pic:spPr>
                    <a:xfrm>
                      <a:off x="0" y="0"/>
                      <a:ext cx="4229100" cy="2447925"/>
                    </a:xfrm>
                    <a:prstGeom prst="rect">
                      <a:avLst/>
                    </a:prstGeom>
                  </pic:spPr>
                </pic:pic>
              </a:graphicData>
            </a:graphic>
          </wp:inline>
        </w:drawing>
      </w:r>
    </w:p>
    <w:p w14:paraId="7578E463" w14:textId="77777777" w:rsidR="002E2C1B" w:rsidRDefault="00353F5E" w:rsidP="002E2C1B">
      <w:pPr>
        <w:pStyle w:val="DDNbodytext1"/>
        <w:keepNext/>
        <w:numPr>
          <w:ilvl w:val="0"/>
          <w:numId w:val="37"/>
        </w:numPr>
        <w:spacing w:before="5"/>
        <w:ind w:left="1434" w:hanging="357"/>
        <w:rPr>
          <w:lang w:eastAsia="zh-CN"/>
        </w:rPr>
      </w:pPr>
      <w:r w:rsidRPr="00231E30">
        <w:rPr>
          <w:rFonts w:hint="eastAsia"/>
          <w:b/>
          <w:lang w:eastAsia="zh-CN"/>
        </w:rPr>
        <w:lastRenderedPageBreak/>
        <w:t>写</w:t>
      </w:r>
      <w:r w:rsidR="006B310E" w:rsidRPr="00231E30">
        <w:rPr>
          <w:rFonts w:hint="eastAsia"/>
          <w:b/>
          <w:lang w:eastAsia="zh-CN"/>
        </w:rPr>
        <w:t>数据</w:t>
      </w:r>
      <w:r w:rsidRPr="00231E30">
        <w:rPr>
          <w:rFonts w:hint="eastAsia"/>
          <w:b/>
          <w:lang w:eastAsia="zh-CN"/>
        </w:rPr>
        <w:t>吞吐率</w:t>
      </w:r>
      <w:r>
        <w:rPr>
          <w:rFonts w:hint="eastAsia"/>
          <w:lang w:eastAsia="zh-CN"/>
        </w:rPr>
        <w:t>面板</w:t>
      </w:r>
      <w:r w:rsidR="006B310E">
        <w:rPr>
          <w:lang w:eastAsia="zh-CN"/>
        </w:rPr>
        <w:t>（</w:t>
      </w:r>
      <w:r w:rsidR="004C426C" w:rsidRPr="00244445">
        <w:rPr>
          <w:rStyle w:val="DDNField"/>
        </w:rPr>
        <w:fldChar w:fldCharType="begin"/>
      </w:r>
      <w:r w:rsidR="002E2C1B" w:rsidRPr="00244445">
        <w:rPr>
          <w:rStyle w:val="DDNField"/>
          <w:lang w:eastAsia="zh-CN"/>
        </w:rPr>
        <w:instrText xml:space="preserve"> REF _Ref499738856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121</w:t>
      </w:r>
      <w:r w:rsidR="004C426C" w:rsidRPr="00244445">
        <w:rPr>
          <w:rStyle w:val="DDNField"/>
        </w:rPr>
        <w:fldChar w:fldCharType="end"/>
      </w:r>
      <w:r w:rsidR="006B310E">
        <w:rPr>
          <w:lang w:eastAsia="zh-CN"/>
        </w:rPr>
        <w:t>）</w:t>
      </w:r>
      <w:r>
        <w:rPr>
          <w:rFonts w:hint="eastAsia"/>
          <w:lang w:eastAsia="zh-CN"/>
        </w:rPr>
        <w:t>显示出各控制器中，</w:t>
      </w:r>
      <w:r w:rsidR="006B310E">
        <w:rPr>
          <w:rFonts w:hint="eastAsia"/>
          <w:lang w:eastAsia="zh-CN"/>
        </w:rPr>
        <w:t>该</w:t>
      </w:r>
      <w:r>
        <w:rPr>
          <w:rFonts w:hint="eastAsia"/>
          <w:lang w:eastAsia="zh-CN"/>
        </w:rPr>
        <w:t>物理硬盘的写入吞吐率。</w:t>
      </w:r>
    </w:p>
    <w:p w14:paraId="39DE9603" w14:textId="77777777" w:rsidR="002E2C1B" w:rsidRDefault="00064063" w:rsidP="002E2C1B">
      <w:pPr>
        <w:pStyle w:val="a6"/>
        <w:ind w:left="1434"/>
        <w:rPr>
          <w:lang w:eastAsia="zh-CN"/>
        </w:rPr>
      </w:pPr>
      <w:bookmarkStart w:id="373" w:name="_Ref499738856"/>
      <w:bookmarkStart w:id="374" w:name="_Toc12263160"/>
      <w:r>
        <w:rPr>
          <w:lang w:eastAsia="zh-CN"/>
        </w:rPr>
        <w:t>图</w:t>
      </w:r>
      <w:r w:rsidR="004C426C">
        <w:fldChar w:fldCharType="begin"/>
      </w:r>
      <w:r w:rsidR="00D274BF">
        <w:rPr>
          <w:lang w:eastAsia="zh-CN"/>
        </w:rPr>
        <w:instrText xml:space="preserve"> SEQ Figure \* ARABIC </w:instrText>
      </w:r>
      <w:r w:rsidR="004C426C">
        <w:fldChar w:fldCharType="separate"/>
      </w:r>
      <w:r w:rsidR="00244445">
        <w:rPr>
          <w:noProof/>
          <w:lang w:eastAsia="zh-CN"/>
        </w:rPr>
        <w:t>121</w:t>
      </w:r>
      <w:r w:rsidR="004C426C">
        <w:rPr>
          <w:noProof/>
        </w:rPr>
        <w:fldChar w:fldCharType="end"/>
      </w:r>
      <w:bookmarkEnd w:id="373"/>
      <w:r w:rsidR="00353F5E">
        <w:rPr>
          <w:lang w:eastAsia="zh-CN"/>
        </w:rPr>
        <w:t>：</w:t>
      </w:r>
      <w:r w:rsidR="00353F5E">
        <w:rPr>
          <w:rFonts w:hint="eastAsia"/>
          <w:lang w:eastAsia="zh-CN"/>
        </w:rPr>
        <w:t>写</w:t>
      </w:r>
      <w:r w:rsidR="006B310E">
        <w:rPr>
          <w:rFonts w:hint="eastAsia"/>
          <w:lang w:eastAsia="zh-CN"/>
        </w:rPr>
        <w:t>数据</w:t>
      </w:r>
      <w:r w:rsidR="00353F5E">
        <w:rPr>
          <w:rFonts w:hint="eastAsia"/>
          <w:lang w:eastAsia="zh-CN"/>
        </w:rPr>
        <w:t>吞吐率面板</w:t>
      </w:r>
      <w:bookmarkEnd w:id="374"/>
    </w:p>
    <w:p w14:paraId="2B2DC83C" w14:textId="77777777" w:rsidR="002E2C1B" w:rsidRDefault="002E2C1B" w:rsidP="002E2C1B">
      <w:pPr>
        <w:pStyle w:val="DDNbodytext1"/>
        <w:spacing w:before="5"/>
        <w:ind w:left="1435"/>
        <w:rPr>
          <w:sz w:val="23"/>
        </w:rPr>
      </w:pPr>
      <w:r w:rsidRPr="00F62ADE">
        <w:rPr>
          <w:noProof/>
          <w:lang w:eastAsia="zh-CN"/>
        </w:rPr>
        <w:drawing>
          <wp:inline distT="0" distB="0" distL="0" distR="0" wp14:anchorId="410742BF" wp14:editId="4E986BCF">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244578" cy="1644297"/>
                    </a:xfrm>
                    <a:prstGeom prst="rect">
                      <a:avLst/>
                    </a:prstGeom>
                  </pic:spPr>
                </pic:pic>
              </a:graphicData>
            </a:graphic>
          </wp:inline>
        </w:drawing>
      </w:r>
    </w:p>
    <w:p w14:paraId="166762CB" w14:textId="77777777" w:rsidR="006B310E" w:rsidRDefault="006B310E" w:rsidP="002E2C1B">
      <w:pPr>
        <w:pStyle w:val="DDNbodytext1"/>
        <w:keepNext/>
        <w:numPr>
          <w:ilvl w:val="0"/>
          <w:numId w:val="37"/>
        </w:numPr>
        <w:ind w:left="1434" w:hanging="357"/>
        <w:rPr>
          <w:lang w:eastAsia="zh-CN"/>
        </w:rPr>
      </w:pPr>
      <w:r w:rsidRPr="00231E30">
        <w:rPr>
          <w:rFonts w:hint="eastAsia"/>
          <w:b/>
          <w:lang w:eastAsia="zh-CN"/>
        </w:rPr>
        <w:t>写数据的</w:t>
      </w:r>
      <w:r w:rsidRPr="00231E30">
        <w:rPr>
          <w:b/>
          <w:lang w:eastAsia="zh-CN"/>
        </w:rPr>
        <w:t>I/O</w:t>
      </w:r>
      <w:r w:rsidRPr="00231E30">
        <w:rPr>
          <w:rFonts w:hint="eastAsia"/>
          <w:b/>
          <w:lang w:eastAsia="zh-CN"/>
        </w:rPr>
        <w:t>大小样品采样数目</w:t>
      </w:r>
      <w:r>
        <w:rPr>
          <w:rFonts w:hint="eastAsia"/>
          <w:lang w:eastAsia="zh-CN"/>
        </w:rPr>
        <w:t>面板（</w:t>
      </w:r>
      <w:r w:rsidR="004C426C" w:rsidRPr="00244445">
        <w:rPr>
          <w:rStyle w:val="DDNField"/>
        </w:rPr>
        <w:fldChar w:fldCharType="begin"/>
      </w:r>
      <w:r w:rsidR="002E2C1B" w:rsidRPr="00244445">
        <w:rPr>
          <w:rStyle w:val="DDNField"/>
          <w:lang w:eastAsia="zh-CN"/>
        </w:rPr>
        <w:instrText xml:space="preserve"> REF _Ref499738888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122</w:t>
      </w:r>
      <w:r w:rsidR="004C426C" w:rsidRPr="00244445">
        <w:rPr>
          <w:rStyle w:val="DDNField"/>
        </w:rPr>
        <w:fldChar w:fldCharType="end"/>
      </w:r>
      <w:r>
        <w:rPr>
          <w:lang w:eastAsia="zh-CN"/>
        </w:rPr>
        <w:t>）</w:t>
      </w:r>
      <w:r>
        <w:rPr>
          <w:rFonts w:hint="eastAsia"/>
          <w:lang w:eastAsia="zh-CN"/>
        </w:rPr>
        <w:t>显示出该物理磁盘上每种</w:t>
      </w:r>
      <w:r>
        <w:rPr>
          <w:rFonts w:hint="eastAsia"/>
          <w:lang w:eastAsia="zh-CN"/>
        </w:rPr>
        <w:t>I/O</w:t>
      </w:r>
      <w:r>
        <w:rPr>
          <w:rFonts w:hint="eastAsia"/>
          <w:lang w:eastAsia="zh-CN"/>
        </w:rPr>
        <w:t>大小的采样数目。</w:t>
      </w:r>
    </w:p>
    <w:p w14:paraId="1745B3AE" w14:textId="77777777" w:rsidR="002E2C1B" w:rsidRDefault="00064063" w:rsidP="002E2C1B">
      <w:pPr>
        <w:pStyle w:val="a6"/>
        <w:ind w:left="1434"/>
        <w:rPr>
          <w:lang w:eastAsia="zh-CN"/>
        </w:rPr>
      </w:pPr>
      <w:bookmarkStart w:id="375" w:name="_Ref499738888"/>
      <w:bookmarkStart w:id="376" w:name="_Toc12263161"/>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122</w:t>
      </w:r>
      <w:r w:rsidR="004C426C">
        <w:fldChar w:fldCharType="end"/>
      </w:r>
      <w:bookmarkEnd w:id="375"/>
      <w:r w:rsidR="00EF72F8">
        <w:rPr>
          <w:lang w:eastAsia="zh-CN"/>
        </w:rPr>
        <w:t>：</w:t>
      </w:r>
      <w:r w:rsidR="006B310E">
        <w:rPr>
          <w:rFonts w:hint="eastAsia"/>
          <w:lang w:eastAsia="zh-CN"/>
        </w:rPr>
        <w:t>写数据的</w:t>
      </w:r>
      <w:r w:rsidR="002E2C1B">
        <w:rPr>
          <w:lang w:eastAsia="zh-CN"/>
        </w:rPr>
        <w:t>I/O</w:t>
      </w:r>
      <w:r w:rsidR="006B310E">
        <w:rPr>
          <w:rFonts w:hint="eastAsia"/>
          <w:lang w:eastAsia="zh-CN"/>
        </w:rPr>
        <w:t>大小样品采样数目面板</w:t>
      </w:r>
      <w:bookmarkEnd w:id="376"/>
    </w:p>
    <w:p w14:paraId="680ADAF2" w14:textId="77777777" w:rsidR="002E2C1B" w:rsidRDefault="002E2C1B" w:rsidP="002E2C1B">
      <w:pPr>
        <w:pStyle w:val="ae"/>
        <w:spacing w:before="5"/>
        <w:ind w:left="1434"/>
        <w:rPr>
          <w:sz w:val="21"/>
        </w:rPr>
      </w:pPr>
      <w:r>
        <w:rPr>
          <w:noProof/>
          <w:lang w:eastAsia="zh-CN"/>
        </w:rPr>
        <w:drawing>
          <wp:inline distT="0" distB="0" distL="0" distR="0" wp14:anchorId="486CB68C" wp14:editId="0DA3E43E">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4363974" cy="1781079"/>
                    </a:xfrm>
                    <a:prstGeom prst="rect">
                      <a:avLst/>
                    </a:prstGeom>
                  </pic:spPr>
                </pic:pic>
              </a:graphicData>
            </a:graphic>
          </wp:inline>
        </w:drawing>
      </w:r>
    </w:p>
    <w:p w14:paraId="037E73B9" w14:textId="77777777" w:rsidR="002E2C1B" w:rsidRDefault="003932AF" w:rsidP="003932AF">
      <w:pPr>
        <w:pStyle w:val="DDNbodytext1"/>
        <w:keepNext/>
        <w:numPr>
          <w:ilvl w:val="0"/>
          <w:numId w:val="37"/>
        </w:numPr>
        <w:ind w:left="1434" w:hanging="357"/>
        <w:rPr>
          <w:lang w:eastAsia="zh-CN"/>
        </w:rPr>
      </w:pPr>
      <w:r w:rsidRPr="007C2BDD">
        <w:rPr>
          <w:rFonts w:hint="eastAsia"/>
          <w:b/>
          <w:lang w:eastAsia="zh-CN"/>
        </w:rPr>
        <w:t>数据</w:t>
      </w:r>
      <w:r w:rsidR="003E545C" w:rsidRPr="007C2BDD">
        <w:rPr>
          <w:rFonts w:hint="eastAsia"/>
          <w:b/>
          <w:lang w:eastAsia="zh-CN"/>
        </w:rPr>
        <w:t>写入</w:t>
      </w:r>
      <w:r w:rsidRPr="007C2BDD">
        <w:rPr>
          <w:rFonts w:hint="eastAsia"/>
          <w:b/>
          <w:lang w:eastAsia="zh-CN"/>
        </w:rPr>
        <w:t>延迟样品采样数目</w:t>
      </w:r>
      <w:r>
        <w:rPr>
          <w:rFonts w:hint="eastAsia"/>
          <w:lang w:eastAsia="zh-CN"/>
        </w:rPr>
        <w:t>面板</w:t>
      </w:r>
      <w:r>
        <w:rPr>
          <w:lang w:eastAsia="zh-CN"/>
        </w:rPr>
        <w:t>（</w:t>
      </w:r>
      <w:r w:rsidR="004C426C" w:rsidRPr="00244445">
        <w:rPr>
          <w:rStyle w:val="DDNField"/>
        </w:rPr>
        <w:fldChar w:fldCharType="begin"/>
      </w:r>
      <w:r w:rsidR="002E2C1B" w:rsidRPr="00244445">
        <w:rPr>
          <w:rStyle w:val="DDNField"/>
          <w:lang w:eastAsia="zh-CN"/>
        </w:rPr>
        <w:instrText xml:space="preserve"> REF _Ref499738909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123</w:t>
      </w:r>
      <w:r w:rsidR="004C426C" w:rsidRPr="00244445">
        <w:rPr>
          <w:rStyle w:val="DDNField"/>
        </w:rPr>
        <w:fldChar w:fldCharType="end"/>
      </w:r>
      <w:r>
        <w:rPr>
          <w:rFonts w:hint="eastAsia"/>
          <w:lang w:eastAsia="zh-CN"/>
        </w:rPr>
        <w:t>）显示出显示出该物理磁盘上，每种</w:t>
      </w:r>
      <w:r>
        <w:rPr>
          <w:rFonts w:hint="eastAsia"/>
          <w:lang w:eastAsia="zh-CN"/>
        </w:rPr>
        <w:t>I/O</w:t>
      </w:r>
      <w:r>
        <w:rPr>
          <w:rFonts w:hint="eastAsia"/>
          <w:lang w:eastAsia="zh-CN"/>
        </w:rPr>
        <w:t>延迟的采样数目。</w:t>
      </w:r>
    </w:p>
    <w:p w14:paraId="252A32B6" w14:textId="77777777" w:rsidR="002E2C1B" w:rsidRDefault="00064063" w:rsidP="002E2C1B">
      <w:pPr>
        <w:pStyle w:val="a6"/>
        <w:ind w:left="1434"/>
        <w:rPr>
          <w:lang w:eastAsia="zh-CN"/>
        </w:rPr>
      </w:pPr>
      <w:bookmarkStart w:id="377" w:name="_Ref499738909"/>
      <w:bookmarkStart w:id="378" w:name="_Toc12263162"/>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123</w:t>
      </w:r>
      <w:r w:rsidR="004C426C">
        <w:fldChar w:fldCharType="end"/>
      </w:r>
      <w:bookmarkEnd w:id="377"/>
      <w:r w:rsidR="003932AF">
        <w:rPr>
          <w:rFonts w:hint="eastAsia"/>
          <w:lang w:eastAsia="zh-CN"/>
        </w:rPr>
        <w:t>：数据</w:t>
      </w:r>
      <w:r w:rsidR="003E545C">
        <w:rPr>
          <w:rFonts w:hint="eastAsia"/>
          <w:lang w:eastAsia="zh-CN"/>
        </w:rPr>
        <w:t>写入</w:t>
      </w:r>
      <w:r w:rsidR="003932AF">
        <w:rPr>
          <w:rFonts w:hint="eastAsia"/>
          <w:lang w:eastAsia="zh-CN"/>
        </w:rPr>
        <w:t>延迟样品采样数目面板</w:t>
      </w:r>
      <w:bookmarkEnd w:id="378"/>
    </w:p>
    <w:p w14:paraId="5EE833ED" w14:textId="77777777" w:rsidR="002E2C1B" w:rsidRDefault="002E2C1B" w:rsidP="002E2C1B">
      <w:pPr>
        <w:pStyle w:val="ae"/>
        <w:spacing w:before="10"/>
        <w:ind w:left="1440"/>
        <w:rPr>
          <w:sz w:val="24"/>
        </w:rPr>
      </w:pPr>
      <w:r>
        <w:rPr>
          <w:noProof/>
          <w:lang w:eastAsia="zh-CN"/>
        </w:rPr>
        <w:drawing>
          <wp:inline distT="0" distB="0" distL="0" distR="0" wp14:anchorId="6377C7A8" wp14:editId="05336D86">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390262" cy="1787652"/>
                    </a:xfrm>
                    <a:prstGeom prst="rect">
                      <a:avLst/>
                    </a:prstGeom>
                  </pic:spPr>
                </pic:pic>
              </a:graphicData>
            </a:graphic>
          </wp:inline>
        </w:drawing>
      </w:r>
    </w:p>
    <w:p w14:paraId="0D1CF3B3" w14:textId="77777777" w:rsidR="002E2C1B" w:rsidRPr="0073368C" w:rsidRDefault="002E2C1B" w:rsidP="006F2332">
      <w:pPr>
        <w:pStyle w:val="21"/>
      </w:pPr>
      <w:bookmarkStart w:id="379" w:name="_Toc501360242"/>
      <w:bookmarkStart w:id="380" w:name="_Toc514768219"/>
      <w:r w:rsidRPr="0073368C">
        <w:lastRenderedPageBreak/>
        <w:t>SFA</w:t>
      </w:r>
      <w:r w:rsidR="003932AF" w:rsidRPr="006F2332">
        <w:rPr>
          <w:rFonts w:asciiTheme="minorEastAsia" w:eastAsiaTheme="minorEastAsia" w:hAnsiTheme="minorEastAsia" w:hint="eastAsia"/>
          <w:lang w:eastAsia="zh-CN"/>
        </w:rPr>
        <w:t>虚拟磁盘表盘</w:t>
      </w:r>
      <w:bookmarkEnd w:id="379"/>
      <w:bookmarkEnd w:id="380"/>
    </w:p>
    <w:p w14:paraId="2ABDE362" w14:textId="77777777" w:rsidR="002E2C1B" w:rsidRPr="00497FBA" w:rsidRDefault="003932AF" w:rsidP="002E2C1B">
      <w:pPr>
        <w:pStyle w:val="ae"/>
        <w:keepNext/>
        <w:rPr>
          <w:lang w:eastAsia="zh-CN"/>
        </w:rPr>
      </w:pPr>
      <w:r w:rsidRPr="007C2BDD">
        <w:rPr>
          <w:rFonts w:hint="eastAsia"/>
          <w:b/>
          <w:lang w:eastAsia="zh-CN"/>
        </w:rPr>
        <w:t>SFA</w:t>
      </w:r>
      <w:r w:rsidRPr="007C2BDD">
        <w:rPr>
          <w:rFonts w:hint="eastAsia"/>
          <w:b/>
          <w:lang w:eastAsia="zh-CN"/>
        </w:rPr>
        <w:t>虚拟磁盘</w:t>
      </w:r>
      <w:r>
        <w:rPr>
          <w:rFonts w:hint="eastAsia"/>
          <w:lang w:eastAsia="zh-CN"/>
        </w:rPr>
        <w:t>表盘</w:t>
      </w:r>
      <w:r>
        <w:rPr>
          <w:lang w:eastAsia="zh-CN"/>
        </w:rPr>
        <w:t>（</w:t>
      </w:r>
      <w:r w:rsidR="000A3FF7">
        <w:fldChar w:fldCharType="begin"/>
      </w:r>
      <w:r w:rsidR="000A3FF7">
        <w:rPr>
          <w:lang w:eastAsia="zh-CN"/>
        </w:rPr>
        <w:instrText xml:space="preserve"> REF _Ref499636025 \h  \* MERGEFORMAT </w:instrText>
      </w:r>
      <w:r w:rsidR="000A3FF7">
        <w:fldChar w:fldCharType="separate"/>
      </w:r>
      <w:r w:rsidR="00244445" w:rsidRPr="00244445">
        <w:rPr>
          <w:rStyle w:val="DDNField"/>
          <w:lang w:eastAsia="zh-CN"/>
        </w:rPr>
        <w:t>图</w:t>
      </w:r>
      <w:r w:rsidR="00244445" w:rsidRPr="00244445">
        <w:rPr>
          <w:rStyle w:val="DDNField"/>
          <w:lang w:eastAsia="zh-CN"/>
        </w:rPr>
        <w:t>124</w:t>
      </w:r>
      <w:r w:rsidR="000A3FF7">
        <w:fldChar w:fldCharType="end"/>
      </w:r>
      <w:r>
        <w:rPr>
          <w:lang w:eastAsia="zh-CN"/>
        </w:rPr>
        <w:t>）</w:t>
      </w:r>
      <w:r>
        <w:rPr>
          <w:rFonts w:hint="eastAsia"/>
          <w:lang w:eastAsia="zh-CN"/>
        </w:rPr>
        <w:t>显示出</w:t>
      </w:r>
      <w:r>
        <w:rPr>
          <w:rFonts w:hint="eastAsia"/>
          <w:lang w:eastAsia="zh-CN"/>
        </w:rPr>
        <w:t>SFA</w:t>
      </w:r>
      <w:r>
        <w:rPr>
          <w:rFonts w:hint="eastAsia"/>
          <w:lang w:eastAsia="zh-CN"/>
        </w:rPr>
        <w:t>虚拟磁盘表盘的信息。</w:t>
      </w:r>
    </w:p>
    <w:p w14:paraId="51C8F9C5" w14:textId="77777777" w:rsidR="002E2C1B" w:rsidRDefault="00064063" w:rsidP="002E2C1B">
      <w:pPr>
        <w:pStyle w:val="a6"/>
        <w:rPr>
          <w:lang w:eastAsia="zh-CN"/>
        </w:rPr>
      </w:pPr>
      <w:bookmarkStart w:id="381" w:name="_Ref499636025"/>
      <w:bookmarkStart w:id="382" w:name="_Toc12263163"/>
      <w:r>
        <w:rPr>
          <w:lang w:eastAsia="zh-CN"/>
        </w:rPr>
        <w:t>图</w:t>
      </w:r>
      <w:r w:rsidR="004C426C">
        <w:rPr>
          <w:lang w:eastAsia="zh-CN"/>
        </w:rPr>
        <w:fldChar w:fldCharType="begin"/>
      </w:r>
      <w:r w:rsidR="0017155E">
        <w:rPr>
          <w:lang w:eastAsia="zh-CN"/>
        </w:rPr>
        <w:instrText xml:space="preserve"> SEQ Figure \* ARABIC </w:instrText>
      </w:r>
      <w:r w:rsidR="004C426C">
        <w:rPr>
          <w:lang w:eastAsia="zh-CN"/>
        </w:rPr>
        <w:fldChar w:fldCharType="separate"/>
      </w:r>
      <w:r w:rsidR="00244445">
        <w:rPr>
          <w:noProof/>
          <w:lang w:eastAsia="zh-CN"/>
        </w:rPr>
        <w:t>124</w:t>
      </w:r>
      <w:r w:rsidR="004C426C">
        <w:rPr>
          <w:lang w:eastAsia="zh-CN"/>
        </w:rPr>
        <w:fldChar w:fldCharType="end"/>
      </w:r>
      <w:bookmarkEnd w:id="381"/>
      <w:r w:rsidR="003932AF">
        <w:rPr>
          <w:lang w:eastAsia="zh-CN"/>
        </w:rPr>
        <w:t>：</w:t>
      </w:r>
      <w:r w:rsidR="002E2C1B">
        <w:rPr>
          <w:lang w:eastAsia="zh-CN"/>
        </w:rPr>
        <w:t>SFA</w:t>
      </w:r>
      <w:r w:rsidR="003932AF">
        <w:rPr>
          <w:rFonts w:hint="eastAsia"/>
          <w:lang w:eastAsia="zh-CN"/>
        </w:rPr>
        <w:t>虚拟磁盘表盘</w:t>
      </w:r>
      <w:bookmarkEnd w:id="382"/>
    </w:p>
    <w:p w14:paraId="2622EC3C" w14:textId="77777777" w:rsidR="002E2C1B" w:rsidRDefault="002E2C1B" w:rsidP="002E2C1B">
      <w:pPr>
        <w:pStyle w:val="ae"/>
      </w:pPr>
      <w:r w:rsidRPr="00497FBA">
        <w:rPr>
          <w:noProof/>
          <w:lang w:eastAsia="zh-CN"/>
        </w:rPr>
        <w:drawing>
          <wp:inline distT="0" distB="0" distL="0" distR="0" wp14:anchorId="20FD59F7" wp14:editId="3271199F">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4394200" cy="1849120"/>
                    </a:xfrm>
                    <a:prstGeom prst="rect">
                      <a:avLst/>
                    </a:prstGeom>
                  </pic:spPr>
                </pic:pic>
              </a:graphicData>
            </a:graphic>
          </wp:inline>
        </w:drawing>
      </w:r>
    </w:p>
    <w:p w14:paraId="24CD8254" w14:textId="77777777" w:rsidR="002E2C1B" w:rsidRDefault="003932AF" w:rsidP="002E2C1B">
      <w:pPr>
        <w:pStyle w:val="ae"/>
        <w:keepNext/>
        <w:rPr>
          <w:lang w:eastAsia="zh-CN"/>
        </w:rPr>
      </w:pPr>
      <w:r>
        <w:rPr>
          <w:rFonts w:hint="eastAsia"/>
          <w:lang w:eastAsia="zh-CN"/>
        </w:rPr>
        <w:t>下面是</w:t>
      </w:r>
      <w:r w:rsidR="00404E95">
        <w:rPr>
          <w:rFonts w:hint="eastAsia"/>
          <w:lang w:eastAsia="zh-CN"/>
        </w:rPr>
        <w:t>可以在</w:t>
      </w:r>
      <w:r w:rsidRPr="007C2BDD">
        <w:rPr>
          <w:rFonts w:hint="eastAsia"/>
          <w:b/>
          <w:lang w:eastAsia="zh-CN"/>
        </w:rPr>
        <w:t>SFA</w:t>
      </w:r>
      <w:r w:rsidRPr="007C2BDD">
        <w:rPr>
          <w:rFonts w:hint="eastAsia"/>
          <w:b/>
          <w:lang w:eastAsia="zh-CN"/>
        </w:rPr>
        <w:t>虚拟磁盘</w:t>
      </w:r>
      <w:r>
        <w:rPr>
          <w:rFonts w:hint="eastAsia"/>
          <w:lang w:eastAsia="zh-CN"/>
        </w:rPr>
        <w:t>表盘中</w:t>
      </w:r>
      <w:r w:rsidR="00404E95">
        <w:rPr>
          <w:rFonts w:hint="eastAsia"/>
          <w:lang w:eastAsia="zh-CN"/>
        </w:rPr>
        <w:t>找到</w:t>
      </w:r>
      <w:r>
        <w:rPr>
          <w:rFonts w:hint="eastAsia"/>
          <w:lang w:eastAsia="zh-CN"/>
        </w:rPr>
        <w:t>的面板：</w:t>
      </w:r>
    </w:p>
    <w:p w14:paraId="7B0DA3C2" w14:textId="77777777" w:rsidR="002E2C1B" w:rsidRDefault="00404E95"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吞吐率面板</w:t>
      </w:r>
      <w:r>
        <w:rPr>
          <w:lang w:eastAsia="zh-CN"/>
        </w:rPr>
        <w:t>（</w:t>
      </w:r>
      <w:r w:rsidR="004C426C" w:rsidRPr="00244445">
        <w:rPr>
          <w:rStyle w:val="DDNField"/>
        </w:rPr>
        <w:fldChar w:fldCharType="begin"/>
      </w:r>
      <w:r w:rsidR="002E2C1B" w:rsidRPr="00244445">
        <w:rPr>
          <w:rStyle w:val="DDNField"/>
          <w:lang w:eastAsia="zh-CN"/>
        </w:rPr>
        <w:instrText xml:space="preserve"> REF _Ref499738944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125</w:t>
      </w:r>
      <w:r w:rsidR="004C426C" w:rsidRPr="00244445">
        <w:rPr>
          <w:rStyle w:val="DDNField"/>
        </w:rPr>
        <w:fldChar w:fldCharType="end"/>
      </w:r>
      <w:r>
        <w:rPr>
          <w:lang w:eastAsia="zh-CN"/>
        </w:rPr>
        <w:t>）</w:t>
      </w:r>
      <w:r>
        <w:rPr>
          <w:rFonts w:hint="eastAsia"/>
          <w:lang w:eastAsia="zh-CN"/>
        </w:rPr>
        <w:t>显示出该虚拟磁盘上的</w:t>
      </w:r>
      <w:r>
        <w:rPr>
          <w:rFonts w:hint="eastAsia"/>
          <w:lang w:eastAsia="zh-CN"/>
        </w:rPr>
        <w:t>I/O</w:t>
      </w:r>
      <w:r>
        <w:rPr>
          <w:rFonts w:hint="eastAsia"/>
          <w:lang w:eastAsia="zh-CN"/>
        </w:rPr>
        <w:t>吞吐率</w:t>
      </w:r>
      <w:r>
        <w:rPr>
          <w:lang w:eastAsia="zh-CN"/>
        </w:rPr>
        <w:t>。</w:t>
      </w:r>
    </w:p>
    <w:p w14:paraId="5550421C" w14:textId="77777777" w:rsidR="002E2C1B" w:rsidRPr="00F62ADE" w:rsidRDefault="00064063" w:rsidP="002E2C1B">
      <w:pPr>
        <w:pStyle w:val="a6"/>
        <w:ind w:left="1434"/>
        <w:rPr>
          <w:b w:val="0"/>
          <w:lang w:eastAsia="zh-CN"/>
        </w:rPr>
      </w:pPr>
      <w:bookmarkStart w:id="383" w:name="_Ref499738944"/>
      <w:bookmarkStart w:id="384" w:name="_Toc12263164"/>
      <w:r>
        <w:t>图</w:t>
      </w:r>
      <w:r w:rsidR="004C426C">
        <w:fldChar w:fldCharType="begin"/>
      </w:r>
      <w:r w:rsidR="00D274BF">
        <w:instrText xml:space="preserve"> SEQ Figure \* ARABIC </w:instrText>
      </w:r>
      <w:r w:rsidR="004C426C">
        <w:fldChar w:fldCharType="separate"/>
      </w:r>
      <w:r w:rsidR="00244445">
        <w:rPr>
          <w:noProof/>
        </w:rPr>
        <w:t>125</w:t>
      </w:r>
      <w:r w:rsidR="004C426C">
        <w:rPr>
          <w:noProof/>
        </w:rPr>
        <w:fldChar w:fldCharType="end"/>
      </w:r>
      <w:bookmarkEnd w:id="383"/>
      <w:r w:rsidR="00404E95">
        <w:rPr>
          <w:rFonts w:hint="eastAsia"/>
          <w:lang w:eastAsia="zh-CN"/>
        </w:rPr>
        <w:t>：</w:t>
      </w:r>
      <w:r w:rsidR="00404E95">
        <w:rPr>
          <w:rFonts w:hint="eastAsia"/>
          <w:lang w:eastAsia="zh-CN"/>
        </w:rPr>
        <w:t>I/O</w:t>
      </w:r>
      <w:r w:rsidR="00404E95">
        <w:rPr>
          <w:rFonts w:hint="eastAsia"/>
          <w:lang w:eastAsia="zh-CN"/>
        </w:rPr>
        <w:t>吞吐率面板</w:t>
      </w:r>
      <w:bookmarkEnd w:id="384"/>
    </w:p>
    <w:p w14:paraId="03051719" w14:textId="77777777" w:rsidR="002E2C1B" w:rsidRPr="00497FBA" w:rsidRDefault="002E2C1B" w:rsidP="002E2C1B">
      <w:pPr>
        <w:pStyle w:val="DDNbodytext1"/>
        <w:ind w:left="1435"/>
      </w:pPr>
      <w:r>
        <w:rPr>
          <w:noProof/>
          <w:lang w:eastAsia="zh-CN"/>
        </w:rPr>
        <w:drawing>
          <wp:inline distT="0" distB="0" distL="0" distR="0" wp14:anchorId="37F0A7C7" wp14:editId="26614DEB">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39" cstate="print"/>
                    <a:stretch>
                      <a:fillRect/>
                    </a:stretch>
                  </pic:blipFill>
                  <pic:spPr>
                    <a:xfrm>
                      <a:off x="0" y="0"/>
                      <a:ext cx="3712803" cy="2114467"/>
                    </a:xfrm>
                    <a:prstGeom prst="rect">
                      <a:avLst/>
                    </a:prstGeom>
                  </pic:spPr>
                </pic:pic>
              </a:graphicData>
            </a:graphic>
          </wp:inline>
        </w:drawing>
      </w:r>
    </w:p>
    <w:p w14:paraId="7553D546" w14:textId="77777777" w:rsidR="002E2C1B" w:rsidRDefault="00404E95" w:rsidP="002E2C1B">
      <w:pPr>
        <w:pStyle w:val="DDNbodytext1"/>
        <w:keepNext/>
        <w:numPr>
          <w:ilvl w:val="0"/>
          <w:numId w:val="37"/>
        </w:numPr>
        <w:ind w:left="1434" w:hanging="357"/>
        <w:rPr>
          <w:lang w:eastAsia="zh-CN"/>
        </w:rPr>
      </w:pPr>
      <w:r>
        <w:rPr>
          <w:lang w:eastAsia="zh-CN"/>
        </w:rPr>
        <w:lastRenderedPageBreak/>
        <w:t>IOPS</w:t>
      </w:r>
      <w:r>
        <w:rPr>
          <w:rFonts w:hint="eastAsia"/>
          <w:lang w:eastAsia="zh-CN"/>
        </w:rPr>
        <w:t>面板（</w:t>
      </w:r>
      <w:r w:rsidR="004C426C" w:rsidRPr="00244445">
        <w:rPr>
          <w:rStyle w:val="DDNField"/>
        </w:rPr>
        <w:fldChar w:fldCharType="begin"/>
      </w:r>
      <w:r w:rsidR="002E2C1B" w:rsidRPr="00244445">
        <w:rPr>
          <w:rStyle w:val="DDNField"/>
          <w:lang w:eastAsia="zh-CN"/>
        </w:rPr>
        <w:instrText xml:space="preserve"> REF _Ref499738961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126</w:t>
      </w:r>
      <w:r w:rsidR="004C426C" w:rsidRPr="00244445">
        <w:rPr>
          <w:rStyle w:val="DDNField"/>
        </w:rPr>
        <w:fldChar w:fldCharType="end"/>
      </w:r>
      <w:r>
        <w:rPr>
          <w:lang w:eastAsia="zh-CN"/>
        </w:rPr>
        <w:t>）</w:t>
      </w:r>
      <w:r>
        <w:rPr>
          <w:rFonts w:hint="eastAsia"/>
          <w:lang w:eastAsia="zh-CN"/>
        </w:rPr>
        <w:t>显示出</w:t>
      </w:r>
      <w:r w:rsidR="00C0582F">
        <w:rPr>
          <w:rFonts w:hint="eastAsia"/>
          <w:lang w:eastAsia="zh-CN"/>
        </w:rPr>
        <w:t>在不同的控制器上，</w:t>
      </w:r>
      <w:r>
        <w:rPr>
          <w:rFonts w:hint="eastAsia"/>
          <w:lang w:eastAsia="zh-CN"/>
        </w:rPr>
        <w:t>该虚拟磁盘上的</w:t>
      </w:r>
      <w:r>
        <w:rPr>
          <w:rFonts w:hint="eastAsia"/>
          <w:lang w:eastAsia="zh-CN"/>
        </w:rPr>
        <w:t>IOPS</w:t>
      </w:r>
      <w:r>
        <w:rPr>
          <w:rFonts w:hint="eastAsia"/>
          <w:lang w:eastAsia="zh-CN"/>
        </w:rPr>
        <w:t>。</w:t>
      </w:r>
    </w:p>
    <w:p w14:paraId="2C29CB4E" w14:textId="77777777" w:rsidR="002E2C1B" w:rsidRPr="00F62ADE" w:rsidRDefault="00064063" w:rsidP="002E2C1B">
      <w:pPr>
        <w:pStyle w:val="a6"/>
        <w:ind w:left="1434"/>
        <w:rPr>
          <w:b w:val="0"/>
          <w:lang w:eastAsia="zh-CN"/>
        </w:rPr>
      </w:pPr>
      <w:bookmarkStart w:id="385" w:name="_Ref499738961"/>
      <w:bookmarkStart w:id="386" w:name="_Toc12263165"/>
      <w:r>
        <w:t>图</w:t>
      </w:r>
      <w:r w:rsidR="004C426C">
        <w:fldChar w:fldCharType="begin"/>
      </w:r>
      <w:r w:rsidR="00D274BF">
        <w:instrText xml:space="preserve"> SEQ Figure \* ARABIC </w:instrText>
      </w:r>
      <w:r w:rsidR="004C426C">
        <w:fldChar w:fldCharType="separate"/>
      </w:r>
      <w:r w:rsidR="00244445">
        <w:rPr>
          <w:noProof/>
        </w:rPr>
        <w:t>126</w:t>
      </w:r>
      <w:r w:rsidR="004C426C">
        <w:rPr>
          <w:noProof/>
        </w:rPr>
        <w:fldChar w:fldCharType="end"/>
      </w:r>
      <w:bookmarkEnd w:id="385"/>
      <w:r w:rsidR="00404E95">
        <w:rPr>
          <w:rFonts w:hint="eastAsia"/>
          <w:lang w:eastAsia="zh-CN"/>
        </w:rPr>
        <w:t>：</w:t>
      </w:r>
      <w:r w:rsidR="00404E95">
        <w:rPr>
          <w:lang w:eastAsia="zh-CN"/>
        </w:rPr>
        <w:t>IOPS</w:t>
      </w:r>
      <w:r w:rsidR="00404E95">
        <w:rPr>
          <w:rFonts w:hint="eastAsia"/>
          <w:lang w:eastAsia="zh-CN"/>
        </w:rPr>
        <w:t>面板</w:t>
      </w:r>
      <w:bookmarkEnd w:id="386"/>
    </w:p>
    <w:p w14:paraId="5A6936E4" w14:textId="77777777" w:rsidR="002E2C1B" w:rsidRDefault="002E2C1B" w:rsidP="002E2C1B">
      <w:pPr>
        <w:pStyle w:val="DDNbodytext1"/>
        <w:ind w:left="1435"/>
      </w:pPr>
      <w:r>
        <w:rPr>
          <w:noProof/>
          <w:lang w:eastAsia="zh-CN"/>
        </w:rPr>
        <w:drawing>
          <wp:inline distT="0" distB="0" distL="0" distR="0" wp14:anchorId="7DF6F4ED" wp14:editId="061F3005">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3896802" cy="2265120"/>
                    </a:xfrm>
                    <a:prstGeom prst="rect">
                      <a:avLst/>
                    </a:prstGeom>
                  </pic:spPr>
                </pic:pic>
              </a:graphicData>
            </a:graphic>
          </wp:inline>
        </w:drawing>
      </w:r>
    </w:p>
    <w:p w14:paraId="116BB494" w14:textId="77777777" w:rsidR="002E2C1B" w:rsidRDefault="00A94606" w:rsidP="002E2C1B">
      <w:pPr>
        <w:pStyle w:val="DDNbodytext1"/>
        <w:keepNext/>
        <w:numPr>
          <w:ilvl w:val="0"/>
          <w:numId w:val="37"/>
        </w:numPr>
        <w:ind w:left="1434" w:hanging="357"/>
        <w:rPr>
          <w:lang w:eastAsia="zh-CN"/>
        </w:rPr>
      </w:pPr>
      <w:r>
        <w:rPr>
          <w:rFonts w:hint="eastAsia"/>
          <w:lang w:eastAsia="zh-CN"/>
        </w:rPr>
        <w:t>I/O</w:t>
      </w:r>
      <w:r>
        <w:rPr>
          <w:rFonts w:hint="eastAsia"/>
          <w:lang w:eastAsia="zh-CN"/>
        </w:rPr>
        <w:t>大小面板</w:t>
      </w:r>
      <w:r>
        <w:rPr>
          <w:rFonts w:asciiTheme="minorHAnsi" w:hAnsiTheme="minorHAnsi"/>
          <w:lang w:val="ru-RU" w:eastAsia="zh-CN"/>
        </w:rPr>
        <w:t>（</w:t>
      </w:r>
      <w:r w:rsidR="004C426C" w:rsidRPr="00244445">
        <w:rPr>
          <w:rStyle w:val="DDNField"/>
        </w:rPr>
        <w:fldChar w:fldCharType="begin"/>
      </w:r>
      <w:r w:rsidR="002E2C1B" w:rsidRPr="00244445">
        <w:rPr>
          <w:rStyle w:val="DDNField"/>
          <w:lang w:eastAsia="zh-CN"/>
        </w:rPr>
        <w:instrText xml:space="preserve"> REF _Ref499738994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127</w:t>
      </w:r>
      <w:r w:rsidR="004C426C" w:rsidRPr="00244445">
        <w:rPr>
          <w:rStyle w:val="DDNField"/>
        </w:rPr>
        <w:fldChar w:fldCharType="end"/>
      </w:r>
      <w:r>
        <w:rPr>
          <w:rFonts w:asciiTheme="minorHAnsi" w:hAnsiTheme="minorHAnsi" w:hint="eastAsia"/>
          <w:lang w:val="ru-RU" w:eastAsia="zh-CN"/>
        </w:rPr>
        <w:t>）</w:t>
      </w:r>
      <w:r w:rsidR="00C0582F">
        <w:rPr>
          <w:rFonts w:hint="eastAsia"/>
          <w:lang w:eastAsia="zh-CN"/>
        </w:rPr>
        <w:t>显示出各控制器上，该虚拟磁盘每次</w:t>
      </w:r>
      <w:r w:rsidR="00C0582F">
        <w:rPr>
          <w:rFonts w:hint="eastAsia"/>
          <w:lang w:eastAsia="zh-CN"/>
        </w:rPr>
        <w:t>I/O</w:t>
      </w:r>
      <w:r w:rsidR="00C0582F">
        <w:rPr>
          <w:rFonts w:hint="eastAsia"/>
          <w:lang w:eastAsia="zh-CN"/>
        </w:rPr>
        <w:t>的平均大小。</w:t>
      </w:r>
    </w:p>
    <w:p w14:paraId="6BFB4CE2" w14:textId="77777777" w:rsidR="002E2C1B" w:rsidRPr="00F62ADE" w:rsidRDefault="00064063" w:rsidP="002E2C1B">
      <w:pPr>
        <w:pStyle w:val="a6"/>
        <w:ind w:left="1434"/>
        <w:rPr>
          <w:b w:val="0"/>
        </w:rPr>
      </w:pPr>
      <w:bookmarkStart w:id="387" w:name="_Ref499738994"/>
      <w:bookmarkStart w:id="388" w:name="_Toc12263166"/>
      <w:r>
        <w:t>图</w:t>
      </w:r>
      <w:r w:rsidR="004C426C">
        <w:fldChar w:fldCharType="begin"/>
      </w:r>
      <w:r w:rsidR="00D274BF">
        <w:instrText xml:space="preserve"> SEQ Figure \* ARABIC </w:instrText>
      </w:r>
      <w:r w:rsidR="004C426C">
        <w:fldChar w:fldCharType="separate"/>
      </w:r>
      <w:r w:rsidR="00244445">
        <w:rPr>
          <w:noProof/>
        </w:rPr>
        <w:t>127</w:t>
      </w:r>
      <w:r w:rsidR="004C426C">
        <w:rPr>
          <w:noProof/>
        </w:rPr>
        <w:fldChar w:fldCharType="end"/>
      </w:r>
      <w:bookmarkEnd w:id="387"/>
      <w:r w:rsidR="00EF72F8">
        <w:t>：</w:t>
      </w:r>
      <w:r w:rsidR="002E2C1B">
        <w:t>Bytes per I/O on Virtual Disk</w:t>
      </w:r>
      <w:r w:rsidR="007C2BDD">
        <w:t xml:space="preserve"> </w:t>
      </w:r>
      <w:r w:rsidR="002E2C1B" w:rsidRPr="002474DD">
        <w:rPr>
          <w:b w:val="0"/>
        </w:rPr>
        <w:t>Panel</w:t>
      </w:r>
      <w:bookmarkEnd w:id="388"/>
    </w:p>
    <w:p w14:paraId="22C16002" w14:textId="77777777" w:rsidR="002E2C1B" w:rsidRDefault="002E2C1B" w:rsidP="002E2C1B">
      <w:pPr>
        <w:pStyle w:val="DDNbodytext1"/>
        <w:keepNext/>
        <w:ind w:left="1434"/>
      </w:pPr>
      <w:r w:rsidRPr="00827FAE">
        <w:rPr>
          <w:noProof/>
          <w:lang w:eastAsia="zh-CN"/>
        </w:rPr>
        <w:drawing>
          <wp:inline distT="0" distB="0" distL="0" distR="0" wp14:anchorId="7581F679" wp14:editId="15D964D0">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41" cstate="print"/>
                    <a:stretch>
                      <a:fillRect/>
                    </a:stretch>
                  </pic:blipFill>
                  <pic:spPr>
                    <a:xfrm>
                      <a:off x="0" y="0"/>
                      <a:ext cx="3961755" cy="2315585"/>
                    </a:xfrm>
                    <a:prstGeom prst="rect">
                      <a:avLst/>
                    </a:prstGeom>
                  </pic:spPr>
                </pic:pic>
              </a:graphicData>
            </a:graphic>
          </wp:inline>
        </w:drawing>
      </w:r>
    </w:p>
    <w:p w14:paraId="6F8CE166" w14:textId="77777777" w:rsidR="002E2C1B" w:rsidRPr="00296876" w:rsidRDefault="003E545C" w:rsidP="002E2C1B">
      <w:pPr>
        <w:pStyle w:val="a1"/>
        <w:keepNext/>
        <w:numPr>
          <w:ilvl w:val="0"/>
          <w:numId w:val="37"/>
        </w:numPr>
        <w:ind w:left="1434" w:hanging="357"/>
        <w:rPr>
          <w:lang w:eastAsia="zh-CN"/>
        </w:rPr>
      </w:pPr>
      <w:r>
        <w:rPr>
          <w:rFonts w:hint="eastAsia"/>
          <w:lang w:eastAsia="zh-CN"/>
        </w:rPr>
        <w:t>数据写入速率面板</w:t>
      </w:r>
      <w:r>
        <w:rPr>
          <w:rFonts w:asciiTheme="minorHAnsi" w:hAnsiTheme="minorHAnsi"/>
          <w:lang w:val="ru-RU" w:eastAsia="zh-CN"/>
        </w:rPr>
        <w:t>（</w:t>
      </w:r>
      <w:r w:rsidR="004C426C" w:rsidRPr="00244445">
        <w:rPr>
          <w:rStyle w:val="DDNField"/>
        </w:rPr>
        <w:fldChar w:fldCharType="begin"/>
      </w:r>
      <w:r w:rsidR="002E2C1B" w:rsidRPr="00244445">
        <w:rPr>
          <w:rStyle w:val="DDNField"/>
          <w:lang w:eastAsia="zh-CN"/>
        </w:rPr>
        <w:instrText xml:space="preserve"> REF _Ref499739007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128</w:t>
      </w:r>
      <w:r w:rsidR="004C426C" w:rsidRPr="00244445">
        <w:rPr>
          <w:rStyle w:val="DDNField"/>
        </w:rPr>
        <w:fldChar w:fldCharType="end"/>
      </w:r>
      <w:r>
        <w:rPr>
          <w:rFonts w:asciiTheme="minorHAnsi" w:hAnsiTheme="minorHAnsi"/>
          <w:lang w:val="ru-RU" w:eastAsia="zh-CN"/>
        </w:rPr>
        <w:t>）</w:t>
      </w:r>
      <w:r>
        <w:rPr>
          <w:rFonts w:asciiTheme="minorHAnsi" w:hAnsiTheme="minorHAnsi" w:hint="eastAsia"/>
          <w:lang w:val="ru-RU" w:eastAsia="zh-CN"/>
        </w:rPr>
        <w:t>显示出每个控制器上，该虚拟磁盘的</w:t>
      </w:r>
      <w:r>
        <w:rPr>
          <w:rFonts w:hint="eastAsia"/>
          <w:lang w:eastAsia="zh-CN"/>
        </w:rPr>
        <w:t>数据写入速率。</w:t>
      </w:r>
    </w:p>
    <w:p w14:paraId="0AAFFA7F" w14:textId="77777777" w:rsidR="002E2C1B" w:rsidRPr="002474DD" w:rsidRDefault="00064063" w:rsidP="002E2C1B">
      <w:pPr>
        <w:pStyle w:val="a6"/>
        <w:ind w:left="1434"/>
        <w:rPr>
          <w:b w:val="0"/>
          <w:lang w:val="ru-RU"/>
        </w:rPr>
      </w:pPr>
      <w:bookmarkStart w:id="389" w:name="_Ref499739007"/>
      <w:bookmarkStart w:id="390" w:name="_Toc12263167"/>
      <w:r>
        <w:t>图</w:t>
      </w:r>
      <w:r w:rsidR="004C426C">
        <w:fldChar w:fldCharType="begin"/>
      </w:r>
      <w:r w:rsidR="00D274BF">
        <w:instrText xml:space="preserve"> SEQ Figure \* ARABIC </w:instrText>
      </w:r>
      <w:r w:rsidR="004C426C">
        <w:fldChar w:fldCharType="separate"/>
      </w:r>
      <w:r w:rsidR="00244445">
        <w:rPr>
          <w:noProof/>
        </w:rPr>
        <w:t>128</w:t>
      </w:r>
      <w:r w:rsidR="004C426C">
        <w:rPr>
          <w:noProof/>
        </w:rPr>
        <w:fldChar w:fldCharType="end"/>
      </w:r>
      <w:bookmarkEnd w:id="389"/>
      <w:r w:rsidR="00EF72F8">
        <w:t>：</w:t>
      </w:r>
      <w:r w:rsidR="002E2C1B">
        <w:t>Write Performance on Virtual Disk</w:t>
      </w:r>
      <w:r w:rsidR="00244445" w:rsidRPr="002474DD">
        <w:rPr>
          <w:rFonts w:hint="eastAsia"/>
          <w:b w:val="0"/>
          <w:lang w:eastAsia="zh-CN"/>
        </w:rPr>
        <w:t xml:space="preserve"> </w:t>
      </w:r>
      <w:r w:rsidR="002E2C1B" w:rsidRPr="002474DD">
        <w:rPr>
          <w:b w:val="0"/>
        </w:rPr>
        <w:t>Panel</w:t>
      </w:r>
      <w:bookmarkEnd w:id="390"/>
    </w:p>
    <w:p w14:paraId="1C29981B" w14:textId="77777777"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14:anchorId="4FFD45EB" wp14:editId="427037B7">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4390262" cy="1702212"/>
                    </a:xfrm>
                    <a:prstGeom prst="rect">
                      <a:avLst/>
                    </a:prstGeom>
                  </pic:spPr>
                </pic:pic>
              </a:graphicData>
            </a:graphic>
          </wp:inline>
        </w:drawing>
      </w:r>
    </w:p>
    <w:p w14:paraId="02BCFF9B" w14:textId="77777777" w:rsidR="002E2C1B" w:rsidRPr="00497FBA" w:rsidRDefault="002E2C1B" w:rsidP="002E2C1B"/>
    <w:p w14:paraId="27A68ED7" w14:textId="77777777" w:rsidR="002E2C1B" w:rsidRDefault="003E545C" w:rsidP="002E2C1B">
      <w:pPr>
        <w:pStyle w:val="a1"/>
        <w:keepNext/>
        <w:numPr>
          <w:ilvl w:val="0"/>
          <w:numId w:val="37"/>
        </w:numPr>
        <w:ind w:left="1434" w:hanging="357"/>
        <w:rPr>
          <w:lang w:eastAsia="zh-CN"/>
        </w:rPr>
      </w:pPr>
      <w:r>
        <w:rPr>
          <w:rFonts w:hint="eastAsia"/>
          <w:lang w:eastAsia="zh-CN"/>
        </w:rPr>
        <w:t>数据写入的</w:t>
      </w:r>
      <w:r w:rsidR="002E2C1B" w:rsidRPr="00E30028">
        <w:rPr>
          <w:lang w:eastAsia="zh-CN"/>
        </w:rPr>
        <w:t>I/O</w:t>
      </w:r>
      <w:r>
        <w:rPr>
          <w:rFonts w:hint="eastAsia"/>
          <w:lang w:eastAsia="zh-CN"/>
        </w:rPr>
        <w:t>大小样品采集数目面板（</w:t>
      </w:r>
      <w:r w:rsidR="004C426C" w:rsidRPr="00244445">
        <w:rPr>
          <w:rStyle w:val="DDNField"/>
        </w:rPr>
        <w:fldChar w:fldCharType="begin"/>
      </w:r>
      <w:r w:rsidR="002E2C1B" w:rsidRPr="00244445">
        <w:rPr>
          <w:rStyle w:val="DDNField"/>
          <w:lang w:eastAsia="zh-CN"/>
        </w:rPr>
        <w:instrText xml:space="preserve"> REF _Ref499739019 \h </w:instrText>
      </w:r>
      <w:r w:rsidR="00244445">
        <w:rPr>
          <w:rStyle w:val="DDNField"/>
          <w:lang w:eastAsia="zh-CN"/>
        </w:rPr>
        <w:instrText xml:space="preserve"> \* MERGEFORMAT </w:instrText>
      </w:r>
      <w:r w:rsidR="004C426C" w:rsidRPr="00244445">
        <w:rPr>
          <w:rStyle w:val="DDNField"/>
        </w:rPr>
      </w:r>
      <w:r w:rsidR="004C426C" w:rsidRPr="00244445">
        <w:rPr>
          <w:rStyle w:val="DDNField"/>
        </w:rPr>
        <w:fldChar w:fldCharType="separate"/>
      </w:r>
      <w:r w:rsidR="00244445" w:rsidRPr="00244445">
        <w:rPr>
          <w:rStyle w:val="DDNField"/>
          <w:lang w:eastAsia="zh-CN"/>
        </w:rPr>
        <w:t>图</w:t>
      </w:r>
      <w:r w:rsidR="00244445" w:rsidRPr="00244445">
        <w:rPr>
          <w:rStyle w:val="DDNField"/>
          <w:lang w:eastAsia="zh-CN"/>
        </w:rPr>
        <w:t>129</w:t>
      </w:r>
      <w:r w:rsidR="004C426C" w:rsidRPr="00244445">
        <w:rPr>
          <w:rStyle w:val="DDNField"/>
        </w:rPr>
        <w:fldChar w:fldCharType="end"/>
      </w:r>
      <w:r>
        <w:rPr>
          <w:rFonts w:asciiTheme="minorHAnsi" w:hAnsiTheme="minorHAnsi"/>
          <w:lang w:eastAsia="zh-CN"/>
        </w:rPr>
        <w:t>）</w:t>
      </w:r>
      <w:r>
        <w:rPr>
          <w:rFonts w:asciiTheme="minorHAnsi" w:hAnsiTheme="minorHAnsi" w:hint="eastAsia"/>
          <w:lang w:eastAsia="zh-CN"/>
        </w:rPr>
        <w:t>显示出该</w:t>
      </w:r>
      <w:r>
        <w:rPr>
          <w:rFonts w:asciiTheme="minorHAnsi" w:hAnsiTheme="minorHAnsi" w:hint="eastAsia"/>
          <w:lang w:eastAsia="zh-CN"/>
        </w:rPr>
        <w:t>SFA</w:t>
      </w:r>
      <w:r>
        <w:rPr>
          <w:rFonts w:asciiTheme="minorHAnsi" w:hAnsiTheme="minorHAnsi" w:hint="eastAsia"/>
          <w:lang w:eastAsia="zh-CN"/>
        </w:rPr>
        <w:t>虚拟磁盘上，数据写入</w:t>
      </w:r>
      <w:r>
        <w:rPr>
          <w:rFonts w:hint="eastAsia"/>
          <w:lang w:eastAsia="zh-CN"/>
        </w:rPr>
        <w:t>的</w:t>
      </w:r>
      <w:r>
        <w:rPr>
          <w:rFonts w:hint="eastAsia"/>
          <w:lang w:eastAsia="zh-CN"/>
        </w:rPr>
        <w:t>I/O</w:t>
      </w:r>
      <w:r>
        <w:rPr>
          <w:rFonts w:hint="eastAsia"/>
          <w:lang w:eastAsia="zh-CN"/>
        </w:rPr>
        <w:t>大小的分布。</w:t>
      </w:r>
    </w:p>
    <w:p w14:paraId="3BC2840F" w14:textId="77777777" w:rsidR="002E2C1B" w:rsidRDefault="00064063" w:rsidP="002E2C1B">
      <w:pPr>
        <w:pStyle w:val="a6"/>
        <w:ind w:left="1434"/>
        <w:rPr>
          <w:lang w:eastAsia="zh-CN"/>
        </w:rPr>
      </w:pPr>
      <w:bookmarkStart w:id="391" w:name="_Ref499739019"/>
      <w:bookmarkStart w:id="392" w:name="_Toc12263168"/>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129</w:t>
      </w:r>
      <w:r w:rsidR="004C426C">
        <w:fldChar w:fldCharType="end"/>
      </w:r>
      <w:bookmarkEnd w:id="391"/>
      <w:r w:rsidR="003E545C">
        <w:rPr>
          <w:lang w:eastAsia="zh-CN"/>
        </w:rPr>
        <w:t>：</w:t>
      </w:r>
      <w:r w:rsidR="003E545C">
        <w:rPr>
          <w:rFonts w:hint="eastAsia"/>
          <w:lang w:eastAsia="zh-CN"/>
        </w:rPr>
        <w:t>数据写入的</w:t>
      </w:r>
      <w:r w:rsidR="003E545C" w:rsidRPr="00E30028">
        <w:rPr>
          <w:lang w:eastAsia="zh-CN"/>
        </w:rPr>
        <w:t>I/O</w:t>
      </w:r>
      <w:r w:rsidR="003E545C">
        <w:rPr>
          <w:rFonts w:hint="eastAsia"/>
          <w:lang w:eastAsia="zh-CN"/>
        </w:rPr>
        <w:t>大小样品采集数目</w:t>
      </w:r>
      <w:r w:rsidR="003E545C" w:rsidRPr="002474DD">
        <w:rPr>
          <w:rFonts w:hint="eastAsia"/>
          <w:b w:val="0"/>
          <w:lang w:eastAsia="zh-CN"/>
        </w:rPr>
        <w:t>面板</w:t>
      </w:r>
      <w:bookmarkEnd w:id="392"/>
    </w:p>
    <w:p w14:paraId="3050F58A" w14:textId="77777777" w:rsidR="002E2C1B" w:rsidRPr="00E30028" w:rsidRDefault="002E2C1B" w:rsidP="002E2C1B">
      <w:pPr>
        <w:pStyle w:val="a1"/>
        <w:keepNext/>
        <w:numPr>
          <w:ilvl w:val="0"/>
          <w:numId w:val="0"/>
        </w:numPr>
        <w:ind w:left="1434"/>
      </w:pPr>
      <w:r>
        <w:rPr>
          <w:noProof/>
          <w:lang w:eastAsia="zh-CN"/>
        </w:rPr>
        <w:drawing>
          <wp:inline distT="0" distB="0" distL="0" distR="0" wp14:anchorId="66163E2C" wp14:editId="7E5BFDE4">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333112" cy="1768220"/>
                    </a:xfrm>
                    <a:prstGeom prst="rect">
                      <a:avLst/>
                    </a:prstGeom>
                  </pic:spPr>
                </pic:pic>
              </a:graphicData>
            </a:graphic>
          </wp:inline>
        </w:drawing>
      </w:r>
    </w:p>
    <w:p w14:paraId="2CE86A8D" w14:textId="77777777" w:rsidR="002E2C1B" w:rsidRDefault="003E545C" w:rsidP="002E2C1B">
      <w:pPr>
        <w:pStyle w:val="a1"/>
        <w:keepNext/>
        <w:numPr>
          <w:ilvl w:val="0"/>
          <w:numId w:val="37"/>
        </w:numPr>
        <w:ind w:left="1434" w:hanging="357"/>
        <w:rPr>
          <w:lang w:eastAsia="zh-CN"/>
        </w:rPr>
      </w:pPr>
      <w:r>
        <w:rPr>
          <w:rFonts w:hint="eastAsia"/>
          <w:lang w:eastAsia="zh-CN"/>
        </w:rPr>
        <w:t>数据写入的延迟样品采集数目面板</w:t>
      </w:r>
      <w:r>
        <w:rPr>
          <w:lang w:eastAsia="zh-CN"/>
        </w:rPr>
        <w:t>（</w:t>
      </w:r>
      <w:r w:rsidR="000A3FF7">
        <w:fldChar w:fldCharType="begin"/>
      </w:r>
      <w:r w:rsidR="000A3FF7">
        <w:rPr>
          <w:lang w:eastAsia="zh-CN"/>
        </w:rPr>
        <w:instrText xml:space="preserve"> REF _Ref499739031 \h  \* MERGEFORMAT </w:instrText>
      </w:r>
      <w:r w:rsidR="000A3FF7">
        <w:fldChar w:fldCharType="separate"/>
      </w:r>
      <w:r w:rsidR="00244445" w:rsidRPr="00244445">
        <w:rPr>
          <w:rStyle w:val="DDNField"/>
          <w:lang w:eastAsia="zh-CN"/>
        </w:rPr>
        <w:t>图</w:t>
      </w:r>
      <w:r w:rsidR="00244445" w:rsidRPr="00244445">
        <w:rPr>
          <w:rStyle w:val="DDNField"/>
          <w:lang w:eastAsia="zh-CN"/>
        </w:rPr>
        <w:t>130</w:t>
      </w:r>
      <w:r w:rsidR="000A3FF7">
        <w:fldChar w:fldCharType="end"/>
      </w:r>
      <w:r w:rsidRPr="003E545C">
        <w:rPr>
          <w:rFonts w:asciiTheme="minorHAnsi" w:hAnsiTheme="minorHAnsi"/>
          <w:lang w:val="ru-RU" w:eastAsia="zh-CN"/>
        </w:rPr>
        <w:t>）</w:t>
      </w:r>
      <w:r w:rsidRPr="003E545C">
        <w:rPr>
          <w:rFonts w:asciiTheme="minorHAnsi" w:hAnsiTheme="minorHAnsi" w:hint="eastAsia"/>
          <w:lang w:eastAsia="zh-CN"/>
        </w:rPr>
        <w:t>显示出该</w:t>
      </w:r>
      <w:r w:rsidRPr="003E545C">
        <w:rPr>
          <w:rFonts w:asciiTheme="minorHAnsi" w:hAnsiTheme="minorHAnsi" w:hint="eastAsia"/>
          <w:lang w:eastAsia="zh-CN"/>
        </w:rPr>
        <w:t>SFA</w:t>
      </w:r>
      <w:r w:rsidRPr="003E545C">
        <w:rPr>
          <w:rFonts w:asciiTheme="minorHAnsi" w:hAnsiTheme="minorHAnsi" w:hint="eastAsia"/>
          <w:lang w:eastAsia="zh-CN"/>
        </w:rPr>
        <w:t>虚拟磁盘上，数据写入</w:t>
      </w:r>
      <w:r>
        <w:rPr>
          <w:rFonts w:hint="eastAsia"/>
          <w:lang w:eastAsia="zh-CN"/>
        </w:rPr>
        <w:t>延迟的分布。</w:t>
      </w:r>
    </w:p>
    <w:p w14:paraId="6B4C7EA2" w14:textId="77777777" w:rsidR="002E2C1B" w:rsidRDefault="00064063" w:rsidP="002E2C1B">
      <w:pPr>
        <w:pStyle w:val="a6"/>
        <w:ind w:left="1434"/>
        <w:rPr>
          <w:lang w:eastAsia="zh-CN"/>
        </w:rPr>
      </w:pPr>
      <w:bookmarkStart w:id="393" w:name="_Ref499739031"/>
      <w:bookmarkStart w:id="394" w:name="_Toc12263169"/>
      <w:r>
        <w:rPr>
          <w:lang w:eastAsia="zh-CN"/>
        </w:rPr>
        <w:t>图</w:t>
      </w:r>
      <w:r w:rsidR="004C426C">
        <w:fldChar w:fldCharType="begin"/>
      </w:r>
      <w:r w:rsidR="00930CFE">
        <w:rPr>
          <w:lang w:eastAsia="zh-CN"/>
        </w:rPr>
        <w:instrText xml:space="preserve"> SEQ Figure \* ARABIC </w:instrText>
      </w:r>
      <w:r w:rsidR="004C426C">
        <w:fldChar w:fldCharType="separate"/>
      </w:r>
      <w:r w:rsidR="00244445">
        <w:rPr>
          <w:noProof/>
          <w:lang w:eastAsia="zh-CN"/>
        </w:rPr>
        <w:t>130</w:t>
      </w:r>
      <w:r w:rsidR="004C426C">
        <w:fldChar w:fldCharType="end"/>
      </w:r>
      <w:bookmarkEnd w:id="393"/>
      <w:r w:rsidR="003E545C">
        <w:rPr>
          <w:lang w:eastAsia="zh-CN"/>
        </w:rPr>
        <w:t>：</w:t>
      </w:r>
      <w:r w:rsidR="003E545C">
        <w:rPr>
          <w:rFonts w:hint="eastAsia"/>
          <w:lang w:eastAsia="zh-CN"/>
        </w:rPr>
        <w:t>数据写入的延迟样品采集数目</w:t>
      </w:r>
      <w:r w:rsidR="003E545C" w:rsidRPr="002474DD">
        <w:rPr>
          <w:rFonts w:hint="eastAsia"/>
          <w:b w:val="0"/>
          <w:lang w:eastAsia="zh-CN"/>
        </w:rPr>
        <w:t>面板</w:t>
      </w:r>
      <w:bookmarkEnd w:id="394"/>
    </w:p>
    <w:p w14:paraId="70A2FDC4" w14:textId="77777777" w:rsidR="002E2C1B" w:rsidRPr="00E30028" w:rsidRDefault="002E2C1B" w:rsidP="002E2C1B">
      <w:pPr>
        <w:pStyle w:val="a1"/>
        <w:keepNext/>
        <w:numPr>
          <w:ilvl w:val="0"/>
          <w:numId w:val="0"/>
        </w:numPr>
        <w:ind w:left="1434"/>
        <w:rPr>
          <w:rFonts w:asciiTheme="minorHAnsi" w:hAnsiTheme="minorHAnsi"/>
          <w:lang w:val="ru-RU"/>
        </w:rPr>
      </w:pPr>
      <w:r>
        <w:rPr>
          <w:noProof/>
          <w:lang w:eastAsia="zh-CN"/>
        </w:rPr>
        <w:drawing>
          <wp:inline distT="0" distB="0" distL="0" distR="0" wp14:anchorId="2A2800DA" wp14:editId="5BB569C2">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383690" cy="1794224"/>
                    </a:xfrm>
                    <a:prstGeom prst="rect">
                      <a:avLst/>
                    </a:prstGeom>
                  </pic:spPr>
                </pic:pic>
              </a:graphicData>
            </a:graphic>
          </wp:inline>
        </w:drawing>
      </w:r>
    </w:p>
    <w:p w14:paraId="37EE3E37" w14:textId="77777777" w:rsidR="002E2C1B" w:rsidRPr="00E30028" w:rsidRDefault="002E2C1B" w:rsidP="002E2C1B">
      <w:pPr>
        <w:rPr>
          <w:rFonts w:asciiTheme="minorHAnsi" w:hAnsiTheme="minorHAnsi"/>
          <w:lang w:val="ru-RU"/>
        </w:rPr>
      </w:pPr>
    </w:p>
    <w:bookmarkEnd w:id="16"/>
    <w:bookmarkEnd w:id="17"/>
    <w:bookmarkEnd w:id="18"/>
    <w:p w14:paraId="49D5A11E" w14:textId="77777777" w:rsidR="00FF2A81" w:rsidRDefault="00FF2A81">
      <w:pPr>
        <w:spacing w:after="0"/>
        <w:rPr>
          <w:rStyle w:val="NoneA"/>
          <w:rFonts w:ascii="宋体" w:eastAsia="宋体" w:hAnsi="宋体" w:cs="宋体"/>
          <w:lang w:val="zh-TW" w:eastAsia="zh-TW"/>
        </w:rPr>
      </w:pPr>
      <w:r>
        <w:rPr>
          <w:rStyle w:val="NoneA"/>
          <w:rFonts w:ascii="宋体" w:eastAsia="宋体" w:hAnsi="宋体" w:cs="宋体"/>
          <w:lang w:val="zh-TW" w:eastAsia="zh-TW"/>
        </w:rPr>
        <w:br w:type="page"/>
      </w:r>
    </w:p>
    <w:p w14:paraId="2392CD46" w14:textId="77777777" w:rsidR="00FF2A81" w:rsidRPr="008B120F" w:rsidRDefault="00FF2A81" w:rsidP="007C256F">
      <w:pPr>
        <w:pStyle w:val="1"/>
        <w:tabs>
          <w:tab w:val="num" w:pos="720"/>
        </w:tabs>
        <w:ind w:left="720" w:hanging="720"/>
      </w:pPr>
      <w:bookmarkStart w:id="395" w:name="_Toc514768220"/>
      <w:r>
        <w:rPr>
          <w:rFonts w:hint="eastAsia"/>
          <w:lang w:eastAsia="zh-CN"/>
        </w:rPr>
        <w:lastRenderedPageBreak/>
        <w:t>压力测试</w:t>
      </w:r>
      <w:bookmarkEnd w:id="395"/>
    </w:p>
    <w:p w14:paraId="51D9B3F2" w14:textId="77777777" w:rsidR="00D310D4" w:rsidRDefault="001A1207" w:rsidP="00AE3B62">
      <w:pPr>
        <w:pStyle w:val="ae"/>
        <w:rPr>
          <w:lang w:eastAsia="zh-CN"/>
        </w:rPr>
      </w:pPr>
      <w:r>
        <w:rPr>
          <w:rFonts w:hint="eastAsia"/>
          <w:lang w:eastAsia="zh-CN"/>
        </w:rPr>
        <w:t>为了验证监控在高负载的集群环境下是否运行良好</w:t>
      </w:r>
      <w:r w:rsidR="00717561">
        <w:rPr>
          <w:rFonts w:hint="eastAsia"/>
          <w:lang w:eastAsia="zh-CN"/>
        </w:rPr>
        <w:t>，</w:t>
      </w:r>
      <w:r w:rsidR="007453AD">
        <w:rPr>
          <w:rFonts w:hint="eastAsia"/>
          <w:lang w:eastAsia="zh-CN"/>
        </w:rPr>
        <w:t>我们</w:t>
      </w:r>
      <w:r w:rsidR="00717561">
        <w:rPr>
          <w:rFonts w:hint="eastAsia"/>
          <w:lang w:eastAsia="zh-CN"/>
        </w:rPr>
        <w:t>设计了</w:t>
      </w:r>
      <w:r w:rsidR="00717561" w:rsidRPr="002474DD">
        <w:rPr>
          <w:rFonts w:hint="eastAsia"/>
          <w:b/>
          <w:lang w:eastAsia="zh-CN"/>
        </w:rPr>
        <w:t>collectd-</w:t>
      </w:r>
      <w:r w:rsidR="002013D8" w:rsidRPr="002474DD">
        <w:rPr>
          <w:rFonts w:hint="eastAsia"/>
          <w:b/>
          <w:lang w:eastAsia="zh-CN"/>
        </w:rPr>
        <w:t xml:space="preserve">stress2 </w:t>
      </w:r>
      <w:r w:rsidR="002013D8">
        <w:rPr>
          <w:rFonts w:hint="eastAsia"/>
          <w:lang w:eastAsia="zh-CN"/>
        </w:rPr>
        <w:t>插件</w:t>
      </w:r>
      <w:r w:rsidR="00717561">
        <w:rPr>
          <w:rFonts w:hint="eastAsia"/>
          <w:lang w:eastAsia="zh-CN"/>
        </w:rPr>
        <w:t>来</w:t>
      </w:r>
      <w:r w:rsidR="002013D8">
        <w:rPr>
          <w:rFonts w:hint="eastAsia"/>
          <w:lang w:eastAsia="zh-CN"/>
        </w:rPr>
        <w:t>进行压力测试</w:t>
      </w:r>
      <w:r w:rsidR="00717561">
        <w:rPr>
          <w:rFonts w:hint="eastAsia"/>
          <w:lang w:eastAsia="zh-CN"/>
        </w:rPr>
        <w:t>。</w:t>
      </w:r>
      <w:r w:rsidR="00717561" w:rsidRPr="00466F51">
        <w:rPr>
          <w:rFonts w:hint="eastAsia"/>
          <w:lang w:eastAsia="zh-CN"/>
        </w:rPr>
        <w:t>它</w:t>
      </w:r>
      <w:r w:rsidR="00710A0D">
        <w:rPr>
          <w:rFonts w:hint="eastAsia"/>
          <w:lang w:eastAsia="zh-CN"/>
        </w:rPr>
        <w:t>是</w:t>
      </w:r>
      <w:r w:rsidR="00402788" w:rsidRPr="003261DD">
        <w:rPr>
          <w:rFonts w:hint="eastAsia"/>
          <w:b/>
          <w:lang w:eastAsia="zh-CN"/>
        </w:rPr>
        <w:t>S</w:t>
      </w:r>
      <w:r w:rsidR="00710A0D" w:rsidRPr="003261DD">
        <w:rPr>
          <w:rFonts w:hint="eastAsia"/>
          <w:b/>
          <w:lang w:eastAsia="zh-CN"/>
        </w:rPr>
        <w:t>tress</w:t>
      </w:r>
      <w:r w:rsidR="00710A0D">
        <w:rPr>
          <w:rFonts w:hint="eastAsia"/>
          <w:lang w:eastAsia="zh-CN"/>
        </w:rPr>
        <w:t xml:space="preserve"> </w:t>
      </w:r>
      <w:r w:rsidR="000A1830">
        <w:rPr>
          <w:rFonts w:hint="eastAsia"/>
          <w:lang w:eastAsia="zh-CN"/>
        </w:rPr>
        <w:t>插件的升级版，</w:t>
      </w:r>
      <w:r w:rsidR="00633FB7">
        <w:rPr>
          <w:rFonts w:hint="eastAsia"/>
          <w:lang w:eastAsia="zh-CN"/>
        </w:rPr>
        <w:t>它可以通过几个</w:t>
      </w:r>
      <w:r w:rsidR="00633FB7" w:rsidRPr="002474DD">
        <w:rPr>
          <w:rFonts w:hint="eastAsia"/>
          <w:b/>
          <w:lang w:eastAsia="zh-CN"/>
        </w:rPr>
        <w:t>collectd</w:t>
      </w:r>
      <w:r w:rsidR="00633FB7">
        <w:rPr>
          <w:rFonts w:hint="eastAsia"/>
          <w:lang w:eastAsia="zh-CN"/>
        </w:rPr>
        <w:t>客户端来模拟几百个服务器</w:t>
      </w:r>
      <w:r w:rsidR="00583F97" w:rsidRPr="002474DD">
        <w:rPr>
          <w:rFonts w:hint="eastAsia"/>
          <w:lang w:eastAsia="zh-CN"/>
        </w:rPr>
        <w:t>收集</w:t>
      </w:r>
      <w:r w:rsidR="00633FB7">
        <w:rPr>
          <w:rFonts w:hint="eastAsia"/>
          <w:lang w:eastAsia="zh-CN"/>
        </w:rPr>
        <w:t>的数以万计的监控数据</w:t>
      </w:r>
      <w:r w:rsidR="00061F9F">
        <w:rPr>
          <w:rFonts w:hint="eastAsia"/>
          <w:lang w:eastAsia="zh-CN"/>
        </w:rPr>
        <w:t>。</w:t>
      </w:r>
    </w:p>
    <w:p w14:paraId="27D929A0" w14:textId="77777777" w:rsidR="0082694D" w:rsidRPr="007C256F" w:rsidRDefault="007C256F" w:rsidP="007C256F">
      <w:pPr>
        <w:pStyle w:val="21"/>
        <w:numPr>
          <w:ilvl w:val="1"/>
          <w:numId w:val="55"/>
        </w:numPr>
        <w:rPr>
          <w:lang w:eastAsia="zh-CN"/>
        </w:rPr>
      </w:pPr>
      <w:bookmarkStart w:id="396" w:name="_Toc514768221"/>
      <w:r>
        <w:rPr>
          <w:rFonts w:asciiTheme="minorEastAsia" w:eastAsiaTheme="minorEastAsia" w:hAnsiTheme="minorEastAsia" w:hint="eastAsia"/>
          <w:lang w:eastAsia="zh-CN"/>
        </w:rPr>
        <w:t>在代理节点安装插件</w:t>
      </w:r>
      <w:bookmarkEnd w:id="396"/>
    </w:p>
    <w:p w14:paraId="511EA961" w14:textId="77777777" w:rsidR="00E75FF1" w:rsidRDefault="00717561" w:rsidP="00AE3B62">
      <w:pPr>
        <w:pStyle w:val="ae"/>
        <w:rPr>
          <w:lang w:eastAsia="zh-CN"/>
        </w:rPr>
      </w:pPr>
      <w:r w:rsidRPr="005D45E5">
        <w:rPr>
          <w:rFonts w:hint="eastAsia"/>
          <w:lang w:eastAsia="zh-CN"/>
        </w:rPr>
        <w:t>由于</w:t>
      </w:r>
      <w:r w:rsidRPr="005D45E5">
        <w:rPr>
          <w:rFonts w:hint="eastAsia"/>
          <w:b/>
          <w:lang w:eastAsia="zh-CN"/>
        </w:rPr>
        <w:t>stress2</w:t>
      </w:r>
      <w:r w:rsidRPr="005D45E5">
        <w:rPr>
          <w:rFonts w:hint="eastAsia"/>
          <w:lang w:eastAsia="zh-CN"/>
        </w:rPr>
        <w:t>插件</w:t>
      </w:r>
      <w:r w:rsidR="00E75FF1" w:rsidRPr="005D45E5">
        <w:rPr>
          <w:rFonts w:hint="eastAsia"/>
          <w:lang w:eastAsia="zh-CN"/>
        </w:rPr>
        <w:t>会产生大量的</w:t>
      </w:r>
      <w:r w:rsidRPr="005D45E5">
        <w:rPr>
          <w:rFonts w:hint="eastAsia"/>
          <w:lang w:eastAsia="zh-CN"/>
        </w:rPr>
        <w:t>模拟</w:t>
      </w:r>
      <w:r w:rsidR="00E75FF1" w:rsidRPr="005D45E5">
        <w:rPr>
          <w:rFonts w:hint="eastAsia"/>
          <w:lang w:eastAsia="zh-CN"/>
        </w:rPr>
        <w:t>的监控数据</w:t>
      </w:r>
      <w:r w:rsidRPr="005D45E5">
        <w:rPr>
          <w:rFonts w:hint="eastAsia"/>
          <w:lang w:eastAsia="zh-CN"/>
        </w:rPr>
        <w:t>，</w:t>
      </w:r>
      <w:r w:rsidR="00E75FF1" w:rsidRPr="005D45E5">
        <w:rPr>
          <w:rFonts w:hint="eastAsia"/>
          <w:lang w:eastAsia="zh-CN"/>
        </w:rPr>
        <w:t>污染数据库，所以</w:t>
      </w:r>
      <w:r w:rsidRPr="005D45E5">
        <w:rPr>
          <w:rFonts w:hint="eastAsia"/>
          <w:lang w:eastAsia="zh-CN"/>
        </w:rPr>
        <w:t>该</w:t>
      </w:r>
      <w:r w:rsidR="00E75FF1" w:rsidRPr="005D45E5">
        <w:rPr>
          <w:rFonts w:hint="eastAsia"/>
          <w:lang w:eastAsia="zh-CN"/>
        </w:rPr>
        <w:t>插件默认不会在</w:t>
      </w:r>
      <w:r w:rsidR="00AE3B62" w:rsidRPr="005D45E5">
        <w:rPr>
          <w:rFonts w:hint="eastAsia"/>
          <w:lang w:eastAsia="zh-CN"/>
        </w:rPr>
        <w:t>所有的</w:t>
      </w:r>
      <w:r w:rsidR="00E75FF1" w:rsidRPr="005D45E5">
        <w:rPr>
          <w:rFonts w:hint="eastAsia"/>
          <w:lang w:eastAsia="zh-CN"/>
        </w:rPr>
        <w:t>客户端安装</w:t>
      </w:r>
      <w:r w:rsidRPr="005D45E5">
        <w:rPr>
          <w:rFonts w:hint="eastAsia"/>
          <w:lang w:eastAsia="zh-CN"/>
        </w:rPr>
        <w:t>。当</w:t>
      </w:r>
      <w:r w:rsidR="00E75FF1" w:rsidRPr="005D45E5">
        <w:rPr>
          <w:rFonts w:hint="eastAsia"/>
          <w:lang w:eastAsia="zh-CN"/>
        </w:rPr>
        <w:t>使用</w:t>
      </w:r>
      <w:r w:rsidR="00E75FF1" w:rsidRPr="005D45E5">
        <w:rPr>
          <w:rFonts w:hint="eastAsia"/>
          <w:b/>
          <w:lang w:eastAsia="zh-CN"/>
        </w:rPr>
        <w:t xml:space="preserve">esmon_install </w:t>
      </w:r>
      <w:r w:rsidR="00E75FF1" w:rsidRPr="005D45E5">
        <w:rPr>
          <w:rFonts w:hint="eastAsia"/>
          <w:lang w:eastAsia="zh-CN"/>
        </w:rPr>
        <w:t>部署完监控</w:t>
      </w:r>
      <w:r w:rsidRPr="005D45E5">
        <w:rPr>
          <w:rFonts w:hint="eastAsia"/>
          <w:lang w:eastAsia="zh-CN"/>
        </w:rPr>
        <w:t>系统</w:t>
      </w:r>
      <w:r w:rsidR="00E75FF1" w:rsidRPr="005D45E5">
        <w:rPr>
          <w:rFonts w:hint="eastAsia"/>
          <w:lang w:eastAsia="zh-CN"/>
        </w:rPr>
        <w:t>之后，</w:t>
      </w:r>
      <w:r w:rsidRPr="005D45E5">
        <w:rPr>
          <w:rFonts w:hint="eastAsia"/>
          <w:lang w:eastAsia="zh-CN"/>
        </w:rPr>
        <w:t>用户</w:t>
      </w:r>
      <w:r w:rsidR="00E75FF1" w:rsidRPr="005D45E5">
        <w:rPr>
          <w:rFonts w:hint="eastAsia"/>
          <w:lang w:eastAsia="zh-CN"/>
        </w:rPr>
        <w:t>可以选择某个客户端作为压测客户端。</w:t>
      </w:r>
      <w:r w:rsidR="007453AD" w:rsidRPr="005D45E5">
        <w:rPr>
          <w:rFonts w:hint="eastAsia"/>
          <w:lang w:eastAsia="zh-CN"/>
        </w:rPr>
        <w:t>可以</w:t>
      </w:r>
      <w:r w:rsidR="00E75FF1" w:rsidRPr="005D45E5">
        <w:rPr>
          <w:rFonts w:hint="eastAsia"/>
          <w:lang w:eastAsia="zh-CN"/>
        </w:rPr>
        <w:t>在</w:t>
      </w:r>
      <w:r w:rsidR="00E75FF1" w:rsidRPr="005D45E5">
        <w:rPr>
          <w:rFonts w:hint="eastAsia"/>
          <w:lang w:eastAsia="zh-CN"/>
        </w:rPr>
        <w:t>ISO</w:t>
      </w:r>
      <w:r w:rsidR="00E75FF1" w:rsidRPr="005D45E5">
        <w:rPr>
          <w:rFonts w:hint="eastAsia"/>
          <w:lang w:eastAsia="zh-CN"/>
        </w:rPr>
        <w:t>目录下找到</w:t>
      </w:r>
      <w:r w:rsidR="00E75FF1" w:rsidRPr="005D45E5">
        <w:rPr>
          <w:rFonts w:hint="eastAsia"/>
          <w:lang w:eastAsia="zh-CN"/>
        </w:rPr>
        <w:t>collectd-stress2*.rpm</w:t>
      </w:r>
      <w:r w:rsidR="007453AD" w:rsidRPr="005D45E5">
        <w:rPr>
          <w:rFonts w:hint="eastAsia"/>
          <w:lang w:eastAsia="zh-CN"/>
        </w:rPr>
        <w:t>并通过以下命令</w:t>
      </w:r>
      <w:r w:rsidR="00A07ACF" w:rsidRPr="005D45E5">
        <w:rPr>
          <w:rFonts w:hint="eastAsia"/>
          <w:lang w:eastAsia="zh-CN"/>
        </w:rPr>
        <w:t>进行</w:t>
      </w:r>
      <w:r w:rsidR="007453AD" w:rsidRPr="005D45E5">
        <w:rPr>
          <w:rFonts w:hint="eastAsia"/>
          <w:lang w:eastAsia="zh-CN"/>
        </w:rPr>
        <w:t>安装</w:t>
      </w:r>
      <w:r w:rsidRPr="005D45E5">
        <w:rPr>
          <w:rFonts w:hint="eastAsia"/>
          <w:lang w:eastAsia="zh-CN"/>
        </w:rPr>
        <w:t>：</w:t>
      </w:r>
    </w:p>
    <w:p w14:paraId="2054C84E" w14:textId="77777777" w:rsidR="007C256F" w:rsidRDefault="00E75FF1" w:rsidP="007C256F">
      <w:pPr>
        <w:pStyle w:val="DDNCommandDeclaration"/>
        <w:ind w:left="1440"/>
        <w:rPr>
          <w:rFonts w:asciiTheme="minorEastAsia" w:eastAsiaTheme="minorEastAsia" w:hAnsiTheme="minorEastAsia"/>
          <w:lang w:eastAsia="zh-CN"/>
        </w:rPr>
      </w:pPr>
      <w:r w:rsidRPr="00F4304A">
        <w:rPr>
          <w:rFonts w:hint="eastAsia"/>
          <w:lang w:eastAsia="zh-CN"/>
        </w:rPr>
        <w:t xml:space="preserve">rpm </w:t>
      </w:r>
      <w:r w:rsidR="008650A1" w:rsidRPr="00F4304A">
        <w:rPr>
          <w:lang w:eastAsia="zh-CN"/>
        </w:rPr>
        <w:t>--</w:t>
      </w:r>
      <w:r w:rsidRPr="00F4304A">
        <w:rPr>
          <w:rFonts w:hint="eastAsia"/>
          <w:lang w:eastAsia="zh-CN"/>
        </w:rPr>
        <w:t>ivh collectd-stress2*.rpm</w:t>
      </w:r>
    </w:p>
    <w:p w14:paraId="6F95188C" w14:textId="77777777" w:rsidR="007C256F" w:rsidRPr="007C256F" w:rsidRDefault="007C256F" w:rsidP="007C256F">
      <w:pPr>
        <w:pStyle w:val="21"/>
        <w:numPr>
          <w:ilvl w:val="1"/>
          <w:numId w:val="55"/>
        </w:numPr>
        <w:rPr>
          <w:lang w:eastAsia="zh-CN"/>
        </w:rPr>
      </w:pPr>
      <w:bookmarkStart w:id="397" w:name="_Toc514768222"/>
      <w:r>
        <w:rPr>
          <w:rFonts w:asciiTheme="minorEastAsia" w:eastAsiaTheme="minorEastAsia" w:hAnsiTheme="minorEastAsia" w:hint="eastAsia"/>
          <w:lang w:eastAsia="zh-CN"/>
        </w:rPr>
        <w:t>在代理节点更新配置文件</w:t>
      </w:r>
      <w:bookmarkEnd w:id="397"/>
    </w:p>
    <w:p w14:paraId="45DBA640" w14:textId="77777777" w:rsidR="00E75FF1" w:rsidRDefault="00E75FF1" w:rsidP="00FD284C">
      <w:pPr>
        <w:pStyle w:val="DDNbodytext1"/>
        <w:rPr>
          <w:rStyle w:val="DDNFilepath"/>
          <w:i w:val="0"/>
          <w:lang w:eastAsia="zh-CN"/>
        </w:rPr>
      </w:pPr>
      <w:r>
        <w:rPr>
          <w:rFonts w:hint="eastAsia"/>
          <w:lang w:eastAsia="zh-CN"/>
        </w:rPr>
        <w:t>安装</w:t>
      </w:r>
      <w:r w:rsidR="006D10DA" w:rsidRPr="000E3C54">
        <w:rPr>
          <w:rFonts w:hint="eastAsia"/>
          <w:b/>
          <w:lang w:eastAsia="zh-CN"/>
        </w:rPr>
        <w:t>s</w:t>
      </w:r>
      <w:r w:rsidRPr="000E3C54">
        <w:rPr>
          <w:rFonts w:hint="eastAsia"/>
          <w:b/>
          <w:lang w:eastAsia="zh-CN"/>
        </w:rPr>
        <w:t>tress2</w:t>
      </w:r>
      <w:r>
        <w:rPr>
          <w:rFonts w:hint="eastAsia"/>
          <w:lang w:eastAsia="zh-CN"/>
        </w:rPr>
        <w:t xml:space="preserve"> RPM</w:t>
      </w:r>
      <w:r>
        <w:rPr>
          <w:rFonts w:hint="eastAsia"/>
          <w:lang w:eastAsia="zh-CN"/>
        </w:rPr>
        <w:t>之后，更新配置文件</w:t>
      </w:r>
      <w:r w:rsidR="006D10DA">
        <w:rPr>
          <w:rStyle w:val="DDNFilepath"/>
        </w:rPr>
        <w:t>/etc/collectd.conf</w:t>
      </w:r>
      <w:r w:rsidR="00FD284C">
        <w:rPr>
          <w:rStyle w:val="DDNFilepath"/>
          <w:rFonts w:hint="eastAsia"/>
          <w:i w:val="0"/>
          <w:lang w:eastAsia="zh-CN"/>
        </w:rPr>
        <w:t xml:space="preserve">, </w:t>
      </w:r>
      <w:r w:rsidR="00AC2EA0">
        <w:rPr>
          <w:rStyle w:val="DDNFilepath"/>
          <w:rFonts w:hint="eastAsia"/>
          <w:i w:val="0"/>
          <w:lang w:eastAsia="zh-CN"/>
        </w:rPr>
        <w:t>添加</w:t>
      </w:r>
      <w:r w:rsidR="00FD284C">
        <w:rPr>
          <w:rStyle w:val="DDNFilepath"/>
          <w:rFonts w:hint="eastAsia"/>
          <w:i w:val="0"/>
          <w:lang w:eastAsia="zh-CN"/>
        </w:rPr>
        <w:t>下面的配置：</w:t>
      </w:r>
    </w:p>
    <w:p w14:paraId="1685B49A" w14:textId="77777777" w:rsidR="00FD284C" w:rsidRPr="00FD284C" w:rsidRDefault="00FD284C" w:rsidP="007453AD">
      <w:pPr>
        <w:pStyle w:val="DDNbodytext1"/>
        <w:numPr>
          <w:ilvl w:val="0"/>
          <w:numId w:val="43"/>
        </w:numPr>
        <w:pBdr>
          <w:top w:val="nil"/>
          <w:left w:val="nil"/>
          <w:bottom w:val="nil"/>
          <w:right w:val="nil"/>
          <w:between w:val="nil"/>
          <w:bar w:val="nil"/>
        </w:pBdr>
        <w:rPr>
          <w:b/>
          <w:lang w:eastAsia="zh-CN"/>
        </w:rPr>
      </w:pPr>
      <w:r w:rsidRPr="00FB59DD">
        <w:rPr>
          <w:rFonts w:hint="eastAsia"/>
          <w:b/>
          <w:sz w:val="18"/>
          <w:szCs w:val="18"/>
          <w:lang w:eastAsia="zh-CN"/>
        </w:rPr>
        <w:t>Thread</w:t>
      </w:r>
      <w:r w:rsidR="001F69CE">
        <w:rPr>
          <w:rFonts w:hint="eastAsia"/>
          <w:lang w:eastAsia="zh-CN"/>
        </w:rPr>
        <w:t>—</w:t>
      </w:r>
      <w:r>
        <w:rPr>
          <w:rStyle w:val="NoneA"/>
          <w:rFonts w:ascii="宋体" w:eastAsia="宋体" w:hAnsi="宋体" w:cs="宋体" w:hint="eastAsia"/>
          <w:lang w:val="zh-TW" w:eastAsia="zh-CN"/>
        </w:rPr>
        <w:t>定义了测试线程数目</w:t>
      </w:r>
      <w:r>
        <w:rPr>
          <w:rFonts w:hint="eastAsia"/>
          <w:b/>
          <w:lang w:eastAsia="zh-CN"/>
        </w:rPr>
        <w:t>。</w:t>
      </w:r>
    </w:p>
    <w:p w14:paraId="226E3923" w14:textId="77777777" w:rsidR="00F204F1" w:rsidRPr="00F204F1" w:rsidRDefault="001B6C17" w:rsidP="00F204F1">
      <w:pPr>
        <w:pStyle w:val="DDNbodytext1"/>
        <w:numPr>
          <w:ilvl w:val="0"/>
          <w:numId w:val="43"/>
        </w:numPr>
        <w:pBdr>
          <w:top w:val="nil"/>
          <w:left w:val="nil"/>
          <w:bottom w:val="nil"/>
          <w:right w:val="nil"/>
          <w:between w:val="nil"/>
          <w:bar w:val="nil"/>
        </w:pBdr>
        <w:rPr>
          <w:b/>
          <w:lang w:eastAsia="zh-CN"/>
        </w:rPr>
      </w:pPr>
      <w:r w:rsidRPr="00270921">
        <w:rPr>
          <w:rFonts w:hint="eastAsia"/>
          <w:b/>
          <w:sz w:val="18"/>
          <w:szCs w:val="18"/>
          <w:lang w:eastAsia="zh-CN"/>
        </w:rPr>
        <w:t>Metric</w:t>
      </w:r>
      <w:r w:rsidR="00FD284C">
        <w:rPr>
          <w:rFonts w:hint="eastAsia"/>
          <w:lang w:eastAsia="zh-CN"/>
        </w:rPr>
        <w:t>—</w:t>
      </w:r>
      <w:r w:rsidR="00FB5963">
        <w:rPr>
          <w:rStyle w:val="NoneA"/>
          <w:rFonts w:ascii="宋体" w:eastAsia="宋体" w:hAnsi="宋体" w:cs="宋体" w:hint="eastAsia"/>
          <w:lang w:val="zh-TW" w:eastAsia="zh-CN"/>
        </w:rPr>
        <w:t>定义了一个监控目标的所有</w:t>
      </w:r>
      <w:r w:rsidR="00BE2988">
        <w:rPr>
          <w:rStyle w:val="NoneA"/>
          <w:rFonts w:ascii="宋体" w:eastAsia="宋体" w:hAnsi="宋体" w:cs="宋体" w:hint="eastAsia"/>
          <w:lang w:val="zh-TW" w:eastAsia="zh-CN"/>
        </w:rPr>
        <w:t>属性,它可以指定多次，</w:t>
      </w:r>
      <w:r w:rsidR="00C12754">
        <w:rPr>
          <w:rStyle w:val="NoneA"/>
          <w:rFonts w:ascii="宋体" w:eastAsia="宋体" w:hAnsi="宋体" w:cs="宋体" w:hint="eastAsia"/>
          <w:lang w:val="zh-TW" w:eastAsia="zh-CN"/>
        </w:rPr>
        <w:t>用</w:t>
      </w:r>
      <w:r w:rsidR="00BE2988">
        <w:rPr>
          <w:rStyle w:val="NoneA"/>
          <w:rFonts w:ascii="宋体" w:eastAsia="宋体" w:hAnsi="宋体" w:cs="宋体" w:hint="eastAsia"/>
          <w:lang w:val="zh-TW" w:eastAsia="zh-CN"/>
        </w:rPr>
        <w:t>来同时模拟不同的监控目标</w:t>
      </w:r>
      <w:r w:rsidR="00F204F1">
        <w:rPr>
          <w:rStyle w:val="NoneA"/>
          <w:rFonts w:hint="eastAsia"/>
          <w:b/>
          <w:lang w:eastAsia="zh-CN"/>
        </w:rPr>
        <w:t>，</w:t>
      </w:r>
      <w:r w:rsidR="00F204F1" w:rsidRPr="00F204F1">
        <w:rPr>
          <w:rStyle w:val="NoneA"/>
          <w:rFonts w:ascii="宋体" w:eastAsia="宋体" w:hAnsi="宋体" w:cs="宋体" w:hint="eastAsia"/>
          <w:lang w:val="zh-TW" w:eastAsia="zh-CN"/>
        </w:rPr>
        <w:t>它包含以下属性:</w:t>
      </w:r>
    </w:p>
    <w:p w14:paraId="7992A83D" w14:textId="77777777" w:rsidR="005E2E08" w:rsidRPr="003A1DBC" w:rsidRDefault="00BE2988" w:rsidP="005E2E08">
      <w:pPr>
        <w:pStyle w:val="DDNbodytext1"/>
        <w:numPr>
          <w:ilvl w:val="1"/>
          <w:numId w:val="43"/>
        </w:numPr>
        <w:rPr>
          <w:rStyle w:val="NoneA"/>
          <w:b/>
          <w:lang w:eastAsia="zh-CN"/>
        </w:rPr>
      </w:pPr>
      <w:r w:rsidRPr="00F4404B">
        <w:rPr>
          <w:b/>
          <w:sz w:val="18"/>
          <w:szCs w:val="18"/>
          <w:lang w:eastAsia="zh-CN"/>
        </w:rPr>
        <w:t>Variable</w:t>
      </w:r>
      <w:r w:rsidR="00FD284C">
        <w:rPr>
          <w:rFonts w:hint="eastAsia"/>
          <w:lang w:eastAsia="zh-CN"/>
        </w:rPr>
        <w:t>—</w:t>
      </w:r>
      <w:r w:rsidR="006A4904">
        <w:rPr>
          <w:rStyle w:val="NoneA"/>
          <w:rFonts w:ascii="宋体" w:eastAsia="宋体" w:hAnsi="宋体" w:cs="宋体" w:hint="eastAsia"/>
          <w:lang w:val="zh-TW" w:eastAsia="zh-CN"/>
        </w:rPr>
        <w:t>定义</w:t>
      </w:r>
      <w:r w:rsidR="0016588A">
        <w:rPr>
          <w:rStyle w:val="NoneA"/>
          <w:rFonts w:ascii="宋体" w:eastAsia="宋体" w:hAnsi="宋体" w:cs="宋体" w:hint="eastAsia"/>
          <w:lang w:val="zh-TW" w:eastAsia="zh-CN"/>
        </w:rPr>
        <w:t>了</w:t>
      </w:r>
      <w:r w:rsidR="00F204F1">
        <w:rPr>
          <w:rStyle w:val="NoneA"/>
          <w:rFonts w:ascii="宋体" w:eastAsia="宋体" w:hAnsi="宋体" w:cs="宋体" w:hint="eastAsia"/>
          <w:lang w:val="zh-TW" w:eastAsia="zh-CN"/>
        </w:rPr>
        <w:t>监控目标变化</w:t>
      </w:r>
      <w:r w:rsidR="00EF7035">
        <w:rPr>
          <w:rStyle w:val="NoneA"/>
          <w:rFonts w:ascii="宋体" w:eastAsia="宋体" w:hAnsi="宋体" w:cs="宋体" w:hint="eastAsia"/>
          <w:lang w:val="zh-TW" w:eastAsia="zh-CN"/>
        </w:rPr>
        <w:t>的范围以及变化的</w:t>
      </w:r>
      <w:r w:rsidR="004E2A9C">
        <w:rPr>
          <w:rStyle w:val="NoneA"/>
          <w:rFonts w:ascii="宋体" w:eastAsia="宋体" w:hAnsi="宋体" w:cs="宋体" w:hint="eastAsia"/>
          <w:lang w:val="zh-TW" w:eastAsia="zh-CN"/>
        </w:rPr>
        <w:t>速度，</w:t>
      </w:r>
      <w:r w:rsidR="00B00E29">
        <w:rPr>
          <w:rStyle w:val="NoneA"/>
          <w:rFonts w:ascii="宋体" w:eastAsia="宋体" w:hAnsi="宋体" w:cs="宋体" w:hint="eastAsia"/>
          <w:lang w:val="zh-TW" w:eastAsia="zh-CN"/>
        </w:rPr>
        <w:t>可以指定多次。</w:t>
      </w:r>
    </w:p>
    <w:p w14:paraId="0A4D12AA" w14:textId="77777777" w:rsidR="003A1DBC" w:rsidRPr="003A1DBC" w:rsidRDefault="003A1DBC" w:rsidP="003A1DBC">
      <w:pPr>
        <w:pStyle w:val="DDNbodytext1"/>
        <w:numPr>
          <w:ilvl w:val="2"/>
          <w:numId w:val="43"/>
        </w:numPr>
        <w:rPr>
          <w:b/>
          <w:lang w:eastAsia="zh-CN"/>
        </w:rPr>
      </w:pPr>
      <w:r w:rsidRPr="00F4404B">
        <w:rPr>
          <w:b/>
          <w:sz w:val="18"/>
          <w:szCs w:val="18"/>
          <w:lang w:eastAsia="zh-CN"/>
        </w:rPr>
        <w:t>Name</w:t>
      </w:r>
      <w:r>
        <w:rPr>
          <w:rFonts w:hint="eastAsia"/>
          <w:lang w:eastAsia="zh-CN"/>
        </w:rPr>
        <w:t>—定义了变量名。</w:t>
      </w:r>
    </w:p>
    <w:p w14:paraId="49D1C9D1" w14:textId="77777777" w:rsidR="003A1DBC" w:rsidRPr="003A1DBC" w:rsidRDefault="003A1DBC" w:rsidP="003A1DBC">
      <w:pPr>
        <w:pStyle w:val="DDNbodytext1"/>
        <w:numPr>
          <w:ilvl w:val="2"/>
          <w:numId w:val="43"/>
        </w:numPr>
        <w:rPr>
          <w:b/>
        </w:rPr>
      </w:pPr>
      <w:r w:rsidRPr="00F4404B">
        <w:rPr>
          <w:b/>
          <w:sz w:val="18"/>
          <w:szCs w:val="18"/>
          <w:lang w:eastAsia="zh-CN"/>
        </w:rPr>
        <w:t>Number</w:t>
      </w:r>
      <w:r w:rsidRPr="00ED36FB">
        <w:rPr>
          <w:rFonts w:hint="eastAsia"/>
        </w:rPr>
        <w:t>—定义了变量变化的范围最大值。</w:t>
      </w:r>
    </w:p>
    <w:p w14:paraId="10382A66" w14:textId="77777777" w:rsidR="003A1DBC" w:rsidRPr="00AB375B" w:rsidRDefault="003A1DBC" w:rsidP="003A1DBC">
      <w:pPr>
        <w:pStyle w:val="DDNbodytext1"/>
        <w:numPr>
          <w:ilvl w:val="2"/>
          <w:numId w:val="43"/>
        </w:numPr>
      </w:pPr>
      <w:r w:rsidRPr="00F4404B">
        <w:rPr>
          <w:b/>
          <w:sz w:val="18"/>
          <w:szCs w:val="18"/>
          <w:lang w:eastAsia="zh-CN"/>
        </w:rPr>
        <w:t>UpdateIterval</w:t>
      </w:r>
      <w:r w:rsidRPr="00AB375B">
        <w:rPr>
          <w:rFonts w:hint="eastAsia"/>
          <w:lang w:eastAsia="zh-CN"/>
        </w:rPr>
        <w:t>—</w:t>
      </w:r>
      <w:r w:rsidR="00C94B8E" w:rsidRPr="00AB375B">
        <w:rPr>
          <w:rFonts w:hint="eastAsia"/>
        </w:rPr>
        <w:t>定义了</w:t>
      </w:r>
      <w:r w:rsidR="002905E7" w:rsidRPr="00AB375B">
        <w:rPr>
          <w:rFonts w:hint="eastAsia"/>
        </w:rPr>
        <w:t>变量变更的间隔时间</w:t>
      </w:r>
      <w:r w:rsidR="00AB375B" w:rsidRPr="00AB375B">
        <w:rPr>
          <w:rFonts w:hint="eastAsia"/>
        </w:rPr>
        <w:t>。</w:t>
      </w:r>
    </w:p>
    <w:p w14:paraId="55BF4BDE" w14:textId="77777777" w:rsidR="002134AC" w:rsidRPr="002134AC" w:rsidRDefault="00BE2988" w:rsidP="002134AC">
      <w:pPr>
        <w:pStyle w:val="DDNbodytext1"/>
        <w:numPr>
          <w:ilvl w:val="1"/>
          <w:numId w:val="43"/>
        </w:numPr>
        <w:rPr>
          <w:b/>
          <w:lang w:eastAsia="zh-CN"/>
        </w:rPr>
      </w:pPr>
      <w:r w:rsidRPr="00F204F1">
        <w:rPr>
          <w:b/>
          <w:sz w:val="18"/>
          <w:szCs w:val="18"/>
          <w:lang w:eastAsia="zh-CN"/>
        </w:rPr>
        <w:t>Host</w:t>
      </w:r>
      <w:r w:rsidR="00FD284C">
        <w:rPr>
          <w:rFonts w:hint="eastAsia"/>
          <w:lang w:eastAsia="zh-CN"/>
        </w:rPr>
        <w:t>—</w:t>
      </w:r>
      <w:r w:rsidR="00FD284C">
        <w:rPr>
          <w:rStyle w:val="NoneA"/>
          <w:rFonts w:ascii="宋体" w:eastAsia="宋体" w:hAnsi="宋体" w:cs="宋体" w:hint="eastAsia"/>
          <w:lang w:val="zh-TW" w:eastAsia="zh-TW"/>
        </w:rPr>
        <w:t>定义了</w:t>
      </w:r>
      <w:r w:rsidR="00CD6736">
        <w:rPr>
          <w:rStyle w:val="NoneA"/>
          <w:rFonts w:ascii="宋体" w:eastAsia="宋体" w:hAnsi="宋体" w:cs="宋体" w:hint="eastAsia"/>
          <w:lang w:val="zh-TW" w:eastAsia="zh-CN"/>
        </w:rPr>
        <w:t>客户端的主机名，通常定义为</w:t>
      </w:r>
      <w:r w:rsidR="00CD6736" w:rsidRPr="003910E2">
        <w:rPr>
          <w:sz w:val="18"/>
          <w:szCs w:val="18"/>
          <w:lang w:eastAsia="zh-CN"/>
        </w:rPr>
        <w:t>"${key:hostname}"</w:t>
      </w:r>
      <w:r w:rsidR="00CD6736">
        <w:rPr>
          <w:rFonts w:hint="eastAsia"/>
          <w:sz w:val="18"/>
          <w:szCs w:val="18"/>
          <w:lang w:eastAsia="zh-CN"/>
        </w:rPr>
        <w:t>，</w:t>
      </w:r>
      <w:r w:rsidR="00824A7E">
        <w:rPr>
          <w:rFonts w:hint="eastAsia"/>
          <w:sz w:val="18"/>
          <w:szCs w:val="18"/>
          <w:lang w:eastAsia="zh-CN"/>
        </w:rPr>
        <w:t>由程序自动设置当前主机名，它和下面的</w:t>
      </w:r>
      <w:r w:rsidR="00824A7E" w:rsidRPr="002134AC">
        <w:rPr>
          <w:rFonts w:hint="eastAsia"/>
          <w:b/>
          <w:sz w:val="18"/>
          <w:szCs w:val="18"/>
          <w:lang w:eastAsia="zh-CN"/>
        </w:rPr>
        <w:t>Plugin</w:t>
      </w:r>
      <w:r w:rsidR="00824A7E">
        <w:rPr>
          <w:rFonts w:hint="eastAsia"/>
          <w:sz w:val="18"/>
          <w:szCs w:val="18"/>
          <w:lang w:eastAsia="zh-CN"/>
        </w:rPr>
        <w:t>，</w:t>
      </w:r>
      <w:r w:rsidR="00824A7E" w:rsidRPr="002134AC">
        <w:rPr>
          <w:rFonts w:hint="eastAsia"/>
          <w:b/>
          <w:sz w:val="18"/>
          <w:szCs w:val="18"/>
          <w:lang w:eastAsia="zh-CN"/>
        </w:rPr>
        <w:t>PluginInstance</w:t>
      </w:r>
      <w:r w:rsidR="00824A7E">
        <w:rPr>
          <w:rFonts w:hint="eastAsia"/>
          <w:sz w:val="18"/>
          <w:szCs w:val="18"/>
          <w:lang w:eastAsia="zh-CN"/>
        </w:rPr>
        <w:t>，</w:t>
      </w:r>
      <w:r w:rsidR="00824A7E" w:rsidRPr="002134AC">
        <w:rPr>
          <w:rFonts w:hint="eastAsia"/>
          <w:b/>
          <w:sz w:val="18"/>
          <w:szCs w:val="18"/>
          <w:lang w:eastAsia="zh-CN"/>
        </w:rPr>
        <w:t>Type</w:t>
      </w:r>
      <w:r w:rsidR="00824A7E">
        <w:rPr>
          <w:rFonts w:hint="eastAsia"/>
          <w:sz w:val="18"/>
          <w:szCs w:val="18"/>
          <w:lang w:eastAsia="zh-CN"/>
        </w:rPr>
        <w:t>，</w:t>
      </w:r>
      <w:r w:rsidR="00824A7E" w:rsidRPr="002134AC">
        <w:rPr>
          <w:rFonts w:hint="eastAsia"/>
          <w:b/>
          <w:sz w:val="18"/>
          <w:szCs w:val="18"/>
          <w:lang w:eastAsia="zh-CN"/>
        </w:rPr>
        <w:t>TypeInstance</w:t>
      </w:r>
      <w:r w:rsidR="00824A7E">
        <w:rPr>
          <w:rFonts w:hint="eastAsia"/>
          <w:sz w:val="18"/>
          <w:szCs w:val="18"/>
          <w:lang w:eastAsia="zh-CN"/>
        </w:rPr>
        <w:t>共同组成</w:t>
      </w:r>
      <w:r w:rsidR="00824A7E">
        <w:rPr>
          <w:rFonts w:hint="eastAsia"/>
          <w:sz w:val="18"/>
          <w:szCs w:val="18"/>
          <w:lang w:eastAsia="zh-CN"/>
        </w:rPr>
        <w:t xml:space="preserve">collectd </w:t>
      </w:r>
      <w:r w:rsidR="002134AC">
        <w:rPr>
          <w:rFonts w:hint="eastAsia"/>
          <w:sz w:val="18"/>
          <w:szCs w:val="18"/>
          <w:lang w:eastAsia="zh-CN"/>
        </w:rPr>
        <w:t>描述收集数据对象的区分符，详情请参见</w:t>
      </w:r>
      <w:hyperlink r:id="rId145" w:history="1">
        <w:r w:rsidR="00B23ECE" w:rsidRPr="00A07ACF">
          <w:rPr>
            <w:rStyle w:val="DDNField"/>
            <w:rFonts w:hint="eastAsia"/>
          </w:rPr>
          <w:t>C</w:t>
        </w:r>
        <w:r w:rsidR="002134AC" w:rsidRPr="00A07ACF">
          <w:rPr>
            <w:rStyle w:val="DDNField"/>
            <w:rFonts w:hint="eastAsia"/>
          </w:rPr>
          <w:t xml:space="preserve">ollectd </w:t>
        </w:r>
        <w:r w:rsidR="002134AC" w:rsidRPr="00A07ACF">
          <w:rPr>
            <w:rStyle w:val="DDNField"/>
            <w:rFonts w:hint="eastAsia"/>
          </w:rPr>
          <w:t>的描述符</w:t>
        </w:r>
      </w:hyperlink>
      <w:r w:rsidR="002134AC">
        <w:rPr>
          <w:rFonts w:hint="eastAsia"/>
          <w:b/>
          <w:lang w:eastAsia="zh-CN"/>
        </w:rPr>
        <w:t>。</w:t>
      </w:r>
    </w:p>
    <w:p w14:paraId="26CE620F" w14:textId="77777777" w:rsidR="00FD284C" w:rsidRPr="004D455F" w:rsidRDefault="00BE2988" w:rsidP="00FD284C">
      <w:pPr>
        <w:pStyle w:val="DDNbodytext1"/>
        <w:numPr>
          <w:ilvl w:val="1"/>
          <w:numId w:val="43"/>
        </w:numPr>
        <w:rPr>
          <w:b/>
          <w:lang w:eastAsia="zh-CN"/>
        </w:rPr>
      </w:pPr>
      <w:r w:rsidRPr="00F204F1">
        <w:rPr>
          <w:b/>
          <w:sz w:val="18"/>
          <w:szCs w:val="18"/>
          <w:lang w:eastAsia="zh-CN"/>
        </w:rPr>
        <w:t>Plugin</w:t>
      </w:r>
      <w:r w:rsidR="00FD284C">
        <w:rPr>
          <w:rFonts w:hint="eastAsia"/>
          <w:lang w:eastAsia="zh-CN"/>
        </w:rPr>
        <w:t>—</w:t>
      </w:r>
      <w:r w:rsidR="00824E59">
        <w:rPr>
          <w:rFonts w:hint="eastAsia"/>
          <w:lang w:eastAsia="zh-CN"/>
        </w:rPr>
        <w:t>定义了</w:t>
      </w:r>
      <w:r w:rsidR="00824E59">
        <w:rPr>
          <w:rFonts w:hint="eastAsia"/>
          <w:lang w:eastAsia="zh-CN"/>
        </w:rPr>
        <w:t xml:space="preserve">collectd </w:t>
      </w:r>
      <w:r w:rsidR="00824E59">
        <w:rPr>
          <w:rFonts w:hint="eastAsia"/>
          <w:lang w:eastAsia="zh-CN"/>
        </w:rPr>
        <w:t>识别符</w:t>
      </w:r>
      <w:r w:rsidR="00A058F2">
        <w:rPr>
          <w:rFonts w:hint="eastAsia"/>
          <w:lang w:eastAsia="zh-CN"/>
        </w:rPr>
        <w:t>中的</w:t>
      </w:r>
      <w:r w:rsidR="00A058F2">
        <w:rPr>
          <w:rFonts w:hint="eastAsia"/>
          <w:lang w:eastAsia="zh-CN"/>
        </w:rPr>
        <w:t xml:space="preserve">plugin </w:t>
      </w:r>
      <w:r w:rsidR="00A058F2">
        <w:rPr>
          <w:rFonts w:hint="eastAsia"/>
          <w:lang w:eastAsia="zh-CN"/>
        </w:rPr>
        <w:t>成员</w:t>
      </w:r>
      <w:r w:rsidR="00A058F2">
        <w:rPr>
          <w:rFonts w:hint="eastAsia"/>
          <w:b/>
          <w:lang w:eastAsia="zh-CN"/>
        </w:rPr>
        <w:t>。</w:t>
      </w:r>
    </w:p>
    <w:p w14:paraId="5694AE31" w14:textId="77777777" w:rsidR="00FD284C" w:rsidRDefault="00BE2988" w:rsidP="00FD284C">
      <w:pPr>
        <w:pStyle w:val="DDNbodytext1"/>
        <w:numPr>
          <w:ilvl w:val="1"/>
          <w:numId w:val="43"/>
        </w:numPr>
        <w:rPr>
          <w:b/>
          <w:lang w:eastAsia="zh-CN"/>
        </w:rPr>
      </w:pPr>
      <w:r w:rsidRPr="00F204F1">
        <w:rPr>
          <w:b/>
          <w:sz w:val="18"/>
          <w:szCs w:val="18"/>
          <w:lang w:eastAsia="zh-CN"/>
        </w:rPr>
        <w:t>PluginInstance</w:t>
      </w:r>
      <w:r w:rsidR="00FD284C">
        <w:rPr>
          <w:rFonts w:hint="eastAsia"/>
          <w:lang w:eastAsia="zh-CN"/>
        </w:rPr>
        <w:t>—</w:t>
      </w:r>
      <w:r w:rsidR="00FD284C">
        <w:rPr>
          <w:rStyle w:val="NoneA"/>
          <w:rFonts w:ascii="宋体" w:eastAsia="宋体" w:hAnsi="宋体" w:cs="宋体" w:hint="eastAsia"/>
          <w:lang w:val="zh-TW" w:eastAsia="zh-TW"/>
        </w:rPr>
        <w:t>定义了</w:t>
      </w:r>
      <w:r w:rsidR="00A058F2">
        <w:rPr>
          <w:rFonts w:hint="eastAsia"/>
          <w:lang w:eastAsia="zh-CN"/>
        </w:rPr>
        <w:t xml:space="preserve">collectd </w:t>
      </w:r>
      <w:r w:rsidR="00A058F2">
        <w:rPr>
          <w:rFonts w:hint="eastAsia"/>
          <w:lang w:eastAsia="zh-CN"/>
        </w:rPr>
        <w:t>识别符中的</w:t>
      </w:r>
      <w:r w:rsidR="00A058F2">
        <w:rPr>
          <w:rFonts w:hint="eastAsia"/>
          <w:lang w:eastAsia="zh-CN"/>
        </w:rPr>
        <w:t xml:space="preserve">plugininstance </w:t>
      </w:r>
      <w:r w:rsidR="00A058F2">
        <w:rPr>
          <w:rFonts w:hint="eastAsia"/>
          <w:lang w:eastAsia="zh-CN"/>
        </w:rPr>
        <w:t>成员。</w:t>
      </w:r>
    </w:p>
    <w:p w14:paraId="20EB785A" w14:textId="77777777" w:rsidR="00D55F83" w:rsidRPr="00D55F83" w:rsidRDefault="00BE2988" w:rsidP="00042BB4">
      <w:pPr>
        <w:pStyle w:val="DDNbodytext1"/>
        <w:numPr>
          <w:ilvl w:val="1"/>
          <w:numId w:val="43"/>
        </w:numPr>
        <w:rPr>
          <w:rStyle w:val="NoneA"/>
          <w:b/>
          <w:lang w:eastAsia="zh-CN"/>
        </w:rPr>
      </w:pPr>
      <w:r w:rsidRPr="00F204F1">
        <w:rPr>
          <w:rFonts w:hint="eastAsia"/>
          <w:b/>
          <w:sz w:val="18"/>
          <w:szCs w:val="18"/>
          <w:lang w:eastAsia="zh-CN"/>
        </w:rPr>
        <w:t>Typ</w:t>
      </w:r>
      <w:r w:rsidRPr="00F4404B">
        <w:rPr>
          <w:rFonts w:hint="eastAsia"/>
          <w:b/>
          <w:sz w:val="18"/>
          <w:szCs w:val="18"/>
          <w:lang w:eastAsia="zh-CN"/>
        </w:rPr>
        <w:t>e</w:t>
      </w:r>
      <w:r>
        <w:rPr>
          <w:rFonts w:hint="eastAsia"/>
          <w:lang w:eastAsia="zh-CN"/>
        </w:rPr>
        <w:t>—</w:t>
      </w:r>
      <w:r>
        <w:rPr>
          <w:rStyle w:val="NoneA"/>
          <w:rFonts w:ascii="宋体" w:eastAsia="宋体" w:hAnsi="宋体" w:cs="宋体" w:hint="eastAsia"/>
          <w:lang w:val="zh-TW" w:eastAsia="zh-TW"/>
        </w:rPr>
        <w:t>定义了</w:t>
      </w:r>
      <w:r w:rsidR="005A0F75">
        <w:rPr>
          <w:rStyle w:val="NoneA"/>
          <w:rFonts w:ascii="宋体" w:eastAsia="宋体" w:hAnsi="宋体" w:cs="宋体" w:hint="eastAsia"/>
          <w:lang w:val="zh-TW" w:eastAsia="zh-CN"/>
        </w:rPr>
        <w:t>collectd 识别符中的type 成员,详细可参见</w:t>
      </w:r>
      <w:hyperlink r:id="rId146" w:history="1">
        <w:r w:rsidR="00D55F83" w:rsidRPr="00A07ACF">
          <w:rPr>
            <w:rStyle w:val="DDNField"/>
            <w:rFonts w:hint="eastAsia"/>
          </w:rPr>
          <w:t>数据类型</w:t>
        </w:r>
      </w:hyperlink>
      <w:r w:rsidR="00D55F83">
        <w:rPr>
          <w:rStyle w:val="NoneA"/>
          <w:rFonts w:hint="eastAsia"/>
          <w:b/>
          <w:lang w:eastAsia="zh-CN"/>
        </w:rPr>
        <w:t>。</w:t>
      </w:r>
    </w:p>
    <w:p w14:paraId="0474D36A" w14:textId="77777777" w:rsidR="00FD284C" w:rsidRPr="00F204F1" w:rsidRDefault="00BE2988" w:rsidP="00FD284C">
      <w:pPr>
        <w:pStyle w:val="DDNbodytext1"/>
        <w:numPr>
          <w:ilvl w:val="1"/>
          <w:numId w:val="43"/>
        </w:numPr>
        <w:rPr>
          <w:b/>
          <w:lang w:eastAsia="zh-CN"/>
        </w:rPr>
      </w:pPr>
      <w:r w:rsidRPr="00F204F1">
        <w:rPr>
          <w:b/>
          <w:sz w:val="18"/>
          <w:szCs w:val="18"/>
          <w:lang w:eastAsia="zh-CN"/>
        </w:rPr>
        <w:t>TypeInstance</w:t>
      </w:r>
      <w:r w:rsidR="00D55F83">
        <w:rPr>
          <w:rFonts w:hint="eastAsia"/>
          <w:lang w:eastAsia="zh-CN"/>
        </w:rPr>
        <w:t>—</w:t>
      </w:r>
      <w:r w:rsidR="00D55F83">
        <w:rPr>
          <w:rStyle w:val="NoneA"/>
          <w:rFonts w:ascii="宋体" w:eastAsia="宋体" w:hAnsi="宋体" w:cs="宋体" w:hint="eastAsia"/>
          <w:lang w:val="zh-TW" w:eastAsia="zh-TW"/>
        </w:rPr>
        <w:t>定义了</w:t>
      </w:r>
      <w:r w:rsidR="00D55F83">
        <w:rPr>
          <w:rStyle w:val="NoneA"/>
          <w:rFonts w:ascii="宋体" w:eastAsia="宋体" w:hAnsi="宋体" w:cs="宋体" w:hint="eastAsia"/>
          <w:lang w:val="zh-TW" w:eastAsia="zh-CN"/>
        </w:rPr>
        <w:t>collectd 识别符中的type instance成员。</w:t>
      </w:r>
    </w:p>
    <w:p w14:paraId="10DF3E43" w14:textId="77777777" w:rsidR="00BE2988" w:rsidRPr="00F204F1" w:rsidRDefault="00BE2988" w:rsidP="00FD284C">
      <w:pPr>
        <w:pStyle w:val="DDNbodytext1"/>
        <w:numPr>
          <w:ilvl w:val="1"/>
          <w:numId w:val="43"/>
        </w:numPr>
        <w:rPr>
          <w:b/>
          <w:lang w:eastAsia="zh-CN"/>
        </w:rPr>
      </w:pPr>
      <w:r w:rsidRPr="00F204F1">
        <w:rPr>
          <w:b/>
          <w:sz w:val="18"/>
          <w:szCs w:val="18"/>
          <w:lang w:eastAsia="zh-CN"/>
        </w:rPr>
        <w:t>TsdbName</w:t>
      </w:r>
      <w:r w:rsidR="00226A87">
        <w:rPr>
          <w:rFonts w:hint="eastAsia"/>
          <w:lang w:eastAsia="zh-CN"/>
        </w:rPr>
        <w:t>—定义了</w:t>
      </w:r>
      <w:r w:rsidR="00D54EFB">
        <w:rPr>
          <w:rFonts w:hint="eastAsia"/>
          <w:lang w:eastAsia="zh-CN"/>
        </w:rPr>
        <w:t>提交到</w:t>
      </w:r>
      <w:r w:rsidR="00226A87">
        <w:rPr>
          <w:rFonts w:hint="eastAsia"/>
          <w:lang w:eastAsia="zh-CN"/>
        </w:rPr>
        <w:t>数据库格式中的</w:t>
      </w:r>
      <w:r w:rsidR="00980363">
        <w:rPr>
          <w:rFonts w:hint="eastAsia"/>
          <w:lang w:eastAsia="zh-CN"/>
        </w:rPr>
        <w:t>名字。</w:t>
      </w:r>
    </w:p>
    <w:p w14:paraId="5F643F05" w14:textId="77777777" w:rsidR="00AC2EA0" w:rsidRPr="00AE3B62" w:rsidRDefault="00BE2988" w:rsidP="00AC2EA0">
      <w:pPr>
        <w:pStyle w:val="DDNbodytext1"/>
        <w:numPr>
          <w:ilvl w:val="1"/>
          <w:numId w:val="43"/>
        </w:numPr>
        <w:rPr>
          <w:b/>
          <w:lang w:eastAsia="zh-CN"/>
        </w:rPr>
      </w:pPr>
      <w:r w:rsidRPr="00F204F1">
        <w:rPr>
          <w:b/>
          <w:sz w:val="18"/>
          <w:szCs w:val="18"/>
          <w:lang w:eastAsia="zh-CN"/>
        </w:rPr>
        <w:t>TsdbTags</w:t>
      </w:r>
      <w:r w:rsidR="00226A87">
        <w:rPr>
          <w:rFonts w:hint="eastAsia"/>
          <w:lang w:eastAsia="zh-CN"/>
        </w:rPr>
        <w:t>—</w:t>
      </w:r>
      <w:r w:rsidR="00D54EFB">
        <w:rPr>
          <w:rFonts w:hint="eastAsia"/>
          <w:lang w:eastAsia="zh-CN"/>
        </w:rPr>
        <w:t>定义了提交到数据库格式的标签，方便后期分类查找。</w:t>
      </w:r>
    </w:p>
    <w:p w14:paraId="23D282E0" w14:textId="77777777" w:rsidR="00AE3B62" w:rsidRDefault="00AE3B62" w:rsidP="00AE3B62">
      <w:pPr>
        <w:pStyle w:val="DDNbodytext1"/>
        <w:ind w:left="0"/>
        <w:rPr>
          <w:b/>
          <w:lang w:eastAsia="zh-CN"/>
        </w:rPr>
      </w:pPr>
    </w:p>
    <w:p w14:paraId="5DF39FF8" w14:textId="77777777" w:rsidR="000E3C54" w:rsidRDefault="000E3C54" w:rsidP="00AE3B62">
      <w:pPr>
        <w:pStyle w:val="DDNbodytext1"/>
        <w:ind w:left="0"/>
        <w:rPr>
          <w:b/>
          <w:lang w:eastAsia="zh-CN"/>
        </w:rPr>
      </w:pPr>
    </w:p>
    <w:p w14:paraId="664CC9B4" w14:textId="77777777" w:rsidR="000E3C54" w:rsidRPr="00405F24" w:rsidRDefault="000E3C54" w:rsidP="00AE3B62">
      <w:pPr>
        <w:pStyle w:val="DDNbodytext1"/>
        <w:ind w:left="0"/>
        <w:rPr>
          <w:b/>
          <w:lang w:eastAsia="zh-CN"/>
        </w:rPr>
      </w:pPr>
    </w:p>
    <w:p w14:paraId="2AE2EBB6" w14:textId="77777777" w:rsidR="00302037" w:rsidRPr="00AC2EA0" w:rsidRDefault="005A789D" w:rsidP="000E3C54">
      <w:pPr>
        <w:pStyle w:val="DDNbodytext1"/>
        <w:rPr>
          <w:b/>
          <w:lang w:eastAsia="zh-CN"/>
        </w:rPr>
      </w:pPr>
      <w:r>
        <w:rPr>
          <w:b/>
          <w:lang w:eastAsia="zh-CN"/>
        </w:rPr>
        <w:lastRenderedPageBreak/>
        <w:t>下面是一个</w:t>
      </w:r>
      <w:r w:rsidRPr="00B43877">
        <w:rPr>
          <w:rStyle w:val="DDNFilepath"/>
          <w:rFonts w:hint="eastAsia"/>
        </w:rPr>
        <w:t>/etc/collectd.conf</w:t>
      </w:r>
      <w:r>
        <w:rPr>
          <w:rFonts w:hint="eastAsia"/>
          <w:b/>
          <w:lang w:eastAsia="zh-CN"/>
        </w:rPr>
        <w:t>的例子。</w:t>
      </w:r>
    </w:p>
    <w:p w14:paraId="5E797F7B" w14:textId="77777777" w:rsidR="0045366D" w:rsidRDefault="00C17E2A" w:rsidP="009E4B19">
      <w:pPr>
        <w:pStyle w:val="DDNExample"/>
        <w:keepNext/>
        <w:pBdr>
          <w:top w:val="single" w:sz="4" w:space="6" w:color="auto"/>
        </w:pBdr>
        <w:spacing w:before="240" w:line="480" w:lineRule="auto"/>
        <w:ind w:left="720"/>
        <w:rPr>
          <w:rStyle w:val="afffff2"/>
          <w:rFonts w:ascii="ITCCentury Book" w:hAnsi="ITCCentury Book"/>
          <w:sz w:val="20"/>
          <w:lang w:eastAsia="zh-CN"/>
        </w:rPr>
      </w:pPr>
      <w:r>
        <w:rPr>
          <w:rStyle w:val="afffff2"/>
          <w:rFonts w:ascii="ITCCentury Book" w:hAnsi="ITCCentury Book" w:hint="eastAsia"/>
          <w:sz w:val="20"/>
          <w:lang w:eastAsia="zh-CN"/>
        </w:rPr>
        <w:t>例子</w:t>
      </w:r>
      <w:r>
        <w:rPr>
          <w:rStyle w:val="afffff2"/>
          <w:rFonts w:ascii="ITCCentury Book" w:hAnsi="ITCCentury Book"/>
          <w:sz w:val="20"/>
        </w:rPr>
        <w:t>:</w:t>
      </w:r>
    </w:p>
    <w:p w14:paraId="761C6DC4" w14:textId="77777777" w:rsidR="003910E2" w:rsidRPr="003910E2" w:rsidRDefault="003910E2" w:rsidP="003B76D0">
      <w:pPr>
        <w:pStyle w:val="DDNExample"/>
        <w:pBdr>
          <w:top w:val="single" w:sz="4" w:space="6" w:color="auto"/>
        </w:pBdr>
        <w:spacing w:before="240"/>
        <w:ind w:left="720"/>
      </w:pPr>
      <w:r w:rsidRPr="003910E2">
        <w:rPr>
          <w:rFonts w:hint="eastAsia"/>
        </w:rPr>
        <w:t>L</w:t>
      </w:r>
      <w:r w:rsidRPr="003910E2">
        <w:t>oadPlugin stress2</w:t>
      </w:r>
    </w:p>
    <w:p w14:paraId="3BAC0179" w14:textId="77777777" w:rsidR="003910E2" w:rsidRPr="003910E2" w:rsidRDefault="003910E2" w:rsidP="003B76D0">
      <w:pPr>
        <w:pStyle w:val="DDNExample"/>
        <w:pBdr>
          <w:top w:val="single" w:sz="4" w:space="6" w:color="auto"/>
        </w:pBdr>
        <w:spacing w:before="240"/>
        <w:ind w:left="720"/>
      </w:pPr>
      <w:r w:rsidRPr="003910E2">
        <w:t>&lt;Plugin "stress2"&gt;</w:t>
      </w:r>
    </w:p>
    <w:p w14:paraId="50C14FCE" w14:textId="77777777" w:rsidR="003910E2" w:rsidRPr="003910E2" w:rsidRDefault="003910E2" w:rsidP="003B76D0">
      <w:pPr>
        <w:pStyle w:val="DDNExample"/>
        <w:pBdr>
          <w:top w:val="single" w:sz="4" w:space="6" w:color="auto"/>
        </w:pBdr>
        <w:spacing w:before="240"/>
        <w:ind w:left="720"/>
      </w:pPr>
      <w:r w:rsidRPr="003910E2">
        <w:t>  Thread 32</w:t>
      </w:r>
    </w:p>
    <w:p w14:paraId="231F6B4D" w14:textId="77777777" w:rsidR="003910E2" w:rsidRPr="003910E2" w:rsidRDefault="003910E2" w:rsidP="003B76D0">
      <w:pPr>
        <w:pStyle w:val="DDNExample"/>
        <w:pBdr>
          <w:top w:val="single" w:sz="4" w:space="6" w:color="auto"/>
        </w:pBdr>
        <w:spacing w:before="240"/>
        <w:ind w:left="720"/>
      </w:pPr>
      <w:r w:rsidRPr="003910E2">
        <w:t>  &lt;Metric&gt;</w:t>
      </w:r>
    </w:p>
    <w:p w14:paraId="07643E2B" w14:textId="77777777" w:rsidR="003910E2" w:rsidRPr="003910E2" w:rsidRDefault="003910E2" w:rsidP="003B76D0">
      <w:pPr>
        <w:pStyle w:val="DDNExample"/>
        <w:pBdr>
          <w:top w:val="single" w:sz="4" w:space="6" w:color="auto"/>
        </w:pBdr>
        <w:spacing w:before="240"/>
        <w:ind w:left="720"/>
      </w:pPr>
      <w:r w:rsidRPr="003910E2">
        <w:tab/>
        <w:t>&lt;Variable&gt;</w:t>
      </w:r>
    </w:p>
    <w:p w14:paraId="2BB1BF41" w14:textId="77777777" w:rsidR="003910E2" w:rsidRPr="003910E2" w:rsidRDefault="003910E2" w:rsidP="003B76D0">
      <w:pPr>
        <w:pStyle w:val="DDNExample"/>
        <w:pBdr>
          <w:top w:val="single" w:sz="4" w:space="6" w:color="auto"/>
        </w:pBdr>
        <w:spacing w:before="240"/>
        <w:ind w:left="720"/>
      </w:pPr>
      <w:r w:rsidRPr="003910E2">
        <w:tab/>
        <w:t>    Name "ost_index"</w:t>
      </w:r>
    </w:p>
    <w:p w14:paraId="5D02ECF7" w14:textId="77777777" w:rsidR="003910E2" w:rsidRPr="003910E2" w:rsidRDefault="003910E2" w:rsidP="003B76D0">
      <w:pPr>
        <w:pStyle w:val="DDNExample"/>
        <w:pBdr>
          <w:top w:val="single" w:sz="4" w:space="6" w:color="auto"/>
        </w:pBdr>
        <w:spacing w:before="240"/>
        <w:ind w:left="720"/>
      </w:pPr>
      <w:r w:rsidRPr="003910E2">
        <w:tab/>
        <w:t>    Number 10</w:t>
      </w:r>
    </w:p>
    <w:p w14:paraId="54499D17" w14:textId="77777777" w:rsidR="003910E2" w:rsidRPr="003910E2" w:rsidRDefault="003910E2" w:rsidP="003B76D0">
      <w:pPr>
        <w:pStyle w:val="DDNExample"/>
        <w:pBdr>
          <w:top w:val="single" w:sz="4" w:space="6" w:color="auto"/>
        </w:pBdr>
        <w:spacing w:before="240"/>
        <w:ind w:left="720"/>
      </w:pPr>
      <w:r w:rsidRPr="003910E2">
        <w:tab/>
        <w:t>    UpdateIterval 0</w:t>
      </w:r>
    </w:p>
    <w:p w14:paraId="271C61A2" w14:textId="77777777" w:rsidR="003910E2" w:rsidRPr="003910E2" w:rsidRDefault="003910E2" w:rsidP="003B76D0">
      <w:pPr>
        <w:pStyle w:val="DDNExample"/>
        <w:pBdr>
          <w:top w:val="single" w:sz="4" w:space="6" w:color="auto"/>
        </w:pBdr>
        <w:spacing w:before="240"/>
        <w:ind w:left="720"/>
      </w:pPr>
      <w:r w:rsidRPr="003910E2">
        <w:tab/>
        <w:t>&lt;/Variable&gt;</w:t>
      </w:r>
    </w:p>
    <w:p w14:paraId="06DA5B5F" w14:textId="77777777" w:rsidR="003910E2" w:rsidRPr="003910E2" w:rsidRDefault="003910E2" w:rsidP="003B76D0">
      <w:pPr>
        <w:pStyle w:val="DDNExample"/>
        <w:pBdr>
          <w:top w:val="single" w:sz="4" w:space="6" w:color="auto"/>
        </w:pBdr>
        <w:spacing w:before="240"/>
        <w:ind w:left="720"/>
      </w:pPr>
      <w:r w:rsidRPr="003910E2">
        <w:tab/>
        <w:t>&lt;Variable&gt;</w:t>
      </w:r>
    </w:p>
    <w:p w14:paraId="01F004FC" w14:textId="77777777" w:rsidR="003910E2" w:rsidRPr="003910E2" w:rsidRDefault="003910E2" w:rsidP="003B76D0">
      <w:pPr>
        <w:pStyle w:val="DDNExample"/>
        <w:pBdr>
          <w:top w:val="single" w:sz="4" w:space="6" w:color="auto"/>
        </w:pBdr>
        <w:spacing w:before="240"/>
        <w:ind w:left="720"/>
      </w:pPr>
      <w:r w:rsidRPr="003910E2">
        <w:tab/>
        <w:t>    Name "job_id"</w:t>
      </w:r>
    </w:p>
    <w:p w14:paraId="6FFBF73C" w14:textId="77777777" w:rsidR="003910E2" w:rsidRPr="003910E2" w:rsidRDefault="003910E2" w:rsidP="003B76D0">
      <w:pPr>
        <w:pStyle w:val="DDNExample"/>
        <w:pBdr>
          <w:top w:val="single" w:sz="4" w:space="6" w:color="auto"/>
        </w:pBdr>
        <w:spacing w:before="240"/>
        <w:ind w:left="720"/>
      </w:pPr>
      <w:r w:rsidRPr="003910E2">
        <w:tab/>
        <w:t>    Number 7000</w:t>
      </w:r>
    </w:p>
    <w:p w14:paraId="3048A1C6" w14:textId="77777777" w:rsidR="003910E2" w:rsidRPr="003910E2" w:rsidRDefault="003910E2" w:rsidP="003B76D0">
      <w:pPr>
        <w:pStyle w:val="DDNExample"/>
        <w:pBdr>
          <w:top w:val="single" w:sz="4" w:space="6" w:color="auto"/>
        </w:pBdr>
        <w:spacing w:before="240"/>
        <w:ind w:left="720"/>
      </w:pPr>
      <w:r w:rsidRPr="003910E2">
        <w:tab/>
        <w:t>    UpdateIterval 10</w:t>
      </w:r>
    </w:p>
    <w:p w14:paraId="6D7305C3" w14:textId="77777777" w:rsidR="003910E2" w:rsidRPr="003910E2" w:rsidRDefault="003910E2" w:rsidP="003B76D0">
      <w:pPr>
        <w:pStyle w:val="DDNExample"/>
        <w:pBdr>
          <w:top w:val="single" w:sz="4" w:space="6" w:color="auto"/>
        </w:pBdr>
        <w:spacing w:before="240"/>
        <w:ind w:left="720"/>
      </w:pPr>
      <w:r w:rsidRPr="003910E2">
        <w:tab/>
        <w:t>&lt;/Variable&gt;</w:t>
      </w:r>
    </w:p>
    <w:p w14:paraId="70B10C10" w14:textId="77777777" w:rsidR="003910E2" w:rsidRPr="003910E2" w:rsidRDefault="003910E2" w:rsidP="003B76D0">
      <w:pPr>
        <w:pStyle w:val="DDNExample"/>
        <w:pBdr>
          <w:top w:val="single" w:sz="4" w:space="6" w:color="auto"/>
        </w:pBdr>
        <w:spacing w:before="240"/>
        <w:ind w:left="720"/>
      </w:pPr>
      <w:r w:rsidRPr="003910E2">
        <w:tab/>
        <w:t>  Host "${key:hostname}"</w:t>
      </w:r>
    </w:p>
    <w:p w14:paraId="5328B653" w14:textId="77777777" w:rsidR="003910E2" w:rsidRPr="003910E2" w:rsidRDefault="003910E2" w:rsidP="003B76D0">
      <w:pPr>
        <w:pStyle w:val="DDNExample"/>
        <w:pBdr>
          <w:top w:val="single" w:sz="4" w:space="6" w:color="auto"/>
        </w:pBdr>
        <w:spacing w:before="240"/>
        <w:ind w:left="720"/>
      </w:pPr>
      <w:r w:rsidRPr="003910E2">
        <w:tab/>
        <w:t>  Plugin "stress-${variable:ost_index:OST%04x}"</w:t>
      </w:r>
    </w:p>
    <w:p w14:paraId="5BE77960" w14:textId="77777777" w:rsidR="003910E2" w:rsidRPr="003910E2" w:rsidRDefault="003910E2" w:rsidP="003B76D0">
      <w:pPr>
        <w:pStyle w:val="DDNExample"/>
        <w:pBdr>
          <w:top w:val="single" w:sz="4" w:space="6" w:color="auto"/>
        </w:pBdr>
        <w:spacing w:before="240"/>
        <w:ind w:left="720"/>
      </w:pPr>
      <w:r w:rsidRPr="003910E2">
        <w:tab/>
        <w:t>  PluginInstance "jobstat_${variable:job_id:job%d}"</w:t>
      </w:r>
    </w:p>
    <w:p w14:paraId="5A282EF1" w14:textId="77777777" w:rsidR="003910E2" w:rsidRPr="003910E2" w:rsidRDefault="003910E2" w:rsidP="003B76D0">
      <w:pPr>
        <w:pStyle w:val="DDNExample"/>
        <w:pBdr>
          <w:top w:val="single" w:sz="4" w:space="6" w:color="auto"/>
        </w:pBdr>
        <w:spacing w:before="240"/>
        <w:ind w:left="720"/>
      </w:pPr>
      <w:r w:rsidRPr="003910E2">
        <w:tab/>
        <w:t>  Type "derive"</w:t>
      </w:r>
    </w:p>
    <w:p w14:paraId="529DAFF0" w14:textId="77777777" w:rsidR="003910E2" w:rsidRPr="003910E2" w:rsidRDefault="003910E2" w:rsidP="003B76D0">
      <w:pPr>
        <w:pStyle w:val="DDNExample"/>
        <w:pBdr>
          <w:top w:val="single" w:sz="4" w:space="6" w:color="auto"/>
        </w:pBdr>
        <w:spacing w:before="240"/>
        <w:ind w:left="720"/>
      </w:pPr>
      <w:r w:rsidRPr="003910E2">
        <w:tab/>
        <w:t>  TypeInstance "sum_read_bytes"</w:t>
      </w:r>
    </w:p>
    <w:p w14:paraId="0673629B" w14:textId="77777777" w:rsidR="003910E2" w:rsidRPr="003910E2" w:rsidRDefault="003910E2" w:rsidP="003B76D0">
      <w:pPr>
        <w:pStyle w:val="DDNExample"/>
        <w:pBdr>
          <w:top w:val="single" w:sz="4" w:space="6" w:color="auto"/>
        </w:pBdr>
        <w:spacing w:before="240"/>
        <w:ind w:left="720"/>
      </w:pPr>
      <w:r w:rsidRPr="003910E2">
        <w:tab/>
        <w:t>  TsdbName "ost_jobstats_samples"</w:t>
      </w:r>
    </w:p>
    <w:p w14:paraId="139A94AD" w14:textId="77777777" w:rsidR="003910E2" w:rsidRPr="003910E2" w:rsidRDefault="003910E2" w:rsidP="003B76D0">
      <w:pPr>
        <w:pStyle w:val="DDNExample"/>
        <w:pBdr>
          <w:top w:val="single" w:sz="4" w:space="6" w:color="auto"/>
        </w:pBdr>
        <w:spacing w:before="240"/>
        <w:ind w:left="720"/>
      </w:pPr>
      <w:r w:rsidRPr="003910E2">
        <w:tab/>
        <w:t>  TsdbTags "optype=sum_read_bytes fs_name=stress ost_index=${variable:ost_index:OST%04x} job_id=${variable:job_id:job%d}"</w:t>
      </w:r>
    </w:p>
    <w:p w14:paraId="2C466573" w14:textId="77777777" w:rsidR="003910E2" w:rsidRPr="003910E2" w:rsidRDefault="003910E2" w:rsidP="003B76D0">
      <w:pPr>
        <w:pStyle w:val="DDNExample"/>
        <w:pBdr>
          <w:top w:val="single" w:sz="4" w:space="6" w:color="auto"/>
        </w:pBdr>
        <w:spacing w:before="240"/>
        <w:ind w:left="720"/>
      </w:pPr>
      <w:r w:rsidRPr="003910E2">
        <w:t>   &lt;/Metric&gt;</w:t>
      </w:r>
    </w:p>
    <w:p w14:paraId="23AEB3E3" w14:textId="77777777" w:rsidR="003910E2" w:rsidRPr="003910E2" w:rsidRDefault="003910E2" w:rsidP="003B76D0">
      <w:pPr>
        <w:pStyle w:val="DDNExample"/>
        <w:pBdr>
          <w:top w:val="single" w:sz="4" w:space="6" w:color="auto"/>
        </w:pBdr>
        <w:spacing w:before="240"/>
        <w:ind w:left="720"/>
      </w:pPr>
      <w:r w:rsidRPr="003910E2">
        <w:t>  &lt;Metric&gt;</w:t>
      </w:r>
    </w:p>
    <w:p w14:paraId="0037CD68" w14:textId="77777777" w:rsidR="003910E2" w:rsidRPr="003910E2" w:rsidRDefault="003910E2" w:rsidP="003B76D0">
      <w:pPr>
        <w:pStyle w:val="DDNExample"/>
        <w:pBdr>
          <w:top w:val="single" w:sz="4" w:space="6" w:color="auto"/>
        </w:pBdr>
        <w:spacing w:before="240"/>
        <w:ind w:left="720"/>
      </w:pPr>
      <w:r w:rsidRPr="003910E2">
        <w:tab/>
        <w:t>&lt;Variable&gt;</w:t>
      </w:r>
    </w:p>
    <w:p w14:paraId="77CFBC42" w14:textId="77777777" w:rsidR="003910E2" w:rsidRPr="003910E2" w:rsidRDefault="003910E2" w:rsidP="003B76D0">
      <w:pPr>
        <w:pStyle w:val="DDNExample"/>
        <w:pBdr>
          <w:top w:val="single" w:sz="4" w:space="6" w:color="auto"/>
        </w:pBdr>
        <w:spacing w:before="240"/>
        <w:ind w:left="720"/>
      </w:pPr>
      <w:r w:rsidRPr="003910E2">
        <w:tab/>
        <w:t>    Name "mdt_index"</w:t>
      </w:r>
    </w:p>
    <w:p w14:paraId="777639FE" w14:textId="77777777" w:rsidR="003910E2" w:rsidRPr="003910E2" w:rsidRDefault="003910E2" w:rsidP="003B76D0">
      <w:pPr>
        <w:pStyle w:val="DDNExample"/>
        <w:pBdr>
          <w:top w:val="single" w:sz="4" w:space="6" w:color="auto"/>
        </w:pBdr>
        <w:spacing w:before="240"/>
        <w:ind w:left="720"/>
      </w:pPr>
      <w:r w:rsidRPr="003910E2">
        <w:tab/>
        <w:t>    Number 10</w:t>
      </w:r>
    </w:p>
    <w:p w14:paraId="0D9BC3D5" w14:textId="77777777" w:rsidR="003910E2" w:rsidRPr="003910E2" w:rsidRDefault="003910E2" w:rsidP="003B76D0">
      <w:pPr>
        <w:pStyle w:val="DDNExample"/>
        <w:pBdr>
          <w:top w:val="single" w:sz="4" w:space="6" w:color="auto"/>
        </w:pBdr>
        <w:spacing w:before="240"/>
        <w:ind w:left="720"/>
      </w:pPr>
      <w:r w:rsidRPr="003910E2">
        <w:tab/>
        <w:t>    UpdateIterval 0</w:t>
      </w:r>
    </w:p>
    <w:p w14:paraId="2BB46DEA" w14:textId="77777777" w:rsidR="003910E2" w:rsidRPr="003910E2" w:rsidRDefault="003910E2" w:rsidP="003B76D0">
      <w:pPr>
        <w:pStyle w:val="DDNExample"/>
        <w:pBdr>
          <w:top w:val="single" w:sz="4" w:space="6" w:color="auto"/>
        </w:pBdr>
        <w:spacing w:before="240"/>
        <w:ind w:left="720"/>
      </w:pPr>
      <w:r w:rsidRPr="003910E2">
        <w:tab/>
        <w:t>&lt;/Variable&gt;</w:t>
      </w:r>
    </w:p>
    <w:p w14:paraId="43E971F0" w14:textId="77777777" w:rsidR="003910E2" w:rsidRPr="003910E2" w:rsidRDefault="003910E2" w:rsidP="003B76D0">
      <w:pPr>
        <w:pStyle w:val="DDNExample"/>
        <w:pBdr>
          <w:top w:val="single" w:sz="4" w:space="6" w:color="auto"/>
        </w:pBdr>
        <w:spacing w:before="240"/>
        <w:ind w:left="720"/>
      </w:pPr>
      <w:r w:rsidRPr="003910E2">
        <w:tab/>
        <w:t>&lt;Variable&gt;</w:t>
      </w:r>
    </w:p>
    <w:p w14:paraId="6DC4EC69" w14:textId="77777777" w:rsidR="003910E2" w:rsidRPr="003910E2" w:rsidRDefault="003910E2" w:rsidP="003B76D0">
      <w:pPr>
        <w:pStyle w:val="DDNExample"/>
        <w:pBdr>
          <w:top w:val="single" w:sz="4" w:space="6" w:color="auto"/>
        </w:pBdr>
        <w:spacing w:before="240"/>
        <w:ind w:left="720"/>
      </w:pPr>
      <w:r w:rsidRPr="003910E2">
        <w:tab/>
        <w:t>    Name "md_stats"</w:t>
      </w:r>
    </w:p>
    <w:p w14:paraId="36AE6B63" w14:textId="77777777" w:rsidR="003910E2" w:rsidRPr="003910E2" w:rsidRDefault="003910E2" w:rsidP="003B76D0">
      <w:pPr>
        <w:pStyle w:val="DDNExample"/>
        <w:pBdr>
          <w:top w:val="single" w:sz="4" w:space="6" w:color="auto"/>
        </w:pBdr>
        <w:spacing w:before="240"/>
        <w:ind w:left="720"/>
      </w:pPr>
      <w:r w:rsidRPr="003910E2">
        <w:tab/>
        <w:t>    Number 10</w:t>
      </w:r>
    </w:p>
    <w:p w14:paraId="5C5A7687" w14:textId="77777777" w:rsidR="003910E2" w:rsidRPr="003910E2" w:rsidRDefault="003910E2" w:rsidP="003B76D0">
      <w:pPr>
        <w:pStyle w:val="DDNExample"/>
        <w:pBdr>
          <w:top w:val="single" w:sz="4" w:space="6" w:color="auto"/>
        </w:pBdr>
        <w:spacing w:before="240"/>
        <w:ind w:left="720"/>
      </w:pPr>
      <w:r w:rsidRPr="003910E2">
        <w:tab/>
        <w:t>    UpdateIterval 10</w:t>
      </w:r>
    </w:p>
    <w:p w14:paraId="1581F06A" w14:textId="77777777" w:rsidR="003910E2" w:rsidRPr="003910E2" w:rsidRDefault="003910E2" w:rsidP="003B76D0">
      <w:pPr>
        <w:pStyle w:val="DDNExample"/>
        <w:pBdr>
          <w:top w:val="single" w:sz="4" w:space="6" w:color="auto"/>
        </w:pBdr>
        <w:spacing w:before="240"/>
        <w:ind w:left="720"/>
      </w:pPr>
      <w:r w:rsidRPr="003910E2">
        <w:tab/>
        <w:t>&lt;/Variable&gt;</w:t>
      </w:r>
    </w:p>
    <w:p w14:paraId="34F0BE0B" w14:textId="77777777" w:rsidR="003910E2" w:rsidRPr="003910E2" w:rsidRDefault="003910E2" w:rsidP="003B76D0">
      <w:pPr>
        <w:pStyle w:val="DDNExample"/>
        <w:pBdr>
          <w:top w:val="single" w:sz="4" w:space="6" w:color="auto"/>
        </w:pBdr>
        <w:spacing w:before="240"/>
        <w:ind w:left="720"/>
      </w:pPr>
      <w:r w:rsidRPr="003910E2">
        <w:tab/>
        <w:t>  Host "${key:hostname}"</w:t>
      </w:r>
    </w:p>
    <w:p w14:paraId="12B773EE" w14:textId="77777777" w:rsidR="003910E2" w:rsidRPr="003910E2" w:rsidRDefault="003910E2" w:rsidP="003B76D0">
      <w:pPr>
        <w:pStyle w:val="DDNExample"/>
        <w:pBdr>
          <w:top w:val="single" w:sz="4" w:space="6" w:color="auto"/>
        </w:pBdr>
        <w:spacing w:before="240"/>
        <w:ind w:left="720"/>
      </w:pPr>
      <w:r w:rsidRPr="003910E2">
        <w:tab/>
        <w:t>  Plugin "stress-${variable:mdt_index:MDT%04x}"</w:t>
      </w:r>
    </w:p>
    <w:p w14:paraId="22E73353" w14:textId="77777777" w:rsidR="003910E2" w:rsidRPr="003910E2" w:rsidRDefault="003910E2" w:rsidP="003B76D0">
      <w:pPr>
        <w:pStyle w:val="DDNExample"/>
        <w:pBdr>
          <w:top w:val="single" w:sz="4" w:space="6" w:color="auto"/>
        </w:pBdr>
        <w:spacing w:before="240"/>
        <w:ind w:left="720"/>
      </w:pPr>
      <w:r w:rsidRPr="003910E2">
        <w:tab/>
        <w:t>  PluginInstance "md_stats"</w:t>
      </w:r>
    </w:p>
    <w:p w14:paraId="1AA8C408" w14:textId="77777777" w:rsidR="003910E2" w:rsidRPr="003910E2" w:rsidRDefault="003910E2" w:rsidP="003B76D0">
      <w:pPr>
        <w:pStyle w:val="DDNExample"/>
        <w:pBdr>
          <w:top w:val="single" w:sz="4" w:space="6" w:color="auto"/>
        </w:pBdr>
        <w:spacing w:before="240"/>
        <w:ind w:left="720"/>
      </w:pPr>
      <w:r w:rsidRPr="003910E2">
        <w:tab/>
        <w:t>  Type "derive"</w:t>
      </w:r>
    </w:p>
    <w:p w14:paraId="57752851" w14:textId="77777777" w:rsidR="003910E2" w:rsidRPr="003910E2" w:rsidRDefault="003910E2" w:rsidP="003B76D0">
      <w:pPr>
        <w:pStyle w:val="DDNExample"/>
        <w:pBdr>
          <w:top w:val="single" w:sz="4" w:space="6" w:color="auto"/>
        </w:pBdr>
        <w:spacing w:before="240"/>
        <w:ind w:left="720"/>
      </w:pPr>
      <w:r w:rsidRPr="003910E2">
        <w:tab/>
        <w:t>  TypeInstance "open"</w:t>
      </w:r>
    </w:p>
    <w:p w14:paraId="44989B38" w14:textId="77777777" w:rsidR="003910E2" w:rsidRPr="003910E2" w:rsidRDefault="003910E2" w:rsidP="003B76D0">
      <w:pPr>
        <w:pStyle w:val="DDNExample"/>
        <w:pBdr>
          <w:top w:val="single" w:sz="4" w:space="6" w:color="auto"/>
        </w:pBdr>
        <w:spacing w:before="240"/>
        <w:ind w:left="720"/>
      </w:pPr>
      <w:r w:rsidRPr="003910E2">
        <w:tab/>
        <w:t>  TsdbName "md_stats"</w:t>
      </w:r>
    </w:p>
    <w:p w14:paraId="2D878D7C" w14:textId="77777777" w:rsidR="003910E2" w:rsidRPr="003910E2" w:rsidRDefault="003910E2" w:rsidP="003B76D0">
      <w:pPr>
        <w:pStyle w:val="DDNExample"/>
        <w:pBdr>
          <w:top w:val="single" w:sz="4" w:space="6" w:color="auto"/>
        </w:pBdr>
        <w:spacing w:before="240"/>
        <w:ind w:left="720"/>
      </w:pPr>
      <w:r w:rsidRPr="003910E2">
        <w:tab/>
        <w:t>  TsdbTags "optype=open fs_name=stress mdt_index=${variable:mdt_index:MDT%04x} mdt_stats_open=${variable:mdt_stats_open:%d}"</w:t>
      </w:r>
    </w:p>
    <w:p w14:paraId="444B953B" w14:textId="77777777" w:rsidR="003910E2" w:rsidRPr="003910E2" w:rsidRDefault="003910E2" w:rsidP="003B76D0">
      <w:pPr>
        <w:pStyle w:val="DDNExample"/>
        <w:pBdr>
          <w:top w:val="single" w:sz="4" w:space="6" w:color="auto"/>
        </w:pBdr>
        <w:spacing w:before="240"/>
        <w:ind w:left="720"/>
      </w:pPr>
      <w:r w:rsidRPr="003910E2">
        <w:t>   &lt;/Metric&gt;</w:t>
      </w:r>
    </w:p>
    <w:p w14:paraId="22A8C157" w14:textId="77777777" w:rsidR="00D8479A" w:rsidRPr="00D8479A" w:rsidRDefault="003910E2" w:rsidP="003B76D0">
      <w:pPr>
        <w:pStyle w:val="DDNExample"/>
        <w:pBdr>
          <w:top w:val="single" w:sz="4" w:space="6" w:color="auto"/>
        </w:pBdr>
        <w:spacing w:before="240"/>
        <w:ind w:left="720"/>
      </w:pPr>
      <w:r w:rsidRPr="003910E2">
        <w:t>&lt;/Plugin&gt;</w:t>
      </w:r>
    </w:p>
    <w:p w14:paraId="3F0DF654" w14:textId="77777777" w:rsidR="007C256F" w:rsidRPr="007C256F" w:rsidRDefault="007C256F" w:rsidP="007C256F">
      <w:pPr>
        <w:pStyle w:val="21"/>
        <w:numPr>
          <w:ilvl w:val="1"/>
          <w:numId w:val="55"/>
        </w:numPr>
        <w:rPr>
          <w:lang w:eastAsia="zh-CN"/>
        </w:rPr>
      </w:pPr>
      <w:bookmarkStart w:id="398" w:name="_Toc514768223"/>
      <w:r>
        <w:rPr>
          <w:rFonts w:asciiTheme="minorEastAsia" w:eastAsiaTheme="minorEastAsia" w:hAnsiTheme="minorEastAsia" w:hint="eastAsia"/>
          <w:lang w:eastAsia="zh-CN"/>
        </w:rPr>
        <w:t>进行压力测试</w:t>
      </w:r>
      <w:bookmarkEnd w:id="398"/>
    </w:p>
    <w:p w14:paraId="15AFD88C" w14:textId="77777777" w:rsidR="00604241" w:rsidRPr="000F293A" w:rsidRDefault="00CE16C6" w:rsidP="00604241">
      <w:pPr>
        <w:pStyle w:val="DDNCommandDeclaration"/>
        <w:spacing w:line="360" w:lineRule="auto"/>
        <w:rPr>
          <w:rFonts w:ascii="ITCCentury Book" w:eastAsiaTheme="minorEastAsia" w:hAnsi="ITCCentury Book" w:cs="Calibri"/>
          <w:b w:val="0"/>
          <w:noProof w:val="0"/>
          <w:szCs w:val="24"/>
          <w:lang w:eastAsia="zh-CN"/>
        </w:rPr>
      </w:pPr>
      <w:r>
        <w:rPr>
          <w:rFonts w:ascii="ITCCentury Book" w:eastAsiaTheme="minorEastAsia" w:hAnsi="ITCCentury Book" w:cs="Calibri" w:hint="eastAsia"/>
          <w:b w:val="0"/>
          <w:noProof w:val="0"/>
          <w:szCs w:val="24"/>
          <w:lang w:eastAsia="zh-CN"/>
        </w:rPr>
        <w:t>在</w:t>
      </w:r>
      <w:r w:rsidR="002905E7">
        <w:rPr>
          <w:rFonts w:ascii="ITCCentury Book" w:eastAsiaTheme="minorEastAsia" w:hAnsi="ITCCentury Book" w:cs="Calibri" w:hint="eastAsia"/>
          <w:b w:val="0"/>
          <w:noProof w:val="0"/>
          <w:szCs w:val="24"/>
          <w:lang w:eastAsia="zh-CN"/>
        </w:rPr>
        <w:t>更改了配置文件之后，</w:t>
      </w:r>
      <w:r w:rsidR="002905E7" w:rsidRPr="000F293A">
        <w:rPr>
          <w:rFonts w:ascii="ITCCentury Book" w:eastAsiaTheme="minorEastAsia" w:hAnsi="ITCCentury Book" w:cs="Calibri" w:hint="eastAsia"/>
          <w:b w:val="0"/>
          <w:noProof w:val="0"/>
          <w:szCs w:val="24"/>
          <w:lang w:eastAsia="zh-CN"/>
        </w:rPr>
        <w:t>重启</w:t>
      </w:r>
      <w:r w:rsidR="002905E7" w:rsidRPr="000F293A">
        <w:rPr>
          <w:rFonts w:ascii="ITCCentury Book" w:eastAsiaTheme="minorEastAsia" w:hAnsi="ITCCentury Book" w:cs="Calibri" w:hint="eastAsia"/>
          <w:b w:val="0"/>
          <w:noProof w:val="0"/>
          <w:szCs w:val="24"/>
          <w:lang w:eastAsia="zh-CN"/>
        </w:rPr>
        <w:t>Collectd:</w:t>
      </w:r>
    </w:p>
    <w:p w14:paraId="16133925" w14:textId="77777777" w:rsidR="00604241" w:rsidRPr="00604241" w:rsidRDefault="002905E7" w:rsidP="00604241">
      <w:pPr>
        <w:pStyle w:val="DDNCommandDeclaration"/>
        <w:spacing w:line="360" w:lineRule="auto"/>
        <w:ind w:left="1440"/>
        <w:rPr>
          <w:rFonts w:eastAsiaTheme="minorEastAsia"/>
          <w:lang w:eastAsia="zh-CN"/>
        </w:rPr>
      </w:pPr>
      <w:r w:rsidRPr="007B7A55">
        <w:rPr>
          <w:rFonts w:hint="eastAsia"/>
          <w:lang w:eastAsia="zh-CN"/>
        </w:rPr>
        <w:t>service collectd restart</w:t>
      </w:r>
    </w:p>
    <w:p w14:paraId="7A840273" w14:textId="77777777" w:rsidR="0092131C" w:rsidRPr="00F706AC" w:rsidRDefault="0092131C" w:rsidP="00604241">
      <w:pPr>
        <w:pStyle w:val="DDNCommandDeclaration"/>
        <w:spacing w:line="360" w:lineRule="auto"/>
        <w:rPr>
          <w:rFonts w:ascii="ITCCentury Book" w:eastAsiaTheme="minorEastAsia" w:hAnsi="ITCCentury Book" w:cs="Calibri"/>
          <w:b w:val="0"/>
          <w:noProof w:val="0"/>
          <w:szCs w:val="24"/>
          <w:lang w:eastAsia="zh-CN"/>
        </w:rPr>
      </w:pPr>
      <w:r w:rsidRPr="00F706AC">
        <w:rPr>
          <w:rFonts w:ascii="ITCCentury Book" w:eastAsiaTheme="minorEastAsia" w:hAnsi="ITCCentury Book" w:cs="Calibri" w:hint="eastAsia"/>
          <w:b w:val="0"/>
          <w:noProof w:val="0"/>
          <w:szCs w:val="24"/>
          <w:lang w:eastAsia="zh-CN"/>
        </w:rPr>
        <w:t>通过查看</w:t>
      </w:r>
      <w:r w:rsidRPr="00F706AC">
        <w:rPr>
          <w:rFonts w:ascii="ITCCentury Book" w:eastAsiaTheme="minorEastAsia" w:hAnsi="ITCCentury Book" w:cs="Calibri" w:hint="eastAsia"/>
          <w:b w:val="0"/>
          <w:noProof w:val="0"/>
          <w:szCs w:val="24"/>
          <w:lang w:eastAsia="zh-CN"/>
        </w:rPr>
        <w:t xml:space="preserve">/var/log/messages </w:t>
      </w:r>
      <w:r w:rsidR="00AA4891">
        <w:rPr>
          <w:rFonts w:ascii="ITCCentury Book" w:eastAsiaTheme="minorEastAsia" w:hAnsi="ITCCentury Book" w:cs="Calibri" w:hint="eastAsia"/>
          <w:b w:val="0"/>
          <w:noProof w:val="0"/>
          <w:szCs w:val="24"/>
          <w:lang w:eastAsia="zh-CN"/>
        </w:rPr>
        <w:t>日志，</w:t>
      </w:r>
      <w:r w:rsidRPr="00F706AC">
        <w:rPr>
          <w:rFonts w:ascii="ITCCentury Book" w:eastAsiaTheme="minorEastAsia" w:hAnsi="ITCCentury Book" w:cs="Calibri" w:hint="eastAsia"/>
          <w:b w:val="0"/>
          <w:noProof w:val="0"/>
          <w:szCs w:val="24"/>
          <w:lang w:eastAsia="zh-CN"/>
        </w:rPr>
        <w:t>可以看到如下</w:t>
      </w:r>
      <w:r w:rsidR="002905E7">
        <w:rPr>
          <w:rFonts w:ascii="ITCCentury Book" w:eastAsiaTheme="minorEastAsia" w:hAnsi="ITCCentury Book" w:cs="Calibri" w:hint="eastAsia"/>
          <w:b w:val="0"/>
          <w:noProof w:val="0"/>
          <w:szCs w:val="24"/>
          <w:lang w:eastAsia="zh-CN"/>
        </w:rPr>
        <w:t>消息：</w:t>
      </w:r>
    </w:p>
    <w:p w14:paraId="355EF6F4" w14:textId="77777777" w:rsidR="0092131C" w:rsidRDefault="00F519F9" w:rsidP="00E710AB">
      <w:pPr>
        <w:pStyle w:val="DDNExample"/>
        <w:pBdr>
          <w:top w:val="single" w:sz="4" w:space="6" w:color="auto"/>
          <w:right w:val="single" w:sz="4" w:space="0" w:color="auto"/>
        </w:pBdr>
        <w:spacing w:before="240"/>
        <w:ind w:left="720"/>
      </w:pPr>
      <w:r w:rsidRPr="00D144ED">
        <w:lastRenderedPageBreak/>
        <w:t>server11 collectd[20830]: stress2: time: 1.79244 for 70100 commits with 32 threads, 39108.70099 commits/second</w:t>
      </w:r>
    </w:p>
    <w:p w14:paraId="1734CE2D" w14:textId="77777777" w:rsidR="002905E7" w:rsidRDefault="005A789D" w:rsidP="00634E41">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上面信息显示</w:t>
      </w:r>
      <w:r w:rsidR="0092131C" w:rsidRPr="001425DB">
        <w:rPr>
          <w:rFonts w:ascii="ITCCentury Book" w:hAnsi="ITCCentury Book" w:cs="Calibri" w:hint="eastAsia"/>
          <w:b/>
          <w:color w:val="auto"/>
          <w:sz w:val="20"/>
          <w:szCs w:val="24"/>
        </w:rPr>
        <w:t xml:space="preserve">stress2 </w:t>
      </w:r>
      <w:r w:rsidR="0092131C" w:rsidRPr="00F706AC">
        <w:rPr>
          <w:rFonts w:ascii="ITCCentury Book" w:hAnsi="ITCCentury Book" w:cs="Calibri" w:hint="eastAsia"/>
          <w:color w:val="auto"/>
          <w:sz w:val="20"/>
          <w:szCs w:val="24"/>
        </w:rPr>
        <w:t>插件已经成功</w:t>
      </w:r>
      <w:r>
        <w:rPr>
          <w:rFonts w:ascii="ITCCentury Book" w:hAnsi="ITCCentury Book" w:cs="Calibri" w:hint="eastAsia"/>
          <w:color w:val="auto"/>
          <w:sz w:val="20"/>
          <w:szCs w:val="24"/>
        </w:rPr>
        <w:t>加载</w:t>
      </w:r>
      <w:r w:rsidR="0092131C" w:rsidRPr="00F706AC">
        <w:rPr>
          <w:rFonts w:ascii="ITCCentury Book" w:hAnsi="ITCCentury Book" w:cs="Calibri" w:hint="eastAsia"/>
          <w:color w:val="auto"/>
          <w:sz w:val="20"/>
          <w:szCs w:val="24"/>
        </w:rPr>
        <w:t>运行，并且产生了大量的</w:t>
      </w:r>
      <w:r w:rsidR="006D1A67" w:rsidRPr="00F706AC">
        <w:rPr>
          <w:rFonts w:ascii="ITCCentury Book" w:hAnsi="ITCCentury Book" w:cs="Calibri" w:hint="eastAsia"/>
          <w:color w:val="auto"/>
          <w:sz w:val="20"/>
          <w:szCs w:val="24"/>
        </w:rPr>
        <w:t>监控数据</w:t>
      </w:r>
      <w:r w:rsidR="002905E7">
        <w:rPr>
          <w:rFonts w:ascii="ITCCentury Book" w:hAnsi="ITCCentury Book" w:cs="Calibri" w:hint="eastAsia"/>
          <w:color w:val="auto"/>
          <w:sz w:val="20"/>
          <w:szCs w:val="24"/>
        </w:rPr>
        <w:t>。</w:t>
      </w:r>
    </w:p>
    <w:p w14:paraId="5FD65E86" w14:textId="77777777" w:rsidR="00B0235D" w:rsidRPr="00604241" w:rsidRDefault="005A789D" w:rsidP="009B0E22">
      <w:pPr>
        <w:pStyle w:val="p1"/>
        <w:spacing w:line="480" w:lineRule="auto"/>
        <w:ind w:left="720"/>
        <w:rPr>
          <w:rFonts w:ascii="ITCCentury Book" w:hAnsi="ITCCentury Book" w:cs="Calibri"/>
          <w:color w:val="auto"/>
          <w:sz w:val="20"/>
          <w:szCs w:val="24"/>
        </w:rPr>
      </w:pPr>
      <w:r>
        <w:rPr>
          <w:rFonts w:ascii="ITCCentury Book" w:hAnsi="ITCCentury Book" w:cs="Calibri" w:hint="eastAsia"/>
          <w:color w:val="auto"/>
          <w:sz w:val="20"/>
          <w:szCs w:val="24"/>
        </w:rPr>
        <w:t>下面将</w:t>
      </w:r>
      <w:r w:rsidR="00805D57">
        <w:rPr>
          <w:rFonts w:ascii="ITCCentury Book" w:hAnsi="ITCCentury Book" w:cs="Calibri" w:hint="eastAsia"/>
          <w:color w:val="auto"/>
          <w:sz w:val="20"/>
          <w:szCs w:val="24"/>
        </w:rPr>
        <w:t>以</w:t>
      </w:r>
      <w:r w:rsidR="00266F54">
        <w:rPr>
          <w:rFonts w:ascii="ITCCentury Book" w:hAnsi="ITCCentury Book" w:cs="Calibri" w:hint="eastAsia"/>
          <w:color w:val="auto"/>
          <w:sz w:val="20"/>
          <w:szCs w:val="24"/>
        </w:rPr>
        <w:t>上面的配置文件为例，分析在如下</w:t>
      </w:r>
      <w:r>
        <w:rPr>
          <w:rFonts w:ascii="ITCCentury Book" w:hAnsi="ITCCentury Book" w:cs="Calibri" w:hint="eastAsia"/>
          <w:color w:val="auto"/>
          <w:sz w:val="20"/>
          <w:szCs w:val="24"/>
        </w:rPr>
        <w:t>指定的</w:t>
      </w:r>
      <w:r w:rsidR="00266F54">
        <w:rPr>
          <w:rFonts w:ascii="ITCCentury Book" w:hAnsi="ITCCentury Book" w:cs="Calibri" w:hint="eastAsia"/>
          <w:color w:val="auto"/>
          <w:sz w:val="20"/>
          <w:szCs w:val="24"/>
        </w:rPr>
        <w:t>硬件环境下，如何分析对应的</w:t>
      </w:r>
      <w:r w:rsidR="00B0235D">
        <w:rPr>
          <w:rFonts w:ascii="ITCCentury Book" w:hAnsi="ITCCentury Book" w:cs="Calibri" w:hint="eastAsia"/>
          <w:color w:val="auto"/>
          <w:sz w:val="20"/>
          <w:szCs w:val="24"/>
        </w:rPr>
        <w:t>监控瓶颈。</w:t>
      </w:r>
    </w:p>
    <w:p w14:paraId="3DF53424" w14:textId="77777777" w:rsidR="00B0235D" w:rsidRDefault="00B0235D" w:rsidP="00B0235D">
      <w:pPr>
        <w:pStyle w:val="Bullet1"/>
      </w:pPr>
      <w:r>
        <w:rPr>
          <w:rStyle w:val="NoneA"/>
          <w:rFonts w:ascii="宋体" w:eastAsia="宋体" w:hAnsi="宋体" w:cs="宋体"/>
          <w:b/>
          <w:bCs/>
          <w:lang w:val="zh-TW" w:eastAsia="zh-TW"/>
        </w:rPr>
        <w:t>操作系统版本：</w:t>
      </w:r>
      <w:r>
        <w:t>CentOS7</w:t>
      </w:r>
      <w:r>
        <w:t>。</w:t>
      </w:r>
    </w:p>
    <w:p w14:paraId="02DE0D6B" w14:textId="77777777" w:rsidR="00B0235D" w:rsidRPr="00B0235D" w:rsidRDefault="00B95C34" w:rsidP="00B0235D">
      <w:pPr>
        <w:pStyle w:val="Bullet1"/>
        <w:rPr>
          <w:rStyle w:val="NoneA"/>
        </w:rPr>
      </w:pPr>
      <w:r>
        <w:rPr>
          <w:rStyle w:val="NoneA"/>
          <w:rFonts w:ascii="宋体" w:eastAsia="宋体" w:hAnsi="宋体" w:cs="宋体" w:hint="eastAsia"/>
          <w:b/>
          <w:bCs/>
          <w:lang w:val="zh-TW" w:eastAsia="zh-CN"/>
        </w:rPr>
        <w:t>内存</w:t>
      </w:r>
      <w:r w:rsidR="00B0235D">
        <w:rPr>
          <w:rStyle w:val="NoneA"/>
          <w:rFonts w:ascii="宋体" w:eastAsia="宋体" w:hAnsi="宋体" w:cs="宋体"/>
          <w:b/>
          <w:bCs/>
          <w:lang w:val="zh-TW" w:eastAsia="zh-TW"/>
        </w:rPr>
        <w:t>：</w:t>
      </w:r>
      <w:r w:rsidR="00805D57">
        <w:rPr>
          <w:rStyle w:val="NoneA"/>
          <w:rFonts w:hint="eastAsia"/>
          <w:lang w:eastAsia="zh-CN"/>
        </w:rPr>
        <w:t>128GB</w:t>
      </w:r>
      <w:r w:rsidR="00B0235D">
        <w:rPr>
          <w:rStyle w:val="NoneA"/>
          <w:rFonts w:ascii="宋体" w:eastAsia="宋体" w:hAnsi="宋体" w:cs="宋体"/>
          <w:lang w:val="zh-TW" w:eastAsia="zh-TW"/>
        </w:rPr>
        <w:t>。</w:t>
      </w:r>
    </w:p>
    <w:p w14:paraId="1BB56829" w14:textId="77777777" w:rsidR="00B0235D" w:rsidRDefault="00B95C34" w:rsidP="00B0235D">
      <w:pPr>
        <w:pStyle w:val="Bullet1"/>
      </w:pPr>
      <w:r>
        <w:rPr>
          <w:rStyle w:val="NoneA"/>
          <w:rFonts w:ascii="宋体" w:eastAsia="宋体" w:hAnsi="宋体" w:cs="宋体" w:hint="eastAsia"/>
          <w:b/>
          <w:bCs/>
          <w:lang w:val="zh-TW" w:eastAsia="zh-CN"/>
        </w:rPr>
        <w:t>处理器</w:t>
      </w:r>
      <w:r w:rsidR="00B0235D">
        <w:rPr>
          <w:rStyle w:val="NoneA"/>
          <w:rFonts w:ascii="宋体" w:eastAsia="宋体" w:hAnsi="宋体" w:cs="宋体" w:hint="eastAsia"/>
          <w:b/>
          <w:bCs/>
          <w:lang w:val="zh-TW" w:eastAsia="zh-CN"/>
        </w:rPr>
        <w:t xml:space="preserve">: </w:t>
      </w:r>
      <w:r w:rsidR="00B0235D" w:rsidRPr="00B0235D">
        <w:t>Intel(R) Xeon(R) CPU E5-2630 v3 @ 2.40GHz</w:t>
      </w:r>
      <w:r w:rsidR="00B0235D">
        <w:rPr>
          <w:rFonts w:hint="eastAsia"/>
          <w:lang w:eastAsia="zh-CN"/>
        </w:rPr>
        <w:t>。</w:t>
      </w:r>
    </w:p>
    <w:p w14:paraId="1969BFC5" w14:textId="77777777" w:rsidR="00805D57" w:rsidRPr="00B0235D" w:rsidRDefault="00B95C34" w:rsidP="00805D57">
      <w:pPr>
        <w:pStyle w:val="Bullet1"/>
      </w:pPr>
      <w:r>
        <w:rPr>
          <w:rStyle w:val="NoneA"/>
          <w:rFonts w:ascii="宋体" w:eastAsia="宋体" w:hAnsi="宋体" w:cs="宋体" w:hint="eastAsia"/>
          <w:b/>
          <w:bCs/>
          <w:lang w:val="zh-TW" w:eastAsia="zh-CN"/>
        </w:rPr>
        <w:t>硬盘：</w:t>
      </w:r>
      <w:r w:rsidRPr="00B95C34">
        <w:t>Samsung SSD 850  2B6Q</w:t>
      </w:r>
      <w:r w:rsidR="00D60484">
        <w:rPr>
          <w:rFonts w:hint="eastAsia"/>
          <w:lang w:eastAsia="zh-CN"/>
        </w:rPr>
        <w:t>。</w:t>
      </w:r>
    </w:p>
    <w:p w14:paraId="08EEAF01" w14:textId="77777777" w:rsidR="00D04773" w:rsidRPr="00D04773" w:rsidRDefault="00805D57" w:rsidP="004B7FDB">
      <w:pPr>
        <w:pStyle w:val="p1"/>
        <w:spacing w:line="480" w:lineRule="auto"/>
        <w:ind w:left="720"/>
        <w:rPr>
          <w:rFonts w:ascii="ITCCentury Book" w:hAnsi="ITCCentury Book" w:cs="Calibri"/>
          <w:color w:val="auto"/>
          <w:sz w:val="20"/>
          <w:szCs w:val="24"/>
        </w:rPr>
      </w:pPr>
      <w:r>
        <w:rPr>
          <w:rFonts w:ascii="ITCCentury Book" w:hAnsi="ITCCentury Book" w:cs="Calibri" w:hint="eastAsia"/>
          <w:color w:val="auto"/>
          <w:sz w:val="20"/>
          <w:szCs w:val="24"/>
        </w:rPr>
        <w:t>监控客户端和服务器端运行在同一台服务器上，</w:t>
      </w:r>
      <w:r>
        <w:rPr>
          <w:rFonts w:ascii="ITCCentury Book" w:hAnsi="ITCCentury Book" w:cs="Calibri" w:hint="eastAsia"/>
          <w:color w:val="auto"/>
          <w:sz w:val="20"/>
          <w:szCs w:val="24"/>
        </w:rPr>
        <w:t xml:space="preserve">Influxdb </w:t>
      </w:r>
      <w:r>
        <w:rPr>
          <w:rFonts w:ascii="ITCCentury Book" w:hAnsi="ITCCentury Book" w:cs="Calibri" w:hint="eastAsia"/>
          <w:color w:val="auto"/>
          <w:sz w:val="20"/>
          <w:szCs w:val="24"/>
        </w:rPr>
        <w:t>数据存在</w:t>
      </w:r>
      <w:r>
        <w:rPr>
          <w:rFonts w:ascii="ITCCentury Book" w:hAnsi="ITCCentury Book" w:cs="Calibri" w:hint="eastAsia"/>
          <w:color w:val="auto"/>
          <w:sz w:val="20"/>
          <w:szCs w:val="24"/>
        </w:rPr>
        <w:t>SSD</w:t>
      </w:r>
      <w:r>
        <w:rPr>
          <w:rFonts w:ascii="ITCCentury Book" w:hAnsi="ITCCentury Book" w:cs="Calibri" w:hint="eastAsia"/>
          <w:color w:val="auto"/>
          <w:sz w:val="20"/>
          <w:szCs w:val="24"/>
        </w:rPr>
        <w:t>对应的</w:t>
      </w:r>
      <w:r>
        <w:rPr>
          <w:rFonts w:ascii="ITCCentury Book" w:hAnsi="ITCCentury Book" w:cs="Calibri" w:hint="eastAsia"/>
          <w:color w:val="auto"/>
          <w:sz w:val="20"/>
          <w:szCs w:val="24"/>
        </w:rPr>
        <w:t>Ext4</w:t>
      </w:r>
      <w:r>
        <w:rPr>
          <w:rFonts w:ascii="ITCCentury Book" w:hAnsi="ITCCentury Book" w:cs="Calibri" w:hint="eastAsia"/>
          <w:color w:val="auto"/>
          <w:sz w:val="20"/>
          <w:szCs w:val="24"/>
        </w:rPr>
        <w:t>文件系统上。</w:t>
      </w:r>
    </w:p>
    <w:p w14:paraId="47BC62F3" w14:textId="77777777" w:rsidR="000910C9" w:rsidRPr="00D04773" w:rsidRDefault="000910C9" w:rsidP="004B7FDB">
      <w:pPr>
        <w:pStyle w:val="p1"/>
        <w:spacing w:line="480" w:lineRule="auto"/>
        <w:ind w:left="720"/>
        <w:rPr>
          <w:rFonts w:ascii="ITCCentury Book" w:hAnsi="ITCCentury Book" w:cs="Calibri"/>
          <w:b/>
          <w:color w:val="auto"/>
          <w:sz w:val="20"/>
          <w:szCs w:val="24"/>
        </w:rPr>
      </w:pPr>
      <w:r w:rsidRPr="000910C9">
        <w:rPr>
          <w:rFonts w:ascii="ITCCentury Book" w:hAnsi="ITCCentury Book" w:cs="Calibri" w:hint="eastAsia"/>
          <w:b/>
          <w:color w:val="auto"/>
          <w:sz w:val="20"/>
          <w:szCs w:val="24"/>
        </w:rPr>
        <w:t>前提条件：</w:t>
      </w:r>
    </w:p>
    <w:p w14:paraId="212CD6DA" w14:textId="77777777" w:rsidR="000910C9" w:rsidRDefault="000910C9" w:rsidP="000910C9">
      <w:pPr>
        <w:pStyle w:val="Bullet1"/>
      </w:pPr>
      <w:r>
        <w:rPr>
          <w:rStyle w:val="NoneA"/>
          <w:rFonts w:ascii="宋体" w:eastAsia="宋体" w:hAnsi="宋体" w:cs="宋体" w:hint="eastAsia"/>
          <w:b/>
          <w:bCs/>
          <w:lang w:val="zh-TW" w:eastAsia="zh-CN"/>
        </w:rPr>
        <w:t>Collectd 收集数据间隔</w:t>
      </w:r>
      <w:r>
        <w:rPr>
          <w:rStyle w:val="NoneA"/>
          <w:rFonts w:ascii="宋体" w:eastAsia="宋体" w:hAnsi="宋体" w:cs="宋体"/>
          <w:b/>
          <w:bCs/>
          <w:lang w:val="zh-TW" w:eastAsia="zh-TW"/>
        </w:rPr>
        <w:t>：</w:t>
      </w:r>
      <w:r>
        <w:rPr>
          <w:rFonts w:hint="eastAsia"/>
        </w:rPr>
        <w:t>60</w:t>
      </w:r>
      <w:r>
        <w:rPr>
          <w:rFonts w:hint="eastAsia"/>
        </w:rPr>
        <w:t>秒</w:t>
      </w:r>
      <w:r>
        <w:t>。</w:t>
      </w:r>
    </w:p>
    <w:p w14:paraId="503B231D" w14:textId="77777777" w:rsidR="000910C9" w:rsidRPr="000910C9" w:rsidRDefault="000910C9" w:rsidP="000910C9">
      <w:pPr>
        <w:pStyle w:val="Bullet1"/>
        <w:rPr>
          <w:rStyle w:val="NoneA"/>
          <w:lang w:eastAsia="zh-CN"/>
        </w:rPr>
      </w:pPr>
      <w:r>
        <w:rPr>
          <w:rStyle w:val="NoneA"/>
          <w:rFonts w:ascii="宋体" w:eastAsia="宋体" w:hAnsi="宋体" w:cs="宋体" w:hint="eastAsia"/>
          <w:b/>
          <w:bCs/>
          <w:lang w:val="zh-TW" w:eastAsia="zh-CN"/>
        </w:rPr>
        <w:t>Grafana 展示历史时间长度：</w:t>
      </w:r>
      <w:r w:rsidRPr="000910C9">
        <w:rPr>
          <w:rFonts w:hint="eastAsia"/>
          <w:lang w:eastAsia="zh-CN"/>
        </w:rPr>
        <w:t>1</w:t>
      </w:r>
      <w:r w:rsidRPr="000910C9">
        <w:rPr>
          <w:rFonts w:hint="eastAsia"/>
          <w:lang w:eastAsia="zh-CN"/>
        </w:rPr>
        <w:t>小时。</w:t>
      </w:r>
    </w:p>
    <w:p w14:paraId="07BEF90A" w14:textId="77777777" w:rsidR="000910C9" w:rsidRDefault="000910C9" w:rsidP="000910C9">
      <w:pPr>
        <w:pStyle w:val="Bullet1"/>
      </w:pPr>
      <w:r>
        <w:rPr>
          <w:rStyle w:val="NoneA"/>
          <w:rFonts w:ascii="宋体" w:eastAsia="宋体" w:hAnsi="宋体" w:cs="宋体" w:hint="eastAsia"/>
          <w:b/>
          <w:bCs/>
          <w:lang w:val="zh-TW" w:eastAsia="zh-CN"/>
        </w:rPr>
        <w:t>Grafana 自动刷新间隔：</w:t>
      </w:r>
      <w:r w:rsidRPr="000910C9">
        <w:rPr>
          <w:rFonts w:hint="eastAsia"/>
        </w:rPr>
        <w:t xml:space="preserve">60 </w:t>
      </w:r>
      <w:r w:rsidRPr="000910C9">
        <w:rPr>
          <w:rFonts w:hint="eastAsia"/>
        </w:rPr>
        <w:t>秒。</w:t>
      </w:r>
    </w:p>
    <w:p w14:paraId="44649E85" w14:textId="77777777" w:rsidR="009C1A8E" w:rsidRDefault="009C1A8E" w:rsidP="000910C9">
      <w:pPr>
        <w:pStyle w:val="Bullet1"/>
      </w:pPr>
      <w:r>
        <w:rPr>
          <w:rStyle w:val="NoneA"/>
          <w:rFonts w:ascii="宋体" w:eastAsia="宋体" w:hAnsi="宋体" w:cs="宋体" w:hint="eastAsia"/>
          <w:b/>
          <w:bCs/>
          <w:lang w:val="zh-TW" w:eastAsia="zh-CN"/>
        </w:rPr>
        <w:t>Collectd 运行时间：大于1个小时。</w:t>
      </w:r>
    </w:p>
    <w:p w14:paraId="63221C65" w14:textId="77777777" w:rsidR="000910C9" w:rsidRDefault="007849EE" w:rsidP="00EF384D">
      <w:pPr>
        <w:pStyle w:val="p1"/>
        <w:spacing w:line="480" w:lineRule="auto"/>
        <w:ind w:left="720"/>
        <w:rPr>
          <w:rFonts w:ascii="ITCCentury Book" w:hAnsi="ITCCentury Book" w:cs="Calibri"/>
          <w:b/>
          <w:color w:val="auto"/>
          <w:sz w:val="20"/>
          <w:szCs w:val="24"/>
        </w:rPr>
      </w:pPr>
      <w:r>
        <w:rPr>
          <w:rFonts w:ascii="ITCCentury Book" w:hAnsi="ITCCentury Book" w:cs="Calibri" w:hint="eastAsia"/>
          <w:b/>
          <w:color w:val="auto"/>
          <w:sz w:val="20"/>
          <w:szCs w:val="24"/>
        </w:rPr>
        <w:t>结论</w:t>
      </w:r>
      <w:r w:rsidR="000910C9" w:rsidRPr="000910C9">
        <w:rPr>
          <w:rFonts w:ascii="ITCCentury Book" w:hAnsi="ITCCentury Book" w:cs="Calibri" w:hint="eastAsia"/>
          <w:b/>
          <w:color w:val="auto"/>
          <w:sz w:val="20"/>
          <w:szCs w:val="24"/>
        </w:rPr>
        <w:t>：</w:t>
      </w:r>
    </w:p>
    <w:p w14:paraId="2EA844DB" w14:textId="77777777" w:rsidR="00643E88" w:rsidRDefault="00643E88" w:rsidP="00643E88">
      <w:pPr>
        <w:pStyle w:val="Bullet1"/>
        <w:rPr>
          <w:lang w:eastAsia="zh-CN"/>
        </w:rPr>
      </w:pPr>
      <w:r>
        <w:rPr>
          <w:rStyle w:val="NoneA"/>
          <w:rFonts w:ascii="宋体" w:eastAsia="宋体" w:hAnsi="宋体" w:cs="宋体" w:hint="eastAsia"/>
          <w:b/>
          <w:bCs/>
          <w:lang w:val="zh-TW" w:eastAsia="zh-CN"/>
        </w:rPr>
        <w:t>Grafana</w:t>
      </w:r>
      <w:r w:rsidRPr="00DA1257">
        <w:rPr>
          <w:rStyle w:val="NoneA"/>
          <w:rFonts w:ascii="宋体" w:eastAsia="宋体" w:hAnsi="宋体" w:cs="宋体" w:hint="eastAsia"/>
          <w:b/>
          <w:bCs/>
          <w:lang w:val="zh-TW" w:eastAsia="zh-CN"/>
        </w:rPr>
        <w:t xml:space="preserve"> 页面一直处于刷新状态：</w:t>
      </w:r>
      <w:r>
        <w:rPr>
          <w:rFonts w:hint="eastAsia"/>
          <w:lang w:eastAsia="zh-CN"/>
        </w:rPr>
        <w:t>监控过载。</w:t>
      </w:r>
    </w:p>
    <w:p w14:paraId="08664A32" w14:textId="77777777" w:rsidR="009C1A8E" w:rsidRPr="009C1A8E" w:rsidRDefault="00643E88" w:rsidP="00AB375B">
      <w:pPr>
        <w:pStyle w:val="Bullet1"/>
        <w:rPr>
          <w:lang w:eastAsia="zh-CN"/>
        </w:rPr>
      </w:pPr>
      <w:r>
        <w:rPr>
          <w:rStyle w:val="NoneA"/>
          <w:rFonts w:ascii="宋体" w:eastAsia="宋体" w:hAnsi="宋体" w:cs="宋体" w:hint="eastAsia"/>
          <w:b/>
          <w:bCs/>
          <w:lang w:val="zh-TW" w:eastAsia="zh-CN"/>
        </w:rPr>
        <w:t>Grafana 页面有空闲：</w:t>
      </w:r>
      <w:r w:rsidRPr="00C373BF">
        <w:rPr>
          <w:rFonts w:hint="eastAsia"/>
          <w:lang w:eastAsia="zh-CN"/>
        </w:rPr>
        <w:t>监控运行良好。</w:t>
      </w:r>
    </w:p>
    <w:p w14:paraId="57392253" w14:textId="77777777" w:rsidR="009C1A8E" w:rsidRDefault="009C1A8E" w:rsidP="009C1A8E">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理论上</w:t>
      </w:r>
      <w:r>
        <w:rPr>
          <w:rFonts w:ascii="ITCCentury Book" w:hAnsi="ITCCentury Book" w:cs="Calibri" w:hint="eastAsia"/>
          <w:color w:val="auto"/>
          <w:sz w:val="20"/>
          <w:szCs w:val="24"/>
        </w:rPr>
        <w:t xml:space="preserve">Grafana </w:t>
      </w:r>
      <w:r w:rsidR="00CE16C6">
        <w:rPr>
          <w:rFonts w:ascii="ITCCentury Book" w:hAnsi="ITCCentury Book" w:cs="Calibri" w:hint="eastAsia"/>
          <w:color w:val="auto"/>
          <w:sz w:val="20"/>
          <w:szCs w:val="24"/>
        </w:rPr>
        <w:t>的刷新时间，</w:t>
      </w:r>
      <w:r>
        <w:rPr>
          <w:rFonts w:ascii="ITCCentury Book" w:hAnsi="ITCCentury Book" w:cs="Calibri" w:hint="eastAsia"/>
          <w:color w:val="auto"/>
          <w:sz w:val="20"/>
          <w:szCs w:val="24"/>
        </w:rPr>
        <w:t>等于数据库查询时间加上页面布局的加载时间。</w:t>
      </w:r>
    </w:p>
    <w:p w14:paraId="45E6B2E7" w14:textId="77777777" w:rsidR="00634E41" w:rsidRPr="005946A9" w:rsidRDefault="003B7D65" w:rsidP="005946A9">
      <w:pPr>
        <w:pStyle w:val="p1"/>
        <w:ind w:left="720"/>
        <w:rPr>
          <w:rStyle w:val="s1"/>
          <w:rFonts w:ascii="ITCCentury Book" w:hAnsi="ITCCentury Book" w:cs="Calibri"/>
          <w:color w:val="auto"/>
          <w:sz w:val="20"/>
          <w:szCs w:val="24"/>
        </w:rPr>
      </w:pPr>
      <w:r>
        <w:rPr>
          <w:rFonts w:ascii="ITCCentury Book" w:hAnsi="ITCCentury Book" w:cs="Calibri" w:hint="eastAsia"/>
          <w:color w:val="auto"/>
          <w:sz w:val="20"/>
          <w:szCs w:val="24"/>
        </w:rPr>
        <w:t>我们可以通过查询数据库，来衡量数据库的查询性能</w:t>
      </w:r>
      <w:r w:rsidR="002905E7">
        <w:rPr>
          <w:rFonts w:ascii="ITCCentury Book" w:hAnsi="ITCCentury Book" w:cs="Calibri" w:hint="eastAsia"/>
          <w:color w:val="auto"/>
          <w:sz w:val="20"/>
          <w:szCs w:val="24"/>
        </w:rPr>
        <w:t>，</w:t>
      </w:r>
      <w:r w:rsidR="00183751">
        <w:rPr>
          <w:rFonts w:ascii="ITCCentury Book" w:hAnsi="ITCCentury Book" w:cs="Calibri" w:hint="eastAsia"/>
          <w:color w:val="auto"/>
          <w:sz w:val="20"/>
          <w:szCs w:val="24"/>
        </w:rPr>
        <w:t>比如针对</w:t>
      </w:r>
      <w:r w:rsidR="00632DB2" w:rsidRPr="00F706AC">
        <w:rPr>
          <w:rFonts w:ascii="ITCCentury Book" w:hAnsi="ITCCentury Book" w:cs="Calibri" w:hint="eastAsia"/>
          <w:color w:val="auto"/>
          <w:sz w:val="20"/>
          <w:szCs w:val="24"/>
        </w:rPr>
        <w:t>ESMON G</w:t>
      </w:r>
      <w:r w:rsidR="00AB6159" w:rsidRPr="00F706AC">
        <w:rPr>
          <w:rFonts w:ascii="ITCCentury Book" w:hAnsi="ITCCentury Book" w:cs="Calibri" w:hint="eastAsia"/>
          <w:color w:val="auto"/>
          <w:sz w:val="20"/>
          <w:szCs w:val="24"/>
        </w:rPr>
        <w:t xml:space="preserve">rafana </w:t>
      </w:r>
      <w:r w:rsidR="00AB6159" w:rsidRPr="00F706AC">
        <w:rPr>
          <w:rFonts w:ascii="ITCCentury Book" w:hAnsi="ITCCentury Book" w:cs="Calibri" w:hint="eastAsia"/>
          <w:color w:val="auto"/>
          <w:sz w:val="20"/>
          <w:szCs w:val="24"/>
        </w:rPr>
        <w:t>默认的</w:t>
      </w:r>
      <w:r w:rsidR="00183751">
        <w:rPr>
          <w:rFonts w:ascii="ITCCentury Book" w:hAnsi="ITCCentury Book" w:cs="Calibri"/>
          <w:color w:val="auto"/>
          <w:sz w:val="20"/>
          <w:szCs w:val="24"/>
        </w:rPr>
        <w:t>“</w:t>
      </w:r>
      <w:r w:rsidR="00183751">
        <w:rPr>
          <w:rFonts w:ascii="ITCCentury Book" w:hAnsi="ITCCentury Book" w:cs="Calibri" w:hint="eastAsia"/>
          <w:color w:val="auto"/>
          <w:sz w:val="20"/>
          <w:szCs w:val="24"/>
        </w:rPr>
        <w:t>Read Throughput per Job</w:t>
      </w:r>
      <w:r w:rsidR="00183751">
        <w:rPr>
          <w:rFonts w:ascii="ITCCentury Book" w:hAnsi="ITCCentury Book" w:cs="Calibri"/>
          <w:color w:val="auto"/>
          <w:sz w:val="20"/>
          <w:szCs w:val="24"/>
        </w:rPr>
        <w:t>”</w:t>
      </w:r>
      <w:r w:rsidR="00634E41" w:rsidRPr="00F706AC">
        <w:rPr>
          <w:rFonts w:ascii="ITCCentury Book" w:hAnsi="ITCCentury Book" w:cs="Calibri" w:hint="eastAsia"/>
          <w:color w:val="auto"/>
          <w:sz w:val="20"/>
          <w:szCs w:val="24"/>
        </w:rPr>
        <w:t>查询，</w:t>
      </w:r>
      <w:r w:rsidR="00487664">
        <w:rPr>
          <w:rFonts w:ascii="ITCCentury Book" w:hAnsi="ITCCentury Book" w:cs="Calibri" w:hint="eastAsia"/>
          <w:color w:val="auto"/>
          <w:sz w:val="20"/>
          <w:szCs w:val="24"/>
        </w:rPr>
        <w:t>数据库端相应的查询语句：</w:t>
      </w:r>
    </w:p>
    <w:p w14:paraId="3E6A1F36" w14:textId="77777777" w:rsidR="00634E41" w:rsidRPr="005946A9" w:rsidRDefault="00634E41" w:rsidP="005946A9">
      <w:pPr>
        <w:pStyle w:val="DDNExample"/>
        <w:pBdr>
          <w:top w:val="single" w:sz="4" w:space="6" w:color="auto"/>
        </w:pBdr>
        <w:spacing w:before="240"/>
        <w:ind w:left="720"/>
      </w:pPr>
      <w:r w:rsidRPr="005946A9">
        <w:t xml:space="preserve">influx -database esmon_database –execute </w:t>
      </w:r>
      <w:r w:rsidRPr="005946A9">
        <w:rPr>
          <w:rFonts w:hint="eastAsia"/>
        </w:rPr>
        <w:t>\</w:t>
      </w:r>
    </w:p>
    <w:p w14:paraId="083C258D" w14:textId="77777777" w:rsidR="009C1A8E" w:rsidRPr="005946A9" w:rsidRDefault="00634E41" w:rsidP="005946A9">
      <w:pPr>
        <w:pStyle w:val="DDNExample"/>
        <w:pBdr>
          <w:top w:val="single" w:sz="4" w:space="6" w:color="auto"/>
        </w:pBdr>
        <w:spacing w:before="240"/>
        <w:ind w:left="720"/>
        <w:rPr>
          <w:rStyle w:val="apple-converted-space"/>
          <w:lang w:eastAsia="zh-CN"/>
        </w:rPr>
      </w:pPr>
      <w:r w:rsidRPr="005946A9">
        <w:t>"SELECT "value" FROM "ost_jobstats_samples" WHERE ("optype" = 'sum_read_bytes' AND "fs_name" = 'stress') AND time &gt;= now() - 1h GROUP BY "job_id"" </w:t>
      </w:r>
    </w:p>
    <w:p w14:paraId="067937EA" w14:textId="77777777" w:rsidR="001259F9" w:rsidRDefault="00DF2A7F" w:rsidP="001259F9">
      <w:pPr>
        <w:pStyle w:val="p1"/>
        <w:ind w:left="720"/>
        <w:rPr>
          <w:rFonts w:ascii="ITCCentury Book" w:hAnsi="ITCCentury Book" w:cs="Calibri"/>
          <w:color w:val="auto"/>
          <w:sz w:val="20"/>
          <w:szCs w:val="24"/>
        </w:rPr>
      </w:pPr>
      <w:r w:rsidRPr="00F706AC">
        <w:rPr>
          <w:rFonts w:ascii="ITCCentury Book" w:hAnsi="ITCCentury Book" w:cs="Calibri" w:hint="eastAsia"/>
          <w:color w:val="auto"/>
          <w:sz w:val="20"/>
          <w:szCs w:val="24"/>
        </w:rPr>
        <w:t>随着监控软件的运行，可以在数据库后端的</w:t>
      </w:r>
      <w:r w:rsidRPr="00F706AC">
        <w:rPr>
          <w:rFonts w:ascii="ITCCentury Book" w:hAnsi="ITCCentury Book" w:cs="Calibri" w:hint="eastAsia"/>
          <w:color w:val="auto"/>
          <w:sz w:val="20"/>
          <w:szCs w:val="24"/>
        </w:rPr>
        <w:t xml:space="preserve">host </w:t>
      </w:r>
      <w:r w:rsidRPr="00F706AC">
        <w:rPr>
          <w:rFonts w:ascii="ITCCentury Book" w:hAnsi="ITCCentury Book" w:cs="Calibri" w:hint="eastAsia"/>
          <w:color w:val="auto"/>
          <w:sz w:val="20"/>
          <w:szCs w:val="24"/>
        </w:rPr>
        <w:t>上执行该条语句，验证数据库端查询的时间</w:t>
      </w:r>
      <w:r w:rsidR="00DE1EAE" w:rsidRPr="00F706AC">
        <w:rPr>
          <w:rFonts w:ascii="ITCCentury Book" w:hAnsi="ITCCentury Book" w:cs="Calibri" w:hint="eastAsia"/>
          <w:color w:val="auto"/>
          <w:sz w:val="20"/>
          <w:szCs w:val="24"/>
        </w:rPr>
        <w:t>。</w:t>
      </w:r>
    </w:p>
    <w:p w14:paraId="7362CD7E" w14:textId="77777777" w:rsidR="002450A6" w:rsidRPr="0045366D" w:rsidRDefault="00D11C03" w:rsidP="002450A6">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如</w:t>
      </w:r>
      <w:r w:rsidRPr="001425DB">
        <w:rPr>
          <w:rStyle w:val="DDNField"/>
          <w:rFonts w:hint="eastAsia"/>
        </w:rPr>
        <w:t>图</w:t>
      </w:r>
      <w:r w:rsidRPr="001425DB">
        <w:rPr>
          <w:rStyle w:val="DDNField"/>
          <w:rFonts w:hint="eastAsia"/>
        </w:rPr>
        <w:t>71</w:t>
      </w:r>
      <w:r>
        <w:rPr>
          <w:rFonts w:ascii="ITCCentury Book" w:hAnsi="ITCCentury Book" w:cs="Calibri" w:hint="eastAsia"/>
          <w:color w:val="auto"/>
          <w:sz w:val="20"/>
          <w:szCs w:val="24"/>
        </w:rPr>
        <w:t>所示，</w:t>
      </w:r>
      <w:r>
        <w:rPr>
          <w:rFonts w:ascii="ITCCentury Book" w:hAnsi="ITCCentury Book" w:cs="Calibri" w:hint="eastAsia"/>
          <w:color w:val="auto"/>
          <w:sz w:val="20"/>
          <w:szCs w:val="24"/>
        </w:rPr>
        <w:t xml:space="preserve">Influxdb </w:t>
      </w:r>
      <w:r>
        <w:rPr>
          <w:rFonts w:ascii="ITCCentury Book" w:hAnsi="ITCCentury Book" w:cs="Calibri" w:hint="eastAsia"/>
          <w:color w:val="auto"/>
          <w:sz w:val="20"/>
          <w:szCs w:val="24"/>
        </w:rPr>
        <w:t>在一个小时以内，数据查询时间呈线性增长</w:t>
      </w:r>
      <w:r w:rsidR="000A3BE6">
        <w:rPr>
          <w:rFonts w:ascii="ITCCentury Book" w:hAnsi="ITCCentury Book" w:cs="Calibri" w:hint="eastAsia"/>
          <w:color w:val="auto"/>
          <w:sz w:val="20"/>
          <w:szCs w:val="24"/>
        </w:rPr>
        <w:t>，因为查询获得的数据量会随着时间增长而增长。</w:t>
      </w:r>
      <w:r>
        <w:rPr>
          <w:rFonts w:ascii="ITCCentury Book" w:hAnsi="ITCCentury Book" w:cs="Calibri" w:hint="eastAsia"/>
          <w:color w:val="auto"/>
          <w:sz w:val="20"/>
          <w:szCs w:val="24"/>
        </w:rPr>
        <w:t>但是</w:t>
      </w:r>
      <w:r w:rsidR="00FE3872">
        <w:rPr>
          <w:rFonts w:ascii="ITCCentury Book" w:hAnsi="ITCCentury Book" w:cs="Calibri" w:hint="eastAsia"/>
          <w:color w:val="auto"/>
          <w:sz w:val="20"/>
          <w:szCs w:val="24"/>
        </w:rPr>
        <w:t>一</w:t>
      </w:r>
      <w:r>
        <w:rPr>
          <w:rFonts w:ascii="ITCCentury Book" w:hAnsi="ITCCentury Book" w:cs="Calibri" w:hint="eastAsia"/>
          <w:color w:val="auto"/>
          <w:sz w:val="20"/>
          <w:szCs w:val="24"/>
        </w:rPr>
        <w:t>个小时以后，查询时间稳定在二十多秒。</w:t>
      </w:r>
    </w:p>
    <w:p w14:paraId="30725189" w14:textId="77777777" w:rsidR="001259F9" w:rsidRPr="002450A6" w:rsidRDefault="00136F7F" w:rsidP="002450A6">
      <w:pPr>
        <w:pStyle w:val="a6"/>
        <w:rPr>
          <w:lang w:eastAsia="zh-CN"/>
        </w:rPr>
      </w:pPr>
      <w:bookmarkStart w:id="399" w:name="_Toc12263170"/>
      <w:r>
        <w:rPr>
          <w:lang w:eastAsia="zh-CN"/>
        </w:rPr>
        <w:lastRenderedPageBreak/>
        <w:t>图</w:t>
      </w:r>
      <w:r w:rsidR="004C426C">
        <w:rPr>
          <w:lang w:eastAsia="zh-CN"/>
        </w:rPr>
        <w:fldChar w:fldCharType="begin"/>
      </w:r>
      <w:r>
        <w:rPr>
          <w:lang w:eastAsia="zh-CN"/>
        </w:rPr>
        <w:instrText xml:space="preserve"> SEQ Figure \* ARABIC </w:instrText>
      </w:r>
      <w:r w:rsidR="004C426C">
        <w:rPr>
          <w:lang w:eastAsia="zh-CN"/>
        </w:rPr>
        <w:fldChar w:fldCharType="separate"/>
      </w:r>
      <w:r w:rsidR="00244445">
        <w:rPr>
          <w:noProof/>
          <w:lang w:eastAsia="zh-CN"/>
        </w:rPr>
        <w:t>131</w:t>
      </w:r>
      <w:r w:rsidR="004C426C">
        <w:rPr>
          <w:lang w:eastAsia="zh-CN"/>
        </w:rPr>
        <w:fldChar w:fldCharType="end"/>
      </w:r>
      <w:r>
        <w:rPr>
          <w:lang w:eastAsia="zh-CN"/>
        </w:rPr>
        <w:t>：</w:t>
      </w:r>
      <w:r>
        <w:rPr>
          <w:rFonts w:hint="eastAsia"/>
          <w:lang w:eastAsia="zh-CN"/>
        </w:rPr>
        <w:t xml:space="preserve">Influxdb Query Time </w:t>
      </w:r>
      <w:r>
        <w:rPr>
          <w:rFonts w:hint="eastAsia"/>
          <w:lang w:eastAsia="zh-CN"/>
        </w:rPr>
        <w:t>变化曲线图</w:t>
      </w:r>
      <w:bookmarkEnd w:id="399"/>
    </w:p>
    <w:p w14:paraId="2CAECADD" w14:textId="77777777" w:rsidR="009C1A8E" w:rsidRDefault="00C33A5E" w:rsidP="00CD0520">
      <w:pPr>
        <w:pStyle w:val="p1"/>
        <w:ind w:left="720"/>
        <w:rPr>
          <w:rFonts w:ascii="ITCCentury Book" w:hAnsi="ITCCentury Book" w:cs="Calibri"/>
          <w:color w:val="auto"/>
          <w:sz w:val="20"/>
          <w:szCs w:val="24"/>
        </w:rPr>
      </w:pPr>
      <w:r>
        <w:rPr>
          <w:rFonts w:ascii="ITCCentury Book" w:hAnsi="ITCCentury Book" w:cs="Calibri"/>
          <w:noProof/>
          <w:color w:val="auto"/>
          <w:sz w:val="20"/>
          <w:szCs w:val="24"/>
        </w:rPr>
        <w:drawing>
          <wp:inline distT="0" distB="0" distL="0" distR="0" wp14:anchorId="59A72B04" wp14:editId="7D2A15BC">
            <wp:extent cx="4496151" cy="3632317"/>
            <wp:effectExtent l="0" t="0" r="19050" b="25400"/>
            <wp:docPr id="2253" name="图表 2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14:paraId="48A94ECF" w14:textId="77777777" w:rsidR="006279DF" w:rsidRDefault="00E7208E" w:rsidP="00652C48">
      <w:pPr>
        <w:pStyle w:val="DDNbodytext1"/>
        <w:keepNext/>
        <w:rPr>
          <w:lang w:eastAsia="zh-CN"/>
        </w:rPr>
      </w:pPr>
      <w:r>
        <w:rPr>
          <w:rFonts w:hint="eastAsia"/>
          <w:lang w:eastAsia="zh-CN"/>
        </w:rPr>
        <w:t>验证完了数据库端的负载，我们还需要验证</w:t>
      </w:r>
      <w:r>
        <w:rPr>
          <w:rFonts w:hint="eastAsia"/>
          <w:lang w:eastAsia="zh-CN"/>
        </w:rPr>
        <w:t>Grafana</w:t>
      </w:r>
      <w:r>
        <w:rPr>
          <w:rFonts w:hint="eastAsia"/>
          <w:lang w:eastAsia="zh-CN"/>
        </w:rPr>
        <w:t>界面的加载情况，</w:t>
      </w:r>
      <w:r w:rsidR="003C5DE9">
        <w:rPr>
          <w:rFonts w:hint="eastAsia"/>
          <w:lang w:eastAsia="zh-CN"/>
        </w:rPr>
        <w:t>如</w:t>
      </w:r>
      <w:r w:rsidR="003C5DE9" w:rsidRPr="00075F2F">
        <w:rPr>
          <w:rStyle w:val="DDNField"/>
          <w:rFonts w:hint="eastAsia"/>
          <w:lang w:eastAsia="zh-CN"/>
        </w:rPr>
        <w:t>图</w:t>
      </w:r>
      <w:r w:rsidR="003C5DE9" w:rsidRPr="00075F2F">
        <w:rPr>
          <w:rStyle w:val="DDNField"/>
          <w:rFonts w:hint="eastAsia"/>
          <w:lang w:eastAsia="zh-CN"/>
        </w:rPr>
        <w:t>72</w:t>
      </w:r>
      <w:r w:rsidR="003C5DE9">
        <w:rPr>
          <w:rFonts w:hint="eastAsia"/>
          <w:lang w:eastAsia="zh-CN"/>
        </w:rPr>
        <w:t xml:space="preserve"> </w:t>
      </w:r>
      <w:r w:rsidR="003C5DE9">
        <w:rPr>
          <w:rFonts w:hint="eastAsia"/>
          <w:lang w:eastAsia="zh-CN"/>
        </w:rPr>
        <w:t>所示，</w:t>
      </w:r>
      <w:r w:rsidR="00EE6724">
        <w:rPr>
          <w:rFonts w:hint="eastAsia"/>
          <w:lang w:eastAsia="zh-CN"/>
        </w:rPr>
        <w:t>通过</w:t>
      </w:r>
      <w:r w:rsidR="00EE6724">
        <w:rPr>
          <w:rFonts w:hint="eastAsia"/>
          <w:lang w:eastAsia="zh-CN"/>
        </w:rPr>
        <w:t>Grafan</w:t>
      </w:r>
      <w:r w:rsidR="004F3942">
        <w:rPr>
          <w:rFonts w:hint="eastAsia"/>
          <w:lang w:eastAsia="zh-CN"/>
        </w:rPr>
        <w:t>a</w:t>
      </w:r>
      <w:r w:rsidR="00EE6724">
        <w:rPr>
          <w:rFonts w:hint="eastAsia"/>
          <w:lang w:eastAsia="zh-CN"/>
        </w:rPr>
        <w:t>登陆查看</w:t>
      </w:r>
      <w:r w:rsidR="00EE6724" w:rsidRPr="00FE32D3">
        <w:rPr>
          <w:lang w:eastAsia="zh-CN"/>
        </w:rPr>
        <w:t>“</w:t>
      </w:r>
      <w:r w:rsidR="00075F2F" w:rsidRPr="00FE32D3">
        <w:rPr>
          <w:rFonts w:hint="eastAsia"/>
          <w:b/>
          <w:lang w:eastAsia="zh-CN"/>
        </w:rPr>
        <w:t>每个任务读吞吐量</w:t>
      </w:r>
      <w:r w:rsidR="00A72D66" w:rsidRPr="00FE32D3">
        <w:rPr>
          <w:lang w:eastAsia="zh-CN"/>
        </w:rPr>
        <w:t>”</w:t>
      </w:r>
      <w:r w:rsidR="00A72D66">
        <w:rPr>
          <w:rFonts w:hint="eastAsia"/>
          <w:lang w:eastAsia="zh-CN"/>
        </w:rPr>
        <w:t>。</w:t>
      </w:r>
    </w:p>
    <w:p w14:paraId="224142D4" w14:textId="77777777" w:rsidR="00135BC0" w:rsidRPr="00135BC0" w:rsidRDefault="00135BC0" w:rsidP="00135BC0">
      <w:pPr>
        <w:pStyle w:val="a6"/>
        <w:rPr>
          <w:lang w:eastAsia="zh-CN"/>
        </w:rPr>
      </w:pPr>
      <w:bookmarkStart w:id="400" w:name="_Toc12263171"/>
      <w:r>
        <w:rPr>
          <w:lang w:eastAsia="zh-CN"/>
        </w:rPr>
        <w:t>图</w:t>
      </w:r>
      <w:r w:rsidR="004C426C">
        <w:rPr>
          <w:lang w:eastAsia="zh-CN"/>
        </w:rPr>
        <w:fldChar w:fldCharType="begin"/>
      </w:r>
      <w:r>
        <w:rPr>
          <w:lang w:eastAsia="zh-CN"/>
        </w:rPr>
        <w:instrText xml:space="preserve"> SEQ Figure \* ARABIC </w:instrText>
      </w:r>
      <w:r w:rsidR="004C426C">
        <w:rPr>
          <w:lang w:eastAsia="zh-CN"/>
        </w:rPr>
        <w:fldChar w:fldCharType="separate"/>
      </w:r>
      <w:r w:rsidR="00244445">
        <w:rPr>
          <w:noProof/>
          <w:lang w:eastAsia="zh-CN"/>
        </w:rPr>
        <w:t>132</w:t>
      </w:r>
      <w:r w:rsidR="004C426C">
        <w:rPr>
          <w:lang w:eastAsia="zh-CN"/>
        </w:rPr>
        <w:fldChar w:fldCharType="end"/>
      </w:r>
      <w:r>
        <w:rPr>
          <w:lang w:eastAsia="zh-CN"/>
        </w:rPr>
        <w:t>：</w:t>
      </w:r>
      <w:r>
        <w:rPr>
          <w:rFonts w:hint="eastAsia"/>
          <w:lang w:eastAsia="zh-CN"/>
        </w:rPr>
        <w:t>每个任务读吞吐压测面板</w:t>
      </w:r>
      <w:bookmarkEnd w:id="400"/>
    </w:p>
    <w:p w14:paraId="3CAD7A82" w14:textId="77777777" w:rsidR="000561FB" w:rsidRPr="00585178" w:rsidRDefault="00406D3C" w:rsidP="00585178">
      <w:pPr>
        <w:pStyle w:val="a6"/>
        <w:rPr>
          <w:lang w:eastAsia="zh-CN"/>
        </w:rPr>
      </w:pPr>
      <w:r w:rsidRPr="00585178">
        <w:rPr>
          <w:noProof/>
          <w:lang w:eastAsia="zh-CN"/>
        </w:rPr>
        <w:drawing>
          <wp:inline distT="0" distB="0" distL="0" distR="0" wp14:anchorId="5290D2F8" wp14:editId="18FA4FBC">
            <wp:extent cx="5355771" cy="2219961"/>
            <wp:effectExtent l="0" t="0" r="0" b="8890"/>
            <wp:docPr id="35" name="图片 35" descr="个人资料/监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个人资料/监控.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355771" cy="2219961"/>
                    </a:xfrm>
                    <a:prstGeom prst="rect">
                      <a:avLst/>
                    </a:prstGeom>
                    <a:noFill/>
                    <a:ln>
                      <a:noFill/>
                    </a:ln>
                  </pic:spPr>
                </pic:pic>
              </a:graphicData>
            </a:graphic>
          </wp:inline>
        </w:drawing>
      </w:r>
    </w:p>
    <w:p w14:paraId="6641AF9B" w14:textId="4ACF2C04" w:rsidR="00C602B6" w:rsidRPr="00C83B6D" w:rsidRDefault="00EE6724" w:rsidP="00C83B6D">
      <w:pPr>
        <w:pStyle w:val="DDNbodytext1"/>
        <w:keepNext/>
        <w:rPr>
          <w:lang w:eastAsia="zh-CN"/>
        </w:rPr>
      </w:pPr>
      <w:r>
        <w:rPr>
          <w:rFonts w:hint="eastAsia"/>
          <w:lang w:eastAsia="zh-CN"/>
        </w:rPr>
        <w:t>如果页面一直处于刷新状态，页面在</w:t>
      </w:r>
      <w:r>
        <w:rPr>
          <w:rFonts w:hint="eastAsia"/>
          <w:lang w:eastAsia="zh-CN"/>
        </w:rPr>
        <w:t>60</w:t>
      </w:r>
      <w:r>
        <w:rPr>
          <w:rFonts w:hint="eastAsia"/>
          <w:lang w:eastAsia="zh-CN"/>
        </w:rPr>
        <w:t>秒以内无法加载出来，则说明当前配置下监控处于过载状态，</w:t>
      </w:r>
      <w:r w:rsidR="00574F83">
        <w:rPr>
          <w:rFonts w:hint="eastAsia"/>
          <w:lang w:eastAsia="zh-CN"/>
        </w:rPr>
        <w:t>说明当前需要升级监控的硬件配置，或者增大</w:t>
      </w:r>
      <w:r w:rsidR="00244445">
        <w:rPr>
          <w:rFonts w:hint="eastAsia"/>
          <w:lang w:eastAsia="zh-CN"/>
        </w:rPr>
        <w:t>收集时间间隔</w:t>
      </w:r>
      <w:r w:rsidR="00574F83">
        <w:rPr>
          <w:rFonts w:hint="eastAsia"/>
          <w:lang w:eastAsia="zh-CN"/>
        </w:rPr>
        <w:t>。</w:t>
      </w:r>
      <w:r>
        <w:rPr>
          <w:rFonts w:hint="eastAsia"/>
          <w:lang w:eastAsia="zh-CN"/>
        </w:rPr>
        <w:t>否则</w:t>
      </w:r>
      <w:r w:rsidR="00EB3C6E">
        <w:rPr>
          <w:rFonts w:hint="eastAsia"/>
          <w:lang w:eastAsia="zh-CN"/>
        </w:rPr>
        <w:t>则表明</w:t>
      </w:r>
      <w:r>
        <w:rPr>
          <w:rFonts w:hint="eastAsia"/>
          <w:lang w:eastAsia="zh-CN"/>
        </w:rPr>
        <w:t>监控运行良好。通过</w:t>
      </w:r>
      <w:r w:rsidR="00CA3ABD">
        <w:rPr>
          <w:rFonts w:hint="eastAsia"/>
          <w:lang w:eastAsia="zh-CN"/>
        </w:rPr>
        <w:t>不断</w:t>
      </w:r>
      <w:r>
        <w:rPr>
          <w:rFonts w:hint="eastAsia"/>
          <w:lang w:eastAsia="zh-CN"/>
        </w:rPr>
        <w:t>调整</w:t>
      </w:r>
      <w:r w:rsidRPr="00652C48">
        <w:rPr>
          <w:i/>
          <w:lang w:eastAsia="zh-CN"/>
        </w:rPr>
        <w:t>/etc/collectd.conf</w:t>
      </w:r>
      <w:r w:rsidR="00CA3ABD" w:rsidRPr="00652C48">
        <w:rPr>
          <w:rFonts w:hint="eastAsia"/>
          <w:i/>
          <w:lang w:eastAsia="zh-CN"/>
        </w:rPr>
        <w:t>中的</w:t>
      </w:r>
      <w:r w:rsidR="00CA3ABD" w:rsidRPr="00B626C3">
        <w:rPr>
          <w:b/>
          <w:lang w:eastAsia="zh-CN"/>
        </w:rPr>
        <w:t>job_id</w:t>
      </w:r>
      <w:r w:rsidR="00CA3ABD">
        <w:rPr>
          <w:rFonts w:hint="eastAsia"/>
          <w:lang w:eastAsia="zh-CN"/>
        </w:rPr>
        <w:t>的</w:t>
      </w:r>
      <w:r w:rsidR="00CA3ABD" w:rsidRPr="00652C48">
        <w:rPr>
          <w:rFonts w:hint="eastAsia"/>
          <w:lang w:eastAsia="zh-CN"/>
        </w:rPr>
        <w:t>Number</w:t>
      </w:r>
      <w:r w:rsidR="0007092F">
        <w:rPr>
          <w:rFonts w:hint="eastAsia"/>
          <w:lang w:eastAsia="zh-CN"/>
        </w:rPr>
        <w:t>，</w:t>
      </w:r>
      <w:r w:rsidR="00CA3ABD" w:rsidRPr="00B74174">
        <w:rPr>
          <w:rFonts w:hint="eastAsia"/>
          <w:lang w:eastAsia="zh-CN"/>
        </w:rPr>
        <w:t>观察页面加载</w:t>
      </w:r>
      <w:r w:rsidR="000A3BE6">
        <w:rPr>
          <w:rFonts w:hint="eastAsia"/>
          <w:lang w:eastAsia="zh-CN"/>
        </w:rPr>
        <w:t>延迟</w:t>
      </w:r>
      <w:r w:rsidR="00CA3ABD" w:rsidRPr="00B74174">
        <w:rPr>
          <w:rFonts w:hint="eastAsia"/>
          <w:lang w:eastAsia="zh-CN"/>
        </w:rPr>
        <w:t>，</w:t>
      </w:r>
      <w:r w:rsidR="000A3BE6">
        <w:rPr>
          <w:rFonts w:hint="eastAsia"/>
          <w:lang w:eastAsia="zh-CN"/>
        </w:rPr>
        <w:t>可以</w:t>
      </w:r>
      <w:r w:rsidR="00CA3ABD" w:rsidRPr="00B74174">
        <w:rPr>
          <w:rFonts w:hint="eastAsia"/>
          <w:lang w:eastAsia="zh-CN"/>
        </w:rPr>
        <w:t>得到当前</w:t>
      </w:r>
      <w:r w:rsidR="00054929">
        <w:rPr>
          <w:rFonts w:hint="eastAsia"/>
          <w:lang w:eastAsia="zh-CN"/>
        </w:rPr>
        <w:t>硬件配置下可支持的最大压力。测试表</w:t>
      </w:r>
      <w:r w:rsidR="00054929">
        <w:rPr>
          <w:lang w:eastAsia="zh-CN"/>
        </w:rPr>
        <w:t>明</w:t>
      </w:r>
      <w:r w:rsidR="000A3BE6">
        <w:rPr>
          <w:rFonts w:hint="eastAsia"/>
          <w:lang w:eastAsia="zh-CN"/>
        </w:rPr>
        <w:t>，</w:t>
      </w:r>
      <w:r w:rsidR="00A7318A" w:rsidRPr="00B74174">
        <w:rPr>
          <w:rFonts w:hint="eastAsia"/>
          <w:lang w:eastAsia="zh-CN"/>
        </w:rPr>
        <w:t>该设置条件下，监控可以</w:t>
      </w:r>
      <w:r w:rsidR="000A3BE6">
        <w:rPr>
          <w:rFonts w:hint="eastAsia"/>
          <w:lang w:eastAsia="zh-CN"/>
        </w:rPr>
        <w:t>支持</w:t>
      </w:r>
      <w:r w:rsidR="00A7318A" w:rsidRPr="00B74174">
        <w:rPr>
          <w:rFonts w:hint="eastAsia"/>
          <w:lang w:eastAsia="zh-CN"/>
        </w:rPr>
        <w:t xml:space="preserve">10 </w:t>
      </w:r>
      <w:r w:rsidR="00A7318A" w:rsidRPr="00B74174">
        <w:rPr>
          <w:rFonts w:hint="eastAsia"/>
          <w:lang w:eastAsia="zh-CN"/>
        </w:rPr>
        <w:t>个</w:t>
      </w:r>
      <w:r w:rsidR="00A7318A" w:rsidRPr="00B74174">
        <w:rPr>
          <w:rFonts w:hint="eastAsia"/>
          <w:lang w:eastAsia="zh-CN"/>
        </w:rPr>
        <w:t>OST</w:t>
      </w:r>
      <w:r w:rsidR="000A3BE6">
        <w:rPr>
          <w:rFonts w:hint="eastAsia"/>
          <w:lang w:eastAsia="zh-CN"/>
        </w:rPr>
        <w:t>上并行运行的</w:t>
      </w:r>
      <w:r w:rsidR="00A7318A" w:rsidRPr="00B74174">
        <w:rPr>
          <w:rFonts w:hint="eastAsia"/>
          <w:lang w:eastAsia="zh-CN"/>
        </w:rPr>
        <w:t>7000</w:t>
      </w:r>
      <w:r w:rsidR="00FC7B0F" w:rsidRPr="00B74174">
        <w:rPr>
          <w:rFonts w:hint="eastAsia"/>
          <w:lang w:eastAsia="zh-CN"/>
        </w:rPr>
        <w:t>个</w:t>
      </w:r>
      <w:r w:rsidR="000A3BE6">
        <w:rPr>
          <w:rFonts w:hint="eastAsia"/>
          <w:lang w:eastAsia="zh-CN"/>
        </w:rPr>
        <w:t>作业</w:t>
      </w:r>
      <w:r w:rsidR="002362B8" w:rsidRPr="00B74174">
        <w:rPr>
          <w:rFonts w:hint="eastAsia"/>
          <w:lang w:eastAsia="zh-CN"/>
        </w:rPr>
        <w:t>。</w:t>
      </w:r>
    </w:p>
    <w:p w14:paraId="00FABA1C" w14:textId="77777777" w:rsidR="00C602B6" w:rsidRPr="008B120F" w:rsidRDefault="00C602B6" w:rsidP="00B9158F">
      <w:pPr>
        <w:pStyle w:val="1"/>
        <w:tabs>
          <w:tab w:val="num" w:pos="720"/>
        </w:tabs>
        <w:ind w:left="720" w:hanging="720"/>
      </w:pPr>
      <w:bookmarkStart w:id="401" w:name="_Toc514768224"/>
      <w:r>
        <w:rPr>
          <w:rFonts w:hint="eastAsia"/>
          <w:lang w:eastAsia="zh-CN"/>
        </w:rPr>
        <w:lastRenderedPageBreak/>
        <w:t>故障排查</w:t>
      </w:r>
      <w:bookmarkEnd w:id="401"/>
    </w:p>
    <w:p w14:paraId="2DC26DC2" w14:textId="77777777" w:rsidR="00C602B6" w:rsidRDefault="00C602B6" w:rsidP="00C602B6">
      <w:pPr>
        <w:pStyle w:val="ae"/>
        <w:rPr>
          <w:rStyle w:val="NoneA"/>
          <w:rFonts w:ascii="宋体" w:eastAsia="宋体" w:hAnsi="宋体" w:cs="宋体"/>
          <w:lang w:val="zh-TW" w:eastAsia="zh-TW"/>
        </w:rPr>
      </w:pPr>
      <w:r>
        <w:rPr>
          <w:rStyle w:val="NoneA"/>
          <w:rFonts w:ascii="宋体" w:eastAsia="宋体" w:hAnsi="宋体" w:cs="宋体"/>
          <w:lang w:val="zh-TW" w:eastAsia="zh-TW"/>
        </w:rPr>
        <w:t>部署服务器收集了所有可用于调试的日志，并将其保存至的</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Pr>
          <w:rStyle w:val="NoneA"/>
          <w:rFonts w:ascii="宋体" w:eastAsia="宋体" w:hAnsi="宋体" w:cs="宋体"/>
          <w:lang w:val="zh-TW" w:eastAsia="zh-TW"/>
        </w:rPr>
        <w:t>目录下。一旦操作失败，相关错误信息将被输出至</w:t>
      </w:r>
      <w:r w:rsidRPr="00064063">
        <w:rPr>
          <w:rStyle w:val="NoneA"/>
          <w:i/>
          <w:lang w:val="ru-RU"/>
        </w:rPr>
        <w:t>/</w:t>
      </w:r>
      <w:r w:rsidRPr="00064063">
        <w:rPr>
          <w:rStyle w:val="NoneA"/>
          <w:i/>
        </w:rPr>
        <w:t>var</w:t>
      </w:r>
      <w:r w:rsidRPr="00064063">
        <w:rPr>
          <w:rStyle w:val="NoneA"/>
          <w:i/>
          <w:lang w:val="ru-RU"/>
        </w:rPr>
        <w:t>/</w:t>
      </w:r>
      <w:r w:rsidRPr="00064063">
        <w:rPr>
          <w:rStyle w:val="NoneA"/>
          <w:i/>
        </w:rPr>
        <w:t>log</w:t>
      </w:r>
      <w:r w:rsidRPr="00064063">
        <w:rPr>
          <w:rStyle w:val="NoneA"/>
          <w:i/>
          <w:lang w:val="ru-RU"/>
        </w:rPr>
        <w:t>/</w:t>
      </w:r>
      <w:r w:rsidRPr="00064063">
        <w:rPr>
          <w:rStyle w:val="NoneA"/>
          <w:i/>
        </w:rPr>
        <w:t>esmon</w:t>
      </w:r>
      <w:r w:rsidRPr="00064063">
        <w:rPr>
          <w:rStyle w:val="NoneA"/>
          <w:i/>
          <w:lang w:val="ru-RU"/>
        </w:rPr>
        <w:t>_</w:t>
      </w:r>
      <w:r w:rsidRPr="00064063">
        <w:rPr>
          <w:rStyle w:val="NoneA"/>
          <w:i/>
        </w:rPr>
        <w:t>install</w:t>
      </w:r>
      <w:r w:rsidRPr="00064063">
        <w:rPr>
          <w:rStyle w:val="NoneA"/>
          <w:i/>
          <w:lang w:val="ru-RU"/>
        </w:rPr>
        <w:t>/[</w:t>
      </w:r>
      <w:r w:rsidRPr="00064063">
        <w:rPr>
          <w:rStyle w:val="NoneA"/>
          <w:i/>
        </w:rPr>
        <w:t>installing</w:t>
      </w:r>
      <w:r w:rsidRPr="00064063">
        <w:rPr>
          <w:rStyle w:val="NoneA"/>
          <w:i/>
          <w:lang w:val="ru-RU"/>
        </w:rPr>
        <w:t>_</w:t>
      </w:r>
      <w:r w:rsidRPr="00064063">
        <w:rPr>
          <w:rStyle w:val="NoneA"/>
          <w:i/>
        </w:rPr>
        <w:t>date</w:t>
      </w:r>
      <w:r w:rsidRPr="00064063">
        <w:rPr>
          <w:rStyle w:val="NoneA"/>
          <w:i/>
          <w:lang w:val="ru-RU"/>
        </w:rPr>
        <w:t>]/</w:t>
      </w:r>
      <w:r w:rsidRPr="00064063">
        <w:rPr>
          <w:rStyle w:val="NoneA"/>
          <w:i/>
        </w:rPr>
        <w:t>error</w:t>
      </w:r>
      <w:r w:rsidRPr="00064063">
        <w:rPr>
          <w:rStyle w:val="NoneA"/>
          <w:i/>
          <w:lang w:val="ru-RU"/>
        </w:rPr>
        <w:t>.</w:t>
      </w:r>
      <w:r w:rsidRPr="00064063">
        <w:rPr>
          <w:rStyle w:val="NoneA"/>
          <w:i/>
        </w:rPr>
        <w:t>log</w:t>
      </w:r>
      <w:r>
        <w:rPr>
          <w:rStyle w:val="NoneA"/>
          <w:rFonts w:ascii="宋体" w:eastAsia="宋体" w:hAnsi="宋体" w:cs="宋体"/>
          <w:lang w:val="zh-TW" w:eastAsia="zh-TW"/>
        </w:rPr>
        <w:t>文件中。通常，第一条错误信息包含了导致该操作失败的原因。</w:t>
      </w:r>
      <w:bookmarkStart w:id="402" w:name="_Toc371943088"/>
      <w:bookmarkStart w:id="403" w:name="_Toc371943089"/>
      <w:bookmarkStart w:id="404" w:name="_Toc371943090"/>
      <w:bookmarkStart w:id="405" w:name="_Toc371943091"/>
      <w:bookmarkStart w:id="406" w:name="_Toc371943092"/>
      <w:bookmarkStart w:id="407" w:name="_Toc371943093"/>
      <w:bookmarkStart w:id="408" w:name="_Toc371943094"/>
      <w:bookmarkStart w:id="409" w:name="_Toc371943095"/>
      <w:bookmarkStart w:id="410" w:name="_Toc371943096"/>
      <w:bookmarkEnd w:id="402"/>
      <w:bookmarkEnd w:id="403"/>
      <w:bookmarkEnd w:id="404"/>
      <w:bookmarkEnd w:id="405"/>
      <w:bookmarkEnd w:id="406"/>
      <w:bookmarkEnd w:id="407"/>
      <w:bookmarkEnd w:id="408"/>
      <w:bookmarkEnd w:id="409"/>
      <w:bookmarkEnd w:id="410"/>
    </w:p>
    <w:p w14:paraId="16F97E0D" w14:textId="77777777" w:rsidR="00CA3ABD" w:rsidRPr="0007092F" w:rsidRDefault="00CA3ABD" w:rsidP="0007092F">
      <w:pPr>
        <w:pStyle w:val="p1"/>
        <w:ind w:left="720"/>
        <w:rPr>
          <w:lang w:eastAsia="zh-TW"/>
        </w:rPr>
      </w:pPr>
    </w:p>
    <w:sectPr w:rsidR="00CA3ABD" w:rsidRPr="0007092F" w:rsidSect="006B0DF9">
      <w:headerReference w:type="even" r:id="rId149"/>
      <w:headerReference w:type="first" r:id="rId150"/>
      <w:footerReference w:type="first" r:id="rId151"/>
      <w:type w:val="evenPage"/>
      <w:pgSz w:w="12240" w:h="15840" w:code="1"/>
      <w:pgMar w:top="1440" w:right="1440" w:bottom="1440" w:left="1440" w:header="0" w:footer="794" w:gutter="0"/>
      <w:cols w:space="720"/>
      <w:titlePg/>
      <w:docGrid w:linePitch="299"/>
    </w:sectPr>
  </w:body>
</w:document>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ABF53" w14:textId="77777777" w:rsidR="00E17BFD" w:rsidRDefault="00E17BFD" w:rsidP="007130A7">
      <w:r>
        <w:separator/>
      </w:r>
    </w:p>
    <w:p w14:paraId="146ACDF6" w14:textId="77777777" w:rsidR="00E17BFD" w:rsidRDefault="00E17BFD"/>
  </w:endnote>
  <w:endnote w:type="continuationSeparator" w:id="0">
    <w:p w14:paraId="2FD5E632" w14:textId="77777777" w:rsidR="00E17BFD" w:rsidRDefault="00E17BFD" w:rsidP="007130A7">
      <w:r>
        <w:continuationSeparator/>
      </w:r>
    </w:p>
    <w:p w14:paraId="3BECE5C7" w14:textId="77777777" w:rsidR="00E17BFD" w:rsidRDefault="00E17B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Century Book">
    <w:altName w:val="Times New Roman"/>
    <w:charset w:val="00"/>
    <w:family w:val="roman"/>
    <w:pitch w:val="variable"/>
    <w:sig w:usb0="00000003"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embedRegular r:id="rId1" w:subsetted="1" w:fontKey="{F18D0B13-E49D-40F6-8E2E-6D326F71367B}"/>
    <w:embedBold r:id="rId2" w:subsetted="1" w:fontKey="{F7504C13-FB82-40C6-88FA-5A20EE651723}"/>
  </w:font>
  <w:font w:name="Arial Unicode MS">
    <w:panose1 w:val="020B0604020202020204"/>
    <w:charset w:val="86"/>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Raleway">
    <w:altName w:val="Arial"/>
    <w:charset w:val="00"/>
    <w:family w:val="swiss"/>
    <w:pitch w:val="variable"/>
    <w:sig w:usb0="00000001" w:usb1="5000005B" w:usb2="00000000" w:usb3="00000000" w:csb0="00000093" w:csb1="00000000"/>
  </w:font>
  <w:font w:name="Myriad Pro">
    <w:altName w:val="Corbel"/>
    <w:charset w:val="00"/>
    <w:family w:val="swiss"/>
    <w:pitch w:val="variable"/>
    <w:sig w:usb0="20000287" w:usb1="00000001" w:usb2="00000000" w:usb3="00000000" w:csb0="0000019F" w:csb1="00000000"/>
  </w:font>
  <w:font w:name="Myriad Pro Light">
    <w:altName w:val="Calibri Light"/>
    <w:charset w:val="00"/>
    <w:family w:val="swiss"/>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Open Sans">
    <w:altName w:val="Arial"/>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riad Roman">
    <w:altName w:val="Courier Ne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auto"/>
    <w:notTrueType/>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embedRegular r:id="rId3" w:subsetted="1" w:fontKey="{92027361-90D2-46E8-844B-C47EAC783D63}"/>
  </w:font>
  <w:font w:name="Menlo">
    <w:altName w:val="DokChampa"/>
    <w:charset w:val="00"/>
    <w:family w:val="modern"/>
    <w:pitch w:val="fixed"/>
    <w:sig w:usb0="E60022FF" w:usb1="D200F9FB" w:usb2="02000028" w:usb3="00000000" w:csb0="000001DF" w:csb1="00000000"/>
  </w:font>
  <w:font w:name=".Apple Color Emoji UI">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embedRegular r:id="rId4" w:subsetted="1" w:fontKey="{6D5AB3D9-9D78-4D7A-94E6-87BD9D334B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C1BBD" w14:textId="77777777" w:rsidR="002F5448" w:rsidRDefault="002F5448">
    <w:pPr>
      <w:pStyle w:val="ab"/>
    </w:pPr>
    <w:r>
      <w:rPr>
        <w:noProof/>
        <w:lang w:eastAsia="zh-CN"/>
      </w:rPr>
      <mc:AlternateContent>
        <mc:Choice Requires="wpg">
          <w:drawing>
            <wp:anchor distT="0" distB="0" distL="114300" distR="114300" simplePos="0" relativeHeight="251664384" behindDoc="0" locked="1" layoutInCell="0" allowOverlap="1" wp14:anchorId="682F757F" wp14:editId="7FBB8165">
              <wp:simplePos x="0" y="0"/>
              <wp:positionH relativeFrom="page">
                <wp:posOffset>476250</wp:posOffset>
              </wp:positionH>
              <wp:positionV relativeFrom="page">
                <wp:posOffset>9372600</wp:posOffset>
              </wp:positionV>
              <wp:extent cx="6807200" cy="381000"/>
              <wp:effectExtent l="0" t="0" r="3175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07200" cy="381000"/>
                        <a:chOff x="0" y="-2283"/>
                        <a:chExt cx="6807225" cy="390858"/>
                      </a:xfrm>
                    </wpg:grpSpPr>
                    <wps:wsp>
                      <wps:cNvPr id="65" name="Text Box 45"/>
                      <wps:cNvSpPr txBox="1">
                        <a:spLocks noChangeArrowheads="1"/>
                      </wps:cNvSpPr>
                      <wps:spPr bwMode="auto">
                        <a:xfrm>
                          <a:off x="0" y="-2283"/>
                          <a:ext cx="159067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84FC5" w14:textId="77777777" w:rsidR="002F5448" w:rsidRPr="00E7775A" w:rsidRDefault="002F5448" w:rsidP="002A4DD7">
                            <w:pPr>
                              <w:pStyle w:val="DDNCorporate"/>
                            </w:pPr>
                            <w:r w:rsidRPr="00E7775A">
                              <w:t>Corporate Headquarters</w:t>
                            </w:r>
                          </w:p>
                        </w:txbxContent>
                      </wps:txbx>
                      <wps:bodyPr rot="0" vert="horz" wrap="square" lIns="0" tIns="91440" rIns="0" bIns="45720" anchor="b" anchorCtr="0" upright="1">
                        <a:noAutofit/>
                      </wps:bodyPr>
                    </wps:wsp>
                    <wps:wsp>
                      <wps:cNvPr id="71" name="AutoShape 43"/>
                      <wps:cNvCnPr>
                        <a:cxnSpLocks noChangeShapeType="1"/>
                      </wps:cNvCnPr>
                      <wps:spPr bwMode="auto">
                        <a:xfrm>
                          <a:off x="14630" y="0"/>
                          <a:ext cx="6792595" cy="0"/>
                        </a:xfrm>
                        <a:prstGeom prst="straightConnector1">
                          <a:avLst/>
                        </a:prstGeom>
                        <a:noFill/>
                        <a:ln w="12700">
                          <a:solidFill>
                            <a:srgbClr val="4D4D4F"/>
                          </a:solidFill>
                          <a:round/>
                          <a:headEnd/>
                          <a:tailEnd/>
                        </a:ln>
                        <a:extLst>
                          <a:ext uri="{909E8E84-426E-40DD-AFC4-6F175D3DCCD1}">
                            <a14:hiddenFill xmlns:a14="http://schemas.microsoft.com/office/drawing/2010/main">
                              <a:noFill/>
                            </a14:hiddenFill>
                          </a:ext>
                        </a:extLst>
                      </wps:spPr>
                      <wps:bodyPr/>
                    </wps:wsp>
                    <wps:wsp>
                      <wps:cNvPr id="72" name="Text Box 46"/>
                      <wps:cNvSpPr txBox="1">
                        <a:spLocks noChangeArrowheads="1"/>
                      </wps:cNvSpPr>
                      <wps:spPr bwMode="auto">
                        <a:xfrm>
                          <a:off x="1243293" y="0"/>
                          <a:ext cx="5559445" cy="388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1838E" w14:textId="77777777" w:rsidR="002F5448" w:rsidRPr="00E7775A" w:rsidRDefault="002F5448" w:rsidP="002A4DD7">
                            <w:pPr>
                              <w:pStyle w:val="DDNAddress"/>
                            </w:pPr>
                            <w:r w:rsidRPr="00E7775A">
                              <w:t>9351 Deering Avenue • Chatsworth, CA 91311           ddn.com           Phone: +1.818.700.7600   Fax: +1.818.700.7601</w:t>
                            </w:r>
                          </w:p>
                        </w:txbxContent>
                      </wps:txbx>
                      <wps:bodyPr rot="0" vert="horz" wrap="square" lIns="0" tIns="91440" rIns="0" bIns="45720" anchor="t" anchorCtr="0" upright="1">
                        <a:spAutoFit/>
                      </wps:bodyPr>
                    </wps:wsp>
                    <wps:wsp>
                      <wps:cNvPr id="74" name="AutoShape 35"/>
                      <wps:cNvCnPr>
                        <a:cxnSpLocks noChangeShapeType="1"/>
                      </wps:cNvCnPr>
                      <wps:spPr bwMode="auto">
                        <a:xfrm>
                          <a:off x="3796589" y="65837"/>
                          <a:ext cx="0" cy="182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35"/>
                      <wps:cNvCnPr>
                        <a:cxnSpLocks noChangeShapeType="1"/>
                      </wps:cNvCnPr>
                      <wps:spPr bwMode="auto">
                        <a:xfrm>
                          <a:off x="4484218" y="65837"/>
                          <a:ext cx="0" cy="183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82F757F" id="Group 64" o:spid="_x0000_s1040" style="position:absolute;margin-left:37.5pt;margin-top:738pt;width:536pt;height:30pt;z-index:251664384;mso-position-horizontal-relative:page;mso-position-vertical-relative:page;mso-width-relative:margin;mso-height-relative:margin" coordorigin=",-22" coordsize="68072,3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" o:allowincell="f">
              <v:shapetype id="_x0000_t202" coordsize="21600,21600" o:spt="202" path="m,l,21600r21600,l21600,xe">
                <v:stroke joinstyle="miter"/>
                <v:path gradientshapeok="t" o:connecttype="rect"/>
              </v:shapetype>
              <v:shape id="Text Box 45" o:spid="_x0000_s1041" type="#_x0000_t202" style="position:absolute;top:-22;width:15906;height:25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" filled="f" stroked="f">
                <v:textbox inset="0,7.2pt,0">
                  <w:txbxContent>
                    <w:p w14:paraId="43484FC5" w14:textId="77777777" w:rsidR="002F5448" w:rsidRPr="00E7775A" w:rsidRDefault="002F5448"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1042" type="#_x0000_t32" style="position:absolute;left:146;width:679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" strokecolor="#4d4d4f" strokeweight="1pt"/>
              <v:shape id="Text Box 46" o:spid="_x0000_s1043" type="#_x0000_t202" style="position:absolute;left:12432;width:55595;height:3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" filled="f" stroked="f">
                <v:textbox style="mso-fit-shape-to-text:t" inset="0,7.2pt,0">
                  <w:txbxContent>
                    <w:p w14:paraId="6921838E" w14:textId="77777777" w:rsidR="002F5448" w:rsidRPr="00E7775A" w:rsidRDefault="002F5448" w:rsidP="002A4DD7">
                      <w:pPr>
                        <w:pStyle w:val="DDNAddress"/>
                      </w:pPr>
                      <w:r w:rsidRPr="00E7775A">
                        <w:t>9351 Deering Avenue • Chatsworth, CA 91311           ddn.com           Phone: +1.818.700.7600   Fax: +1.818.700.7601</w:t>
                      </w:r>
                    </w:p>
                  </w:txbxContent>
                </v:textbox>
              </v:shape>
              <v:shape id="AutoShape 35" o:spid="_x0000_s1044" type="#_x0000_t32" style="position:absolute;left:37965;top:658;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kexQAAANsAAAAPAAAAZHJzL2Rvd25yZXYueG1sRI9BawIx&#10;FITvBf9DeIKXUrNKtW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AJ7WkexQAAANsAAAAP&#10;AAAAAAAAAAAAAAAAAAcCAABkcnMvZG93bnJldi54bWxQSwUGAAAAAAMAAwC3AAAA+QIAAAAA&#10;"/>
              <v:shape id="AutoShape 35" o:spid="_x0000_s1045" type="#_x0000_t32" style="position:absolute;left:44842;top:658;width:0;height:18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01C16" w14:textId="77777777" w:rsidR="00E17BFD" w:rsidRDefault="00E17BFD" w:rsidP="007130A7">
      <w:r>
        <w:separator/>
      </w:r>
    </w:p>
    <w:p w14:paraId="6DE26CF4" w14:textId="77777777" w:rsidR="00E17BFD" w:rsidRDefault="00E17BFD"/>
  </w:footnote>
  <w:footnote w:type="continuationSeparator" w:id="0">
    <w:p w14:paraId="596DCA88" w14:textId="77777777" w:rsidR="00E17BFD" w:rsidRDefault="00E17BFD" w:rsidP="007130A7">
      <w:r>
        <w:continuationSeparator/>
      </w:r>
    </w:p>
    <w:p w14:paraId="63FFA629" w14:textId="77777777" w:rsidR="00E17BFD" w:rsidRDefault="00E17B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7E618" w14:textId="77777777" w:rsidR="002F5448" w:rsidRDefault="002F5448">
    <w:pPr>
      <w:pStyle w:val="a9"/>
    </w:pPr>
    <w:r>
      <w:rPr>
        <w:noProof/>
        <w:lang w:eastAsia="zh-CN"/>
      </w:rPr>
      <mc:AlternateContent>
        <mc:Choice Requires="wps">
          <w:drawing>
            <wp:anchor distT="0" distB="0" distL="114300" distR="114300" simplePos="0" relativeHeight="251663360" behindDoc="1" locked="0" layoutInCell="0" allowOverlap="1" wp14:anchorId="3E38DAE8" wp14:editId="2632C7BB">
              <wp:simplePos x="0" y="0"/>
              <wp:positionH relativeFrom="margin">
                <wp:align>center</wp:align>
              </wp:positionH>
              <wp:positionV relativeFrom="margin">
                <wp:align>center</wp:align>
              </wp:positionV>
              <wp:extent cx="6569710" cy="109220"/>
              <wp:effectExtent l="0" t="0" r="0" b="0"/>
              <wp:wrapNone/>
              <wp:docPr id="2311" name="WordArt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109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9B6B0B2" w14:textId="77777777" w:rsidR="002F5448" w:rsidRDefault="002F5448" w:rsidP="00875D9C">
                          <w:pPr>
                            <w:pStyle w:val="afff9"/>
                            <w:spacing w:before="0" w:after="0"/>
                            <w:jc w:val="center"/>
                            <w:rPr>
                              <w:sz w:val="24"/>
                            </w:rPr>
                          </w:pPr>
                          <w:r>
                            <w:rPr>
                              <w:rFonts w:ascii="Arial Black" w:hAnsi="Arial Black"/>
                              <w:color w:val="C0C0C0"/>
                              <w:sz w:val="2"/>
                              <w:szCs w:val="2"/>
                            </w:rPr>
                            <w:t>DRAFT-4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E38DAE8" id="_x0000_t202" coordsize="21600,21600" o:spt="202" path="m,l,21600r21600,l21600,xe">
              <v:stroke joinstyle="miter"/>
              <v:path gradientshapeok="t" o:connecttype="rect"/>
            </v:shapetype>
            <v:shape id="WordArt 48" o:spid="_x0000_s1030" type="#_x0000_t202" style="position:absolute;margin-left:0;margin-top:0;width:517.3pt;height:8.6pt;rotation:-45;z-index:-2516531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" o:allowincell="f" filled="f" stroked="f">
              <v:stroke joinstyle="round"/>
              <o:lock v:ext="edit" shapetype="t"/>
              <v:textbox style="mso-fit-shape-to-text:t">
                <w:txbxContent>
                  <w:p w14:paraId="39B6B0B2" w14:textId="77777777" w:rsidR="002F5448" w:rsidRDefault="002F5448" w:rsidP="00875D9C">
                    <w:pPr>
                      <w:pStyle w:val="afff9"/>
                      <w:spacing w:before="0" w:after="0"/>
                      <w:jc w:val="center"/>
                      <w:rPr>
                        <w:sz w:val="24"/>
                      </w:rPr>
                    </w:pPr>
                    <w:r>
                      <w:rPr>
                        <w:rFonts w:ascii="Arial Black" w:hAnsi="Arial Black"/>
                        <w:color w:val="C0C0C0"/>
                        <w:sz w:val="2"/>
                        <w:szCs w:val="2"/>
                      </w:rPr>
                      <w:t>DRAFT-4</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61312" behindDoc="1" locked="0" layoutInCell="0" allowOverlap="1" wp14:anchorId="0525156C" wp14:editId="7AB38475">
              <wp:simplePos x="0" y="0"/>
              <wp:positionH relativeFrom="margin">
                <wp:align>center</wp:align>
              </wp:positionH>
              <wp:positionV relativeFrom="margin">
                <wp:align>center</wp:align>
              </wp:positionV>
              <wp:extent cx="6569710" cy="109220"/>
              <wp:effectExtent l="0" t="0" r="0" b="0"/>
              <wp:wrapNone/>
              <wp:docPr id="2310" name="WordArt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109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43661C3" w14:textId="77777777" w:rsidR="002F5448" w:rsidRDefault="002F5448" w:rsidP="00875D9C">
                          <w:pPr>
                            <w:pStyle w:val="afff9"/>
                            <w:spacing w:before="0" w:after="0"/>
                            <w:jc w:val="center"/>
                            <w:rPr>
                              <w:sz w:val="24"/>
                            </w:rPr>
                          </w:pPr>
                          <w:r>
                            <w:rPr>
                              <w:rFonts w:ascii="Arial Black" w:hAnsi="Arial Black"/>
                              <w:color w:val="C0C0C0"/>
                              <w:sz w:val="2"/>
                              <w:szCs w:val="2"/>
                            </w:rPr>
                            <w:t>DRAFT-3</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525156C" id="WordArt 42" o:spid="_x0000_s1031" type="#_x0000_t202" style="position:absolute;margin-left:0;margin-top:0;width:517.3pt;height:8.6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" o:allowincell="f" filled="f" stroked="f">
              <v:stroke joinstyle="round"/>
              <o:lock v:ext="edit" shapetype="t"/>
              <v:textbox style="mso-fit-shape-to-text:t">
                <w:txbxContent>
                  <w:p w14:paraId="543661C3" w14:textId="77777777" w:rsidR="002F5448" w:rsidRDefault="002F5448" w:rsidP="00875D9C">
                    <w:pPr>
                      <w:pStyle w:val="afff9"/>
                      <w:spacing w:before="0" w:after="0"/>
                      <w:jc w:val="center"/>
                      <w:rPr>
                        <w:sz w:val="24"/>
                      </w:rPr>
                    </w:pPr>
                    <w:r>
                      <w:rPr>
                        <w:rFonts w:ascii="Arial Black" w:hAnsi="Arial Black"/>
                        <w:color w:val="C0C0C0"/>
                        <w:sz w:val="2"/>
                        <w:szCs w:val="2"/>
                      </w:rPr>
                      <w:t>DRAFT-3</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9264" behindDoc="1" locked="0" layoutInCell="0" allowOverlap="1" wp14:anchorId="53ED6D7F" wp14:editId="568E77AE">
              <wp:simplePos x="0" y="0"/>
              <wp:positionH relativeFrom="margin">
                <wp:align>center</wp:align>
              </wp:positionH>
              <wp:positionV relativeFrom="margin">
                <wp:align>center</wp:align>
              </wp:positionV>
              <wp:extent cx="6569710" cy="236220"/>
              <wp:effectExtent l="0" t="0" r="0" b="0"/>
              <wp:wrapNone/>
              <wp:docPr id="88" name="WordArt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69710"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CF1864B" w14:textId="77777777" w:rsidR="002F5448" w:rsidRDefault="002F5448" w:rsidP="002B1163">
                          <w:pPr>
                            <w:pStyle w:val="afff9"/>
                            <w:spacing w:before="0"/>
                            <w:jc w:val="center"/>
                            <w:rPr>
                              <w:sz w:val="24"/>
                            </w:rPr>
                          </w:pPr>
                          <w:r>
                            <w:rPr>
                              <w:rFonts w:ascii="Arial Black" w:hAnsi="Arial Black"/>
                              <w:color w:val="C0C0C0"/>
                              <w:sz w:val="2"/>
                              <w:szCs w:val="2"/>
                            </w:rPr>
                            <w:t>DRAFT-2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3ED6D7F" id="WordArt 41" o:spid="_x0000_s1032" type="#_x0000_t202" style="position:absolute;margin-left:0;margin-top:0;width:517.3pt;height:18.6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" o:allowincell="f" filled="f" stroked="f">
              <v:stroke joinstyle="round"/>
              <o:lock v:ext="edit" shapetype="t"/>
              <v:textbox style="mso-fit-shape-to-text:t">
                <w:txbxContent>
                  <w:p w14:paraId="5CF1864B" w14:textId="77777777" w:rsidR="002F5448" w:rsidRDefault="002F5448" w:rsidP="002B1163">
                    <w:pPr>
                      <w:pStyle w:val="afff9"/>
                      <w:spacing w:before="0"/>
                      <w:jc w:val="center"/>
                      <w:rPr>
                        <w:sz w:val="24"/>
                      </w:rPr>
                    </w:pPr>
                    <w:r>
                      <w:rPr>
                        <w:rFonts w:ascii="Arial Black" w:hAnsi="Arial Black"/>
                        <w:color w:val="C0C0C0"/>
                        <w:sz w:val="2"/>
                        <w:szCs w:val="2"/>
                      </w:rPr>
                      <w:t>DRAFT-2</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7216" behindDoc="1" locked="0" layoutInCell="0" allowOverlap="1" wp14:anchorId="3292202F" wp14:editId="2AE979FA">
              <wp:simplePos x="0" y="0"/>
              <wp:positionH relativeFrom="margin">
                <wp:align>center</wp:align>
              </wp:positionH>
              <wp:positionV relativeFrom="margin">
                <wp:align>center</wp:align>
              </wp:positionV>
              <wp:extent cx="6570345" cy="236220"/>
              <wp:effectExtent l="0" t="0" r="0" b="0"/>
              <wp:wrapNone/>
              <wp:docPr id="87" name="WordArt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BF85593" w14:textId="77777777" w:rsidR="002F5448" w:rsidRDefault="002F5448" w:rsidP="002B1163">
                          <w:pPr>
                            <w:pStyle w:val="afff9"/>
                            <w:spacing w:before="0"/>
                            <w:jc w:val="center"/>
                            <w:rPr>
                              <w:sz w:val="24"/>
                            </w:rPr>
                          </w:pPr>
                          <w:r>
                            <w:rPr>
                              <w:rFonts w:ascii="Arial Black" w:hAnsi="Arial Black"/>
                              <w:color w:val="C0C0C0"/>
                              <w:sz w:val="2"/>
                              <w:szCs w:val="2"/>
                            </w:rPr>
                            <w:t>DRAFT-2</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292202F" id="WordArt 35" o:spid="_x0000_s1033" type="#_x0000_t202" style="position:absolute;margin-left:0;margin-top:0;width:517.35pt;height:18.6pt;rotation:-45;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" o:allowincell="f" filled="f" stroked="f">
              <v:stroke joinstyle="round"/>
              <o:lock v:ext="edit" shapetype="t"/>
              <v:textbox style="mso-fit-shape-to-text:t">
                <w:txbxContent>
                  <w:p w14:paraId="4BF85593" w14:textId="77777777" w:rsidR="002F5448" w:rsidRDefault="002F5448" w:rsidP="002B1163">
                    <w:pPr>
                      <w:pStyle w:val="afff9"/>
                      <w:spacing w:before="0"/>
                      <w:jc w:val="center"/>
                      <w:rPr>
                        <w:sz w:val="24"/>
                      </w:rPr>
                    </w:pPr>
                    <w:r>
                      <w:rPr>
                        <w:rFonts w:ascii="Arial Black" w:hAnsi="Arial Black"/>
                        <w:color w:val="C0C0C0"/>
                        <w:sz w:val="2"/>
                        <w:szCs w:val="2"/>
                      </w:rPr>
                      <w:t>DRAFT-2</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5168" behindDoc="1" locked="0" layoutInCell="0" allowOverlap="1" wp14:anchorId="59F9298F" wp14:editId="46BC4690">
              <wp:simplePos x="0" y="0"/>
              <wp:positionH relativeFrom="margin">
                <wp:align>center</wp:align>
              </wp:positionH>
              <wp:positionV relativeFrom="margin">
                <wp:align>center</wp:align>
              </wp:positionV>
              <wp:extent cx="6570345" cy="236220"/>
              <wp:effectExtent l="0" t="0" r="0" b="0"/>
              <wp:wrapNone/>
              <wp:docPr id="86" name="WordArt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CBE0C5F" w14:textId="77777777" w:rsidR="002F5448" w:rsidRDefault="002F5448" w:rsidP="002B1163">
                          <w:pPr>
                            <w:pStyle w:val="afff9"/>
                            <w:spacing w:before="0"/>
                            <w:jc w:val="center"/>
                            <w:rPr>
                              <w:sz w:val="24"/>
                            </w:rPr>
                          </w:pPr>
                          <w:r>
                            <w:rPr>
                              <w:rFonts w:ascii="Arial Black" w:hAnsi="Arial Black"/>
                              <w:color w:val="C0C0C0"/>
                              <w:sz w:val="2"/>
                              <w:szCs w:val="2"/>
                            </w:rPr>
                            <w:t>DRAFT-1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9F9298F" id="WordArt 29" o:spid="_x0000_s1034" type="#_x0000_t202" style="position:absolute;margin-left:0;margin-top:0;width:517.35pt;height:18.6pt;rotation:-45;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" o:allowincell="f" filled="f" stroked="f">
              <v:stroke joinstyle="round"/>
              <o:lock v:ext="edit" shapetype="t"/>
              <v:textbox style="mso-fit-shape-to-text:t">
                <w:txbxContent>
                  <w:p w14:paraId="0CBE0C5F" w14:textId="77777777" w:rsidR="002F5448" w:rsidRDefault="002F5448" w:rsidP="002B1163">
                    <w:pPr>
                      <w:pStyle w:val="afff9"/>
                      <w:spacing w:before="0"/>
                      <w:jc w:val="center"/>
                      <w:rPr>
                        <w:sz w:val="24"/>
                      </w:rPr>
                    </w:pPr>
                    <w:r>
                      <w:rPr>
                        <w:rFonts w:ascii="Arial Black" w:hAnsi="Arial Black"/>
                        <w:color w:val="C0C0C0"/>
                        <w:sz w:val="2"/>
                        <w:szCs w:val="2"/>
                      </w:rPr>
                      <w:t>DRAFT-1</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3120" behindDoc="1" locked="0" layoutInCell="0" allowOverlap="1" wp14:anchorId="3FEBE691" wp14:editId="57F923DD">
              <wp:simplePos x="0" y="0"/>
              <wp:positionH relativeFrom="margin">
                <wp:align>center</wp:align>
              </wp:positionH>
              <wp:positionV relativeFrom="margin">
                <wp:align>center</wp:align>
              </wp:positionV>
              <wp:extent cx="6570345" cy="236220"/>
              <wp:effectExtent l="0" t="0" r="0" b="0"/>
              <wp:wrapNone/>
              <wp:docPr id="85" name="WordArt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6864639" w14:textId="77777777" w:rsidR="002F5448" w:rsidRDefault="002F5448" w:rsidP="002B1163">
                          <w:pPr>
                            <w:pStyle w:val="afff9"/>
                            <w:spacing w:before="0"/>
                            <w:jc w:val="center"/>
                            <w:rPr>
                              <w:sz w:val="24"/>
                            </w:rPr>
                          </w:pPr>
                          <w:r>
                            <w:rPr>
                              <w:rFonts w:ascii="Arial Black" w:hAnsi="Arial Black"/>
                              <w:color w:val="C0C0C0"/>
                              <w:sz w:val="2"/>
                              <w:szCs w:val="2"/>
                            </w:rPr>
                            <w:t>DRAFT-7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FEBE691" id="WordArt 23" o:spid="_x0000_s1035" type="#_x0000_t202" style="position:absolute;margin-left:0;margin-top:0;width:517.35pt;height:18.6pt;rotation:-45;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" o:allowincell="f" filled="f" stroked="f">
              <v:stroke joinstyle="round"/>
              <o:lock v:ext="edit" shapetype="t"/>
              <v:textbox style="mso-fit-shape-to-text:t">
                <w:txbxContent>
                  <w:p w14:paraId="36864639" w14:textId="77777777" w:rsidR="002F5448" w:rsidRDefault="002F5448" w:rsidP="002B1163">
                    <w:pPr>
                      <w:pStyle w:val="afff9"/>
                      <w:spacing w:before="0"/>
                      <w:jc w:val="center"/>
                      <w:rPr>
                        <w:sz w:val="24"/>
                      </w:rPr>
                    </w:pPr>
                    <w:r>
                      <w:rPr>
                        <w:rFonts w:ascii="Arial Black" w:hAnsi="Arial Black"/>
                        <w:color w:val="C0C0C0"/>
                        <w:sz w:val="2"/>
                        <w:szCs w:val="2"/>
                      </w:rPr>
                      <w:t>DRAFT-7</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51072" behindDoc="1" locked="0" layoutInCell="0" allowOverlap="1" wp14:anchorId="0BE1B14D" wp14:editId="6C5B8C8B">
              <wp:simplePos x="0" y="0"/>
              <wp:positionH relativeFrom="margin">
                <wp:align>center</wp:align>
              </wp:positionH>
              <wp:positionV relativeFrom="margin">
                <wp:align>center</wp:align>
              </wp:positionV>
              <wp:extent cx="6570345" cy="236220"/>
              <wp:effectExtent l="0" t="0" r="0" b="0"/>
              <wp:wrapNone/>
              <wp:docPr id="84"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7E02D4B" w14:textId="77777777" w:rsidR="002F5448" w:rsidRDefault="002F5448" w:rsidP="002B1163">
                          <w:pPr>
                            <w:pStyle w:val="afff9"/>
                            <w:spacing w:before="0"/>
                            <w:jc w:val="center"/>
                            <w:rPr>
                              <w:sz w:val="24"/>
                            </w:rPr>
                          </w:pPr>
                          <w:r>
                            <w:rPr>
                              <w:rFonts w:ascii="Arial Black" w:hAnsi="Arial Black"/>
                              <w:color w:val="C0C0C0"/>
                              <w:sz w:val="2"/>
                              <w:szCs w:val="2"/>
                            </w:rPr>
                            <w:t>DRAFT-6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BE1B14D" id="WordArt 17" o:spid="_x0000_s1036" type="#_x0000_t202" style="position:absolute;margin-left:0;margin-top:0;width:517.35pt;height:18.6pt;rotation:-45;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" o:allowincell="f" filled="f" stroked="f">
              <v:stroke joinstyle="round"/>
              <o:lock v:ext="edit" shapetype="t"/>
              <v:textbox style="mso-fit-shape-to-text:t">
                <w:txbxContent>
                  <w:p w14:paraId="47E02D4B" w14:textId="77777777" w:rsidR="002F5448" w:rsidRDefault="002F5448" w:rsidP="002B1163">
                    <w:pPr>
                      <w:pStyle w:val="afff9"/>
                      <w:spacing w:before="0"/>
                      <w:jc w:val="center"/>
                      <w:rPr>
                        <w:sz w:val="24"/>
                      </w:rPr>
                    </w:pPr>
                    <w:r>
                      <w:rPr>
                        <w:rFonts w:ascii="Arial Black" w:hAnsi="Arial Black"/>
                        <w:color w:val="C0C0C0"/>
                        <w:sz w:val="2"/>
                        <w:szCs w:val="2"/>
                      </w:rPr>
                      <w:t>DRAFT-6</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49024" behindDoc="1" locked="0" layoutInCell="0" allowOverlap="1" wp14:anchorId="0F2BABD5" wp14:editId="196BBD42">
              <wp:simplePos x="0" y="0"/>
              <wp:positionH relativeFrom="margin">
                <wp:align>center</wp:align>
              </wp:positionH>
              <wp:positionV relativeFrom="margin">
                <wp:align>center</wp:align>
              </wp:positionV>
              <wp:extent cx="6570345" cy="236220"/>
              <wp:effectExtent l="0" t="0" r="0" b="0"/>
              <wp:wrapNone/>
              <wp:docPr id="83" name="WordAr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8DB94A7" w14:textId="77777777" w:rsidR="002F5448" w:rsidRDefault="002F5448" w:rsidP="002B1163">
                          <w:pPr>
                            <w:pStyle w:val="afff9"/>
                            <w:spacing w:before="0"/>
                            <w:jc w:val="center"/>
                            <w:rPr>
                              <w:sz w:val="24"/>
                            </w:rPr>
                          </w:pPr>
                          <w:r>
                            <w:rPr>
                              <w:rFonts w:ascii="Arial Black" w:hAnsi="Arial Black"/>
                              <w:color w:val="C0C0C0"/>
                              <w:sz w:val="2"/>
                              <w:szCs w:val="2"/>
                            </w:rPr>
                            <w:t>DRAFT-5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F2BABD5" id="WordArt 11" o:spid="_x0000_s1037" type="#_x0000_t202" style="position:absolute;margin-left:0;margin-top:0;width:517.35pt;height:18.6pt;rotation:-45;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" o:allowincell="f" filled="f" stroked="f">
              <v:stroke joinstyle="round"/>
              <o:lock v:ext="edit" shapetype="t"/>
              <v:textbox style="mso-fit-shape-to-text:t">
                <w:txbxContent>
                  <w:p w14:paraId="08DB94A7" w14:textId="77777777" w:rsidR="002F5448" w:rsidRDefault="002F5448" w:rsidP="002B1163">
                    <w:pPr>
                      <w:pStyle w:val="afff9"/>
                      <w:spacing w:before="0"/>
                      <w:jc w:val="center"/>
                      <w:rPr>
                        <w:sz w:val="24"/>
                      </w:rPr>
                    </w:pPr>
                    <w:r>
                      <w:rPr>
                        <w:rFonts w:ascii="Arial Black" w:hAnsi="Arial Black"/>
                        <w:color w:val="C0C0C0"/>
                        <w:sz w:val="2"/>
                        <w:szCs w:val="2"/>
                      </w:rPr>
                      <w:t>DRAFT-5</w:t>
                    </w:r>
                  </w:p>
                </w:txbxContent>
              </v:textbox>
              <w10:wrap anchorx="margin" anchory="margin"/>
            </v:shape>
          </w:pict>
        </mc:Fallback>
      </mc:AlternateContent>
    </w:r>
    <w:r>
      <w:rPr>
        <w:noProof/>
        <w:lang w:eastAsia="zh-CN"/>
      </w:rPr>
      <mc:AlternateContent>
        <mc:Choice Requires="wps">
          <w:drawing>
            <wp:anchor distT="0" distB="0" distL="114300" distR="114300" simplePos="0" relativeHeight="251646976" behindDoc="1" locked="0" layoutInCell="0" allowOverlap="1" wp14:anchorId="55484D44" wp14:editId="51C8FDB2">
              <wp:simplePos x="0" y="0"/>
              <wp:positionH relativeFrom="margin">
                <wp:align>center</wp:align>
              </wp:positionH>
              <wp:positionV relativeFrom="margin">
                <wp:align>center</wp:align>
              </wp:positionV>
              <wp:extent cx="6570345" cy="236220"/>
              <wp:effectExtent l="0" t="0" r="0" b="0"/>
              <wp:wrapNone/>
              <wp:docPr id="82"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70345" cy="236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CD7B115" w14:textId="77777777" w:rsidR="002F5448" w:rsidRDefault="002F5448" w:rsidP="002B1163">
                          <w:pPr>
                            <w:pStyle w:val="afff9"/>
                            <w:spacing w:before="0"/>
                            <w:jc w:val="center"/>
                            <w:rPr>
                              <w:sz w:val="24"/>
                            </w:rPr>
                          </w:pPr>
                          <w:r>
                            <w:rPr>
                              <w:rFonts w:ascii="Arial Black" w:hAnsi="Arial Black"/>
                              <w:color w:val="C0C0C0"/>
                              <w:sz w:val="2"/>
                              <w:szCs w:val="2"/>
                            </w:rPr>
                            <w:t>DRAFT-4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5484D44" id="WordArt 5" o:spid="_x0000_s1038" type="#_x0000_t202" style="position:absolute;margin-left:0;margin-top:0;width:517.35pt;height:18.6pt;rotation:-45;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" o:allowincell="f" filled="f" stroked="f">
              <v:stroke joinstyle="round"/>
              <o:lock v:ext="edit" shapetype="t"/>
              <v:textbox style="mso-fit-shape-to-text:t">
                <w:txbxContent>
                  <w:p w14:paraId="0CD7B115" w14:textId="77777777" w:rsidR="002F5448" w:rsidRDefault="002F5448" w:rsidP="002B1163">
                    <w:pPr>
                      <w:pStyle w:val="afff9"/>
                      <w:spacing w:before="0"/>
                      <w:jc w:val="center"/>
                      <w:rPr>
                        <w:sz w:val="24"/>
                      </w:rPr>
                    </w:pPr>
                    <w:r>
                      <w:rPr>
                        <w:rFonts w:ascii="Arial Black" w:hAnsi="Arial Black"/>
                        <w:color w:val="C0C0C0"/>
                        <w:sz w:val="2"/>
                        <w:szCs w:val="2"/>
                      </w:rPr>
                      <w:t>DRAFT-4</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05364" w14:textId="77777777" w:rsidR="002F5448" w:rsidRPr="007360E0" w:rsidRDefault="002F5448" w:rsidP="007360E0">
    <w:pPr>
      <w:pStyle w:val="a9"/>
    </w:pPr>
    <w:r>
      <w:rPr>
        <w:noProof/>
        <w:lang w:eastAsia="zh-CN"/>
      </w:rPr>
      <mc:AlternateContent>
        <mc:Choice Requires="wps">
          <w:drawing>
            <wp:anchor distT="0" distB="0" distL="114300" distR="114300" simplePos="0" relativeHeight="251667456" behindDoc="1" locked="0" layoutInCell="0" allowOverlap="1" wp14:anchorId="26B98742" wp14:editId="3686B08A">
              <wp:simplePos x="0" y="0"/>
              <wp:positionH relativeFrom="margin">
                <wp:posOffset>188595</wp:posOffset>
              </wp:positionH>
              <wp:positionV relativeFrom="margin">
                <wp:posOffset>3857625</wp:posOffset>
              </wp:positionV>
              <wp:extent cx="6480810" cy="109220"/>
              <wp:effectExtent l="0" t="0" r="0" b="0"/>
              <wp:wrapNone/>
              <wp:docPr id="2307" name="WordArt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480810" cy="1092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F79842B" w14:textId="77777777" w:rsidR="002F5448" w:rsidRDefault="002F5448" w:rsidP="00DE7565">
                          <w:pPr>
                            <w:pStyle w:val="afff9"/>
                            <w:spacing w:before="0" w:after="0"/>
                            <w:jc w:val="center"/>
                            <w:rPr>
                              <w:sz w:val="24"/>
                            </w:rPr>
                          </w:pPr>
                          <w:r>
                            <w:rPr>
                              <w:rFonts w:ascii="Arial Black" w:hAnsi="Arial Black"/>
                              <w:color w:val="C0C0C0"/>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6B98742" id="_x0000_t202" coordsize="21600,21600" o:spt="202" path="m,l,21600r21600,l21600,xe">
              <v:stroke joinstyle="miter"/>
              <v:path gradientshapeok="t" o:connecttype="rect"/>
            </v:shapetype>
            <v:shape id="WordArt 52" o:spid="_x0000_s1039" type="#_x0000_t202" style="position:absolute;margin-left:14.85pt;margin-top:303.75pt;width:510.3pt;height:8.6pt;rotation:-45;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" o:allowincell="f" filled="f" stroked="f">
              <v:stroke joinstyle="round"/>
              <o:lock v:ext="edit" shapetype="t"/>
              <v:textbox style="mso-fit-shape-to-text:t">
                <w:txbxContent>
                  <w:p w14:paraId="2F79842B" w14:textId="77777777" w:rsidR="002F5448" w:rsidRDefault="002F5448" w:rsidP="00DE7565">
                    <w:pPr>
                      <w:pStyle w:val="afff9"/>
                      <w:spacing w:before="0" w:after="0"/>
                      <w:jc w:val="center"/>
                      <w:rPr>
                        <w:sz w:val="24"/>
                      </w:rPr>
                    </w:pPr>
                    <w:r>
                      <w:rPr>
                        <w:rFonts w:ascii="Arial Black" w:hAnsi="Arial Black"/>
                        <w:color w:val="C0C0C0"/>
                        <w:sz w:val="2"/>
                        <w:szCs w:val="2"/>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C3981AA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15:restartNumberingAfterBreak="0">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15:restartNumberingAfterBreak="0">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15:restartNumberingAfterBreak="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15:restartNumberingAfterBreak="0">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15:restartNumberingAfterBreak="0">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15:restartNumberingAfterBreak="0">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15:restartNumberingAfterBreak="0">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95238AD"/>
    <w:multiLevelType w:val="hybridMultilevel"/>
    <w:tmpl w:val="12DE1D0C"/>
    <w:numStyleLink w:val="ImportedStyle1"/>
  </w:abstractNum>
  <w:abstractNum w:abstractNumId="17" w15:restartNumberingAfterBreak="0">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1" w15:restartNumberingAfterBreak="0">
    <w:nsid w:val="18B7622F"/>
    <w:multiLevelType w:val="hybridMultilevel"/>
    <w:tmpl w:val="A7586F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95D14FF"/>
    <w:multiLevelType w:val="hybridMultilevel"/>
    <w:tmpl w:val="39D2A800"/>
    <w:styleLink w:val="ImportedStyle11"/>
    <w:lvl w:ilvl="0" w:tplc="A40E4CF0">
      <w:start w:val="1"/>
      <w:numFmt w:val="bullet"/>
      <w:lvlText w:val="•"/>
      <w:lvlJc w:val="left"/>
      <w:pPr>
        <w:ind w:left="143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E5AC991E">
      <w:start w:val="1"/>
      <w:numFmt w:val="bullet"/>
      <w:lvlText w:val="o"/>
      <w:lvlJc w:val="left"/>
      <w:pPr>
        <w:ind w:left="215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85AC9442">
      <w:start w:val="1"/>
      <w:numFmt w:val="bullet"/>
      <w:lvlText w:val="▪"/>
      <w:lvlJc w:val="left"/>
      <w:pPr>
        <w:ind w:left="287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0DB413AC">
      <w:start w:val="1"/>
      <w:numFmt w:val="bullet"/>
      <w:lvlText w:val="•"/>
      <w:lvlJc w:val="left"/>
      <w:pPr>
        <w:ind w:left="359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07F46C1A">
      <w:start w:val="1"/>
      <w:numFmt w:val="bullet"/>
      <w:lvlText w:val="o"/>
      <w:lvlJc w:val="left"/>
      <w:pPr>
        <w:ind w:left="431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91FA8CF4">
      <w:start w:val="1"/>
      <w:numFmt w:val="bullet"/>
      <w:lvlText w:val="▪"/>
      <w:lvlJc w:val="left"/>
      <w:pPr>
        <w:ind w:left="503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DBF4DBF2">
      <w:start w:val="1"/>
      <w:numFmt w:val="bullet"/>
      <w:lvlText w:val="•"/>
      <w:lvlJc w:val="left"/>
      <w:pPr>
        <w:ind w:left="5754" w:hanging="357"/>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4C8A98E2">
      <w:start w:val="1"/>
      <w:numFmt w:val="bullet"/>
      <w:lvlText w:val="o"/>
      <w:lvlJc w:val="left"/>
      <w:pPr>
        <w:ind w:left="647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8820A33A">
      <w:start w:val="1"/>
      <w:numFmt w:val="bullet"/>
      <w:lvlText w:val="▪"/>
      <w:lvlJc w:val="left"/>
      <w:pPr>
        <w:ind w:left="7194" w:hanging="357"/>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5" w15:restartNumberingAfterBreak="0">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A413230"/>
    <w:multiLevelType w:val="hybridMultilevel"/>
    <w:tmpl w:val="12DE1D0C"/>
    <w:styleLink w:val="ImportedStyle1"/>
    <w:lvl w:ilvl="0" w:tplc="943403F4">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121E6FF8">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04CC4238">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E89A0948">
      <w:start w:val="1"/>
      <w:numFmt w:val="bullet"/>
      <w:lvlText w:val="•"/>
      <w:lvlJc w:val="left"/>
      <w:pPr>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8660BAA4">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9C1C81CE">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212855CA">
      <w:start w:val="1"/>
      <w:numFmt w:val="bullet"/>
      <w:lvlText w:val="•"/>
      <w:lvlJc w:val="left"/>
      <w:pPr>
        <w:ind w:left="54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79ECE288">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4D6939A">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7" w15:restartNumberingAfterBreak="0">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2B6879F9"/>
    <w:multiLevelType w:val="multilevel"/>
    <w:tmpl w:val="F70AE9DE"/>
    <w:styleLink w:val="Headings"/>
    <w:lvl w:ilvl="0">
      <w:start w:val="1"/>
      <w:numFmt w:val="decimal"/>
      <w:pStyle w:val="1"/>
      <w:lvlText w:val="%1"/>
      <w:lvlJc w:val="left"/>
      <w:pPr>
        <w:tabs>
          <w:tab w:val="num" w:pos="720"/>
        </w:tabs>
        <w:ind w:left="720" w:hanging="720"/>
      </w:pPr>
      <w:rPr>
        <w:rFonts w:hint="default"/>
      </w:rPr>
    </w:lvl>
    <w:lvl w:ilvl="1">
      <w:start w:val="1"/>
      <w:numFmt w:val="decimal"/>
      <w:pStyle w:val="21"/>
      <w:lvlText w:val="%1.%2"/>
      <w:lvlJc w:val="left"/>
      <w:pPr>
        <w:tabs>
          <w:tab w:val="num" w:pos="720"/>
        </w:tabs>
        <w:ind w:left="720" w:hanging="720"/>
      </w:pPr>
      <w:rPr>
        <w:rFonts w:hint="default"/>
      </w:rPr>
    </w:lvl>
    <w:lvl w:ilvl="2">
      <w:start w:val="1"/>
      <w:numFmt w:val="decimal"/>
      <w:pStyle w:val="30"/>
      <w:lvlText w:val="%1.%2.%3"/>
      <w:lvlJc w:val="left"/>
      <w:pPr>
        <w:tabs>
          <w:tab w:val="num" w:pos="720"/>
        </w:tabs>
        <w:ind w:left="720" w:hanging="720"/>
      </w:pPr>
      <w:rPr>
        <w:rFonts w:hint="default"/>
      </w:rPr>
    </w:lvl>
    <w:lvl w:ilvl="3">
      <w:start w:val="1"/>
      <w:numFmt w:val="decimal"/>
      <w:pStyle w:val="41"/>
      <w:lvlText w:val="%1.%2.%3.%4"/>
      <w:lvlJc w:val="left"/>
      <w:pPr>
        <w:tabs>
          <w:tab w:val="num" w:pos="720"/>
        </w:tabs>
        <w:ind w:left="720" w:hanging="720"/>
      </w:pPr>
      <w:rPr>
        <w:rFonts w:hint="default"/>
      </w:rPr>
    </w:lvl>
    <w:lvl w:ilvl="4">
      <w:start w:val="1"/>
      <w:numFmt w:val="decimal"/>
      <w:pStyle w:val="51"/>
      <w:suff w:val="space"/>
      <w:lvlText w:val="%1.%2.%3.%4.%5"/>
      <w:lvlJc w:val="left"/>
      <w:pPr>
        <w:ind w:left="720" w:hanging="720"/>
      </w:pPr>
      <w:rPr>
        <w:rFonts w:hint="default"/>
      </w:rPr>
    </w:lvl>
    <w:lvl w:ilvl="5">
      <w:start w:val="1"/>
      <w:numFmt w:val="decimal"/>
      <w:pStyle w:val="6"/>
      <w:suff w:val="space"/>
      <w:lvlText w:val="%1.%2.%3.%4.%5.%6"/>
      <w:lvlJc w:val="left"/>
      <w:pPr>
        <w:ind w:left="720" w:hanging="720"/>
      </w:pPr>
      <w:rPr>
        <w:rFonts w:hint="default"/>
      </w:rPr>
    </w:lvl>
    <w:lvl w:ilvl="6">
      <w:start w:val="1"/>
      <w:numFmt w:val="decimal"/>
      <w:pStyle w:val="7"/>
      <w:suff w:val="space"/>
      <w:lvlText w:val="%1.%2.%3.%4.%5.%6.%7"/>
      <w:lvlJc w:val="left"/>
      <w:pPr>
        <w:ind w:left="720" w:hanging="720"/>
      </w:pPr>
      <w:rPr>
        <w:rFonts w:hint="default"/>
      </w:rPr>
    </w:lvl>
    <w:lvl w:ilvl="7">
      <w:start w:val="1"/>
      <w:numFmt w:val="decimal"/>
      <w:pStyle w:val="8"/>
      <w:suff w:val="space"/>
      <w:lvlText w:val="%1.%2.%3.%4.%5.%6.%7.%8"/>
      <w:lvlJc w:val="left"/>
      <w:pPr>
        <w:ind w:left="720" w:hanging="720"/>
      </w:pPr>
      <w:rPr>
        <w:rFonts w:hint="default"/>
      </w:rPr>
    </w:lvl>
    <w:lvl w:ilvl="8">
      <w:start w:val="1"/>
      <w:numFmt w:val="decimal"/>
      <w:pStyle w:val="9"/>
      <w:suff w:val="space"/>
      <w:lvlText w:val="%1.%2.%3.%4.%5.%6.%7.%8.%9"/>
      <w:lvlJc w:val="left"/>
      <w:pPr>
        <w:ind w:left="720" w:hanging="720"/>
      </w:pPr>
      <w:rPr>
        <w:rFonts w:hint="default"/>
      </w:rPr>
    </w:lvl>
  </w:abstractNum>
  <w:abstractNum w:abstractNumId="29" w15:restartNumberingAfterBreak="0">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B724AF8"/>
    <w:multiLevelType w:val="hybridMultilevel"/>
    <w:tmpl w:val="7EE82868"/>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4" w15:restartNumberingAfterBreak="0">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AED1A18"/>
    <w:multiLevelType w:val="hybridMultilevel"/>
    <w:tmpl w:val="D472B612"/>
    <w:numStyleLink w:val="ImportedStyle3"/>
  </w:abstractNum>
  <w:abstractNum w:abstractNumId="37" w15:restartNumberingAfterBreak="0">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FB511E0"/>
    <w:multiLevelType w:val="hybridMultilevel"/>
    <w:tmpl w:val="39D2A800"/>
    <w:numStyleLink w:val="ImportedStyle11"/>
  </w:abstractNum>
  <w:abstractNum w:abstractNumId="39" w15:restartNumberingAfterBreak="0">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507F609B"/>
    <w:multiLevelType w:val="hybridMultilevel"/>
    <w:tmpl w:val="D472B612"/>
    <w:styleLink w:val="ImportedStyle3"/>
    <w:lvl w:ilvl="0" w:tplc="694E6B8C">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34DC2BFC">
      <w:start w:val="1"/>
      <w:numFmt w:val="bullet"/>
      <w:lvlText w:val="o"/>
      <w:lvlJc w:val="left"/>
      <w:pPr>
        <w:ind w:left="21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2" w:tplc="C1243C1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3" w:tplc="95F45DFC">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4" w:tplc="18CCB8A6">
      <w:start w:val="1"/>
      <w:numFmt w:val="bullet"/>
      <w:lvlText w:val="o"/>
      <w:lvlJc w:val="left"/>
      <w:pPr>
        <w:ind w:left="432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5" w:tplc="5B2C42CE">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6" w:tplc="2D128C82">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7" w:tplc="D194A65A">
      <w:start w:val="1"/>
      <w:numFmt w:val="bullet"/>
      <w:lvlText w:val="o"/>
      <w:lvlJc w:val="left"/>
      <w:pPr>
        <w:ind w:left="648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lvl w:ilvl="8" w:tplc="6234C78C">
      <w:start w:val="1"/>
      <w:numFmt w:val="bullet"/>
      <w:lvlText w:val="▪"/>
      <w:lvlJc w:val="left"/>
      <w:pPr>
        <w:ind w:left="7200" w:hanging="360"/>
      </w:pPr>
      <w:rPr>
        <w:rFonts w:ascii="Courier New" w:eastAsia="Courier New" w:hAnsi="Courier New" w:cs="Courier New"/>
        <w:b w:val="0"/>
        <w:bCs w:val="0"/>
        <w:i w:val="0"/>
        <w:iCs w:val="0"/>
        <w:caps w:val="0"/>
        <w:smallCaps w:val="0"/>
        <w:strike w:val="0"/>
        <w:dstrike w:val="0"/>
        <w:color w:val="000000"/>
        <w:spacing w:val="0"/>
        <w:w w:val="100"/>
        <w:kern w:val="0"/>
        <w:position w:val="0"/>
        <w:highlight w:val="none"/>
        <w:vertAlign w:val="baseline"/>
      </w:rPr>
    </w:lvl>
  </w:abstractNum>
  <w:abstractNum w:abstractNumId="41" w15:restartNumberingAfterBreak="0">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43" w15:restartNumberingAfterBreak="0">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44" w15:restartNumberingAfterBreak="0">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45" w15:restartNumberingAfterBreak="0">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F6A7A77"/>
    <w:multiLevelType w:val="hybridMultilevel"/>
    <w:tmpl w:val="AE46581A"/>
    <w:lvl w:ilvl="0" w:tplc="4BDCC034">
      <w:start w:val="1"/>
      <w:numFmt w:val="lowerLetter"/>
      <w:pStyle w:val="22"/>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9" w15:restartNumberingAfterBreak="0">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50" w15:restartNumberingAfterBreak="0">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78826325"/>
    <w:multiLevelType w:val="hybridMultilevel"/>
    <w:tmpl w:val="EFC03A68"/>
    <w:numStyleLink w:val="ImportedStyle4"/>
  </w:abstractNum>
  <w:abstractNum w:abstractNumId="52" w15:restartNumberingAfterBreak="0">
    <w:nsid w:val="78DD0A0B"/>
    <w:multiLevelType w:val="hybridMultilevel"/>
    <w:tmpl w:val="EFC03A68"/>
    <w:styleLink w:val="ImportedStyle4"/>
    <w:lvl w:ilvl="0" w:tplc="12885D14">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3AFEB156">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E3FE1D7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F5A44ACA">
      <w:start w:val="1"/>
      <w:numFmt w:val="bullet"/>
      <w:lvlText w:val="•"/>
      <w:lvlJc w:val="left"/>
      <w:pPr>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B194220E">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F24AC6A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A9C8C7FE">
      <w:start w:val="1"/>
      <w:numFmt w:val="bullet"/>
      <w:lvlText w:val="•"/>
      <w:lvlJc w:val="left"/>
      <w:pPr>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E9EEE4C4">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AF265F4">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53" w15:restartNumberingAfterBreak="0">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54" w15:restartNumberingAfterBreak="0">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9"/>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9"/>
  </w:num>
  <w:num w:numId="11">
    <w:abstractNumId w:val="39"/>
  </w:num>
  <w:num w:numId="12">
    <w:abstractNumId w:val="32"/>
  </w:num>
  <w:num w:numId="13">
    <w:abstractNumId w:val="33"/>
  </w:num>
  <w:num w:numId="14">
    <w:abstractNumId w:val="34"/>
  </w:num>
  <w:num w:numId="15">
    <w:abstractNumId w:val="42"/>
  </w:num>
  <w:num w:numId="16">
    <w:abstractNumId w:val="30"/>
  </w:num>
  <w:num w:numId="17">
    <w:abstractNumId w:val="53"/>
  </w:num>
  <w:num w:numId="18">
    <w:abstractNumId w:val="15"/>
  </w:num>
  <w:num w:numId="19">
    <w:abstractNumId w:val="22"/>
  </w:num>
  <w:num w:numId="20">
    <w:abstractNumId w:val="46"/>
  </w:num>
  <w:num w:numId="21">
    <w:abstractNumId w:val="47"/>
  </w:num>
  <w:num w:numId="22">
    <w:abstractNumId w:val="44"/>
  </w:num>
  <w:num w:numId="23">
    <w:abstractNumId w:val="48"/>
  </w:num>
  <w:num w:numId="24">
    <w:abstractNumId w:val="28"/>
    <w:lvlOverride w:ilvl="0">
      <w:lvl w:ilvl="0">
        <w:start w:val="1"/>
        <w:numFmt w:val="decimal"/>
        <w:pStyle w:val="1"/>
        <w:lvlText w:val="%1"/>
        <w:lvlJc w:val="left"/>
        <w:pPr>
          <w:tabs>
            <w:tab w:val="num" w:pos="720"/>
          </w:tabs>
          <w:ind w:left="720" w:hanging="720"/>
        </w:pPr>
        <w:rPr>
          <w:rFonts w:hint="default"/>
        </w:rPr>
      </w:lvl>
    </w:lvlOverride>
    <w:lvlOverride w:ilvl="1">
      <w:lvl w:ilvl="1">
        <w:start w:val="1"/>
        <w:numFmt w:val="decimal"/>
        <w:pStyle w:val="21"/>
        <w:lvlText w:val="%1.%2"/>
        <w:lvlJc w:val="left"/>
        <w:pPr>
          <w:tabs>
            <w:tab w:val="num" w:pos="720"/>
          </w:tabs>
          <w:ind w:left="720" w:hanging="720"/>
        </w:pPr>
        <w:rPr>
          <w:rFonts w:hint="default"/>
        </w:rPr>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lvlOverride w:ilvl="4">
      <w:lvl w:ilvl="4">
        <w:start w:val="1"/>
        <w:numFmt w:val="decimal"/>
        <w:pStyle w:val="51"/>
        <w:suff w:val="space"/>
        <w:lvlText w:val="%1.%2.%3.%4.%5"/>
        <w:lvlJc w:val="left"/>
        <w:pPr>
          <w:ind w:left="720" w:hanging="720"/>
        </w:pPr>
        <w:rPr>
          <w:rFonts w:hint="default"/>
        </w:rPr>
      </w:lvl>
    </w:lvlOverride>
    <w:lvlOverride w:ilvl="5">
      <w:lvl w:ilvl="5">
        <w:start w:val="1"/>
        <w:numFmt w:val="decimal"/>
        <w:pStyle w:val="6"/>
        <w:suff w:val="space"/>
        <w:lvlText w:val="%1.%2.%3.%4.%5.%6"/>
        <w:lvlJc w:val="left"/>
        <w:pPr>
          <w:ind w:left="720" w:hanging="720"/>
        </w:pPr>
        <w:rPr>
          <w:rFonts w:hint="default"/>
        </w:rPr>
      </w:lvl>
    </w:lvlOverride>
    <w:lvlOverride w:ilvl="6">
      <w:lvl w:ilvl="6">
        <w:start w:val="1"/>
        <w:numFmt w:val="decimal"/>
        <w:pStyle w:val="7"/>
        <w:suff w:val="space"/>
        <w:lvlText w:val="%1.%2.%3.%4.%5.%6.%7"/>
        <w:lvlJc w:val="left"/>
        <w:pPr>
          <w:ind w:left="720" w:hanging="720"/>
        </w:pPr>
        <w:rPr>
          <w:rFonts w:hint="default"/>
        </w:rPr>
      </w:lvl>
    </w:lvlOverride>
    <w:lvlOverride w:ilvl="7">
      <w:lvl w:ilvl="7">
        <w:start w:val="1"/>
        <w:numFmt w:val="decimal"/>
        <w:pStyle w:val="8"/>
        <w:suff w:val="space"/>
        <w:lvlText w:val="%1.%2.%3.%4.%5.%6.%7.%8"/>
        <w:lvlJc w:val="left"/>
        <w:pPr>
          <w:ind w:left="720" w:hanging="720"/>
        </w:pPr>
        <w:rPr>
          <w:rFonts w:hint="default"/>
        </w:rPr>
      </w:lvl>
    </w:lvlOverride>
    <w:lvlOverride w:ilvl="8">
      <w:lvl w:ilvl="8">
        <w:start w:val="1"/>
        <w:numFmt w:val="decimal"/>
        <w:pStyle w:val="9"/>
        <w:suff w:val="space"/>
        <w:lvlText w:val="%1.%2.%3.%4.%5.%6.%7.%8.%9"/>
        <w:lvlJc w:val="left"/>
        <w:pPr>
          <w:ind w:left="720" w:hanging="720"/>
        </w:pPr>
        <w:rPr>
          <w:rFonts w:hint="default"/>
        </w:rPr>
      </w:lvl>
    </w:lvlOverride>
  </w:num>
  <w:num w:numId="25">
    <w:abstractNumId w:val="43"/>
  </w:num>
  <w:num w:numId="26">
    <w:abstractNumId w:val="43"/>
  </w:num>
  <w:num w:numId="27">
    <w:abstractNumId w:val="20"/>
  </w:num>
  <w:num w:numId="28">
    <w:abstractNumId w:val="50"/>
  </w:num>
  <w:num w:numId="29">
    <w:abstractNumId w:val="31"/>
  </w:num>
  <w:num w:numId="30">
    <w:abstractNumId w:val="35"/>
  </w:num>
  <w:num w:numId="31">
    <w:abstractNumId w:val="28"/>
  </w:num>
  <w:num w:numId="32">
    <w:abstractNumId w:val="17"/>
  </w:num>
  <w:num w:numId="33">
    <w:abstractNumId w:val="27"/>
  </w:num>
  <w:num w:numId="34">
    <w:abstractNumId w:val="23"/>
  </w:num>
  <w:num w:numId="35">
    <w:abstractNumId w:val="14"/>
  </w:num>
  <w:num w:numId="36">
    <w:abstractNumId w:val="54"/>
  </w:num>
  <w:num w:numId="37">
    <w:abstractNumId w:val="18"/>
  </w:num>
  <w:num w:numId="38">
    <w:abstractNumId w:val="41"/>
  </w:num>
  <w:num w:numId="39">
    <w:abstractNumId w:val="25"/>
  </w:num>
  <w:num w:numId="40">
    <w:abstractNumId w:val="45"/>
  </w:num>
  <w:num w:numId="41">
    <w:abstractNumId w:val="37"/>
  </w:num>
  <w:num w:numId="42">
    <w:abstractNumId w:val="19"/>
  </w:num>
  <w:num w:numId="43">
    <w:abstractNumId w:val="21"/>
  </w:num>
  <w:num w:numId="44">
    <w:abstractNumId w:val="26"/>
  </w:num>
  <w:num w:numId="45">
    <w:abstractNumId w:val="16"/>
  </w:num>
  <w:num w:numId="46">
    <w:abstractNumId w:val="40"/>
  </w:num>
  <w:num w:numId="47">
    <w:abstractNumId w:val="36"/>
  </w:num>
  <w:num w:numId="48">
    <w:abstractNumId w:val="24"/>
  </w:num>
  <w:num w:numId="49">
    <w:abstractNumId w:val="38"/>
  </w:num>
  <w:num w:numId="50">
    <w:abstractNumId w:val="52"/>
  </w:num>
  <w:num w:numId="51">
    <w:abstractNumId w:val="51"/>
    <w:lvlOverride w:ilvl="0">
      <w:lvl w:ilvl="0" w:tplc="531A8738">
        <w:start w:val="1"/>
        <w:numFmt w:val="bullet"/>
        <w:lvlText w:val="•"/>
        <w:lvlJc w:val="left"/>
        <w:pPr>
          <w:tabs>
            <w:tab w:val="left" w:pos="1454"/>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E7AC642E">
        <w:start w:val="1"/>
        <w:numFmt w:val="bullet"/>
        <w:lvlText w:val="o"/>
        <w:lvlJc w:val="left"/>
        <w:pPr>
          <w:tabs>
            <w:tab w:val="left" w:pos="1454"/>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8C6E37C">
        <w:start w:val="1"/>
        <w:numFmt w:val="bullet"/>
        <w:lvlText w:val="▪"/>
        <w:lvlJc w:val="left"/>
        <w:pPr>
          <w:tabs>
            <w:tab w:val="left" w:pos="1454"/>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FF8A6E0">
        <w:start w:val="1"/>
        <w:numFmt w:val="bullet"/>
        <w:lvlText w:val="•"/>
        <w:lvlJc w:val="left"/>
        <w:pPr>
          <w:tabs>
            <w:tab w:val="left" w:pos="1454"/>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69322D2A">
        <w:start w:val="1"/>
        <w:numFmt w:val="bullet"/>
        <w:lvlText w:val="o"/>
        <w:lvlJc w:val="left"/>
        <w:pPr>
          <w:tabs>
            <w:tab w:val="left" w:pos="1454"/>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D929896">
        <w:start w:val="1"/>
        <w:numFmt w:val="bullet"/>
        <w:lvlText w:val="▪"/>
        <w:lvlJc w:val="left"/>
        <w:pPr>
          <w:tabs>
            <w:tab w:val="left" w:pos="1454"/>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574F864">
        <w:start w:val="1"/>
        <w:numFmt w:val="bullet"/>
        <w:lvlText w:val="•"/>
        <w:lvlJc w:val="left"/>
        <w:pPr>
          <w:tabs>
            <w:tab w:val="left" w:pos="1454"/>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61E3D12">
        <w:start w:val="1"/>
        <w:numFmt w:val="bullet"/>
        <w:lvlText w:val="o"/>
        <w:lvlJc w:val="left"/>
        <w:pPr>
          <w:tabs>
            <w:tab w:val="left" w:pos="1454"/>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05CC3CC">
        <w:start w:val="1"/>
        <w:numFmt w:val="bullet"/>
        <w:lvlText w:val="▪"/>
        <w:lvlJc w:val="left"/>
        <w:pPr>
          <w:tabs>
            <w:tab w:val="left" w:pos="1454"/>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2">
    <w:abstractNumId w:val="47"/>
  </w:num>
  <w:num w:numId="53">
    <w:abstractNumId w:val="47"/>
  </w:num>
  <w:num w:numId="54">
    <w:abstractNumId w:val="47"/>
  </w:num>
  <w:num w:numId="55">
    <w:abstractNumId w:val="28"/>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num>
  <w:num w:numId="56">
    <w:abstractNumId w:val="28"/>
    <w:lvlOverride w:ilvl="0">
      <w:lvl w:ilvl="0">
        <w:start w:val="1"/>
        <w:numFmt w:val="decimal"/>
        <w:pStyle w:val="1"/>
        <w:lvlText w:val="%1"/>
        <w:lvlJc w:val="left"/>
        <w:pPr>
          <w:tabs>
            <w:tab w:val="num" w:pos="720"/>
          </w:tabs>
          <w:ind w:left="720" w:hanging="720"/>
        </w:pPr>
        <w:rPr>
          <w:rFonts w:hint="default"/>
        </w:rPr>
      </w:lvl>
    </w:lvlOverride>
    <w:lvlOverride w:ilvl="1">
      <w:lvl w:ilvl="1">
        <w:start w:val="1"/>
        <w:numFmt w:val="decimal"/>
        <w:pStyle w:val="21"/>
        <w:lvlText w:val="%1.%2"/>
        <w:lvlJc w:val="left"/>
        <w:pPr>
          <w:tabs>
            <w:tab w:val="num" w:pos="720"/>
          </w:tabs>
          <w:ind w:left="720" w:hanging="720"/>
        </w:pPr>
        <w:rPr>
          <w:rFonts w:hint="default"/>
        </w:rPr>
      </w:lvl>
    </w:lvlOverride>
    <w:lvlOverride w:ilvl="2">
      <w:lvl w:ilvl="2">
        <w:start w:val="1"/>
        <w:numFmt w:val="decimal"/>
        <w:pStyle w:val="30"/>
        <w:lvlText w:val="%1.%2.%3"/>
        <w:lvlJc w:val="left"/>
        <w:pPr>
          <w:tabs>
            <w:tab w:val="num" w:pos="720"/>
          </w:tabs>
          <w:ind w:left="720" w:hanging="720"/>
        </w:pPr>
        <w:rPr>
          <w:rFonts w:hint="default"/>
        </w:rPr>
      </w:lvl>
    </w:lvlOverride>
    <w:lvlOverride w:ilvl="3">
      <w:lvl w:ilvl="3">
        <w:start w:val="1"/>
        <w:numFmt w:val="decimal"/>
        <w:pStyle w:val="41"/>
        <w:lvlText w:val="%1.%2.%3.%4"/>
        <w:lvlJc w:val="left"/>
        <w:pPr>
          <w:tabs>
            <w:tab w:val="num" w:pos="720"/>
          </w:tabs>
          <w:ind w:left="720" w:hanging="720"/>
        </w:pPr>
        <w:rPr>
          <w:rFonts w:hint="default"/>
        </w:rPr>
      </w:lvl>
    </w:lvlOverride>
    <w:lvlOverride w:ilvl="4">
      <w:lvl w:ilvl="4">
        <w:start w:val="1"/>
        <w:numFmt w:val="decimal"/>
        <w:pStyle w:val="51"/>
        <w:suff w:val="space"/>
        <w:lvlText w:val="%1.%2.%3.%4.%5"/>
        <w:lvlJc w:val="left"/>
        <w:pPr>
          <w:ind w:left="720" w:hanging="720"/>
        </w:pPr>
        <w:rPr>
          <w:rFonts w:hint="default"/>
        </w:rPr>
      </w:lvl>
    </w:lvlOverride>
    <w:lvlOverride w:ilvl="5">
      <w:lvl w:ilvl="5">
        <w:start w:val="1"/>
        <w:numFmt w:val="decimal"/>
        <w:pStyle w:val="6"/>
        <w:suff w:val="space"/>
        <w:lvlText w:val="%1.%2.%3.%4.%5.%6"/>
        <w:lvlJc w:val="left"/>
        <w:pPr>
          <w:ind w:left="720" w:hanging="720"/>
        </w:pPr>
        <w:rPr>
          <w:rFonts w:hint="default"/>
        </w:rPr>
      </w:lvl>
    </w:lvlOverride>
    <w:lvlOverride w:ilvl="6">
      <w:lvl w:ilvl="6">
        <w:start w:val="1"/>
        <w:numFmt w:val="decimal"/>
        <w:pStyle w:val="7"/>
        <w:suff w:val="space"/>
        <w:lvlText w:val="%1.%2.%3.%4.%5.%6.%7"/>
        <w:lvlJc w:val="left"/>
        <w:pPr>
          <w:ind w:left="720" w:hanging="720"/>
        </w:pPr>
        <w:rPr>
          <w:rFonts w:hint="default"/>
        </w:rPr>
      </w:lvl>
    </w:lvlOverride>
    <w:lvlOverride w:ilvl="7">
      <w:lvl w:ilvl="7">
        <w:start w:val="1"/>
        <w:numFmt w:val="decimal"/>
        <w:pStyle w:val="8"/>
        <w:suff w:val="space"/>
        <w:lvlText w:val="%1.%2.%3.%4.%5.%6.%7.%8"/>
        <w:lvlJc w:val="left"/>
        <w:pPr>
          <w:ind w:left="720" w:hanging="720"/>
        </w:pPr>
        <w:rPr>
          <w:rFonts w:hint="default"/>
        </w:rPr>
      </w:lvl>
    </w:lvlOverride>
    <w:lvlOverride w:ilvl="8">
      <w:lvl w:ilvl="8">
        <w:start w:val="1"/>
        <w:numFmt w:val="decimal"/>
        <w:pStyle w:val="9"/>
        <w:suff w:val="space"/>
        <w:lvlText w:val="%1.%2.%3.%4.%5.%6.%7.%8.%9"/>
        <w:lvlJc w:val="left"/>
        <w:pPr>
          <w:ind w:left="720" w:hanging="720"/>
        </w:pPr>
        <w:rPr>
          <w:rFonts w:hint="default"/>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saveSubsetFonts/>
  <w:bordersDoNotSurroundHeader/>
  <w:bordersDoNotSurroundFooter/>
  <w:hideSpellingErrors/>
  <w:hideGrammaticalErrors/>
  <w:activeWritingStyle w:appName="MSWord" w:lang="en-US" w:vendorID="64" w:dllVersion="6" w:nlCheck="1" w:checkStyle="0"/>
  <w:activeWritingStyle w:appName="MSWord" w:lang="en-GB" w:vendorID="64" w:dllVersion="6" w:nlCheck="1" w:checkStyle="0"/>
  <w:activeWritingStyle w:appName="MSWord" w:lang="de-DE" w:vendorID="64" w:dllVersion="6" w:nlCheck="1" w:checkStyle="1"/>
  <w:activeWritingStyle w:appName="MSWord" w:lang="en-IN" w:vendorID="64" w:dllVersion="6" w:nlCheck="1" w:checkStyle="1"/>
  <w:activeWritingStyle w:appName="MSWord" w:lang="en-IE" w:vendorID="64" w:dllVersion="6" w:nlCheck="1" w:checkStyle="1"/>
  <w:activeWritingStyle w:appName="MSWord" w:lang="fr-CA" w:vendorID="64" w:dllVersion="6" w:nlCheck="1" w:checkStyle="0"/>
  <w:activeWritingStyle w:appName="MSWord" w:lang="ru-RU"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0" w:nlCheck="1" w:checkStyle="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170"/>
    <w:rsid w:val="000007D4"/>
    <w:rsid w:val="00000DFD"/>
    <w:rsid w:val="000012BB"/>
    <w:rsid w:val="00001382"/>
    <w:rsid w:val="00002151"/>
    <w:rsid w:val="00002346"/>
    <w:rsid w:val="000032A7"/>
    <w:rsid w:val="000038DC"/>
    <w:rsid w:val="000061B8"/>
    <w:rsid w:val="00006D6B"/>
    <w:rsid w:val="0000761E"/>
    <w:rsid w:val="0000764A"/>
    <w:rsid w:val="000101FC"/>
    <w:rsid w:val="00010AEF"/>
    <w:rsid w:val="00010BD9"/>
    <w:rsid w:val="00011493"/>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17F29"/>
    <w:rsid w:val="00020155"/>
    <w:rsid w:val="0002042A"/>
    <w:rsid w:val="00020486"/>
    <w:rsid w:val="00021A6B"/>
    <w:rsid w:val="00022397"/>
    <w:rsid w:val="00022793"/>
    <w:rsid w:val="00022B61"/>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C5E"/>
    <w:rsid w:val="00027EA3"/>
    <w:rsid w:val="000305FF"/>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6FD3"/>
    <w:rsid w:val="000375F7"/>
    <w:rsid w:val="000379F4"/>
    <w:rsid w:val="00037A4C"/>
    <w:rsid w:val="00037E27"/>
    <w:rsid w:val="00037F99"/>
    <w:rsid w:val="00040A42"/>
    <w:rsid w:val="000415E4"/>
    <w:rsid w:val="00041C94"/>
    <w:rsid w:val="000427A7"/>
    <w:rsid w:val="00042BB4"/>
    <w:rsid w:val="00042CE5"/>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1E2E"/>
    <w:rsid w:val="0005200B"/>
    <w:rsid w:val="0005229D"/>
    <w:rsid w:val="0005293C"/>
    <w:rsid w:val="00052AC9"/>
    <w:rsid w:val="00052B3E"/>
    <w:rsid w:val="0005308A"/>
    <w:rsid w:val="0005310C"/>
    <w:rsid w:val="00053197"/>
    <w:rsid w:val="0005369C"/>
    <w:rsid w:val="00053AC4"/>
    <w:rsid w:val="000544A4"/>
    <w:rsid w:val="00054929"/>
    <w:rsid w:val="00054947"/>
    <w:rsid w:val="00054E16"/>
    <w:rsid w:val="00054E70"/>
    <w:rsid w:val="000552D4"/>
    <w:rsid w:val="00055D6F"/>
    <w:rsid w:val="000561FB"/>
    <w:rsid w:val="00056C0F"/>
    <w:rsid w:val="000578DE"/>
    <w:rsid w:val="00057D6C"/>
    <w:rsid w:val="00060C90"/>
    <w:rsid w:val="00061F9F"/>
    <w:rsid w:val="000629D4"/>
    <w:rsid w:val="00062B13"/>
    <w:rsid w:val="00062C1A"/>
    <w:rsid w:val="00062E74"/>
    <w:rsid w:val="00064063"/>
    <w:rsid w:val="0006454F"/>
    <w:rsid w:val="00064591"/>
    <w:rsid w:val="00065FD9"/>
    <w:rsid w:val="00066AFA"/>
    <w:rsid w:val="00066B24"/>
    <w:rsid w:val="00067399"/>
    <w:rsid w:val="00067D25"/>
    <w:rsid w:val="00067F69"/>
    <w:rsid w:val="0007092F"/>
    <w:rsid w:val="00070F68"/>
    <w:rsid w:val="00070FA7"/>
    <w:rsid w:val="00071596"/>
    <w:rsid w:val="00071754"/>
    <w:rsid w:val="00071995"/>
    <w:rsid w:val="00071B9A"/>
    <w:rsid w:val="00071F94"/>
    <w:rsid w:val="000725BA"/>
    <w:rsid w:val="000725FD"/>
    <w:rsid w:val="00072748"/>
    <w:rsid w:val="00072924"/>
    <w:rsid w:val="00072D6D"/>
    <w:rsid w:val="0007381C"/>
    <w:rsid w:val="00073AA9"/>
    <w:rsid w:val="00073CA5"/>
    <w:rsid w:val="00074967"/>
    <w:rsid w:val="000749B6"/>
    <w:rsid w:val="00074F87"/>
    <w:rsid w:val="00074FB2"/>
    <w:rsid w:val="00075F2F"/>
    <w:rsid w:val="00075F3E"/>
    <w:rsid w:val="000769D7"/>
    <w:rsid w:val="000807FB"/>
    <w:rsid w:val="00080D58"/>
    <w:rsid w:val="00081AB0"/>
    <w:rsid w:val="000821F8"/>
    <w:rsid w:val="000823ED"/>
    <w:rsid w:val="000824BF"/>
    <w:rsid w:val="000837FB"/>
    <w:rsid w:val="00083B2E"/>
    <w:rsid w:val="000840E4"/>
    <w:rsid w:val="00084CF9"/>
    <w:rsid w:val="00084E97"/>
    <w:rsid w:val="00085D9E"/>
    <w:rsid w:val="00085ED4"/>
    <w:rsid w:val="0008616C"/>
    <w:rsid w:val="000870F0"/>
    <w:rsid w:val="00087752"/>
    <w:rsid w:val="00087FD7"/>
    <w:rsid w:val="0009005F"/>
    <w:rsid w:val="00090479"/>
    <w:rsid w:val="00090AC1"/>
    <w:rsid w:val="00090F8B"/>
    <w:rsid w:val="000910C9"/>
    <w:rsid w:val="00091611"/>
    <w:rsid w:val="000925B1"/>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0B6D"/>
    <w:rsid w:val="000A174C"/>
    <w:rsid w:val="000A1830"/>
    <w:rsid w:val="000A18F4"/>
    <w:rsid w:val="000A1AFA"/>
    <w:rsid w:val="000A1F4C"/>
    <w:rsid w:val="000A2BDD"/>
    <w:rsid w:val="000A2E6A"/>
    <w:rsid w:val="000A3BE6"/>
    <w:rsid w:val="000A3E37"/>
    <w:rsid w:val="000A3FF7"/>
    <w:rsid w:val="000A4656"/>
    <w:rsid w:val="000A4E23"/>
    <w:rsid w:val="000A4EAB"/>
    <w:rsid w:val="000A4FFC"/>
    <w:rsid w:val="000A5D8C"/>
    <w:rsid w:val="000A5E8D"/>
    <w:rsid w:val="000A5EEB"/>
    <w:rsid w:val="000A65A1"/>
    <w:rsid w:val="000A6658"/>
    <w:rsid w:val="000A6CE4"/>
    <w:rsid w:val="000A6FB2"/>
    <w:rsid w:val="000A70D6"/>
    <w:rsid w:val="000A72B9"/>
    <w:rsid w:val="000A75A3"/>
    <w:rsid w:val="000A779A"/>
    <w:rsid w:val="000B13CD"/>
    <w:rsid w:val="000B16C3"/>
    <w:rsid w:val="000B1A08"/>
    <w:rsid w:val="000B1B8A"/>
    <w:rsid w:val="000B2509"/>
    <w:rsid w:val="000B27BF"/>
    <w:rsid w:val="000B30B8"/>
    <w:rsid w:val="000B321E"/>
    <w:rsid w:val="000B33B1"/>
    <w:rsid w:val="000B33B7"/>
    <w:rsid w:val="000B3401"/>
    <w:rsid w:val="000B373A"/>
    <w:rsid w:val="000B3ED4"/>
    <w:rsid w:val="000B3F64"/>
    <w:rsid w:val="000B4997"/>
    <w:rsid w:val="000B4BE9"/>
    <w:rsid w:val="000B4D08"/>
    <w:rsid w:val="000B535F"/>
    <w:rsid w:val="000B59C1"/>
    <w:rsid w:val="000B5B5B"/>
    <w:rsid w:val="000B6159"/>
    <w:rsid w:val="000B667E"/>
    <w:rsid w:val="000B6E60"/>
    <w:rsid w:val="000B6F5F"/>
    <w:rsid w:val="000B7A2C"/>
    <w:rsid w:val="000C0A45"/>
    <w:rsid w:val="000C0AB3"/>
    <w:rsid w:val="000C0CB1"/>
    <w:rsid w:val="000C101C"/>
    <w:rsid w:val="000C11C7"/>
    <w:rsid w:val="000C169B"/>
    <w:rsid w:val="000C2000"/>
    <w:rsid w:val="000C230F"/>
    <w:rsid w:val="000C2CE1"/>
    <w:rsid w:val="000C3150"/>
    <w:rsid w:val="000C3176"/>
    <w:rsid w:val="000C3232"/>
    <w:rsid w:val="000C348F"/>
    <w:rsid w:val="000C35C7"/>
    <w:rsid w:val="000C387E"/>
    <w:rsid w:val="000C4297"/>
    <w:rsid w:val="000C453B"/>
    <w:rsid w:val="000C455F"/>
    <w:rsid w:val="000C484B"/>
    <w:rsid w:val="000C4E53"/>
    <w:rsid w:val="000C5C55"/>
    <w:rsid w:val="000C6374"/>
    <w:rsid w:val="000C64AA"/>
    <w:rsid w:val="000C732F"/>
    <w:rsid w:val="000C75E8"/>
    <w:rsid w:val="000D0FA7"/>
    <w:rsid w:val="000D1634"/>
    <w:rsid w:val="000D163E"/>
    <w:rsid w:val="000D19A9"/>
    <w:rsid w:val="000D1C2C"/>
    <w:rsid w:val="000D1D6D"/>
    <w:rsid w:val="000D280A"/>
    <w:rsid w:val="000D2A7B"/>
    <w:rsid w:val="000D2E45"/>
    <w:rsid w:val="000D38F0"/>
    <w:rsid w:val="000D3DFF"/>
    <w:rsid w:val="000D4076"/>
    <w:rsid w:val="000D4147"/>
    <w:rsid w:val="000D44AE"/>
    <w:rsid w:val="000D44CF"/>
    <w:rsid w:val="000D45BF"/>
    <w:rsid w:val="000D5523"/>
    <w:rsid w:val="000D57AE"/>
    <w:rsid w:val="000D5F67"/>
    <w:rsid w:val="000D6257"/>
    <w:rsid w:val="000D674F"/>
    <w:rsid w:val="000D6F2C"/>
    <w:rsid w:val="000D7308"/>
    <w:rsid w:val="000D736C"/>
    <w:rsid w:val="000D7B7D"/>
    <w:rsid w:val="000D7C4F"/>
    <w:rsid w:val="000E0098"/>
    <w:rsid w:val="000E03B0"/>
    <w:rsid w:val="000E06AE"/>
    <w:rsid w:val="000E1B43"/>
    <w:rsid w:val="000E1BF9"/>
    <w:rsid w:val="000E31FC"/>
    <w:rsid w:val="000E3C54"/>
    <w:rsid w:val="000E3F3B"/>
    <w:rsid w:val="000E448B"/>
    <w:rsid w:val="000E4EF8"/>
    <w:rsid w:val="000E59F3"/>
    <w:rsid w:val="000E6524"/>
    <w:rsid w:val="000E668B"/>
    <w:rsid w:val="000E6909"/>
    <w:rsid w:val="000E6F02"/>
    <w:rsid w:val="000E7340"/>
    <w:rsid w:val="000E7869"/>
    <w:rsid w:val="000E7C2B"/>
    <w:rsid w:val="000F04B4"/>
    <w:rsid w:val="000F0CA6"/>
    <w:rsid w:val="000F0DBF"/>
    <w:rsid w:val="000F0E93"/>
    <w:rsid w:val="000F12E8"/>
    <w:rsid w:val="000F1554"/>
    <w:rsid w:val="000F17E3"/>
    <w:rsid w:val="000F1A86"/>
    <w:rsid w:val="000F2231"/>
    <w:rsid w:val="000F27F0"/>
    <w:rsid w:val="000F293A"/>
    <w:rsid w:val="000F2B7B"/>
    <w:rsid w:val="000F2BD0"/>
    <w:rsid w:val="000F308F"/>
    <w:rsid w:val="000F3BB5"/>
    <w:rsid w:val="000F465B"/>
    <w:rsid w:val="000F46FB"/>
    <w:rsid w:val="000F5F8A"/>
    <w:rsid w:val="000F6CB1"/>
    <w:rsid w:val="000F70FC"/>
    <w:rsid w:val="000F7587"/>
    <w:rsid w:val="000F7BF7"/>
    <w:rsid w:val="000F7E46"/>
    <w:rsid w:val="001001C8"/>
    <w:rsid w:val="001007B1"/>
    <w:rsid w:val="0010091A"/>
    <w:rsid w:val="00100B7E"/>
    <w:rsid w:val="0010265E"/>
    <w:rsid w:val="00102758"/>
    <w:rsid w:val="001027D6"/>
    <w:rsid w:val="0010302B"/>
    <w:rsid w:val="00103900"/>
    <w:rsid w:val="00103B91"/>
    <w:rsid w:val="00103F41"/>
    <w:rsid w:val="00104ADF"/>
    <w:rsid w:val="00104DD3"/>
    <w:rsid w:val="00104E41"/>
    <w:rsid w:val="00104FEA"/>
    <w:rsid w:val="0010512B"/>
    <w:rsid w:val="001053C4"/>
    <w:rsid w:val="001059B4"/>
    <w:rsid w:val="00106160"/>
    <w:rsid w:val="001064AA"/>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B8B"/>
    <w:rsid w:val="00114F29"/>
    <w:rsid w:val="001151BC"/>
    <w:rsid w:val="00115FFF"/>
    <w:rsid w:val="001160A3"/>
    <w:rsid w:val="00116E74"/>
    <w:rsid w:val="00117836"/>
    <w:rsid w:val="00117DAD"/>
    <w:rsid w:val="00120E98"/>
    <w:rsid w:val="00120F9A"/>
    <w:rsid w:val="00121488"/>
    <w:rsid w:val="0012170A"/>
    <w:rsid w:val="00121798"/>
    <w:rsid w:val="00121885"/>
    <w:rsid w:val="001218AA"/>
    <w:rsid w:val="00121D91"/>
    <w:rsid w:val="0012225E"/>
    <w:rsid w:val="001222E2"/>
    <w:rsid w:val="00122B74"/>
    <w:rsid w:val="00122DAB"/>
    <w:rsid w:val="00122E0A"/>
    <w:rsid w:val="0012335B"/>
    <w:rsid w:val="00123C37"/>
    <w:rsid w:val="00123D91"/>
    <w:rsid w:val="001241D9"/>
    <w:rsid w:val="0012422B"/>
    <w:rsid w:val="00124625"/>
    <w:rsid w:val="00124AC3"/>
    <w:rsid w:val="00124FB9"/>
    <w:rsid w:val="0012512E"/>
    <w:rsid w:val="001254D8"/>
    <w:rsid w:val="001257C9"/>
    <w:rsid w:val="001259F9"/>
    <w:rsid w:val="00125EA9"/>
    <w:rsid w:val="00125EC7"/>
    <w:rsid w:val="00126440"/>
    <w:rsid w:val="001266D5"/>
    <w:rsid w:val="00126F75"/>
    <w:rsid w:val="001274BA"/>
    <w:rsid w:val="00130448"/>
    <w:rsid w:val="0013052A"/>
    <w:rsid w:val="00130958"/>
    <w:rsid w:val="00130C36"/>
    <w:rsid w:val="0013277D"/>
    <w:rsid w:val="00133C97"/>
    <w:rsid w:val="00133FBE"/>
    <w:rsid w:val="001344AB"/>
    <w:rsid w:val="00134E4F"/>
    <w:rsid w:val="00134E8F"/>
    <w:rsid w:val="00135BC0"/>
    <w:rsid w:val="00135D56"/>
    <w:rsid w:val="00136D6B"/>
    <w:rsid w:val="00136F7F"/>
    <w:rsid w:val="00137361"/>
    <w:rsid w:val="001377D7"/>
    <w:rsid w:val="001379C6"/>
    <w:rsid w:val="00140085"/>
    <w:rsid w:val="0014079B"/>
    <w:rsid w:val="00140DA0"/>
    <w:rsid w:val="0014117E"/>
    <w:rsid w:val="001413BB"/>
    <w:rsid w:val="00141C1C"/>
    <w:rsid w:val="001425DB"/>
    <w:rsid w:val="00142CA4"/>
    <w:rsid w:val="001430AF"/>
    <w:rsid w:val="0014347F"/>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EAD"/>
    <w:rsid w:val="001543CF"/>
    <w:rsid w:val="001548F0"/>
    <w:rsid w:val="001549A3"/>
    <w:rsid w:val="00154B88"/>
    <w:rsid w:val="00154D74"/>
    <w:rsid w:val="00155345"/>
    <w:rsid w:val="00155461"/>
    <w:rsid w:val="0015636E"/>
    <w:rsid w:val="001564EF"/>
    <w:rsid w:val="00156BE1"/>
    <w:rsid w:val="00157016"/>
    <w:rsid w:val="001570BA"/>
    <w:rsid w:val="001572FF"/>
    <w:rsid w:val="001574AD"/>
    <w:rsid w:val="001574EC"/>
    <w:rsid w:val="0015779A"/>
    <w:rsid w:val="001578B0"/>
    <w:rsid w:val="001604A7"/>
    <w:rsid w:val="00161106"/>
    <w:rsid w:val="00161438"/>
    <w:rsid w:val="00161492"/>
    <w:rsid w:val="00161647"/>
    <w:rsid w:val="001619E6"/>
    <w:rsid w:val="00161CD9"/>
    <w:rsid w:val="00161D37"/>
    <w:rsid w:val="00161F99"/>
    <w:rsid w:val="00162471"/>
    <w:rsid w:val="001631B7"/>
    <w:rsid w:val="00164033"/>
    <w:rsid w:val="001641EA"/>
    <w:rsid w:val="00165303"/>
    <w:rsid w:val="0016588A"/>
    <w:rsid w:val="00165C43"/>
    <w:rsid w:val="0016689B"/>
    <w:rsid w:val="00166B43"/>
    <w:rsid w:val="0016779C"/>
    <w:rsid w:val="00170B3C"/>
    <w:rsid w:val="001713D9"/>
    <w:rsid w:val="0017155E"/>
    <w:rsid w:val="00171704"/>
    <w:rsid w:val="001718C4"/>
    <w:rsid w:val="00172286"/>
    <w:rsid w:val="0017234F"/>
    <w:rsid w:val="0017237D"/>
    <w:rsid w:val="001728A3"/>
    <w:rsid w:val="00173B52"/>
    <w:rsid w:val="00173D47"/>
    <w:rsid w:val="001744D5"/>
    <w:rsid w:val="00174C34"/>
    <w:rsid w:val="001752ED"/>
    <w:rsid w:val="0017534D"/>
    <w:rsid w:val="00175529"/>
    <w:rsid w:val="00176675"/>
    <w:rsid w:val="00176DF1"/>
    <w:rsid w:val="00176EF8"/>
    <w:rsid w:val="0018020C"/>
    <w:rsid w:val="001807B2"/>
    <w:rsid w:val="00180D2C"/>
    <w:rsid w:val="00181307"/>
    <w:rsid w:val="0018183A"/>
    <w:rsid w:val="001819A4"/>
    <w:rsid w:val="001819D6"/>
    <w:rsid w:val="001825E3"/>
    <w:rsid w:val="00182829"/>
    <w:rsid w:val="00182C74"/>
    <w:rsid w:val="00183178"/>
    <w:rsid w:val="00183751"/>
    <w:rsid w:val="001843CA"/>
    <w:rsid w:val="0018467E"/>
    <w:rsid w:val="00184FF8"/>
    <w:rsid w:val="00186410"/>
    <w:rsid w:val="001865D1"/>
    <w:rsid w:val="001867FC"/>
    <w:rsid w:val="00186932"/>
    <w:rsid w:val="00186B64"/>
    <w:rsid w:val="00187749"/>
    <w:rsid w:val="00187D86"/>
    <w:rsid w:val="00187F03"/>
    <w:rsid w:val="00190008"/>
    <w:rsid w:val="00190310"/>
    <w:rsid w:val="0019091E"/>
    <w:rsid w:val="001909C6"/>
    <w:rsid w:val="00190BE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4BC"/>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207"/>
    <w:rsid w:val="001A1BCF"/>
    <w:rsid w:val="001A3773"/>
    <w:rsid w:val="001A411E"/>
    <w:rsid w:val="001A4A58"/>
    <w:rsid w:val="001A5014"/>
    <w:rsid w:val="001A5112"/>
    <w:rsid w:val="001A54BB"/>
    <w:rsid w:val="001A570B"/>
    <w:rsid w:val="001A72C1"/>
    <w:rsid w:val="001A7AA3"/>
    <w:rsid w:val="001A7BD0"/>
    <w:rsid w:val="001B064B"/>
    <w:rsid w:val="001B0B66"/>
    <w:rsid w:val="001B1510"/>
    <w:rsid w:val="001B2A9F"/>
    <w:rsid w:val="001B3043"/>
    <w:rsid w:val="001B36AF"/>
    <w:rsid w:val="001B38DB"/>
    <w:rsid w:val="001B3A10"/>
    <w:rsid w:val="001B3ADD"/>
    <w:rsid w:val="001B3EC5"/>
    <w:rsid w:val="001B4388"/>
    <w:rsid w:val="001B43C0"/>
    <w:rsid w:val="001B469B"/>
    <w:rsid w:val="001B48F2"/>
    <w:rsid w:val="001B4FA5"/>
    <w:rsid w:val="001B5430"/>
    <w:rsid w:val="001B6281"/>
    <w:rsid w:val="001B63A9"/>
    <w:rsid w:val="001B6C17"/>
    <w:rsid w:val="001B750A"/>
    <w:rsid w:val="001B7D4B"/>
    <w:rsid w:val="001C04EE"/>
    <w:rsid w:val="001C0ABE"/>
    <w:rsid w:val="001C0C97"/>
    <w:rsid w:val="001C1790"/>
    <w:rsid w:val="001C182E"/>
    <w:rsid w:val="001C1F3A"/>
    <w:rsid w:val="001C27D6"/>
    <w:rsid w:val="001C2FE5"/>
    <w:rsid w:val="001C3959"/>
    <w:rsid w:val="001C39CF"/>
    <w:rsid w:val="001C3CAA"/>
    <w:rsid w:val="001C3DEF"/>
    <w:rsid w:val="001C40C8"/>
    <w:rsid w:val="001C4411"/>
    <w:rsid w:val="001C4EBE"/>
    <w:rsid w:val="001C5B75"/>
    <w:rsid w:val="001C5E72"/>
    <w:rsid w:val="001C627C"/>
    <w:rsid w:val="001C642B"/>
    <w:rsid w:val="001C65A8"/>
    <w:rsid w:val="001C68B6"/>
    <w:rsid w:val="001C6A1C"/>
    <w:rsid w:val="001C6F90"/>
    <w:rsid w:val="001C762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948"/>
    <w:rsid w:val="001E327E"/>
    <w:rsid w:val="001E3699"/>
    <w:rsid w:val="001E378C"/>
    <w:rsid w:val="001E424A"/>
    <w:rsid w:val="001E4E11"/>
    <w:rsid w:val="001E5477"/>
    <w:rsid w:val="001E5E25"/>
    <w:rsid w:val="001E6452"/>
    <w:rsid w:val="001E64A7"/>
    <w:rsid w:val="001E6729"/>
    <w:rsid w:val="001E6862"/>
    <w:rsid w:val="001E68CA"/>
    <w:rsid w:val="001E7094"/>
    <w:rsid w:val="001E71ED"/>
    <w:rsid w:val="001E7781"/>
    <w:rsid w:val="001E77AA"/>
    <w:rsid w:val="001E77D4"/>
    <w:rsid w:val="001E7974"/>
    <w:rsid w:val="001F05BA"/>
    <w:rsid w:val="001F060E"/>
    <w:rsid w:val="001F0829"/>
    <w:rsid w:val="001F11A1"/>
    <w:rsid w:val="001F1C19"/>
    <w:rsid w:val="001F1D29"/>
    <w:rsid w:val="001F224F"/>
    <w:rsid w:val="001F23CC"/>
    <w:rsid w:val="001F24AC"/>
    <w:rsid w:val="001F2649"/>
    <w:rsid w:val="001F2C81"/>
    <w:rsid w:val="001F3539"/>
    <w:rsid w:val="001F37E3"/>
    <w:rsid w:val="001F3ADD"/>
    <w:rsid w:val="001F4049"/>
    <w:rsid w:val="001F48D7"/>
    <w:rsid w:val="001F4A5D"/>
    <w:rsid w:val="001F4CB8"/>
    <w:rsid w:val="001F562B"/>
    <w:rsid w:val="001F5798"/>
    <w:rsid w:val="001F591A"/>
    <w:rsid w:val="001F5AE2"/>
    <w:rsid w:val="001F6193"/>
    <w:rsid w:val="001F64C9"/>
    <w:rsid w:val="001F69CE"/>
    <w:rsid w:val="001F722C"/>
    <w:rsid w:val="001F7957"/>
    <w:rsid w:val="002001A8"/>
    <w:rsid w:val="00200368"/>
    <w:rsid w:val="00200A44"/>
    <w:rsid w:val="00200C30"/>
    <w:rsid w:val="002011D2"/>
    <w:rsid w:val="00201307"/>
    <w:rsid w:val="002013D8"/>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36A"/>
    <w:rsid w:val="00206BA0"/>
    <w:rsid w:val="00206C17"/>
    <w:rsid w:val="00206C85"/>
    <w:rsid w:val="00206E0B"/>
    <w:rsid w:val="00207436"/>
    <w:rsid w:val="00210674"/>
    <w:rsid w:val="00210675"/>
    <w:rsid w:val="00211254"/>
    <w:rsid w:val="0021188D"/>
    <w:rsid w:val="00211A66"/>
    <w:rsid w:val="00211A94"/>
    <w:rsid w:val="00211B12"/>
    <w:rsid w:val="002121EF"/>
    <w:rsid w:val="00212930"/>
    <w:rsid w:val="00212CA4"/>
    <w:rsid w:val="0021349E"/>
    <w:rsid w:val="002134AC"/>
    <w:rsid w:val="00213526"/>
    <w:rsid w:val="00213632"/>
    <w:rsid w:val="00213744"/>
    <w:rsid w:val="00213BF3"/>
    <w:rsid w:val="0021402F"/>
    <w:rsid w:val="00214250"/>
    <w:rsid w:val="0021467C"/>
    <w:rsid w:val="00214760"/>
    <w:rsid w:val="00215656"/>
    <w:rsid w:val="0021582F"/>
    <w:rsid w:val="002159E9"/>
    <w:rsid w:val="00215AA5"/>
    <w:rsid w:val="0021663A"/>
    <w:rsid w:val="002178BC"/>
    <w:rsid w:val="00217A31"/>
    <w:rsid w:val="00217C30"/>
    <w:rsid w:val="00217F17"/>
    <w:rsid w:val="0022017A"/>
    <w:rsid w:val="00220CA3"/>
    <w:rsid w:val="00220CD8"/>
    <w:rsid w:val="002212D4"/>
    <w:rsid w:val="00221582"/>
    <w:rsid w:val="00221C1D"/>
    <w:rsid w:val="00222852"/>
    <w:rsid w:val="002230EA"/>
    <w:rsid w:val="0022351F"/>
    <w:rsid w:val="002246A4"/>
    <w:rsid w:val="0022489B"/>
    <w:rsid w:val="00224F33"/>
    <w:rsid w:val="00225160"/>
    <w:rsid w:val="00226016"/>
    <w:rsid w:val="002260BA"/>
    <w:rsid w:val="00226A87"/>
    <w:rsid w:val="00227400"/>
    <w:rsid w:val="00227791"/>
    <w:rsid w:val="00227908"/>
    <w:rsid w:val="002302E9"/>
    <w:rsid w:val="00230367"/>
    <w:rsid w:val="00230792"/>
    <w:rsid w:val="00230F09"/>
    <w:rsid w:val="00231177"/>
    <w:rsid w:val="00231700"/>
    <w:rsid w:val="00231B6C"/>
    <w:rsid w:val="00231E30"/>
    <w:rsid w:val="0023287D"/>
    <w:rsid w:val="00232CF0"/>
    <w:rsid w:val="002332CC"/>
    <w:rsid w:val="00233709"/>
    <w:rsid w:val="00233C2B"/>
    <w:rsid w:val="00233C56"/>
    <w:rsid w:val="00233CE3"/>
    <w:rsid w:val="00234147"/>
    <w:rsid w:val="002346E9"/>
    <w:rsid w:val="00234942"/>
    <w:rsid w:val="00234ADB"/>
    <w:rsid w:val="00234F6A"/>
    <w:rsid w:val="002351D5"/>
    <w:rsid w:val="00235845"/>
    <w:rsid w:val="002362B8"/>
    <w:rsid w:val="00236A39"/>
    <w:rsid w:val="00236AA1"/>
    <w:rsid w:val="0023738E"/>
    <w:rsid w:val="00237709"/>
    <w:rsid w:val="00237E2A"/>
    <w:rsid w:val="00240106"/>
    <w:rsid w:val="0024021A"/>
    <w:rsid w:val="0024039E"/>
    <w:rsid w:val="00240712"/>
    <w:rsid w:val="00240D42"/>
    <w:rsid w:val="0024115D"/>
    <w:rsid w:val="002411FA"/>
    <w:rsid w:val="0024185C"/>
    <w:rsid w:val="00241D3A"/>
    <w:rsid w:val="002420CB"/>
    <w:rsid w:val="0024239D"/>
    <w:rsid w:val="0024264E"/>
    <w:rsid w:val="0024266A"/>
    <w:rsid w:val="00242715"/>
    <w:rsid w:val="00242771"/>
    <w:rsid w:val="002432E9"/>
    <w:rsid w:val="00243408"/>
    <w:rsid w:val="002436F3"/>
    <w:rsid w:val="00243A00"/>
    <w:rsid w:val="00243D23"/>
    <w:rsid w:val="002443FE"/>
    <w:rsid w:val="00244445"/>
    <w:rsid w:val="0024464E"/>
    <w:rsid w:val="00244688"/>
    <w:rsid w:val="002450A6"/>
    <w:rsid w:val="00245722"/>
    <w:rsid w:val="00246382"/>
    <w:rsid w:val="00246C35"/>
    <w:rsid w:val="00246D2B"/>
    <w:rsid w:val="0024737C"/>
    <w:rsid w:val="00247416"/>
    <w:rsid w:val="002474AA"/>
    <w:rsid w:val="002474DD"/>
    <w:rsid w:val="00247566"/>
    <w:rsid w:val="0024770B"/>
    <w:rsid w:val="00247800"/>
    <w:rsid w:val="00247C07"/>
    <w:rsid w:val="00247D5C"/>
    <w:rsid w:val="0025032F"/>
    <w:rsid w:val="00250420"/>
    <w:rsid w:val="00250EA6"/>
    <w:rsid w:val="0025173F"/>
    <w:rsid w:val="002517CF"/>
    <w:rsid w:val="00251D30"/>
    <w:rsid w:val="0025201A"/>
    <w:rsid w:val="00252570"/>
    <w:rsid w:val="002525A3"/>
    <w:rsid w:val="002526E0"/>
    <w:rsid w:val="00252739"/>
    <w:rsid w:val="00254319"/>
    <w:rsid w:val="00254D66"/>
    <w:rsid w:val="00254DA9"/>
    <w:rsid w:val="002552DF"/>
    <w:rsid w:val="0025570E"/>
    <w:rsid w:val="0025572A"/>
    <w:rsid w:val="00255F10"/>
    <w:rsid w:val="00256627"/>
    <w:rsid w:val="002603A8"/>
    <w:rsid w:val="00260780"/>
    <w:rsid w:val="00260A43"/>
    <w:rsid w:val="00260E40"/>
    <w:rsid w:val="0026108F"/>
    <w:rsid w:val="002610A3"/>
    <w:rsid w:val="002613F0"/>
    <w:rsid w:val="00261477"/>
    <w:rsid w:val="00261596"/>
    <w:rsid w:val="00262403"/>
    <w:rsid w:val="00262448"/>
    <w:rsid w:val="00262612"/>
    <w:rsid w:val="002627CE"/>
    <w:rsid w:val="00262F54"/>
    <w:rsid w:val="0026346A"/>
    <w:rsid w:val="0026352D"/>
    <w:rsid w:val="00263D25"/>
    <w:rsid w:val="002640AC"/>
    <w:rsid w:val="0026439D"/>
    <w:rsid w:val="00264734"/>
    <w:rsid w:val="00264DB0"/>
    <w:rsid w:val="00265822"/>
    <w:rsid w:val="00265D24"/>
    <w:rsid w:val="00265D26"/>
    <w:rsid w:val="00265D9D"/>
    <w:rsid w:val="00266452"/>
    <w:rsid w:val="002669E8"/>
    <w:rsid w:val="00266F54"/>
    <w:rsid w:val="0026771B"/>
    <w:rsid w:val="0026786D"/>
    <w:rsid w:val="00270921"/>
    <w:rsid w:val="00271B35"/>
    <w:rsid w:val="002720E1"/>
    <w:rsid w:val="00272617"/>
    <w:rsid w:val="00272D21"/>
    <w:rsid w:val="00273AA2"/>
    <w:rsid w:val="00273CA1"/>
    <w:rsid w:val="00273DE3"/>
    <w:rsid w:val="00273F63"/>
    <w:rsid w:val="00275DA6"/>
    <w:rsid w:val="00276C79"/>
    <w:rsid w:val="00276C92"/>
    <w:rsid w:val="0027744F"/>
    <w:rsid w:val="002778F0"/>
    <w:rsid w:val="002779B5"/>
    <w:rsid w:val="00277CC6"/>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4F43"/>
    <w:rsid w:val="00285DE4"/>
    <w:rsid w:val="00285E6D"/>
    <w:rsid w:val="00286011"/>
    <w:rsid w:val="00286C30"/>
    <w:rsid w:val="0028726E"/>
    <w:rsid w:val="00287625"/>
    <w:rsid w:val="002878B1"/>
    <w:rsid w:val="00287B7C"/>
    <w:rsid w:val="002902B5"/>
    <w:rsid w:val="002905E7"/>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36D"/>
    <w:rsid w:val="00296876"/>
    <w:rsid w:val="00296B46"/>
    <w:rsid w:val="00296BC5"/>
    <w:rsid w:val="00297065"/>
    <w:rsid w:val="00297594"/>
    <w:rsid w:val="00297683"/>
    <w:rsid w:val="002A04AA"/>
    <w:rsid w:val="002A059B"/>
    <w:rsid w:val="002A0669"/>
    <w:rsid w:val="002A0AA8"/>
    <w:rsid w:val="002A1C40"/>
    <w:rsid w:val="002A1FA9"/>
    <w:rsid w:val="002A2089"/>
    <w:rsid w:val="002A4763"/>
    <w:rsid w:val="002A484C"/>
    <w:rsid w:val="002A4890"/>
    <w:rsid w:val="002A4D85"/>
    <w:rsid w:val="002A4DD7"/>
    <w:rsid w:val="002A5683"/>
    <w:rsid w:val="002A5BDB"/>
    <w:rsid w:val="002A5CBF"/>
    <w:rsid w:val="002A5CDE"/>
    <w:rsid w:val="002A5D26"/>
    <w:rsid w:val="002A5E20"/>
    <w:rsid w:val="002A7A17"/>
    <w:rsid w:val="002A7CA6"/>
    <w:rsid w:val="002B0A43"/>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51D1"/>
    <w:rsid w:val="002B52A1"/>
    <w:rsid w:val="002B5454"/>
    <w:rsid w:val="002B5A50"/>
    <w:rsid w:val="002B5AA7"/>
    <w:rsid w:val="002B6615"/>
    <w:rsid w:val="002B6A41"/>
    <w:rsid w:val="002B6C57"/>
    <w:rsid w:val="002B7043"/>
    <w:rsid w:val="002C031B"/>
    <w:rsid w:val="002C0519"/>
    <w:rsid w:val="002C057C"/>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784"/>
    <w:rsid w:val="002C6DC1"/>
    <w:rsid w:val="002C6F40"/>
    <w:rsid w:val="002C703E"/>
    <w:rsid w:val="002C74C9"/>
    <w:rsid w:val="002C7D10"/>
    <w:rsid w:val="002C7F38"/>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D7EEC"/>
    <w:rsid w:val="002E0397"/>
    <w:rsid w:val="002E0529"/>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583"/>
    <w:rsid w:val="002E6A0E"/>
    <w:rsid w:val="002E6FDF"/>
    <w:rsid w:val="002E71D6"/>
    <w:rsid w:val="002F01E2"/>
    <w:rsid w:val="002F055C"/>
    <w:rsid w:val="002F078E"/>
    <w:rsid w:val="002F096D"/>
    <w:rsid w:val="002F0BBE"/>
    <w:rsid w:val="002F1AC8"/>
    <w:rsid w:val="002F1F43"/>
    <w:rsid w:val="002F21F7"/>
    <w:rsid w:val="002F340A"/>
    <w:rsid w:val="002F3F30"/>
    <w:rsid w:val="002F479A"/>
    <w:rsid w:val="002F4CC6"/>
    <w:rsid w:val="002F5448"/>
    <w:rsid w:val="002F5704"/>
    <w:rsid w:val="002F5EEF"/>
    <w:rsid w:val="002F632A"/>
    <w:rsid w:val="002F6B12"/>
    <w:rsid w:val="002F6EC5"/>
    <w:rsid w:val="002F6F31"/>
    <w:rsid w:val="002F759C"/>
    <w:rsid w:val="002F79B5"/>
    <w:rsid w:val="00300975"/>
    <w:rsid w:val="00300A1E"/>
    <w:rsid w:val="0030190D"/>
    <w:rsid w:val="00302037"/>
    <w:rsid w:val="003023C1"/>
    <w:rsid w:val="0030371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861"/>
    <w:rsid w:val="00314CC8"/>
    <w:rsid w:val="00314CD3"/>
    <w:rsid w:val="0031633D"/>
    <w:rsid w:val="00316622"/>
    <w:rsid w:val="00316AE1"/>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1DD"/>
    <w:rsid w:val="00326358"/>
    <w:rsid w:val="00326C6C"/>
    <w:rsid w:val="00327477"/>
    <w:rsid w:val="003274DD"/>
    <w:rsid w:val="00331481"/>
    <w:rsid w:val="0033156C"/>
    <w:rsid w:val="00331749"/>
    <w:rsid w:val="003317AE"/>
    <w:rsid w:val="003317D2"/>
    <w:rsid w:val="00331F2B"/>
    <w:rsid w:val="00332149"/>
    <w:rsid w:val="003325BE"/>
    <w:rsid w:val="00332789"/>
    <w:rsid w:val="00332D26"/>
    <w:rsid w:val="0033311C"/>
    <w:rsid w:val="00333927"/>
    <w:rsid w:val="00333AEF"/>
    <w:rsid w:val="0033422C"/>
    <w:rsid w:val="00334738"/>
    <w:rsid w:val="00334DD7"/>
    <w:rsid w:val="00335014"/>
    <w:rsid w:val="0033530B"/>
    <w:rsid w:val="00335962"/>
    <w:rsid w:val="00335B3D"/>
    <w:rsid w:val="003361F0"/>
    <w:rsid w:val="00336C4E"/>
    <w:rsid w:val="00337624"/>
    <w:rsid w:val="00337C39"/>
    <w:rsid w:val="00340241"/>
    <w:rsid w:val="0034094D"/>
    <w:rsid w:val="00340FF4"/>
    <w:rsid w:val="003420D8"/>
    <w:rsid w:val="003420F6"/>
    <w:rsid w:val="003421D0"/>
    <w:rsid w:val="00342293"/>
    <w:rsid w:val="003422E4"/>
    <w:rsid w:val="003429DB"/>
    <w:rsid w:val="003431B7"/>
    <w:rsid w:val="00343884"/>
    <w:rsid w:val="00343E43"/>
    <w:rsid w:val="00343FBA"/>
    <w:rsid w:val="00344116"/>
    <w:rsid w:val="00344EFB"/>
    <w:rsid w:val="003457D8"/>
    <w:rsid w:val="003459CD"/>
    <w:rsid w:val="00345CA5"/>
    <w:rsid w:val="00346267"/>
    <w:rsid w:val="003468D1"/>
    <w:rsid w:val="003477D4"/>
    <w:rsid w:val="00347804"/>
    <w:rsid w:val="00347DCB"/>
    <w:rsid w:val="00347F87"/>
    <w:rsid w:val="00347FCB"/>
    <w:rsid w:val="003511BA"/>
    <w:rsid w:val="00351378"/>
    <w:rsid w:val="00352508"/>
    <w:rsid w:val="003525C8"/>
    <w:rsid w:val="003530C3"/>
    <w:rsid w:val="003531DD"/>
    <w:rsid w:val="00353CB4"/>
    <w:rsid w:val="00353F5E"/>
    <w:rsid w:val="0035477F"/>
    <w:rsid w:val="00354E52"/>
    <w:rsid w:val="0035519E"/>
    <w:rsid w:val="003558DA"/>
    <w:rsid w:val="00355D15"/>
    <w:rsid w:val="00356A58"/>
    <w:rsid w:val="00357652"/>
    <w:rsid w:val="00357A10"/>
    <w:rsid w:val="00357CD5"/>
    <w:rsid w:val="00360018"/>
    <w:rsid w:val="003600A7"/>
    <w:rsid w:val="00361B58"/>
    <w:rsid w:val="00361C16"/>
    <w:rsid w:val="00362179"/>
    <w:rsid w:val="003621C8"/>
    <w:rsid w:val="003623ED"/>
    <w:rsid w:val="003624C5"/>
    <w:rsid w:val="00363399"/>
    <w:rsid w:val="00363573"/>
    <w:rsid w:val="00363803"/>
    <w:rsid w:val="00363DDE"/>
    <w:rsid w:val="003642EA"/>
    <w:rsid w:val="003646EA"/>
    <w:rsid w:val="00364DF9"/>
    <w:rsid w:val="00365311"/>
    <w:rsid w:val="00366470"/>
    <w:rsid w:val="00366697"/>
    <w:rsid w:val="00366ABB"/>
    <w:rsid w:val="00366E7A"/>
    <w:rsid w:val="003671C6"/>
    <w:rsid w:val="00367DC6"/>
    <w:rsid w:val="00370F84"/>
    <w:rsid w:val="00371021"/>
    <w:rsid w:val="00371467"/>
    <w:rsid w:val="003716BA"/>
    <w:rsid w:val="0037171F"/>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3AC"/>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878B2"/>
    <w:rsid w:val="0039051E"/>
    <w:rsid w:val="003909A1"/>
    <w:rsid w:val="00390D8A"/>
    <w:rsid w:val="003910E2"/>
    <w:rsid w:val="003912C3"/>
    <w:rsid w:val="0039178A"/>
    <w:rsid w:val="00391A85"/>
    <w:rsid w:val="00391E32"/>
    <w:rsid w:val="00392181"/>
    <w:rsid w:val="0039239C"/>
    <w:rsid w:val="00392727"/>
    <w:rsid w:val="00392961"/>
    <w:rsid w:val="003932AF"/>
    <w:rsid w:val="00393B89"/>
    <w:rsid w:val="00393E1A"/>
    <w:rsid w:val="00393E4F"/>
    <w:rsid w:val="00394A4A"/>
    <w:rsid w:val="0039516E"/>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DBC"/>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A04"/>
    <w:rsid w:val="003A7AFF"/>
    <w:rsid w:val="003B01A9"/>
    <w:rsid w:val="003B096D"/>
    <w:rsid w:val="003B0F51"/>
    <w:rsid w:val="003B1962"/>
    <w:rsid w:val="003B1AED"/>
    <w:rsid w:val="003B1AFD"/>
    <w:rsid w:val="003B2BA2"/>
    <w:rsid w:val="003B2EA1"/>
    <w:rsid w:val="003B37B3"/>
    <w:rsid w:val="003B4050"/>
    <w:rsid w:val="003B43F9"/>
    <w:rsid w:val="003B5B3D"/>
    <w:rsid w:val="003B5E4E"/>
    <w:rsid w:val="003B61FD"/>
    <w:rsid w:val="003B6EC5"/>
    <w:rsid w:val="003B6EDD"/>
    <w:rsid w:val="003B7344"/>
    <w:rsid w:val="003B76D0"/>
    <w:rsid w:val="003B7D65"/>
    <w:rsid w:val="003C00BD"/>
    <w:rsid w:val="003C122C"/>
    <w:rsid w:val="003C1405"/>
    <w:rsid w:val="003C1430"/>
    <w:rsid w:val="003C1499"/>
    <w:rsid w:val="003C15B3"/>
    <w:rsid w:val="003C15EA"/>
    <w:rsid w:val="003C1767"/>
    <w:rsid w:val="003C1CF1"/>
    <w:rsid w:val="003C2016"/>
    <w:rsid w:val="003C409E"/>
    <w:rsid w:val="003C4264"/>
    <w:rsid w:val="003C439D"/>
    <w:rsid w:val="003C470A"/>
    <w:rsid w:val="003C4E3B"/>
    <w:rsid w:val="003C4EDE"/>
    <w:rsid w:val="003C599D"/>
    <w:rsid w:val="003C5DE9"/>
    <w:rsid w:val="003C5F9A"/>
    <w:rsid w:val="003C6E5B"/>
    <w:rsid w:val="003C76EA"/>
    <w:rsid w:val="003C774D"/>
    <w:rsid w:val="003D06D4"/>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5D88"/>
    <w:rsid w:val="003D6220"/>
    <w:rsid w:val="003D69D1"/>
    <w:rsid w:val="003D6B3A"/>
    <w:rsid w:val="003D72D4"/>
    <w:rsid w:val="003D769F"/>
    <w:rsid w:val="003D78C2"/>
    <w:rsid w:val="003D7DA5"/>
    <w:rsid w:val="003E1158"/>
    <w:rsid w:val="003E15CD"/>
    <w:rsid w:val="003E192A"/>
    <w:rsid w:val="003E1D99"/>
    <w:rsid w:val="003E1E30"/>
    <w:rsid w:val="003E1FFB"/>
    <w:rsid w:val="003E2805"/>
    <w:rsid w:val="003E2A70"/>
    <w:rsid w:val="003E3024"/>
    <w:rsid w:val="003E4E99"/>
    <w:rsid w:val="003E545C"/>
    <w:rsid w:val="003E592D"/>
    <w:rsid w:val="003E5F45"/>
    <w:rsid w:val="003E60C2"/>
    <w:rsid w:val="003E654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DFE"/>
    <w:rsid w:val="003F4E66"/>
    <w:rsid w:val="003F4EF1"/>
    <w:rsid w:val="003F58E9"/>
    <w:rsid w:val="003F5B39"/>
    <w:rsid w:val="003F5F56"/>
    <w:rsid w:val="003F60EE"/>
    <w:rsid w:val="003F6467"/>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1BE"/>
    <w:rsid w:val="00402725"/>
    <w:rsid w:val="00402788"/>
    <w:rsid w:val="00402AA0"/>
    <w:rsid w:val="00402C0E"/>
    <w:rsid w:val="00402C6D"/>
    <w:rsid w:val="00403546"/>
    <w:rsid w:val="00403595"/>
    <w:rsid w:val="00403BAD"/>
    <w:rsid w:val="004040A0"/>
    <w:rsid w:val="00404E95"/>
    <w:rsid w:val="00405398"/>
    <w:rsid w:val="0040566E"/>
    <w:rsid w:val="00405F24"/>
    <w:rsid w:val="0040644A"/>
    <w:rsid w:val="00406913"/>
    <w:rsid w:val="00406D3C"/>
    <w:rsid w:val="00407461"/>
    <w:rsid w:val="00407A42"/>
    <w:rsid w:val="00407D18"/>
    <w:rsid w:val="00410670"/>
    <w:rsid w:val="00410878"/>
    <w:rsid w:val="004109B1"/>
    <w:rsid w:val="00411286"/>
    <w:rsid w:val="00411350"/>
    <w:rsid w:val="004125B4"/>
    <w:rsid w:val="00412A39"/>
    <w:rsid w:val="00413008"/>
    <w:rsid w:val="00413B20"/>
    <w:rsid w:val="004140CA"/>
    <w:rsid w:val="0041429A"/>
    <w:rsid w:val="004142F7"/>
    <w:rsid w:val="0041467A"/>
    <w:rsid w:val="004153F1"/>
    <w:rsid w:val="00415C03"/>
    <w:rsid w:val="004166AB"/>
    <w:rsid w:val="0041679B"/>
    <w:rsid w:val="00416C99"/>
    <w:rsid w:val="0041735E"/>
    <w:rsid w:val="004177BE"/>
    <w:rsid w:val="00417FB3"/>
    <w:rsid w:val="00417FB9"/>
    <w:rsid w:val="004202C6"/>
    <w:rsid w:val="00420941"/>
    <w:rsid w:val="00420AE9"/>
    <w:rsid w:val="00420C17"/>
    <w:rsid w:val="0042128E"/>
    <w:rsid w:val="00422442"/>
    <w:rsid w:val="00422AB7"/>
    <w:rsid w:val="00422DFF"/>
    <w:rsid w:val="00422EAD"/>
    <w:rsid w:val="0042317D"/>
    <w:rsid w:val="0042377E"/>
    <w:rsid w:val="004241B0"/>
    <w:rsid w:val="00424294"/>
    <w:rsid w:val="004243B3"/>
    <w:rsid w:val="0042458F"/>
    <w:rsid w:val="00424992"/>
    <w:rsid w:val="0042520D"/>
    <w:rsid w:val="00425489"/>
    <w:rsid w:val="0042554B"/>
    <w:rsid w:val="004271CE"/>
    <w:rsid w:val="0042774A"/>
    <w:rsid w:val="00427D98"/>
    <w:rsid w:val="00427E6C"/>
    <w:rsid w:val="0043029F"/>
    <w:rsid w:val="00430334"/>
    <w:rsid w:val="00430359"/>
    <w:rsid w:val="00430816"/>
    <w:rsid w:val="00430B9B"/>
    <w:rsid w:val="00430BCA"/>
    <w:rsid w:val="00430CFF"/>
    <w:rsid w:val="00431407"/>
    <w:rsid w:val="004315FA"/>
    <w:rsid w:val="00431BA8"/>
    <w:rsid w:val="0043215A"/>
    <w:rsid w:val="0043222B"/>
    <w:rsid w:val="004323E5"/>
    <w:rsid w:val="004326B7"/>
    <w:rsid w:val="00432822"/>
    <w:rsid w:val="00432CD7"/>
    <w:rsid w:val="00432DFA"/>
    <w:rsid w:val="00433460"/>
    <w:rsid w:val="004338B1"/>
    <w:rsid w:val="00433E84"/>
    <w:rsid w:val="004341D9"/>
    <w:rsid w:val="00434367"/>
    <w:rsid w:val="00434DFD"/>
    <w:rsid w:val="00434E62"/>
    <w:rsid w:val="004352F1"/>
    <w:rsid w:val="004355E5"/>
    <w:rsid w:val="004357EF"/>
    <w:rsid w:val="004359EE"/>
    <w:rsid w:val="00436088"/>
    <w:rsid w:val="00436297"/>
    <w:rsid w:val="00437793"/>
    <w:rsid w:val="004405A5"/>
    <w:rsid w:val="00440D6D"/>
    <w:rsid w:val="00441516"/>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47C98"/>
    <w:rsid w:val="004500FD"/>
    <w:rsid w:val="00450351"/>
    <w:rsid w:val="00451049"/>
    <w:rsid w:val="004514A0"/>
    <w:rsid w:val="004518CA"/>
    <w:rsid w:val="0045366D"/>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E4C"/>
    <w:rsid w:val="004603DE"/>
    <w:rsid w:val="00460493"/>
    <w:rsid w:val="0046081B"/>
    <w:rsid w:val="00460F44"/>
    <w:rsid w:val="004611FE"/>
    <w:rsid w:val="004615D3"/>
    <w:rsid w:val="00461681"/>
    <w:rsid w:val="004619DB"/>
    <w:rsid w:val="00462274"/>
    <w:rsid w:val="0046243D"/>
    <w:rsid w:val="00462904"/>
    <w:rsid w:val="00462B9B"/>
    <w:rsid w:val="00462E79"/>
    <w:rsid w:val="0046323F"/>
    <w:rsid w:val="004632A9"/>
    <w:rsid w:val="004632E1"/>
    <w:rsid w:val="00463A50"/>
    <w:rsid w:val="00463A8D"/>
    <w:rsid w:val="00463B83"/>
    <w:rsid w:val="00464D2A"/>
    <w:rsid w:val="004656F6"/>
    <w:rsid w:val="004657AB"/>
    <w:rsid w:val="00466F51"/>
    <w:rsid w:val="00467131"/>
    <w:rsid w:val="004671F8"/>
    <w:rsid w:val="00467645"/>
    <w:rsid w:val="00470031"/>
    <w:rsid w:val="00470C0D"/>
    <w:rsid w:val="004717B7"/>
    <w:rsid w:val="00471F03"/>
    <w:rsid w:val="0047250D"/>
    <w:rsid w:val="004729EE"/>
    <w:rsid w:val="004730A1"/>
    <w:rsid w:val="00473664"/>
    <w:rsid w:val="00473A0F"/>
    <w:rsid w:val="00473C7A"/>
    <w:rsid w:val="0047429A"/>
    <w:rsid w:val="004756D5"/>
    <w:rsid w:val="004758B5"/>
    <w:rsid w:val="00476112"/>
    <w:rsid w:val="004764CA"/>
    <w:rsid w:val="00476948"/>
    <w:rsid w:val="00477292"/>
    <w:rsid w:val="00477845"/>
    <w:rsid w:val="004810D8"/>
    <w:rsid w:val="004812AE"/>
    <w:rsid w:val="0048253A"/>
    <w:rsid w:val="00482B71"/>
    <w:rsid w:val="004840EB"/>
    <w:rsid w:val="00484623"/>
    <w:rsid w:val="00484D1B"/>
    <w:rsid w:val="00484EEB"/>
    <w:rsid w:val="0048561E"/>
    <w:rsid w:val="004861E3"/>
    <w:rsid w:val="0048649A"/>
    <w:rsid w:val="004865A1"/>
    <w:rsid w:val="00486730"/>
    <w:rsid w:val="00486B32"/>
    <w:rsid w:val="00487664"/>
    <w:rsid w:val="004900B0"/>
    <w:rsid w:val="00491360"/>
    <w:rsid w:val="0049189C"/>
    <w:rsid w:val="004920F4"/>
    <w:rsid w:val="00492151"/>
    <w:rsid w:val="004922D2"/>
    <w:rsid w:val="004925A6"/>
    <w:rsid w:val="004927DC"/>
    <w:rsid w:val="00492C64"/>
    <w:rsid w:val="00492F1F"/>
    <w:rsid w:val="0049301A"/>
    <w:rsid w:val="00493956"/>
    <w:rsid w:val="00493A6B"/>
    <w:rsid w:val="00493FC5"/>
    <w:rsid w:val="00494633"/>
    <w:rsid w:val="00494A3F"/>
    <w:rsid w:val="00494B02"/>
    <w:rsid w:val="0049512D"/>
    <w:rsid w:val="00495944"/>
    <w:rsid w:val="00495E5C"/>
    <w:rsid w:val="004961DD"/>
    <w:rsid w:val="004962D0"/>
    <w:rsid w:val="00496CA5"/>
    <w:rsid w:val="0049716D"/>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6F59"/>
    <w:rsid w:val="004B0231"/>
    <w:rsid w:val="004B0EAC"/>
    <w:rsid w:val="004B1490"/>
    <w:rsid w:val="004B224F"/>
    <w:rsid w:val="004B26A6"/>
    <w:rsid w:val="004B2EFD"/>
    <w:rsid w:val="004B3BB5"/>
    <w:rsid w:val="004B3FE5"/>
    <w:rsid w:val="004B4490"/>
    <w:rsid w:val="004B461A"/>
    <w:rsid w:val="004B4AE9"/>
    <w:rsid w:val="004B5E0C"/>
    <w:rsid w:val="004B61CE"/>
    <w:rsid w:val="004B6529"/>
    <w:rsid w:val="004B7FDB"/>
    <w:rsid w:val="004C00DC"/>
    <w:rsid w:val="004C081A"/>
    <w:rsid w:val="004C0852"/>
    <w:rsid w:val="004C0E79"/>
    <w:rsid w:val="004C13EA"/>
    <w:rsid w:val="004C197D"/>
    <w:rsid w:val="004C1AAD"/>
    <w:rsid w:val="004C230A"/>
    <w:rsid w:val="004C2327"/>
    <w:rsid w:val="004C2874"/>
    <w:rsid w:val="004C32C1"/>
    <w:rsid w:val="004C3300"/>
    <w:rsid w:val="004C3C55"/>
    <w:rsid w:val="004C426C"/>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402"/>
    <w:rsid w:val="004D1754"/>
    <w:rsid w:val="004D18D4"/>
    <w:rsid w:val="004D19AF"/>
    <w:rsid w:val="004D1D70"/>
    <w:rsid w:val="004D1F91"/>
    <w:rsid w:val="004D2027"/>
    <w:rsid w:val="004D250B"/>
    <w:rsid w:val="004D2633"/>
    <w:rsid w:val="004D2835"/>
    <w:rsid w:val="004D2BEB"/>
    <w:rsid w:val="004D2C0A"/>
    <w:rsid w:val="004D2CE0"/>
    <w:rsid w:val="004D2F24"/>
    <w:rsid w:val="004D3226"/>
    <w:rsid w:val="004D35BC"/>
    <w:rsid w:val="004D37D6"/>
    <w:rsid w:val="004D444D"/>
    <w:rsid w:val="004D455F"/>
    <w:rsid w:val="004D46DF"/>
    <w:rsid w:val="004D486C"/>
    <w:rsid w:val="004D51A7"/>
    <w:rsid w:val="004D5ADC"/>
    <w:rsid w:val="004D5F9D"/>
    <w:rsid w:val="004D642B"/>
    <w:rsid w:val="004D6FC6"/>
    <w:rsid w:val="004D7ECE"/>
    <w:rsid w:val="004E0003"/>
    <w:rsid w:val="004E04D5"/>
    <w:rsid w:val="004E0546"/>
    <w:rsid w:val="004E100D"/>
    <w:rsid w:val="004E16A6"/>
    <w:rsid w:val="004E1DA8"/>
    <w:rsid w:val="004E1F2D"/>
    <w:rsid w:val="004E2372"/>
    <w:rsid w:val="004E2414"/>
    <w:rsid w:val="004E244F"/>
    <w:rsid w:val="004E2A9C"/>
    <w:rsid w:val="004E2C8F"/>
    <w:rsid w:val="004E2D35"/>
    <w:rsid w:val="004E36D8"/>
    <w:rsid w:val="004E485C"/>
    <w:rsid w:val="004E523A"/>
    <w:rsid w:val="004E52D2"/>
    <w:rsid w:val="004E544C"/>
    <w:rsid w:val="004E574D"/>
    <w:rsid w:val="004E5B1A"/>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942"/>
    <w:rsid w:val="004F3C5B"/>
    <w:rsid w:val="004F3D87"/>
    <w:rsid w:val="004F3E80"/>
    <w:rsid w:val="004F402B"/>
    <w:rsid w:val="004F4768"/>
    <w:rsid w:val="004F5583"/>
    <w:rsid w:val="004F59E8"/>
    <w:rsid w:val="004F5C58"/>
    <w:rsid w:val="004F60F0"/>
    <w:rsid w:val="004F69ED"/>
    <w:rsid w:val="004F70F7"/>
    <w:rsid w:val="004F7FAB"/>
    <w:rsid w:val="005002D2"/>
    <w:rsid w:val="005008F7"/>
    <w:rsid w:val="00500B95"/>
    <w:rsid w:val="0050124D"/>
    <w:rsid w:val="005018C9"/>
    <w:rsid w:val="005028D8"/>
    <w:rsid w:val="00503355"/>
    <w:rsid w:val="00504458"/>
    <w:rsid w:val="0050456B"/>
    <w:rsid w:val="00504C3D"/>
    <w:rsid w:val="005058AD"/>
    <w:rsid w:val="00505B3E"/>
    <w:rsid w:val="00505B51"/>
    <w:rsid w:val="00505EE2"/>
    <w:rsid w:val="00505F31"/>
    <w:rsid w:val="005066AC"/>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6E7"/>
    <w:rsid w:val="00515835"/>
    <w:rsid w:val="00515DF6"/>
    <w:rsid w:val="00517003"/>
    <w:rsid w:val="00517031"/>
    <w:rsid w:val="005201B4"/>
    <w:rsid w:val="00520D24"/>
    <w:rsid w:val="005218DC"/>
    <w:rsid w:val="00521926"/>
    <w:rsid w:val="00521B3E"/>
    <w:rsid w:val="005230AE"/>
    <w:rsid w:val="00523BE1"/>
    <w:rsid w:val="00523CC8"/>
    <w:rsid w:val="00524056"/>
    <w:rsid w:val="00524C3C"/>
    <w:rsid w:val="00524F2C"/>
    <w:rsid w:val="00525091"/>
    <w:rsid w:val="005252C2"/>
    <w:rsid w:val="00525A62"/>
    <w:rsid w:val="0052642C"/>
    <w:rsid w:val="0052678B"/>
    <w:rsid w:val="00526D45"/>
    <w:rsid w:val="00526FE9"/>
    <w:rsid w:val="005271F7"/>
    <w:rsid w:val="00527645"/>
    <w:rsid w:val="00527ABC"/>
    <w:rsid w:val="00527DD4"/>
    <w:rsid w:val="005311D8"/>
    <w:rsid w:val="00531511"/>
    <w:rsid w:val="005317D6"/>
    <w:rsid w:val="00531963"/>
    <w:rsid w:val="005324BA"/>
    <w:rsid w:val="00532B25"/>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5FCC"/>
    <w:rsid w:val="005364C9"/>
    <w:rsid w:val="005365DD"/>
    <w:rsid w:val="00537277"/>
    <w:rsid w:val="0053756B"/>
    <w:rsid w:val="00537A8E"/>
    <w:rsid w:val="00540666"/>
    <w:rsid w:val="005406DB"/>
    <w:rsid w:val="005410BF"/>
    <w:rsid w:val="005410C2"/>
    <w:rsid w:val="005410CD"/>
    <w:rsid w:val="005412EC"/>
    <w:rsid w:val="00541547"/>
    <w:rsid w:val="00541F5F"/>
    <w:rsid w:val="00542952"/>
    <w:rsid w:val="00542D08"/>
    <w:rsid w:val="00543105"/>
    <w:rsid w:val="00543670"/>
    <w:rsid w:val="00543768"/>
    <w:rsid w:val="005439D4"/>
    <w:rsid w:val="00543F5B"/>
    <w:rsid w:val="0054476D"/>
    <w:rsid w:val="00544785"/>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18A"/>
    <w:rsid w:val="00552249"/>
    <w:rsid w:val="00552AA7"/>
    <w:rsid w:val="005538CA"/>
    <w:rsid w:val="00553A85"/>
    <w:rsid w:val="00553D35"/>
    <w:rsid w:val="00553FE9"/>
    <w:rsid w:val="0055440E"/>
    <w:rsid w:val="00554E54"/>
    <w:rsid w:val="005554C7"/>
    <w:rsid w:val="0055552D"/>
    <w:rsid w:val="00555E2B"/>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0AE"/>
    <w:rsid w:val="00565305"/>
    <w:rsid w:val="005663CC"/>
    <w:rsid w:val="0056653A"/>
    <w:rsid w:val="00566FF2"/>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4F83"/>
    <w:rsid w:val="00575929"/>
    <w:rsid w:val="00575D77"/>
    <w:rsid w:val="00576329"/>
    <w:rsid w:val="005766AB"/>
    <w:rsid w:val="00576702"/>
    <w:rsid w:val="00576E5D"/>
    <w:rsid w:val="0057721F"/>
    <w:rsid w:val="005773C8"/>
    <w:rsid w:val="00577455"/>
    <w:rsid w:val="005776A6"/>
    <w:rsid w:val="0058036B"/>
    <w:rsid w:val="005805E1"/>
    <w:rsid w:val="00580A58"/>
    <w:rsid w:val="005811AC"/>
    <w:rsid w:val="005819F7"/>
    <w:rsid w:val="00582752"/>
    <w:rsid w:val="00582BC9"/>
    <w:rsid w:val="00582DD7"/>
    <w:rsid w:val="0058327F"/>
    <w:rsid w:val="00583537"/>
    <w:rsid w:val="005838A6"/>
    <w:rsid w:val="00583ED9"/>
    <w:rsid w:val="00583F97"/>
    <w:rsid w:val="005840B7"/>
    <w:rsid w:val="00584DDA"/>
    <w:rsid w:val="00584E46"/>
    <w:rsid w:val="00585178"/>
    <w:rsid w:val="0058584C"/>
    <w:rsid w:val="0058585D"/>
    <w:rsid w:val="00586CA0"/>
    <w:rsid w:val="0058701F"/>
    <w:rsid w:val="0059058F"/>
    <w:rsid w:val="005914C1"/>
    <w:rsid w:val="0059156D"/>
    <w:rsid w:val="0059264F"/>
    <w:rsid w:val="00592A3A"/>
    <w:rsid w:val="00592AF1"/>
    <w:rsid w:val="00593A01"/>
    <w:rsid w:val="005944AD"/>
    <w:rsid w:val="005946A9"/>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142"/>
    <w:rsid w:val="005A0546"/>
    <w:rsid w:val="005A0B30"/>
    <w:rsid w:val="005A0F75"/>
    <w:rsid w:val="005A1853"/>
    <w:rsid w:val="005A18A6"/>
    <w:rsid w:val="005A2629"/>
    <w:rsid w:val="005A3154"/>
    <w:rsid w:val="005A3874"/>
    <w:rsid w:val="005A39BA"/>
    <w:rsid w:val="005A3F06"/>
    <w:rsid w:val="005A450A"/>
    <w:rsid w:val="005A4987"/>
    <w:rsid w:val="005A4AE7"/>
    <w:rsid w:val="005A4C07"/>
    <w:rsid w:val="005A5DC9"/>
    <w:rsid w:val="005A5E66"/>
    <w:rsid w:val="005A6230"/>
    <w:rsid w:val="005A678E"/>
    <w:rsid w:val="005A6826"/>
    <w:rsid w:val="005A68DD"/>
    <w:rsid w:val="005A6D23"/>
    <w:rsid w:val="005A7325"/>
    <w:rsid w:val="005A74D5"/>
    <w:rsid w:val="005A75EA"/>
    <w:rsid w:val="005A789D"/>
    <w:rsid w:val="005A7B0B"/>
    <w:rsid w:val="005B0035"/>
    <w:rsid w:val="005B0065"/>
    <w:rsid w:val="005B0596"/>
    <w:rsid w:val="005B0949"/>
    <w:rsid w:val="005B0A88"/>
    <w:rsid w:val="005B0AB0"/>
    <w:rsid w:val="005B0C98"/>
    <w:rsid w:val="005B18F1"/>
    <w:rsid w:val="005B1CB9"/>
    <w:rsid w:val="005B23E6"/>
    <w:rsid w:val="005B29A5"/>
    <w:rsid w:val="005B2AAA"/>
    <w:rsid w:val="005B2FB4"/>
    <w:rsid w:val="005B31C5"/>
    <w:rsid w:val="005B3BE6"/>
    <w:rsid w:val="005B3D44"/>
    <w:rsid w:val="005B3DC7"/>
    <w:rsid w:val="005B466E"/>
    <w:rsid w:val="005B4AF2"/>
    <w:rsid w:val="005B4F63"/>
    <w:rsid w:val="005B55C1"/>
    <w:rsid w:val="005B5B95"/>
    <w:rsid w:val="005B6015"/>
    <w:rsid w:val="005B6E22"/>
    <w:rsid w:val="005B6ED2"/>
    <w:rsid w:val="005B6ED4"/>
    <w:rsid w:val="005B6F8A"/>
    <w:rsid w:val="005B7E1E"/>
    <w:rsid w:val="005B7FD0"/>
    <w:rsid w:val="005C08B7"/>
    <w:rsid w:val="005C0B38"/>
    <w:rsid w:val="005C14D6"/>
    <w:rsid w:val="005C14F0"/>
    <w:rsid w:val="005C1B77"/>
    <w:rsid w:val="005C1D79"/>
    <w:rsid w:val="005C2235"/>
    <w:rsid w:val="005C24E3"/>
    <w:rsid w:val="005C24EE"/>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5F5A"/>
    <w:rsid w:val="005C654D"/>
    <w:rsid w:val="005C65C7"/>
    <w:rsid w:val="005C6629"/>
    <w:rsid w:val="005C74F1"/>
    <w:rsid w:val="005C77B7"/>
    <w:rsid w:val="005C7927"/>
    <w:rsid w:val="005D0094"/>
    <w:rsid w:val="005D020F"/>
    <w:rsid w:val="005D0D0D"/>
    <w:rsid w:val="005D0E4E"/>
    <w:rsid w:val="005D11B2"/>
    <w:rsid w:val="005D13F7"/>
    <w:rsid w:val="005D1FF1"/>
    <w:rsid w:val="005D24E3"/>
    <w:rsid w:val="005D29ED"/>
    <w:rsid w:val="005D310A"/>
    <w:rsid w:val="005D383F"/>
    <w:rsid w:val="005D3A6F"/>
    <w:rsid w:val="005D3DBB"/>
    <w:rsid w:val="005D3FAF"/>
    <w:rsid w:val="005D44D7"/>
    <w:rsid w:val="005D45D2"/>
    <w:rsid w:val="005D45E5"/>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2E08"/>
    <w:rsid w:val="005E4AC3"/>
    <w:rsid w:val="005E4B74"/>
    <w:rsid w:val="005E4DF7"/>
    <w:rsid w:val="005E4E05"/>
    <w:rsid w:val="005E5616"/>
    <w:rsid w:val="005E5BD7"/>
    <w:rsid w:val="005E62B4"/>
    <w:rsid w:val="005E6AE4"/>
    <w:rsid w:val="005E6EA4"/>
    <w:rsid w:val="005E72A6"/>
    <w:rsid w:val="005F0227"/>
    <w:rsid w:val="005F0A6C"/>
    <w:rsid w:val="005F0D3B"/>
    <w:rsid w:val="005F1C83"/>
    <w:rsid w:val="005F21D6"/>
    <w:rsid w:val="005F2601"/>
    <w:rsid w:val="005F2764"/>
    <w:rsid w:val="005F2C11"/>
    <w:rsid w:val="005F3034"/>
    <w:rsid w:val="005F32CB"/>
    <w:rsid w:val="005F3300"/>
    <w:rsid w:val="005F3883"/>
    <w:rsid w:val="005F3D5B"/>
    <w:rsid w:val="005F4315"/>
    <w:rsid w:val="005F455E"/>
    <w:rsid w:val="005F45DA"/>
    <w:rsid w:val="005F47BE"/>
    <w:rsid w:val="005F4D02"/>
    <w:rsid w:val="005F5387"/>
    <w:rsid w:val="005F53D7"/>
    <w:rsid w:val="005F5889"/>
    <w:rsid w:val="005F5AE0"/>
    <w:rsid w:val="005F5D1B"/>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241"/>
    <w:rsid w:val="00604756"/>
    <w:rsid w:val="00606DE1"/>
    <w:rsid w:val="00606E64"/>
    <w:rsid w:val="006071CF"/>
    <w:rsid w:val="006108B9"/>
    <w:rsid w:val="0061093E"/>
    <w:rsid w:val="00611A57"/>
    <w:rsid w:val="00612AB5"/>
    <w:rsid w:val="00612DDE"/>
    <w:rsid w:val="00613023"/>
    <w:rsid w:val="0061331C"/>
    <w:rsid w:val="00613F5C"/>
    <w:rsid w:val="00614444"/>
    <w:rsid w:val="006147F2"/>
    <w:rsid w:val="0061483C"/>
    <w:rsid w:val="00615FEF"/>
    <w:rsid w:val="00616129"/>
    <w:rsid w:val="0061777A"/>
    <w:rsid w:val="00617955"/>
    <w:rsid w:val="006209D4"/>
    <w:rsid w:val="00620FD3"/>
    <w:rsid w:val="006211E4"/>
    <w:rsid w:val="00622164"/>
    <w:rsid w:val="00622857"/>
    <w:rsid w:val="00622983"/>
    <w:rsid w:val="00623321"/>
    <w:rsid w:val="00623390"/>
    <w:rsid w:val="006236E7"/>
    <w:rsid w:val="006239E7"/>
    <w:rsid w:val="00623DCC"/>
    <w:rsid w:val="00623FAC"/>
    <w:rsid w:val="006244C5"/>
    <w:rsid w:val="00624841"/>
    <w:rsid w:val="0062641E"/>
    <w:rsid w:val="00626A6E"/>
    <w:rsid w:val="00626F8E"/>
    <w:rsid w:val="006273E0"/>
    <w:rsid w:val="00627420"/>
    <w:rsid w:val="006279DF"/>
    <w:rsid w:val="00630E84"/>
    <w:rsid w:val="00631312"/>
    <w:rsid w:val="00631BCD"/>
    <w:rsid w:val="00631D59"/>
    <w:rsid w:val="00631D74"/>
    <w:rsid w:val="006323A7"/>
    <w:rsid w:val="006323D4"/>
    <w:rsid w:val="00632DB2"/>
    <w:rsid w:val="00633823"/>
    <w:rsid w:val="00633FB7"/>
    <w:rsid w:val="00634051"/>
    <w:rsid w:val="00634E41"/>
    <w:rsid w:val="00635037"/>
    <w:rsid w:val="006357FA"/>
    <w:rsid w:val="00636647"/>
    <w:rsid w:val="00636975"/>
    <w:rsid w:val="0063721B"/>
    <w:rsid w:val="00637893"/>
    <w:rsid w:val="0064019D"/>
    <w:rsid w:val="00640733"/>
    <w:rsid w:val="00640B81"/>
    <w:rsid w:val="00641033"/>
    <w:rsid w:val="00641199"/>
    <w:rsid w:val="00641DAB"/>
    <w:rsid w:val="00641F90"/>
    <w:rsid w:val="0064273A"/>
    <w:rsid w:val="00642E8F"/>
    <w:rsid w:val="00643E88"/>
    <w:rsid w:val="006444DB"/>
    <w:rsid w:val="00644B53"/>
    <w:rsid w:val="00645598"/>
    <w:rsid w:val="00645748"/>
    <w:rsid w:val="0064642A"/>
    <w:rsid w:val="00646801"/>
    <w:rsid w:val="00647996"/>
    <w:rsid w:val="00647A4F"/>
    <w:rsid w:val="00647C35"/>
    <w:rsid w:val="00650584"/>
    <w:rsid w:val="00650A3B"/>
    <w:rsid w:val="00650BE7"/>
    <w:rsid w:val="00650D00"/>
    <w:rsid w:val="00652800"/>
    <w:rsid w:val="00652C48"/>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845"/>
    <w:rsid w:val="00663C93"/>
    <w:rsid w:val="00663F76"/>
    <w:rsid w:val="00664279"/>
    <w:rsid w:val="006647B6"/>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0F86"/>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4CDF"/>
    <w:rsid w:val="006753EB"/>
    <w:rsid w:val="006759F1"/>
    <w:rsid w:val="00675C71"/>
    <w:rsid w:val="00676ACE"/>
    <w:rsid w:val="00676B7F"/>
    <w:rsid w:val="00677D36"/>
    <w:rsid w:val="00680051"/>
    <w:rsid w:val="00680220"/>
    <w:rsid w:val="006807E9"/>
    <w:rsid w:val="00680D4D"/>
    <w:rsid w:val="00680DC1"/>
    <w:rsid w:val="00680ED6"/>
    <w:rsid w:val="0068139A"/>
    <w:rsid w:val="00681EF6"/>
    <w:rsid w:val="00682833"/>
    <w:rsid w:val="006829A3"/>
    <w:rsid w:val="00683E2B"/>
    <w:rsid w:val="0068425C"/>
    <w:rsid w:val="0068431C"/>
    <w:rsid w:val="00684948"/>
    <w:rsid w:val="00684CA0"/>
    <w:rsid w:val="0068562F"/>
    <w:rsid w:val="0068645B"/>
    <w:rsid w:val="0068672A"/>
    <w:rsid w:val="006903F6"/>
    <w:rsid w:val="00690521"/>
    <w:rsid w:val="00690DB2"/>
    <w:rsid w:val="006915EB"/>
    <w:rsid w:val="00691B2D"/>
    <w:rsid w:val="00691E1A"/>
    <w:rsid w:val="0069221B"/>
    <w:rsid w:val="0069277A"/>
    <w:rsid w:val="006929BC"/>
    <w:rsid w:val="00693052"/>
    <w:rsid w:val="0069327D"/>
    <w:rsid w:val="006933FA"/>
    <w:rsid w:val="0069346C"/>
    <w:rsid w:val="0069368C"/>
    <w:rsid w:val="00693FE4"/>
    <w:rsid w:val="006943D3"/>
    <w:rsid w:val="006949B0"/>
    <w:rsid w:val="00694A26"/>
    <w:rsid w:val="00694FF5"/>
    <w:rsid w:val="006955B5"/>
    <w:rsid w:val="006961CF"/>
    <w:rsid w:val="00696272"/>
    <w:rsid w:val="00696510"/>
    <w:rsid w:val="00696744"/>
    <w:rsid w:val="00696DF7"/>
    <w:rsid w:val="00696E21"/>
    <w:rsid w:val="006972C2"/>
    <w:rsid w:val="00697A3E"/>
    <w:rsid w:val="00697E94"/>
    <w:rsid w:val="006A01CF"/>
    <w:rsid w:val="006A0A9F"/>
    <w:rsid w:val="006A13DE"/>
    <w:rsid w:val="006A197E"/>
    <w:rsid w:val="006A1982"/>
    <w:rsid w:val="006A1BC8"/>
    <w:rsid w:val="006A2303"/>
    <w:rsid w:val="006A3D2B"/>
    <w:rsid w:val="006A4391"/>
    <w:rsid w:val="006A4904"/>
    <w:rsid w:val="006A491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4C7"/>
    <w:rsid w:val="006B1AC7"/>
    <w:rsid w:val="006B1CD1"/>
    <w:rsid w:val="006B1E19"/>
    <w:rsid w:val="006B2C45"/>
    <w:rsid w:val="006B310E"/>
    <w:rsid w:val="006B31B9"/>
    <w:rsid w:val="006B3DAD"/>
    <w:rsid w:val="006B40EE"/>
    <w:rsid w:val="006B4786"/>
    <w:rsid w:val="006B4DCA"/>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702"/>
    <w:rsid w:val="006C7DFC"/>
    <w:rsid w:val="006D035D"/>
    <w:rsid w:val="006D058A"/>
    <w:rsid w:val="006D10C5"/>
    <w:rsid w:val="006D10DA"/>
    <w:rsid w:val="006D1A67"/>
    <w:rsid w:val="006D1EB5"/>
    <w:rsid w:val="006D237E"/>
    <w:rsid w:val="006D2A14"/>
    <w:rsid w:val="006D2B95"/>
    <w:rsid w:val="006D313A"/>
    <w:rsid w:val="006D4A54"/>
    <w:rsid w:val="006D5271"/>
    <w:rsid w:val="006D5604"/>
    <w:rsid w:val="006D5825"/>
    <w:rsid w:val="006D617B"/>
    <w:rsid w:val="006D7860"/>
    <w:rsid w:val="006D7ADD"/>
    <w:rsid w:val="006D7FC5"/>
    <w:rsid w:val="006D7FDE"/>
    <w:rsid w:val="006E132A"/>
    <w:rsid w:val="006E1865"/>
    <w:rsid w:val="006E1F0E"/>
    <w:rsid w:val="006E2685"/>
    <w:rsid w:val="006E26B6"/>
    <w:rsid w:val="006E3440"/>
    <w:rsid w:val="006E400B"/>
    <w:rsid w:val="006E413E"/>
    <w:rsid w:val="006E4269"/>
    <w:rsid w:val="006E437F"/>
    <w:rsid w:val="006E47A3"/>
    <w:rsid w:val="006E4C1F"/>
    <w:rsid w:val="006E5593"/>
    <w:rsid w:val="006E5CD4"/>
    <w:rsid w:val="006E5F1E"/>
    <w:rsid w:val="006E603E"/>
    <w:rsid w:val="006E6C96"/>
    <w:rsid w:val="006E714D"/>
    <w:rsid w:val="006E73D0"/>
    <w:rsid w:val="006E7508"/>
    <w:rsid w:val="006E7546"/>
    <w:rsid w:val="006E7BA2"/>
    <w:rsid w:val="006E7FCC"/>
    <w:rsid w:val="006F01AA"/>
    <w:rsid w:val="006F05E1"/>
    <w:rsid w:val="006F15E2"/>
    <w:rsid w:val="006F233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6F6BF6"/>
    <w:rsid w:val="007002CF"/>
    <w:rsid w:val="007005A7"/>
    <w:rsid w:val="00700BE4"/>
    <w:rsid w:val="00700F25"/>
    <w:rsid w:val="00701C87"/>
    <w:rsid w:val="00701D54"/>
    <w:rsid w:val="00702432"/>
    <w:rsid w:val="007031CC"/>
    <w:rsid w:val="00703278"/>
    <w:rsid w:val="007035C5"/>
    <w:rsid w:val="00703DA9"/>
    <w:rsid w:val="00704349"/>
    <w:rsid w:val="007043F2"/>
    <w:rsid w:val="00704DFC"/>
    <w:rsid w:val="007053B0"/>
    <w:rsid w:val="00705553"/>
    <w:rsid w:val="007057A4"/>
    <w:rsid w:val="0070600A"/>
    <w:rsid w:val="007069EB"/>
    <w:rsid w:val="007076A1"/>
    <w:rsid w:val="00707F91"/>
    <w:rsid w:val="00710405"/>
    <w:rsid w:val="00710501"/>
    <w:rsid w:val="00710A0D"/>
    <w:rsid w:val="00711B5D"/>
    <w:rsid w:val="007126B5"/>
    <w:rsid w:val="007130A7"/>
    <w:rsid w:val="0071335D"/>
    <w:rsid w:val="007139EF"/>
    <w:rsid w:val="00714096"/>
    <w:rsid w:val="007144BE"/>
    <w:rsid w:val="007145B3"/>
    <w:rsid w:val="00714816"/>
    <w:rsid w:val="007150D6"/>
    <w:rsid w:val="00715552"/>
    <w:rsid w:val="00715F55"/>
    <w:rsid w:val="0071622B"/>
    <w:rsid w:val="007166DC"/>
    <w:rsid w:val="00716F7A"/>
    <w:rsid w:val="00717561"/>
    <w:rsid w:val="00717F84"/>
    <w:rsid w:val="00720024"/>
    <w:rsid w:val="007200DA"/>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368C"/>
    <w:rsid w:val="00733E16"/>
    <w:rsid w:val="00733EB7"/>
    <w:rsid w:val="00733F85"/>
    <w:rsid w:val="007349A8"/>
    <w:rsid w:val="00734F9E"/>
    <w:rsid w:val="00735324"/>
    <w:rsid w:val="00735802"/>
    <w:rsid w:val="00735BB9"/>
    <w:rsid w:val="007360E0"/>
    <w:rsid w:val="007364C5"/>
    <w:rsid w:val="00736A31"/>
    <w:rsid w:val="00736E08"/>
    <w:rsid w:val="00736FFC"/>
    <w:rsid w:val="00737DEB"/>
    <w:rsid w:val="00737F2F"/>
    <w:rsid w:val="00740146"/>
    <w:rsid w:val="00740917"/>
    <w:rsid w:val="00740AD5"/>
    <w:rsid w:val="00740F8E"/>
    <w:rsid w:val="0074114D"/>
    <w:rsid w:val="00741273"/>
    <w:rsid w:val="00741F87"/>
    <w:rsid w:val="00742570"/>
    <w:rsid w:val="0074313B"/>
    <w:rsid w:val="00743F4C"/>
    <w:rsid w:val="00744DA4"/>
    <w:rsid w:val="00745140"/>
    <w:rsid w:val="007452E0"/>
    <w:rsid w:val="007453AD"/>
    <w:rsid w:val="0074572B"/>
    <w:rsid w:val="00745CCE"/>
    <w:rsid w:val="00745DAB"/>
    <w:rsid w:val="007464E7"/>
    <w:rsid w:val="00746873"/>
    <w:rsid w:val="0074693A"/>
    <w:rsid w:val="00746F3B"/>
    <w:rsid w:val="0074740A"/>
    <w:rsid w:val="00747534"/>
    <w:rsid w:val="00747798"/>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7478"/>
    <w:rsid w:val="0075756D"/>
    <w:rsid w:val="007575AF"/>
    <w:rsid w:val="007576AA"/>
    <w:rsid w:val="007577E4"/>
    <w:rsid w:val="00757817"/>
    <w:rsid w:val="00757C0A"/>
    <w:rsid w:val="00760D80"/>
    <w:rsid w:val="007617EF"/>
    <w:rsid w:val="00761A11"/>
    <w:rsid w:val="00761E54"/>
    <w:rsid w:val="007620CF"/>
    <w:rsid w:val="007626E7"/>
    <w:rsid w:val="00762FAC"/>
    <w:rsid w:val="00763CFA"/>
    <w:rsid w:val="007643B9"/>
    <w:rsid w:val="0076493E"/>
    <w:rsid w:val="00764FB3"/>
    <w:rsid w:val="00765193"/>
    <w:rsid w:val="0076569C"/>
    <w:rsid w:val="00765930"/>
    <w:rsid w:val="0076594F"/>
    <w:rsid w:val="00765E4C"/>
    <w:rsid w:val="00765F30"/>
    <w:rsid w:val="007664D8"/>
    <w:rsid w:val="007669A5"/>
    <w:rsid w:val="00766CD2"/>
    <w:rsid w:val="00766EE2"/>
    <w:rsid w:val="00767166"/>
    <w:rsid w:val="007673EC"/>
    <w:rsid w:val="0076770A"/>
    <w:rsid w:val="00767792"/>
    <w:rsid w:val="00767961"/>
    <w:rsid w:val="00767D44"/>
    <w:rsid w:val="00767D65"/>
    <w:rsid w:val="00767E48"/>
    <w:rsid w:val="007702E2"/>
    <w:rsid w:val="00770D17"/>
    <w:rsid w:val="007712F6"/>
    <w:rsid w:val="00771532"/>
    <w:rsid w:val="00771640"/>
    <w:rsid w:val="007717ED"/>
    <w:rsid w:val="00771DB2"/>
    <w:rsid w:val="00771E1A"/>
    <w:rsid w:val="00771EDF"/>
    <w:rsid w:val="007728D3"/>
    <w:rsid w:val="0077348D"/>
    <w:rsid w:val="0077388C"/>
    <w:rsid w:val="00773C10"/>
    <w:rsid w:val="00773CA1"/>
    <w:rsid w:val="00774129"/>
    <w:rsid w:val="007743D9"/>
    <w:rsid w:val="00774FE5"/>
    <w:rsid w:val="0077521F"/>
    <w:rsid w:val="0077629E"/>
    <w:rsid w:val="00776968"/>
    <w:rsid w:val="00777154"/>
    <w:rsid w:val="0077762C"/>
    <w:rsid w:val="00780B7E"/>
    <w:rsid w:val="00780FA8"/>
    <w:rsid w:val="007812F6"/>
    <w:rsid w:val="0078192F"/>
    <w:rsid w:val="00782767"/>
    <w:rsid w:val="007830D8"/>
    <w:rsid w:val="007834E3"/>
    <w:rsid w:val="00783B14"/>
    <w:rsid w:val="007849EE"/>
    <w:rsid w:val="00785A18"/>
    <w:rsid w:val="007868BD"/>
    <w:rsid w:val="0078720B"/>
    <w:rsid w:val="00787517"/>
    <w:rsid w:val="00787CD0"/>
    <w:rsid w:val="00790755"/>
    <w:rsid w:val="00790F08"/>
    <w:rsid w:val="0079168F"/>
    <w:rsid w:val="007924C4"/>
    <w:rsid w:val="00792E2D"/>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3C3B"/>
    <w:rsid w:val="007A45EC"/>
    <w:rsid w:val="007A5092"/>
    <w:rsid w:val="007A50DA"/>
    <w:rsid w:val="007A5410"/>
    <w:rsid w:val="007A5761"/>
    <w:rsid w:val="007A5A0F"/>
    <w:rsid w:val="007A5D5F"/>
    <w:rsid w:val="007A5FA5"/>
    <w:rsid w:val="007A6134"/>
    <w:rsid w:val="007B0004"/>
    <w:rsid w:val="007B115F"/>
    <w:rsid w:val="007B17CB"/>
    <w:rsid w:val="007B189C"/>
    <w:rsid w:val="007B1A7F"/>
    <w:rsid w:val="007B1BA7"/>
    <w:rsid w:val="007B22BF"/>
    <w:rsid w:val="007B2322"/>
    <w:rsid w:val="007B2724"/>
    <w:rsid w:val="007B2A74"/>
    <w:rsid w:val="007B2A99"/>
    <w:rsid w:val="007B2DD5"/>
    <w:rsid w:val="007B3038"/>
    <w:rsid w:val="007B32ED"/>
    <w:rsid w:val="007B32F0"/>
    <w:rsid w:val="007B3BE1"/>
    <w:rsid w:val="007B3D9C"/>
    <w:rsid w:val="007B4216"/>
    <w:rsid w:val="007B4271"/>
    <w:rsid w:val="007B45C8"/>
    <w:rsid w:val="007B49C9"/>
    <w:rsid w:val="007B4B8C"/>
    <w:rsid w:val="007B4FB6"/>
    <w:rsid w:val="007B6645"/>
    <w:rsid w:val="007B6A5E"/>
    <w:rsid w:val="007B6B27"/>
    <w:rsid w:val="007B6EE7"/>
    <w:rsid w:val="007B7848"/>
    <w:rsid w:val="007B7933"/>
    <w:rsid w:val="007B7A55"/>
    <w:rsid w:val="007C0951"/>
    <w:rsid w:val="007C0D55"/>
    <w:rsid w:val="007C0EE4"/>
    <w:rsid w:val="007C149E"/>
    <w:rsid w:val="007C1702"/>
    <w:rsid w:val="007C1C96"/>
    <w:rsid w:val="007C2122"/>
    <w:rsid w:val="007C256F"/>
    <w:rsid w:val="007C2813"/>
    <w:rsid w:val="007C2BDD"/>
    <w:rsid w:val="007C30FD"/>
    <w:rsid w:val="007C321C"/>
    <w:rsid w:val="007C3CB4"/>
    <w:rsid w:val="007C3CD2"/>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40D"/>
    <w:rsid w:val="007C6548"/>
    <w:rsid w:val="007C6A09"/>
    <w:rsid w:val="007C6A72"/>
    <w:rsid w:val="007C6EB2"/>
    <w:rsid w:val="007C6F58"/>
    <w:rsid w:val="007C71C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3DB4"/>
    <w:rsid w:val="007D407D"/>
    <w:rsid w:val="007D4722"/>
    <w:rsid w:val="007D599B"/>
    <w:rsid w:val="007D634B"/>
    <w:rsid w:val="007D69E3"/>
    <w:rsid w:val="007D6FED"/>
    <w:rsid w:val="007D7941"/>
    <w:rsid w:val="007D7ECE"/>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8C2"/>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3344"/>
    <w:rsid w:val="007F3DC9"/>
    <w:rsid w:val="007F3EF7"/>
    <w:rsid w:val="007F4DE3"/>
    <w:rsid w:val="007F4EAD"/>
    <w:rsid w:val="007F5948"/>
    <w:rsid w:val="007F65EA"/>
    <w:rsid w:val="007F6837"/>
    <w:rsid w:val="007F6B77"/>
    <w:rsid w:val="007F6DF9"/>
    <w:rsid w:val="007F7B15"/>
    <w:rsid w:val="007F7DB1"/>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5BA7"/>
    <w:rsid w:val="00805D57"/>
    <w:rsid w:val="0080661D"/>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9BB"/>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1D7B"/>
    <w:rsid w:val="008225AB"/>
    <w:rsid w:val="00822ABD"/>
    <w:rsid w:val="00822FEB"/>
    <w:rsid w:val="00823B7B"/>
    <w:rsid w:val="00824A7E"/>
    <w:rsid w:val="00824B3C"/>
    <w:rsid w:val="00824E59"/>
    <w:rsid w:val="00825012"/>
    <w:rsid w:val="008257CA"/>
    <w:rsid w:val="00825CE6"/>
    <w:rsid w:val="00825E79"/>
    <w:rsid w:val="00825EA0"/>
    <w:rsid w:val="008260A9"/>
    <w:rsid w:val="008261AB"/>
    <w:rsid w:val="0082694D"/>
    <w:rsid w:val="00827444"/>
    <w:rsid w:val="00827836"/>
    <w:rsid w:val="00827847"/>
    <w:rsid w:val="00827916"/>
    <w:rsid w:val="00827E95"/>
    <w:rsid w:val="00827FAE"/>
    <w:rsid w:val="00830362"/>
    <w:rsid w:val="008304F3"/>
    <w:rsid w:val="00830A07"/>
    <w:rsid w:val="008310D0"/>
    <w:rsid w:val="008310DB"/>
    <w:rsid w:val="00831509"/>
    <w:rsid w:val="008316F7"/>
    <w:rsid w:val="00832308"/>
    <w:rsid w:val="0083278A"/>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59B"/>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9F9"/>
    <w:rsid w:val="00851D35"/>
    <w:rsid w:val="00851F5E"/>
    <w:rsid w:val="00852357"/>
    <w:rsid w:val="00852AA0"/>
    <w:rsid w:val="00852AC4"/>
    <w:rsid w:val="00852B9A"/>
    <w:rsid w:val="00852DC1"/>
    <w:rsid w:val="008530FF"/>
    <w:rsid w:val="008531E7"/>
    <w:rsid w:val="00853625"/>
    <w:rsid w:val="008537FF"/>
    <w:rsid w:val="00853817"/>
    <w:rsid w:val="00854543"/>
    <w:rsid w:val="008546D2"/>
    <w:rsid w:val="00854A11"/>
    <w:rsid w:val="00854C4C"/>
    <w:rsid w:val="00854F9E"/>
    <w:rsid w:val="00855DE7"/>
    <w:rsid w:val="00856ACD"/>
    <w:rsid w:val="008572E5"/>
    <w:rsid w:val="00857541"/>
    <w:rsid w:val="00857956"/>
    <w:rsid w:val="00860574"/>
    <w:rsid w:val="0086064B"/>
    <w:rsid w:val="00860B5C"/>
    <w:rsid w:val="008613AB"/>
    <w:rsid w:val="008616F7"/>
    <w:rsid w:val="008622BF"/>
    <w:rsid w:val="00862E68"/>
    <w:rsid w:val="00863287"/>
    <w:rsid w:val="00864318"/>
    <w:rsid w:val="00864541"/>
    <w:rsid w:val="00864A98"/>
    <w:rsid w:val="00864BBB"/>
    <w:rsid w:val="00864C5D"/>
    <w:rsid w:val="008650A1"/>
    <w:rsid w:val="008655C5"/>
    <w:rsid w:val="008665D4"/>
    <w:rsid w:val="00867165"/>
    <w:rsid w:val="00867354"/>
    <w:rsid w:val="0086747D"/>
    <w:rsid w:val="00867588"/>
    <w:rsid w:val="00867C75"/>
    <w:rsid w:val="00867E58"/>
    <w:rsid w:val="00867FBD"/>
    <w:rsid w:val="008701BD"/>
    <w:rsid w:val="0087040C"/>
    <w:rsid w:val="00870851"/>
    <w:rsid w:val="008708CD"/>
    <w:rsid w:val="00870B87"/>
    <w:rsid w:val="00870B8A"/>
    <w:rsid w:val="00870F42"/>
    <w:rsid w:val="0087101F"/>
    <w:rsid w:val="00871D85"/>
    <w:rsid w:val="00871D87"/>
    <w:rsid w:val="008722D8"/>
    <w:rsid w:val="00872964"/>
    <w:rsid w:val="00872EA0"/>
    <w:rsid w:val="00874043"/>
    <w:rsid w:val="008740C4"/>
    <w:rsid w:val="008745B1"/>
    <w:rsid w:val="00874C4A"/>
    <w:rsid w:val="00874C8C"/>
    <w:rsid w:val="00874DE3"/>
    <w:rsid w:val="00875B30"/>
    <w:rsid w:val="00875D9C"/>
    <w:rsid w:val="00875E84"/>
    <w:rsid w:val="008761E6"/>
    <w:rsid w:val="0087665E"/>
    <w:rsid w:val="00876D2C"/>
    <w:rsid w:val="00876D46"/>
    <w:rsid w:val="008777E6"/>
    <w:rsid w:val="00880024"/>
    <w:rsid w:val="008809F9"/>
    <w:rsid w:val="00880BFA"/>
    <w:rsid w:val="00880F99"/>
    <w:rsid w:val="008812E9"/>
    <w:rsid w:val="00881569"/>
    <w:rsid w:val="00881B40"/>
    <w:rsid w:val="008821FB"/>
    <w:rsid w:val="00882352"/>
    <w:rsid w:val="0088235F"/>
    <w:rsid w:val="008824ED"/>
    <w:rsid w:val="008851A8"/>
    <w:rsid w:val="00885614"/>
    <w:rsid w:val="008860C2"/>
    <w:rsid w:val="00886A61"/>
    <w:rsid w:val="00887121"/>
    <w:rsid w:val="00887193"/>
    <w:rsid w:val="00887835"/>
    <w:rsid w:val="00887ABB"/>
    <w:rsid w:val="00887C6F"/>
    <w:rsid w:val="00890DC8"/>
    <w:rsid w:val="0089128C"/>
    <w:rsid w:val="00891460"/>
    <w:rsid w:val="00891648"/>
    <w:rsid w:val="008920A4"/>
    <w:rsid w:val="00893117"/>
    <w:rsid w:val="00894204"/>
    <w:rsid w:val="008944AD"/>
    <w:rsid w:val="00894643"/>
    <w:rsid w:val="008947BE"/>
    <w:rsid w:val="00894A2B"/>
    <w:rsid w:val="00894FEB"/>
    <w:rsid w:val="008950EB"/>
    <w:rsid w:val="00895635"/>
    <w:rsid w:val="00895C8C"/>
    <w:rsid w:val="00896285"/>
    <w:rsid w:val="00896933"/>
    <w:rsid w:val="00897347"/>
    <w:rsid w:val="0089784C"/>
    <w:rsid w:val="00897EBE"/>
    <w:rsid w:val="00897FFD"/>
    <w:rsid w:val="008A181E"/>
    <w:rsid w:val="008A27BA"/>
    <w:rsid w:val="008A31D7"/>
    <w:rsid w:val="008A37CF"/>
    <w:rsid w:val="008A4167"/>
    <w:rsid w:val="008A4390"/>
    <w:rsid w:val="008A4B15"/>
    <w:rsid w:val="008A4BE3"/>
    <w:rsid w:val="008A4D98"/>
    <w:rsid w:val="008A4DE2"/>
    <w:rsid w:val="008A4F2C"/>
    <w:rsid w:val="008A5532"/>
    <w:rsid w:val="008A68FD"/>
    <w:rsid w:val="008A7284"/>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5D38"/>
    <w:rsid w:val="008B6DFA"/>
    <w:rsid w:val="008B70C9"/>
    <w:rsid w:val="008B7516"/>
    <w:rsid w:val="008B7EB3"/>
    <w:rsid w:val="008B7ECA"/>
    <w:rsid w:val="008C0E7D"/>
    <w:rsid w:val="008C1501"/>
    <w:rsid w:val="008C20F7"/>
    <w:rsid w:val="008C2DDC"/>
    <w:rsid w:val="008C3EFB"/>
    <w:rsid w:val="008C4024"/>
    <w:rsid w:val="008C41AD"/>
    <w:rsid w:val="008C427B"/>
    <w:rsid w:val="008C4871"/>
    <w:rsid w:val="008C4E54"/>
    <w:rsid w:val="008C52BC"/>
    <w:rsid w:val="008C5F56"/>
    <w:rsid w:val="008C7095"/>
    <w:rsid w:val="008C7AC2"/>
    <w:rsid w:val="008C7C43"/>
    <w:rsid w:val="008D0BF7"/>
    <w:rsid w:val="008D0CC2"/>
    <w:rsid w:val="008D0DD5"/>
    <w:rsid w:val="008D0DF9"/>
    <w:rsid w:val="008D147D"/>
    <w:rsid w:val="008D1930"/>
    <w:rsid w:val="008D1A28"/>
    <w:rsid w:val="008D2006"/>
    <w:rsid w:val="008D24E2"/>
    <w:rsid w:val="008D2B29"/>
    <w:rsid w:val="008D32F5"/>
    <w:rsid w:val="008D3900"/>
    <w:rsid w:val="008D465F"/>
    <w:rsid w:val="008D4A3D"/>
    <w:rsid w:val="008D4C88"/>
    <w:rsid w:val="008D4D51"/>
    <w:rsid w:val="008D5D03"/>
    <w:rsid w:val="008D6496"/>
    <w:rsid w:val="008D66F8"/>
    <w:rsid w:val="008D6A50"/>
    <w:rsid w:val="008D7142"/>
    <w:rsid w:val="008D78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1C6D"/>
    <w:rsid w:val="009021C4"/>
    <w:rsid w:val="00902278"/>
    <w:rsid w:val="00902777"/>
    <w:rsid w:val="00903EB6"/>
    <w:rsid w:val="0090475D"/>
    <w:rsid w:val="0090488D"/>
    <w:rsid w:val="00904E7B"/>
    <w:rsid w:val="00904E97"/>
    <w:rsid w:val="0090516C"/>
    <w:rsid w:val="009053FB"/>
    <w:rsid w:val="00906E6B"/>
    <w:rsid w:val="009072BC"/>
    <w:rsid w:val="00910664"/>
    <w:rsid w:val="0091099E"/>
    <w:rsid w:val="00910A46"/>
    <w:rsid w:val="00911116"/>
    <w:rsid w:val="00911967"/>
    <w:rsid w:val="009119DE"/>
    <w:rsid w:val="00911CF4"/>
    <w:rsid w:val="00912077"/>
    <w:rsid w:val="0091229B"/>
    <w:rsid w:val="0091233F"/>
    <w:rsid w:val="00912689"/>
    <w:rsid w:val="00912715"/>
    <w:rsid w:val="00912FA4"/>
    <w:rsid w:val="009135C3"/>
    <w:rsid w:val="009136B0"/>
    <w:rsid w:val="00913B5D"/>
    <w:rsid w:val="00913BF0"/>
    <w:rsid w:val="00914E1D"/>
    <w:rsid w:val="009150CD"/>
    <w:rsid w:val="009152A6"/>
    <w:rsid w:val="00915E1E"/>
    <w:rsid w:val="00915EF0"/>
    <w:rsid w:val="009161F2"/>
    <w:rsid w:val="00916B9A"/>
    <w:rsid w:val="00916BEB"/>
    <w:rsid w:val="009174B4"/>
    <w:rsid w:val="009175CD"/>
    <w:rsid w:val="00917800"/>
    <w:rsid w:val="00921292"/>
    <w:rsid w:val="0092131C"/>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6DDD"/>
    <w:rsid w:val="0092738D"/>
    <w:rsid w:val="0092747A"/>
    <w:rsid w:val="00927997"/>
    <w:rsid w:val="00930108"/>
    <w:rsid w:val="0093032C"/>
    <w:rsid w:val="0093042B"/>
    <w:rsid w:val="00930CFE"/>
    <w:rsid w:val="00931289"/>
    <w:rsid w:val="00931405"/>
    <w:rsid w:val="009324C6"/>
    <w:rsid w:val="0093353D"/>
    <w:rsid w:val="00933980"/>
    <w:rsid w:val="00933E0B"/>
    <w:rsid w:val="00934177"/>
    <w:rsid w:val="00934207"/>
    <w:rsid w:val="009345F1"/>
    <w:rsid w:val="00934643"/>
    <w:rsid w:val="00936E69"/>
    <w:rsid w:val="009372B6"/>
    <w:rsid w:val="00937F42"/>
    <w:rsid w:val="00940DD7"/>
    <w:rsid w:val="00941172"/>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04DC"/>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A40"/>
    <w:rsid w:val="00962F28"/>
    <w:rsid w:val="009635DB"/>
    <w:rsid w:val="009636C9"/>
    <w:rsid w:val="00963880"/>
    <w:rsid w:val="0096472F"/>
    <w:rsid w:val="00964797"/>
    <w:rsid w:val="00964850"/>
    <w:rsid w:val="00964F28"/>
    <w:rsid w:val="00964F90"/>
    <w:rsid w:val="009656CC"/>
    <w:rsid w:val="00965797"/>
    <w:rsid w:val="00965EE7"/>
    <w:rsid w:val="00966C9F"/>
    <w:rsid w:val="00966DD2"/>
    <w:rsid w:val="0096716F"/>
    <w:rsid w:val="00967442"/>
    <w:rsid w:val="00967985"/>
    <w:rsid w:val="00967C41"/>
    <w:rsid w:val="00967EE2"/>
    <w:rsid w:val="0097023E"/>
    <w:rsid w:val="00970525"/>
    <w:rsid w:val="00970B7D"/>
    <w:rsid w:val="0097254C"/>
    <w:rsid w:val="0097285E"/>
    <w:rsid w:val="00973965"/>
    <w:rsid w:val="009744B2"/>
    <w:rsid w:val="00974872"/>
    <w:rsid w:val="009752FE"/>
    <w:rsid w:val="0097545B"/>
    <w:rsid w:val="00975960"/>
    <w:rsid w:val="009765F2"/>
    <w:rsid w:val="0097664D"/>
    <w:rsid w:val="009767BA"/>
    <w:rsid w:val="00976F66"/>
    <w:rsid w:val="00977EB4"/>
    <w:rsid w:val="00980363"/>
    <w:rsid w:val="00980367"/>
    <w:rsid w:val="00980984"/>
    <w:rsid w:val="009813BD"/>
    <w:rsid w:val="009817DB"/>
    <w:rsid w:val="00981866"/>
    <w:rsid w:val="00982386"/>
    <w:rsid w:val="009825CC"/>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645E"/>
    <w:rsid w:val="0099730A"/>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6007"/>
    <w:rsid w:val="009A67B0"/>
    <w:rsid w:val="009A7E25"/>
    <w:rsid w:val="009B006B"/>
    <w:rsid w:val="009B0E22"/>
    <w:rsid w:val="009B10D8"/>
    <w:rsid w:val="009B133E"/>
    <w:rsid w:val="009B13AA"/>
    <w:rsid w:val="009B1785"/>
    <w:rsid w:val="009B1A74"/>
    <w:rsid w:val="009B1C01"/>
    <w:rsid w:val="009B219B"/>
    <w:rsid w:val="009B25C9"/>
    <w:rsid w:val="009B2AF4"/>
    <w:rsid w:val="009B2E78"/>
    <w:rsid w:val="009B302D"/>
    <w:rsid w:val="009B3E5F"/>
    <w:rsid w:val="009B4931"/>
    <w:rsid w:val="009B5ADB"/>
    <w:rsid w:val="009B6470"/>
    <w:rsid w:val="009B69B9"/>
    <w:rsid w:val="009B6FB8"/>
    <w:rsid w:val="009B735E"/>
    <w:rsid w:val="009C033B"/>
    <w:rsid w:val="009C072C"/>
    <w:rsid w:val="009C091B"/>
    <w:rsid w:val="009C0980"/>
    <w:rsid w:val="009C0B64"/>
    <w:rsid w:val="009C0DCD"/>
    <w:rsid w:val="009C14D3"/>
    <w:rsid w:val="009C18CF"/>
    <w:rsid w:val="009C1A8E"/>
    <w:rsid w:val="009C1BC2"/>
    <w:rsid w:val="009C1FC2"/>
    <w:rsid w:val="009C23F9"/>
    <w:rsid w:val="009C29FB"/>
    <w:rsid w:val="009C2CA1"/>
    <w:rsid w:val="009C308E"/>
    <w:rsid w:val="009C3309"/>
    <w:rsid w:val="009C3937"/>
    <w:rsid w:val="009C456B"/>
    <w:rsid w:val="009C485B"/>
    <w:rsid w:val="009C4E2F"/>
    <w:rsid w:val="009C4E9E"/>
    <w:rsid w:val="009C59C4"/>
    <w:rsid w:val="009C5F93"/>
    <w:rsid w:val="009C6C6E"/>
    <w:rsid w:val="009C6DD5"/>
    <w:rsid w:val="009C7279"/>
    <w:rsid w:val="009C745F"/>
    <w:rsid w:val="009C7847"/>
    <w:rsid w:val="009C792E"/>
    <w:rsid w:val="009C7CEB"/>
    <w:rsid w:val="009D1087"/>
    <w:rsid w:val="009D1ACE"/>
    <w:rsid w:val="009D1CD1"/>
    <w:rsid w:val="009D1FB1"/>
    <w:rsid w:val="009D29E3"/>
    <w:rsid w:val="009D30E1"/>
    <w:rsid w:val="009D315B"/>
    <w:rsid w:val="009D3542"/>
    <w:rsid w:val="009D35EE"/>
    <w:rsid w:val="009D3735"/>
    <w:rsid w:val="009D3876"/>
    <w:rsid w:val="009D4226"/>
    <w:rsid w:val="009D4794"/>
    <w:rsid w:val="009D4B06"/>
    <w:rsid w:val="009D4B43"/>
    <w:rsid w:val="009D5B67"/>
    <w:rsid w:val="009D5FAA"/>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BC4"/>
    <w:rsid w:val="009E3D2B"/>
    <w:rsid w:val="009E3EB4"/>
    <w:rsid w:val="009E49A3"/>
    <w:rsid w:val="009E4B19"/>
    <w:rsid w:val="009E553B"/>
    <w:rsid w:val="009E5719"/>
    <w:rsid w:val="009E7056"/>
    <w:rsid w:val="009F0B4A"/>
    <w:rsid w:val="009F0C37"/>
    <w:rsid w:val="009F0D02"/>
    <w:rsid w:val="009F1924"/>
    <w:rsid w:val="009F1A09"/>
    <w:rsid w:val="009F20B6"/>
    <w:rsid w:val="009F25D3"/>
    <w:rsid w:val="009F27D7"/>
    <w:rsid w:val="009F28D5"/>
    <w:rsid w:val="009F2AAB"/>
    <w:rsid w:val="009F2FC3"/>
    <w:rsid w:val="009F3109"/>
    <w:rsid w:val="009F35E6"/>
    <w:rsid w:val="009F3663"/>
    <w:rsid w:val="009F4027"/>
    <w:rsid w:val="009F4784"/>
    <w:rsid w:val="009F53AB"/>
    <w:rsid w:val="009F5488"/>
    <w:rsid w:val="009F5EF1"/>
    <w:rsid w:val="009F5FEA"/>
    <w:rsid w:val="009F6640"/>
    <w:rsid w:val="009F6917"/>
    <w:rsid w:val="009F69C5"/>
    <w:rsid w:val="009F7A08"/>
    <w:rsid w:val="009F7AAD"/>
    <w:rsid w:val="00A00353"/>
    <w:rsid w:val="00A0097A"/>
    <w:rsid w:val="00A00D9F"/>
    <w:rsid w:val="00A011CD"/>
    <w:rsid w:val="00A01723"/>
    <w:rsid w:val="00A01A0B"/>
    <w:rsid w:val="00A01FBC"/>
    <w:rsid w:val="00A0286F"/>
    <w:rsid w:val="00A02EFF"/>
    <w:rsid w:val="00A03183"/>
    <w:rsid w:val="00A032DE"/>
    <w:rsid w:val="00A03698"/>
    <w:rsid w:val="00A03B16"/>
    <w:rsid w:val="00A044C5"/>
    <w:rsid w:val="00A04C3B"/>
    <w:rsid w:val="00A04F26"/>
    <w:rsid w:val="00A05574"/>
    <w:rsid w:val="00A0580D"/>
    <w:rsid w:val="00A058F2"/>
    <w:rsid w:val="00A06245"/>
    <w:rsid w:val="00A06D4F"/>
    <w:rsid w:val="00A07302"/>
    <w:rsid w:val="00A077DF"/>
    <w:rsid w:val="00A07863"/>
    <w:rsid w:val="00A07989"/>
    <w:rsid w:val="00A07ACF"/>
    <w:rsid w:val="00A100CC"/>
    <w:rsid w:val="00A11D76"/>
    <w:rsid w:val="00A11FD4"/>
    <w:rsid w:val="00A12372"/>
    <w:rsid w:val="00A1367A"/>
    <w:rsid w:val="00A137BB"/>
    <w:rsid w:val="00A13951"/>
    <w:rsid w:val="00A14064"/>
    <w:rsid w:val="00A14958"/>
    <w:rsid w:val="00A15825"/>
    <w:rsid w:val="00A1590D"/>
    <w:rsid w:val="00A15D2B"/>
    <w:rsid w:val="00A166BE"/>
    <w:rsid w:val="00A17A69"/>
    <w:rsid w:val="00A17F41"/>
    <w:rsid w:val="00A20174"/>
    <w:rsid w:val="00A20AFC"/>
    <w:rsid w:val="00A20DF6"/>
    <w:rsid w:val="00A216CC"/>
    <w:rsid w:val="00A21D0A"/>
    <w:rsid w:val="00A2224E"/>
    <w:rsid w:val="00A22C04"/>
    <w:rsid w:val="00A2346C"/>
    <w:rsid w:val="00A235EA"/>
    <w:rsid w:val="00A237F3"/>
    <w:rsid w:val="00A23831"/>
    <w:rsid w:val="00A23E45"/>
    <w:rsid w:val="00A241EF"/>
    <w:rsid w:val="00A254B1"/>
    <w:rsid w:val="00A25E9D"/>
    <w:rsid w:val="00A26CC8"/>
    <w:rsid w:val="00A27BC5"/>
    <w:rsid w:val="00A3066E"/>
    <w:rsid w:val="00A309EA"/>
    <w:rsid w:val="00A3107A"/>
    <w:rsid w:val="00A313AF"/>
    <w:rsid w:val="00A315ED"/>
    <w:rsid w:val="00A317D2"/>
    <w:rsid w:val="00A31ED1"/>
    <w:rsid w:val="00A3268B"/>
    <w:rsid w:val="00A3353B"/>
    <w:rsid w:val="00A33DBB"/>
    <w:rsid w:val="00A353B8"/>
    <w:rsid w:val="00A35822"/>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2DF"/>
    <w:rsid w:val="00A505CA"/>
    <w:rsid w:val="00A50C0A"/>
    <w:rsid w:val="00A50F00"/>
    <w:rsid w:val="00A51713"/>
    <w:rsid w:val="00A5207C"/>
    <w:rsid w:val="00A52533"/>
    <w:rsid w:val="00A526F1"/>
    <w:rsid w:val="00A52712"/>
    <w:rsid w:val="00A5276B"/>
    <w:rsid w:val="00A533C0"/>
    <w:rsid w:val="00A53463"/>
    <w:rsid w:val="00A53F36"/>
    <w:rsid w:val="00A547A1"/>
    <w:rsid w:val="00A54E7F"/>
    <w:rsid w:val="00A54F33"/>
    <w:rsid w:val="00A5501A"/>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0E5"/>
    <w:rsid w:val="00A62221"/>
    <w:rsid w:val="00A625F8"/>
    <w:rsid w:val="00A6281A"/>
    <w:rsid w:val="00A62F5D"/>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1AD4"/>
    <w:rsid w:val="00A72407"/>
    <w:rsid w:val="00A727C7"/>
    <w:rsid w:val="00A7288A"/>
    <w:rsid w:val="00A72B6E"/>
    <w:rsid w:val="00A72D66"/>
    <w:rsid w:val="00A7318A"/>
    <w:rsid w:val="00A73274"/>
    <w:rsid w:val="00A733C6"/>
    <w:rsid w:val="00A73E71"/>
    <w:rsid w:val="00A73E7A"/>
    <w:rsid w:val="00A74293"/>
    <w:rsid w:val="00A74357"/>
    <w:rsid w:val="00A7481B"/>
    <w:rsid w:val="00A757D4"/>
    <w:rsid w:val="00A75ABE"/>
    <w:rsid w:val="00A76D57"/>
    <w:rsid w:val="00A76D95"/>
    <w:rsid w:val="00A77552"/>
    <w:rsid w:val="00A777FB"/>
    <w:rsid w:val="00A801CA"/>
    <w:rsid w:val="00A80762"/>
    <w:rsid w:val="00A80AD5"/>
    <w:rsid w:val="00A80D29"/>
    <w:rsid w:val="00A8101D"/>
    <w:rsid w:val="00A81253"/>
    <w:rsid w:val="00A83106"/>
    <w:rsid w:val="00A83624"/>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6DF"/>
    <w:rsid w:val="00A92B4C"/>
    <w:rsid w:val="00A94606"/>
    <w:rsid w:val="00A94E2A"/>
    <w:rsid w:val="00A94FB5"/>
    <w:rsid w:val="00A95328"/>
    <w:rsid w:val="00A95586"/>
    <w:rsid w:val="00A95C9B"/>
    <w:rsid w:val="00A960F4"/>
    <w:rsid w:val="00A96399"/>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891"/>
    <w:rsid w:val="00AA4A4E"/>
    <w:rsid w:val="00AA4BD1"/>
    <w:rsid w:val="00AA51F5"/>
    <w:rsid w:val="00AA5C1E"/>
    <w:rsid w:val="00AA5ED4"/>
    <w:rsid w:val="00AA6F20"/>
    <w:rsid w:val="00AA7760"/>
    <w:rsid w:val="00AA7831"/>
    <w:rsid w:val="00AA7953"/>
    <w:rsid w:val="00AA7C46"/>
    <w:rsid w:val="00AB0458"/>
    <w:rsid w:val="00AB0889"/>
    <w:rsid w:val="00AB0C3C"/>
    <w:rsid w:val="00AB0E89"/>
    <w:rsid w:val="00AB1B29"/>
    <w:rsid w:val="00AB2098"/>
    <w:rsid w:val="00AB28E7"/>
    <w:rsid w:val="00AB2D53"/>
    <w:rsid w:val="00AB2E3E"/>
    <w:rsid w:val="00AB375B"/>
    <w:rsid w:val="00AB44F7"/>
    <w:rsid w:val="00AB4666"/>
    <w:rsid w:val="00AB4D78"/>
    <w:rsid w:val="00AB4DE5"/>
    <w:rsid w:val="00AB564A"/>
    <w:rsid w:val="00AB6159"/>
    <w:rsid w:val="00AB6176"/>
    <w:rsid w:val="00AB6953"/>
    <w:rsid w:val="00AB7130"/>
    <w:rsid w:val="00AB7222"/>
    <w:rsid w:val="00AC0F45"/>
    <w:rsid w:val="00AC156F"/>
    <w:rsid w:val="00AC1855"/>
    <w:rsid w:val="00AC1B30"/>
    <w:rsid w:val="00AC2170"/>
    <w:rsid w:val="00AC25AE"/>
    <w:rsid w:val="00AC25EC"/>
    <w:rsid w:val="00AC2EA0"/>
    <w:rsid w:val="00AC303C"/>
    <w:rsid w:val="00AC305D"/>
    <w:rsid w:val="00AC42FD"/>
    <w:rsid w:val="00AC4444"/>
    <w:rsid w:val="00AC4BD5"/>
    <w:rsid w:val="00AC5241"/>
    <w:rsid w:val="00AC5921"/>
    <w:rsid w:val="00AC5DD7"/>
    <w:rsid w:val="00AC5E91"/>
    <w:rsid w:val="00AC60CC"/>
    <w:rsid w:val="00AC645C"/>
    <w:rsid w:val="00AC6761"/>
    <w:rsid w:val="00AC6936"/>
    <w:rsid w:val="00AC6E31"/>
    <w:rsid w:val="00AC6EC6"/>
    <w:rsid w:val="00AC7308"/>
    <w:rsid w:val="00AC742C"/>
    <w:rsid w:val="00AC7609"/>
    <w:rsid w:val="00AD082D"/>
    <w:rsid w:val="00AD0845"/>
    <w:rsid w:val="00AD08FC"/>
    <w:rsid w:val="00AD09F5"/>
    <w:rsid w:val="00AD19FC"/>
    <w:rsid w:val="00AD1F41"/>
    <w:rsid w:val="00AD230C"/>
    <w:rsid w:val="00AD2346"/>
    <w:rsid w:val="00AD2718"/>
    <w:rsid w:val="00AD2DE6"/>
    <w:rsid w:val="00AD2DE7"/>
    <w:rsid w:val="00AD34C4"/>
    <w:rsid w:val="00AD38FD"/>
    <w:rsid w:val="00AD3A92"/>
    <w:rsid w:val="00AD3B03"/>
    <w:rsid w:val="00AD3C2A"/>
    <w:rsid w:val="00AD4626"/>
    <w:rsid w:val="00AD4C4C"/>
    <w:rsid w:val="00AD4E43"/>
    <w:rsid w:val="00AD54D5"/>
    <w:rsid w:val="00AD6267"/>
    <w:rsid w:val="00AD66B0"/>
    <w:rsid w:val="00AD6D41"/>
    <w:rsid w:val="00AD7EB3"/>
    <w:rsid w:val="00AE0570"/>
    <w:rsid w:val="00AE1038"/>
    <w:rsid w:val="00AE14EC"/>
    <w:rsid w:val="00AE20E3"/>
    <w:rsid w:val="00AE3160"/>
    <w:rsid w:val="00AE33CE"/>
    <w:rsid w:val="00AE382B"/>
    <w:rsid w:val="00AE3B62"/>
    <w:rsid w:val="00AE42BE"/>
    <w:rsid w:val="00AE4333"/>
    <w:rsid w:val="00AE4EED"/>
    <w:rsid w:val="00AE4F66"/>
    <w:rsid w:val="00AE51C3"/>
    <w:rsid w:val="00AE5429"/>
    <w:rsid w:val="00AE57EF"/>
    <w:rsid w:val="00AE5DF2"/>
    <w:rsid w:val="00AE68A7"/>
    <w:rsid w:val="00AE7181"/>
    <w:rsid w:val="00AE71CE"/>
    <w:rsid w:val="00AE7307"/>
    <w:rsid w:val="00AE79CA"/>
    <w:rsid w:val="00AE7C64"/>
    <w:rsid w:val="00AE7C68"/>
    <w:rsid w:val="00AE7ED2"/>
    <w:rsid w:val="00AF04FC"/>
    <w:rsid w:val="00AF05A2"/>
    <w:rsid w:val="00AF087B"/>
    <w:rsid w:val="00AF0D5E"/>
    <w:rsid w:val="00AF1638"/>
    <w:rsid w:val="00AF16BE"/>
    <w:rsid w:val="00AF18A7"/>
    <w:rsid w:val="00AF1A37"/>
    <w:rsid w:val="00AF23EC"/>
    <w:rsid w:val="00AF2813"/>
    <w:rsid w:val="00AF2829"/>
    <w:rsid w:val="00AF285F"/>
    <w:rsid w:val="00AF2884"/>
    <w:rsid w:val="00AF2B97"/>
    <w:rsid w:val="00AF3584"/>
    <w:rsid w:val="00AF35AC"/>
    <w:rsid w:val="00AF36E8"/>
    <w:rsid w:val="00AF3D8D"/>
    <w:rsid w:val="00AF3F2A"/>
    <w:rsid w:val="00AF3FFA"/>
    <w:rsid w:val="00AF41FF"/>
    <w:rsid w:val="00AF470F"/>
    <w:rsid w:val="00AF482B"/>
    <w:rsid w:val="00AF4A64"/>
    <w:rsid w:val="00AF67A7"/>
    <w:rsid w:val="00AF754A"/>
    <w:rsid w:val="00AF7910"/>
    <w:rsid w:val="00AF79B4"/>
    <w:rsid w:val="00AF79FB"/>
    <w:rsid w:val="00AF7D60"/>
    <w:rsid w:val="00B00463"/>
    <w:rsid w:val="00B00738"/>
    <w:rsid w:val="00B00742"/>
    <w:rsid w:val="00B00E29"/>
    <w:rsid w:val="00B01549"/>
    <w:rsid w:val="00B01BBD"/>
    <w:rsid w:val="00B01D3A"/>
    <w:rsid w:val="00B01E46"/>
    <w:rsid w:val="00B0235D"/>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6CE9"/>
    <w:rsid w:val="00B073C8"/>
    <w:rsid w:val="00B07AE6"/>
    <w:rsid w:val="00B07FA1"/>
    <w:rsid w:val="00B10D61"/>
    <w:rsid w:val="00B10DDB"/>
    <w:rsid w:val="00B113C8"/>
    <w:rsid w:val="00B1167F"/>
    <w:rsid w:val="00B11763"/>
    <w:rsid w:val="00B118BC"/>
    <w:rsid w:val="00B11934"/>
    <w:rsid w:val="00B11A94"/>
    <w:rsid w:val="00B1211E"/>
    <w:rsid w:val="00B123C0"/>
    <w:rsid w:val="00B12847"/>
    <w:rsid w:val="00B12925"/>
    <w:rsid w:val="00B129E1"/>
    <w:rsid w:val="00B1430D"/>
    <w:rsid w:val="00B149E2"/>
    <w:rsid w:val="00B14A19"/>
    <w:rsid w:val="00B15357"/>
    <w:rsid w:val="00B15B73"/>
    <w:rsid w:val="00B15E4F"/>
    <w:rsid w:val="00B15E9F"/>
    <w:rsid w:val="00B15F01"/>
    <w:rsid w:val="00B16568"/>
    <w:rsid w:val="00B16624"/>
    <w:rsid w:val="00B16E4F"/>
    <w:rsid w:val="00B1709C"/>
    <w:rsid w:val="00B17456"/>
    <w:rsid w:val="00B17529"/>
    <w:rsid w:val="00B175ED"/>
    <w:rsid w:val="00B17D87"/>
    <w:rsid w:val="00B20403"/>
    <w:rsid w:val="00B2142A"/>
    <w:rsid w:val="00B224C8"/>
    <w:rsid w:val="00B226A4"/>
    <w:rsid w:val="00B226EF"/>
    <w:rsid w:val="00B22A6E"/>
    <w:rsid w:val="00B22F06"/>
    <w:rsid w:val="00B239C5"/>
    <w:rsid w:val="00B23E70"/>
    <w:rsid w:val="00B23ECE"/>
    <w:rsid w:val="00B2406D"/>
    <w:rsid w:val="00B2467D"/>
    <w:rsid w:val="00B2489D"/>
    <w:rsid w:val="00B24C76"/>
    <w:rsid w:val="00B24FF4"/>
    <w:rsid w:val="00B256E9"/>
    <w:rsid w:val="00B259C5"/>
    <w:rsid w:val="00B25C90"/>
    <w:rsid w:val="00B263BE"/>
    <w:rsid w:val="00B264EA"/>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05E"/>
    <w:rsid w:val="00B43384"/>
    <w:rsid w:val="00B43617"/>
    <w:rsid w:val="00B43877"/>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1E38"/>
    <w:rsid w:val="00B523B5"/>
    <w:rsid w:val="00B52556"/>
    <w:rsid w:val="00B52571"/>
    <w:rsid w:val="00B52D98"/>
    <w:rsid w:val="00B52E9F"/>
    <w:rsid w:val="00B53259"/>
    <w:rsid w:val="00B53CAF"/>
    <w:rsid w:val="00B53CF5"/>
    <w:rsid w:val="00B53FE8"/>
    <w:rsid w:val="00B53FF3"/>
    <w:rsid w:val="00B54706"/>
    <w:rsid w:val="00B5506C"/>
    <w:rsid w:val="00B55220"/>
    <w:rsid w:val="00B56490"/>
    <w:rsid w:val="00B56D30"/>
    <w:rsid w:val="00B56DDB"/>
    <w:rsid w:val="00B5725E"/>
    <w:rsid w:val="00B6076E"/>
    <w:rsid w:val="00B609D5"/>
    <w:rsid w:val="00B6176D"/>
    <w:rsid w:val="00B6195D"/>
    <w:rsid w:val="00B62021"/>
    <w:rsid w:val="00B622C6"/>
    <w:rsid w:val="00B624B8"/>
    <w:rsid w:val="00B626C3"/>
    <w:rsid w:val="00B63967"/>
    <w:rsid w:val="00B64350"/>
    <w:rsid w:val="00B64F20"/>
    <w:rsid w:val="00B65421"/>
    <w:rsid w:val="00B65BCF"/>
    <w:rsid w:val="00B66924"/>
    <w:rsid w:val="00B66F5A"/>
    <w:rsid w:val="00B670B2"/>
    <w:rsid w:val="00B67182"/>
    <w:rsid w:val="00B6731D"/>
    <w:rsid w:val="00B67D69"/>
    <w:rsid w:val="00B70DBA"/>
    <w:rsid w:val="00B712AD"/>
    <w:rsid w:val="00B71A43"/>
    <w:rsid w:val="00B71D3B"/>
    <w:rsid w:val="00B728C0"/>
    <w:rsid w:val="00B72ED0"/>
    <w:rsid w:val="00B73019"/>
    <w:rsid w:val="00B73362"/>
    <w:rsid w:val="00B73A52"/>
    <w:rsid w:val="00B74174"/>
    <w:rsid w:val="00B741A1"/>
    <w:rsid w:val="00B744B8"/>
    <w:rsid w:val="00B7576C"/>
    <w:rsid w:val="00B75783"/>
    <w:rsid w:val="00B75B7E"/>
    <w:rsid w:val="00B75FE9"/>
    <w:rsid w:val="00B768B2"/>
    <w:rsid w:val="00B77DF1"/>
    <w:rsid w:val="00B77F71"/>
    <w:rsid w:val="00B80100"/>
    <w:rsid w:val="00B80168"/>
    <w:rsid w:val="00B802F6"/>
    <w:rsid w:val="00B808D4"/>
    <w:rsid w:val="00B808F6"/>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4D1F"/>
    <w:rsid w:val="00B850CF"/>
    <w:rsid w:val="00B8521B"/>
    <w:rsid w:val="00B859E2"/>
    <w:rsid w:val="00B86135"/>
    <w:rsid w:val="00B86177"/>
    <w:rsid w:val="00B86A2B"/>
    <w:rsid w:val="00B86D06"/>
    <w:rsid w:val="00B87570"/>
    <w:rsid w:val="00B87AAC"/>
    <w:rsid w:val="00B9042C"/>
    <w:rsid w:val="00B90B1F"/>
    <w:rsid w:val="00B91245"/>
    <w:rsid w:val="00B9158F"/>
    <w:rsid w:val="00B916B6"/>
    <w:rsid w:val="00B9224D"/>
    <w:rsid w:val="00B92854"/>
    <w:rsid w:val="00B92E53"/>
    <w:rsid w:val="00B93A7A"/>
    <w:rsid w:val="00B93BFD"/>
    <w:rsid w:val="00B9420A"/>
    <w:rsid w:val="00B948EA"/>
    <w:rsid w:val="00B94F72"/>
    <w:rsid w:val="00B9506A"/>
    <w:rsid w:val="00B954DD"/>
    <w:rsid w:val="00B95C34"/>
    <w:rsid w:val="00B96994"/>
    <w:rsid w:val="00B96B44"/>
    <w:rsid w:val="00B9784F"/>
    <w:rsid w:val="00B97AB0"/>
    <w:rsid w:val="00B97AC7"/>
    <w:rsid w:val="00BA02F6"/>
    <w:rsid w:val="00BA0860"/>
    <w:rsid w:val="00BA0DB8"/>
    <w:rsid w:val="00BA0F1F"/>
    <w:rsid w:val="00BA0F97"/>
    <w:rsid w:val="00BA1834"/>
    <w:rsid w:val="00BA1C98"/>
    <w:rsid w:val="00BA257B"/>
    <w:rsid w:val="00BA26D8"/>
    <w:rsid w:val="00BA2D15"/>
    <w:rsid w:val="00BA34C9"/>
    <w:rsid w:val="00BA3611"/>
    <w:rsid w:val="00BA3FC8"/>
    <w:rsid w:val="00BA4005"/>
    <w:rsid w:val="00BA40CC"/>
    <w:rsid w:val="00BA43F8"/>
    <w:rsid w:val="00BA466B"/>
    <w:rsid w:val="00BA4734"/>
    <w:rsid w:val="00BA4C7D"/>
    <w:rsid w:val="00BA52AA"/>
    <w:rsid w:val="00BA52EB"/>
    <w:rsid w:val="00BA5417"/>
    <w:rsid w:val="00BA57E1"/>
    <w:rsid w:val="00BA6177"/>
    <w:rsid w:val="00BA6269"/>
    <w:rsid w:val="00BA69F6"/>
    <w:rsid w:val="00BA708D"/>
    <w:rsid w:val="00BA7AC0"/>
    <w:rsid w:val="00BB0F65"/>
    <w:rsid w:val="00BB141D"/>
    <w:rsid w:val="00BB188B"/>
    <w:rsid w:val="00BB2F24"/>
    <w:rsid w:val="00BB2F65"/>
    <w:rsid w:val="00BB3696"/>
    <w:rsid w:val="00BB3EC1"/>
    <w:rsid w:val="00BB4667"/>
    <w:rsid w:val="00BB5C36"/>
    <w:rsid w:val="00BB5DB6"/>
    <w:rsid w:val="00BB6699"/>
    <w:rsid w:val="00BB6EB0"/>
    <w:rsid w:val="00BB7148"/>
    <w:rsid w:val="00BB7331"/>
    <w:rsid w:val="00BB74A7"/>
    <w:rsid w:val="00BB76EB"/>
    <w:rsid w:val="00BC013B"/>
    <w:rsid w:val="00BC0A39"/>
    <w:rsid w:val="00BC14A8"/>
    <w:rsid w:val="00BC18EE"/>
    <w:rsid w:val="00BC1AF2"/>
    <w:rsid w:val="00BC1C87"/>
    <w:rsid w:val="00BC1CD6"/>
    <w:rsid w:val="00BC23C5"/>
    <w:rsid w:val="00BC2F4E"/>
    <w:rsid w:val="00BC31DF"/>
    <w:rsid w:val="00BC3217"/>
    <w:rsid w:val="00BC34AE"/>
    <w:rsid w:val="00BC3DBD"/>
    <w:rsid w:val="00BC3F7E"/>
    <w:rsid w:val="00BC44E7"/>
    <w:rsid w:val="00BC451E"/>
    <w:rsid w:val="00BC4CA5"/>
    <w:rsid w:val="00BC4DAC"/>
    <w:rsid w:val="00BC5085"/>
    <w:rsid w:val="00BC52AC"/>
    <w:rsid w:val="00BC533F"/>
    <w:rsid w:val="00BC55F7"/>
    <w:rsid w:val="00BC66B3"/>
    <w:rsid w:val="00BC7270"/>
    <w:rsid w:val="00BC7325"/>
    <w:rsid w:val="00BC733C"/>
    <w:rsid w:val="00BC7527"/>
    <w:rsid w:val="00BC76F7"/>
    <w:rsid w:val="00BC792E"/>
    <w:rsid w:val="00BD093F"/>
    <w:rsid w:val="00BD0B9A"/>
    <w:rsid w:val="00BD1212"/>
    <w:rsid w:val="00BD1457"/>
    <w:rsid w:val="00BD15DB"/>
    <w:rsid w:val="00BD18ED"/>
    <w:rsid w:val="00BD2B1D"/>
    <w:rsid w:val="00BD2F84"/>
    <w:rsid w:val="00BD3277"/>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D7FB7"/>
    <w:rsid w:val="00BE084E"/>
    <w:rsid w:val="00BE0A95"/>
    <w:rsid w:val="00BE12A9"/>
    <w:rsid w:val="00BE158B"/>
    <w:rsid w:val="00BE1A0C"/>
    <w:rsid w:val="00BE1AC0"/>
    <w:rsid w:val="00BE27DA"/>
    <w:rsid w:val="00BE2988"/>
    <w:rsid w:val="00BE29F6"/>
    <w:rsid w:val="00BE2B73"/>
    <w:rsid w:val="00BE2E4A"/>
    <w:rsid w:val="00BE2FC4"/>
    <w:rsid w:val="00BE377B"/>
    <w:rsid w:val="00BE3BB6"/>
    <w:rsid w:val="00BE4DC6"/>
    <w:rsid w:val="00BE56A3"/>
    <w:rsid w:val="00BE60D7"/>
    <w:rsid w:val="00BE60E8"/>
    <w:rsid w:val="00BE639E"/>
    <w:rsid w:val="00BE6446"/>
    <w:rsid w:val="00BE6A98"/>
    <w:rsid w:val="00BE6E32"/>
    <w:rsid w:val="00BE73E4"/>
    <w:rsid w:val="00BE76DE"/>
    <w:rsid w:val="00BE773B"/>
    <w:rsid w:val="00BE7CDF"/>
    <w:rsid w:val="00BF04C7"/>
    <w:rsid w:val="00BF0539"/>
    <w:rsid w:val="00BF1040"/>
    <w:rsid w:val="00BF1294"/>
    <w:rsid w:val="00BF15F6"/>
    <w:rsid w:val="00BF1720"/>
    <w:rsid w:val="00BF26EC"/>
    <w:rsid w:val="00BF28A5"/>
    <w:rsid w:val="00BF2B69"/>
    <w:rsid w:val="00BF2D47"/>
    <w:rsid w:val="00BF3156"/>
    <w:rsid w:val="00BF3B7E"/>
    <w:rsid w:val="00BF44F7"/>
    <w:rsid w:val="00BF4E73"/>
    <w:rsid w:val="00BF4F3A"/>
    <w:rsid w:val="00BF50B5"/>
    <w:rsid w:val="00BF5C76"/>
    <w:rsid w:val="00BF60CC"/>
    <w:rsid w:val="00BF6642"/>
    <w:rsid w:val="00BF73A9"/>
    <w:rsid w:val="00BF76B0"/>
    <w:rsid w:val="00C00174"/>
    <w:rsid w:val="00C00257"/>
    <w:rsid w:val="00C0030C"/>
    <w:rsid w:val="00C00CCB"/>
    <w:rsid w:val="00C01AFE"/>
    <w:rsid w:val="00C0355C"/>
    <w:rsid w:val="00C046FC"/>
    <w:rsid w:val="00C0499B"/>
    <w:rsid w:val="00C04C27"/>
    <w:rsid w:val="00C054C8"/>
    <w:rsid w:val="00C0560F"/>
    <w:rsid w:val="00C0582F"/>
    <w:rsid w:val="00C05D5A"/>
    <w:rsid w:val="00C07682"/>
    <w:rsid w:val="00C07FBE"/>
    <w:rsid w:val="00C107E1"/>
    <w:rsid w:val="00C10C8F"/>
    <w:rsid w:val="00C11979"/>
    <w:rsid w:val="00C11B7F"/>
    <w:rsid w:val="00C12754"/>
    <w:rsid w:val="00C127D6"/>
    <w:rsid w:val="00C129E7"/>
    <w:rsid w:val="00C131AB"/>
    <w:rsid w:val="00C1343C"/>
    <w:rsid w:val="00C14D00"/>
    <w:rsid w:val="00C150CC"/>
    <w:rsid w:val="00C151B2"/>
    <w:rsid w:val="00C15232"/>
    <w:rsid w:val="00C1586D"/>
    <w:rsid w:val="00C15F99"/>
    <w:rsid w:val="00C164F7"/>
    <w:rsid w:val="00C16D6B"/>
    <w:rsid w:val="00C17343"/>
    <w:rsid w:val="00C1750F"/>
    <w:rsid w:val="00C176D8"/>
    <w:rsid w:val="00C17E2A"/>
    <w:rsid w:val="00C20287"/>
    <w:rsid w:val="00C21014"/>
    <w:rsid w:val="00C213AA"/>
    <w:rsid w:val="00C2172E"/>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2C5"/>
    <w:rsid w:val="00C27A1A"/>
    <w:rsid w:val="00C27DAD"/>
    <w:rsid w:val="00C30295"/>
    <w:rsid w:val="00C31467"/>
    <w:rsid w:val="00C320CE"/>
    <w:rsid w:val="00C33878"/>
    <w:rsid w:val="00C33A5E"/>
    <w:rsid w:val="00C33EF2"/>
    <w:rsid w:val="00C34A8E"/>
    <w:rsid w:val="00C34D5D"/>
    <w:rsid w:val="00C34ECB"/>
    <w:rsid w:val="00C351DA"/>
    <w:rsid w:val="00C367EE"/>
    <w:rsid w:val="00C36ADC"/>
    <w:rsid w:val="00C36BB5"/>
    <w:rsid w:val="00C373BF"/>
    <w:rsid w:val="00C37934"/>
    <w:rsid w:val="00C37CDD"/>
    <w:rsid w:val="00C40074"/>
    <w:rsid w:val="00C40AF2"/>
    <w:rsid w:val="00C40E0A"/>
    <w:rsid w:val="00C4117B"/>
    <w:rsid w:val="00C41A8F"/>
    <w:rsid w:val="00C42382"/>
    <w:rsid w:val="00C42484"/>
    <w:rsid w:val="00C4254E"/>
    <w:rsid w:val="00C42C27"/>
    <w:rsid w:val="00C43625"/>
    <w:rsid w:val="00C43C2B"/>
    <w:rsid w:val="00C43E8C"/>
    <w:rsid w:val="00C44179"/>
    <w:rsid w:val="00C445FC"/>
    <w:rsid w:val="00C448DE"/>
    <w:rsid w:val="00C45539"/>
    <w:rsid w:val="00C456D7"/>
    <w:rsid w:val="00C45E39"/>
    <w:rsid w:val="00C45EB2"/>
    <w:rsid w:val="00C46536"/>
    <w:rsid w:val="00C46B2E"/>
    <w:rsid w:val="00C473EE"/>
    <w:rsid w:val="00C47629"/>
    <w:rsid w:val="00C47679"/>
    <w:rsid w:val="00C501F9"/>
    <w:rsid w:val="00C5054F"/>
    <w:rsid w:val="00C50ED4"/>
    <w:rsid w:val="00C51FDF"/>
    <w:rsid w:val="00C5236B"/>
    <w:rsid w:val="00C52407"/>
    <w:rsid w:val="00C5260A"/>
    <w:rsid w:val="00C52D7A"/>
    <w:rsid w:val="00C536AD"/>
    <w:rsid w:val="00C53DF4"/>
    <w:rsid w:val="00C53F7D"/>
    <w:rsid w:val="00C54088"/>
    <w:rsid w:val="00C55360"/>
    <w:rsid w:val="00C55D34"/>
    <w:rsid w:val="00C55E9D"/>
    <w:rsid w:val="00C55F2A"/>
    <w:rsid w:val="00C561F1"/>
    <w:rsid w:val="00C561F7"/>
    <w:rsid w:val="00C561FF"/>
    <w:rsid w:val="00C56CB8"/>
    <w:rsid w:val="00C602B6"/>
    <w:rsid w:val="00C6039A"/>
    <w:rsid w:val="00C603FD"/>
    <w:rsid w:val="00C60EA7"/>
    <w:rsid w:val="00C6110A"/>
    <w:rsid w:val="00C61E57"/>
    <w:rsid w:val="00C62408"/>
    <w:rsid w:val="00C62466"/>
    <w:rsid w:val="00C62B5B"/>
    <w:rsid w:val="00C62C66"/>
    <w:rsid w:val="00C6340B"/>
    <w:rsid w:val="00C636E6"/>
    <w:rsid w:val="00C63A63"/>
    <w:rsid w:val="00C63B37"/>
    <w:rsid w:val="00C654B9"/>
    <w:rsid w:val="00C655BF"/>
    <w:rsid w:val="00C65872"/>
    <w:rsid w:val="00C65887"/>
    <w:rsid w:val="00C65AC3"/>
    <w:rsid w:val="00C65FCB"/>
    <w:rsid w:val="00C66742"/>
    <w:rsid w:val="00C67464"/>
    <w:rsid w:val="00C67AFF"/>
    <w:rsid w:val="00C70B36"/>
    <w:rsid w:val="00C70CD9"/>
    <w:rsid w:val="00C71A99"/>
    <w:rsid w:val="00C71B38"/>
    <w:rsid w:val="00C721D5"/>
    <w:rsid w:val="00C7231D"/>
    <w:rsid w:val="00C7231E"/>
    <w:rsid w:val="00C7235F"/>
    <w:rsid w:val="00C73170"/>
    <w:rsid w:val="00C73674"/>
    <w:rsid w:val="00C73732"/>
    <w:rsid w:val="00C749A4"/>
    <w:rsid w:val="00C74BD8"/>
    <w:rsid w:val="00C74FA4"/>
    <w:rsid w:val="00C7517A"/>
    <w:rsid w:val="00C75D63"/>
    <w:rsid w:val="00C75E7A"/>
    <w:rsid w:val="00C761BF"/>
    <w:rsid w:val="00C76FCE"/>
    <w:rsid w:val="00C7751F"/>
    <w:rsid w:val="00C77642"/>
    <w:rsid w:val="00C77956"/>
    <w:rsid w:val="00C77A57"/>
    <w:rsid w:val="00C77B7C"/>
    <w:rsid w:val="00C80111"/>
    <w:rsid w:val="00C814D9"/>
    <w:rsid w:val="00C81697"/>
    <w:rsid w:val="00C8191D"/>
    <w:rsid w:val="00C8374A"/>
    <w:rsid w:val="00C83B6D"/>
    <w:rsid w:val="00C83D80"/>
    <w:rsid w:val="00C846B1"/>
    <w:rsid w:val="00C847F4"/>
    <w:rsid w:val="00C849D3"/>
    <w:rsid w:val="00C84A96"/>
    <w:rsid w:val="00C84CAF"/>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B8E"/>
    <w:rsid w:val="00C94F94"/>
    <w:rsid w:val="00C9539F"/>
    <w:rsid w:val="00C95879"/>
    <w:rsid w:val="00C97037"/>
    <w:rsid w:val="00C976B6"/>
    <w:rsid w:val="00C978F8"/>
    <w:rsid w:val="00CA09F0"/>
    <w:rsid w:val="00CA0B30"/>
    <w:rsid w:val="00CA0DD4"/>
    <w:rsid w:val="00CA1475"/>
    <w:rsid w:val="00CA20EE"/>
    <w:rsid w:val="00CA335B"/>
    <w:rsid w:val="00CA3ABD"/>
    <w:rsid w:val="00CA3AD6"/>
    <w:rsid w:val="00CA3BA5"/>
    <w:rsid w:val="00CA3F9C"/>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1EA7"/>
    <w:rsid w:val="00CB2050"/>
    <w:rsid w:val="00CB2940"/>
    <w:rsid w:val="00CB35B8"/>
    <w:rsid w:val="00CB3620"/>
    <w:rsid w:val="00CB5C93"/>
    <w:rsid w:val="00CB5E6C"/>
    <w:rsid w:val="00CB5FCF"/>
    <w:rsid w:val="00CB647C"/>
    <w:rsid w:val="00CB6C30"/>
    <w:rsid w:val="00CB7019"/>
    <w:rsid w:val="00CB7386"/>
    <w:rsid w:val="00CB74FE"/>
    <w:rsid w:val="00CB7666"/>
    <w:rsid w:val="00CB7D72"/>
    <w:rsid w:val="00CB7FDA"/>
    <w:rsid w:val="00CC086A"/>
    <w:rsid w:val="00CC0A90"/>
    <w:rsid w:val="00CC0EE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0520"/>
    <w:rsid w:val="00CD1331"/>
    <w:rsid w:val="00CD2736"/>
    <w:rsid w:val="00CD29BB"/>
    <w:rsid w:val="00CD309C"/>
    <w:rsid w:val="00CD3909"/>
    <w:rsid w:val="00CD3997"/>
    <w:rsid w:val="00CD3E40"/>
    <w:rsid w:val="00CD3ECC"/>
    <w:rsid w:val="00CD3FF3"/>
    <w:rsid w:val="00CD404B"/>
    <w:rsid w:val="00CD4CDC"/>
    <w:rsid w:val="00CD4F08"/>
    <w:rsid w:val="00CD58DF"/>
    <w:rsid w:val="00CD5B68"/>
    <w:rsid w:val="00CD5EB2"/>
    <w:rsid w:val="00CD6736"/>
    <w:rsid w:val="00CD7306"/>
    <w:rsid w:val="00CD753E"/>
    <w:rsid w:val="00CE0540"/>
    <w:rsid w:val="00CE0716"/>
    <w:rsid w:val="00CE0D51"/>
    <w:rsid w:val="00CE16C6"/>
    <w:rsid w:val="00CE2D96"/>
    <w:rsid w:val="00CE2E30"/>
    <w:rsid w:val="00CE349D"/>
    <w:rsid w:val="00CE36A7"/>
    <w:rsid w:val="00CE4124"/>
    <w:rsid w:val="00CE48EF"/>
    <w:rsid w:val="00CE5390"/>
    <w:rsid w:val="00CE552B"/>
    <w:rsid w:val="00CE5A7C"/>
    <w:rsid w:val="00CE63E0"/>
    <w:rsid w:val="00CE6D4E"/>
    <w:rsid w:val="00CE6F09"/>
    <w:rsid w:val="00CE7E98"/>
    <w:rsid w:val="00CF00CE"/>
    <w:rsid w:val="00CF0913"/>
    <w:rsid w:val="00CF0D09"/>
    <w:rsid w:val="00CF10C9"/>
    <w:rsid w:val="00CF1A16"/>
    <w:rsid w:val="00CF25F7"/>
    <w:rsid w:val="00CF2945"/>
    <w:rsid w:val="00CF29E7"/>
    <w:rsid w:val="00CF3607"/>
    <w:rsid w:val="00CF3D71"/>
    <w:rsid w:val="00CF464E"/>
    <w:rsid w:val="00CF4966"/>
    <w:rsid w:val="00CF4F29"/>
    <w:rsid w:val="00CF501E"/>
    <w:rsid w:val="00CF51DC"/>
    <w:rsid w:val="00CF5697"/>
    <w:rsid w:val="00CF60AF"/>
    <w:rsid w:val="00CF669A"/>
    <w:rsid w:val="00CF6E6B"/>
    <w:rsid w:val="00CF7D64"/>
    <w:rsid w:val="00CF7EA8"/>
    <w:rsid w:val="00CF7EF9"/>
    <w:rsid w:val="00D00013"/>
    <w:rsid w:val="00D01509"/>
    <w:rsid w:val="00D0197C"/>
    <w:rsid w:val="00D021FA"/>
    <w:rsid w:val="00D03AAF"/>
    <w:rsid w:val="00D04291"/>
    <w:rsid w:val="00D04337"/>
    <w:rsid w:val="00D04773"/>
    <w:rsid w:val="00D04806"/>
    <w:rsid w:val="00D04D65"/>
    <w:rsid w:val="00D05D5D"/>
    <w:rsid w:val="00D063F1"/>
    <w:rsid w:val="00D06647"/>
    <w:rsid w:val="00D0673A"/>
    <w:rsid w:val="00D068DF"/>
    <w:rsid w:val="00D06D6D"/>
    <w:rsid w:val="00D07075"/>
    <w:rsid w:val="00D072DE"/>
    <w:rsid w:val="00D075AD"/>
    <w:rsid w:val="00D07830"/>
    <w:rsid w:val="00D078BB"/>
    <w:rsid w:val="00D1033F"/>
    <w:rsid w:val="00D1072C"/>
    <w:rsid w:val="00D11203"/>
    <w:rsid w:val="00D113AD"/>
    <w:rsid w:val="00D116CF"/>
    <w:rsid w:val="00D11C03"/>
    <w:rsid w:val="00D1226F"/>
    <w:rsid w:val="00D1337B"/>
    <w:rsid w:val="00D1355D"/>
    <w:rsid w:val="00D13A28"/>
    <w:rsid w:val="00D13D3A"/>
    <w:rsid w:val="00D13DA3"/>
    <w:rsid w:val="00D13DCC"/>
    <w:rsid w:val="00D144ED"/>
    <w:rsid w:val="00D148BA"/>
    <w:rsid w:val="00D14E0A"/>
    <w:rsid w:val="00D152FB"/>
    <w:rsid w:val="00D15611"/>
    <w:rsid w:val="00D1568A"/>
    <w:rsid w:val="00D156B8"/>
    <w:rsid w:val="00D157E3"/>
    <w:rsid w:val="00D167B3"/>
    <w:rsid w:val="00D16883"/>
    <w:rsid w:val="00D16E09"/>
    <w:rsid w:val="00D16F0E"/>
    <w:rsid w:val="00D17091"/>
    <w:rsid w:val="00D17374"/>
    <w:rsid w:val="00D177DA"/>
    <w:rsid w:val="00D178D9"/>
    <w:rsid w:val="00D17B05"/>
    <w:rsid w:val="00D20CF6"/>
    <w:rsid w:val="00D20D3C"/>
    <w:rsid w:val="00D2135C"/>
    <w:rsid w:val="00D214BC"/>
    <w:rsid w:val="00D21524"/>
    <w:rsid w:val="00D2191D"/>
    <w:rsid w:val="00D21C4C"/>
    <w:rsid w:val="00D2253A"/>
    <w:rsid w:val="00D22AFA"/>
    <w:rsid w:val="00D22B3D"/>
    <w:rsid w:val="00D22C53"/>
    <w:rsid w:val="00D232AE"/>
    <w:rsid w:val="00D237C3"/>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4BF"/>
    <w:rsid w:val="00D2778B"/>
    <w:rsid w:val="00D27E11"/>
    <w:rsid w:val="00D30B0F"/>
    <w:rsid w:val="00D310D4"/>
    <w:rsid w:val="00D316F6"/>
    <w:rsid w:val="00D31BAD"/>
    <w:rsid w:val="00D31ED1"/>
    <w:rsid w:val="00D3237A"/>
    <w:rsid w:val="00D32B7A"/>
    <w:rsid w:val="00D32BDE"/>
    <w:rsid w:val="00D32E86"/>
    <w:rsid w:val="00D330C0"/>
    <w:rsid w:val="00D33727"/>
    <w:rsid w:val="00D339F3"/>
    <w:rsid w:val="00D33C18"/>
    <w:rsid w:val="00D344F7"/>
    <w:rsid w:val="00D346E6"/>
    <w:rsid w:val="00D3497D"/>
    <w:rsid w:val="00D34C79"/>
    <w:rsid w:val="00D3501F"/>
    <w:rsid w:val="00D354C4"/>
    <w:rsid w:val="00D35AF8"/>
    <w:rsid w:val="00D35E89"/>
    <w:rsid w:val="00D36927"/>
    <w:rsid w:val="00D36A1D"/>
    <w:rsid w:val="00D3738E"/>
    <w:rsid w:val="00D40AA9"/>
    <w:rsid w:val="00D40B15"/>
    <w:rsid w:val="00D40C99"/>
    <w:rsid w:val="00D40D45"/>
    <w:rsid w:val="00D419DA"/>
    <w:rsid w:val="00D41A3C"/>
    <w:rsid w:val="00D41A66"/>
    <w:rsid w:val="00D431C5"/>
    <w:rsid w:val="00D431CE"/>
    <w:rsid w:val="00D43951"/>
    <w:rsid w:val="00D4431A"/>
    <w:rsid w:val="00D4493C"/>
    <w:rsid w:val="00D44AAB"/>
    <w:rsid w:val="00D4512F"/>
    <w:rsid w:val="00D451D6"/>
    <w:rsid w:val="00D45232"/>
    <w:rsid w:val="00D455E7"/>
    <w:rsid w:val="00D47038"/>
    <w:rsid w:val="00D472CA"/>
    <w:rsid w:val="00D475FB"/>
    <w:rsid w:val="00D50272"/>
    <w:rsid w:val="00D50695"/>
    <w:rsid w:val="00D50874"/>
    <w:rsid w:val="00D50888"/>
    <w:rsid w:val="00D50BA6"/>
    <w:rsid w:val="00D51214"/>
    <w:rsid w:val="00D513E8"/>
    <w:rsid w:val="00D51D84"/>
    <w:rsid w:val="00D51FF2"/>
    <w:rsid w:val="00D5272F"/>
    <w:rsid w:val="00D52E9B"/>
    <w:rsid w:val="00D52F06"/>
    <w:rsid w:val="00D52FCA"/>
    <w:rsid w:val="00D5334D"/>
    <w:rsid w:val="00D539A9"/>
    <w:rsid w:val="00D53BFE"/>
    <w:rsid w:val="00D53FE4"/>
    <w:rsid w:val="00D54358"/>
    <w:rsid w:val="00D54BC8"/>
    <w:rsid w:val="00D54EFB"/>
    <w:rsid w:val="00D5505E"/>
    <w:rsid w:val="00D554EB"/>
    <w:rsid w:val="00D55F83"/>
    <w:rsid w:val="00D5643B"/>
    <w:rsid w:val="00D567AA"/>
    <w:rsid w:val="00D57296"/>
    <w:rsid w:val="00D57753"/>
    <w:rsid w:val="00D578C9"/>
    <w:rsid w:val="00D57F64"/>
    <w:rsid w:val="00D6028C"/>
    <w:rsid w:val="00D60476"/>
    <w:rsid w:val="00D60484"/>
    <w:rsid w:val="00D606E4"/>
    <w:rsid w:val="00D60912"/>
    <w:rsid w:val="00D60D5A"/>
    <w:rsid w:val="00D61291"/>
    <w:rsid w:val="00D61481"/>
    <w:rsid w:val="00D614D2"/>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A24"/>
    <w:rsid w:val="00D65B7E"/>
    <w:rsid w:val="00D65D3E"/>
    <w:rsid w:val="00D66033"/>
    <w:rsid w:val="00D66051"/>
    <w:rsid w:val="00D661AF"/>
    <w:rsid w:val="00D6641C"/>
    <w:rsid w:val="00D66B30"/>
    <w:rsid w:val="00D676C7"/>
    <w:rsid w:val="00D67853"/>
    <w:rsid w:val="00D7088F"/>
    <w:rsid w:val="00D7110A"/>
    <w:rsid w:val="00D71FE3"/>
    <w:rsid w:val="00D7224F"/>
    <w:rsid w:val="00D725DB"/>
    <w:rsid w:val="00D728DD"/>
    <w:rsid w:val="00D729DF"/>
    <w:rsid w:val="00D7328E"/>
    <w:rsid w:val="00D73517"/>
    <w:rsid w:val="00D7369F"/>
    <w:rsid w:val="00D736D5"/>
    <w:rsid w:val="00D7381E"/>
    <w:rsid w:val="00D73A4D"/>
    <w:rsid w:val="00D74148"/>
    <w:rsid w:val="00D7503B"/>
    <w:rsid w:val="00D7530B"/>
    <w:rsid w:val="00D76304"/>
    <w:rsid w:val="00D7665C"/>
    <w:rsid w:val="00D7667A"/>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479A"/>
    <w:rsid w:val="00D8533A"/>
    <w:rsid w:val="00D855A4"/>
    <w:rsid w:val="00D85803"/>
    <w:rsid w:val="00D85C12"/>
    <w:rsid w:val="00D86B49"/>
    <w:rsid w:val="00D86BBC"/>
    <w:rsid w:val="00D86DCA"/>
    <w:rsid w:val="00D872F3"/>
    <w:rsid w:val="00D87381"/>
    <w:rsid w:val="00D876A2"/>
    <w:rsid w:val="00D878D8"/>
    <w:rsid w:val="00D8794A"/>
    <w:rsid w:val="00D90394"/>
    <w:rsid w:val="00D90CF1"/>
    <w:rsid w:val="00D92D70"/>
    <w:rsid w:val="00D93758"/>
    <w:rsid w:val="00D93983"/>
    <w:rsid w:val="00D941D3"/>
    <w:rsid w:val="00D942BE"/>
    <w:rsid w:val="00D942D4"/>
    <w:rsid w:val="00D94702"/>
    <w:rsid w:val="00D94C52"/>
    <w:rsid w:val="00D94F51"/>
    <w:rsid w:val="00D958A8"/>
    <w:rsid w:val="00D959D0"/>
    <w:rsid w:val="00D96707"/>
    <w:rsid w:val="00D968EF"/>
    <w:rsid w:val="00D96D4E"/>
    <w:rsid w:val="00D96E60"/>
    <w:rsid w:val="00D9734D"/>
    <w:rsid w:val="00D975C0"/>
    <w:rsid w:val="00D975CB"/>
    <w:rsid w:val="00D97CFF"/>
    <w:rsid w:val="00D97D14"/>
    <w:rsid w:val="00D97EAB"/>
    <w:rsid w:val="00DA038D"/>
    <w:rsid w:val="00DA0CDC"/>
    <w:rsid w:val="00DA1021"/>
    <w:rsid w:val="00DA1257"/>
    <w:rsid w:val="00DA1364"/>
    <w:rsid w:val="00DA17BC"/>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1ECA"/>
    <w:rsid w:val="00DC2467"/>
    <w:rsid w:val="00DC2479"/>
    <w:rsid w:val="00DC37AB"/>
    <w:rsid w:val="00DC432D"/>
    <w:rsid w:val="00DC5439"/>
    <w:rsid w:val="00DC5B00"/>
    <w:rsid w:val="00DC5E7A"/>
    <w:rsid w:val="00DC724C"/>
    <w:rsid w:val="00DC79BD"/>
    <w:rsid w:val="00DD0327"/>
    <w:rsid w:val="00DD035E"/>
    <w:rsid w:val="00DD046D"/>
    <w:rsid w:val="00DD07EA"/>
    <w:rsid w:val="00DD149C"/>
    <w:rsid w:val="00DD193D"/>
    <w:rsid w:val="00DD19E4"/>
    <w:rsid w:val="00DD25F4"/>
    <w:rsid w:val="00DD32E6"/>
    <w:rsid w:val="00DD35EA"/>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1EAE"/>
    <w:rsid w:val="00DE207D"/>
    <w:rsid w:val="00DE2C67"/>
    <w:rsid w:val="00DE2E54"/>
    <w:rsid w:val="00DE3304"/>
    <w:rsid w:val="00DE38DC"/>
    <w:rsid w:val="00DE4380"/>
    <w:rsid w:val="00DE4B5C"/>
    <w:rsid w:val="00DE4D31"/>
    <w:rsid w:val="00DE4EA4"/>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A7F"/>
    <w:rsid w:val="00DF2BD1"/>
    <w:rsid w:val="00DF2C94"/>
    <w:rsid w:val="00DF2CDE"/>
    <w:rsid w:val="00DF3059"/>
    <w:rsid w:val="00DF3A04"/>
    <w:rsid w:val="00DF44C2"/>
    <w:rsid w:val="00DF4616"/>
    <w:rsid w:val="00DF4BCC"/>
    <w:rsid w:val="00DF5CF1"/>
    <w:rsid w:val="00DF5EB2"/>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BEF"/>
    <w:rsid w:val="00E01F23"/>
    <w:rsid w:val="00E02575"/>
    <w:rsid w:val="00E02DAF"/>
    <w:rsid w:val="00E03435"/>
    <w:rsid w:val="00E03D46"/>
    <w:rsid w:val="00E03E0F"/>
    <w:rsid w:val="00E041F8"/>
    <w:rsid w:val="00E05573"/>
    <w:rsid w:val="00E05F74"/>
    <w:rsid w:val="00E06138"/>
    <w:rsid w:val="00E06EF4"/>
    <w:rsid w:val="00E0791D"/>
    <w:rsid w:val="00E07C74"/>
    <w:rsid w:val="00E10CE1"/>
    <w:rsid w:val="00E10FAF"/>
    <w:rsid w:val="00E129A4"/>
    <w:rsid w:val="00E12B3C"/>
    <w:rsid w:val="00E12BBF"/>
    <w:rsid w:val="00E12D85"/>
    <w:rsid w:val="00E12D9C"/>
    <w:rsid w:val="00E134DC"/>
    <w:rsid w:val="00E137C1"/>
    <w:rsid w:val="00E1383C"/>
    <w:rsid w:val="00E13967"/>
    <w:rsid w:val="00E14416"/>
    <w:rsid w:val="00E14ED1"/>
    <w:rsid w:val="00E1637A"/>
    <w:rsid w:val="00E16640"/>
    <w:rsid w:val="00E175DC"/>
    <w:rsid w:val="00E175F8"/>
    <w:rsid w:val="00E17BFD"/>
    <w:rsid w:val="00E2037F"/>
    <w:rsid w:val="00E20B68"/>
    <w:rsid w:val="00E21BBA"/>
    <w:rsid w:val="00E21E05"/>
    <w:rsid w:val="00E221CE"/>
    <w:rsid w:val="00E224D6"/>
    <w:rsid w:val="00E22A6A"/>
    <w:rsid w:val="00E22F2C"/>
    <w:rsid w:val="00E234E2"/>
    <w:rsid w:val="00E236B9"/>
    <w:rsid w:val="00E23A74"/>
    <w:rsid w:val="00E23B3E"/>
    <w:rsid w:val="00E23DF2"/>
    <w:rsid w:val="00E23E50"/>
    <w:rsid w:val="00E23F9E"/>
    <w:rsid w:val="00E23FCF"/>
    <w:rsid w:val="00E24658"/>
    <w:rsid w:val="00E24ACC"/>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638"/>
    <w:rsid w:val="00E31848"/>
    <w:rsid w:val="00E31FA4"/>
    <w:rsid w:val="00E329FD"/>
    <w:rsid w:val="00E32AD0"/>
    <w:rsid w:val="00E33AA4"/>
    <w:rsid w:val="00E33ACA"/>
    <w:rsid w:val="00E33AF7"/>
    <w:rsid w:val="00E33B21"/>
    <w:rsid w:val="00E34209"/>
    <w:rsid w:val="00E342B2"/>
    <w:rsid w:val="00E35E27"/>
    <w:rsid w:val="00E3610D"/>
    <w:rsid w:val="00E366C5"/>
    <w:rsid w:val="00E369F5"/>
    <w:rsid w:val="00E36C62"/>
    <w:rsid w:val="00E374B5"/>
    <w:rsid w:val="00E37873"/>
    <w:rsid w:val="00E37874"/>
    <w:rsid w:val="00E37A82"/>
    <w:rsid w:val="00E37CFC"/>
    <w:rsid w:val="00E40019"/>
    <w:rsid w:val="00E404C0"/>
    <w:rsid w:val="00E408E8"/>
    <w:rsid w:val="00E40CD0"/>
    <w:rsid w:val="00E4108B"/>
    <w:rsid w:val="00E419D5"/>
    <w:rsid w:val="00E41F25"/>
    <w:rsid w:val="00E42A61"/>
    <w:rsid w:val="00E43B57"/>
    <w:rsid w:val="00E43FF8"/>
    <w:rsid w:val="00E44228"/>
    <w:rsid w:val="00E446F3"/>
    <w:rsid w:val="00E44D7E"/>
    <w:rsid w:val="00E44DCF"/>
    <w:rsid w:val="00E45E04"/>
    <w:rsid w:val="00E46A94"/>
    <w:rsid w:val="00E46D74"/>
    <w:rsid w:val="00E47269"/>
    <w:rsid w:val="00E47742"/>
    <w:rsid w:val="00E5013D"/>
    <w:rsid w:val="00E503A2"/>
    <w:rsid w:val="00E50785"/>
    <w:rsid w:val="00E50D8F"/>
    <w:rsid w:val="00E50DF0"/>
    <w:rsid w:val="00E51029"/>
    <w:rsid w:val="00E5143D"/>
    <w:rsid w:val="00E51822"/>
    <w:rsid w:val="00E51F2E"/>
    <w:rsid w:val="00E521FA"/>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6EF"/>
    <w:rsid w:val="00E56711"/>
    <w:rsid w:val="00E5761D"/>
    <w:rsid w:val="00E57790"/>
    <w:rsid w:val="00E57D73"/>
    <w:rsid w:val="00E60AC0"/>
    <w:rsid w:val="00E60DF1"/>
    <w:rsid w:val="00E60FB1"/>
    <w:rsid w:val="00E614F5"/>
    <w:rsid w:val="00E617E2"/>
    <w:rsid w:val="00E61BCC"/>
    <w:rsid w:val="00E61FFA"/>
    <w:rsid w:val="00E627C9"/>
    <w:rsid w:val="00E635CD"/>
    <w:rsid w:val="00E63636"/>
    <w:rsid w:val="00E63806"/>
    <w:rsid w:val="00E65035"/>
    <w:rsid w:val="00E651E4"/>
    <w:rsid w:val="00E65449"/>
    <w:rsid w:val="00E655D6"/>
    <w:rsid w:val="00E65D8E"/>
    <w:rsid w:val="00E66932"/>
    <w:rsid w:val="00E6737A"/>
    <w:rsid w:val="00E67B87"/>
    <w:rsid w:val="00E7083E"/>
    <w:rsid w:val="00E70A85"/>
    <w:rsid w:val="00E710AB"/>
    <w:rsid w:val="00E7124F"/>
    <w:rsid w:val="00E712F0"/>
    <w:rsid w:val="00E7208E"/>
    <w:rsid w:val="00E7269E"/>
    <w:rsid w:val="00E727EB"/>
    <w:rsid w:val="00E72AC7"/>
    <w:rsid w:val="00E73213"/>
    <w:rsid w:val="00E7369C"/>
    <w:rsid w:val="00E73C42"/>
    <w:rsid w:val="00E73D2C"/>
    <w:rsid w:val="00E74698"/>
    <w:rsid w:val="00E75044"/>
    <w:rsid w:val="00E75163"/>
    <w:rsid w:val="00E7563A"/>
    <w:rsid w:val="00E7567A"/>
    <w:rsid w:val="00E75C64"/>
    <w:rsid w:val="00E75EFB"/>
    <w:rsid w:val="00E75FF1"/>
    <w:rsid w:val="00E765A1"/>
    <w:rsid w:val="00E7685F"/>
    <w:rsid w:val="00E768E9"/>
    <w:rsid w:val="00E7695B"/>
    <w:rsid w:val="00E76F58"/>
    <w:rsid w:val="00E7789F"/>
    <w:rsid w:val="00E80F4E"/>
    <w:rsid w:val="00E812B0"/>
    <w:rsid w:val="00E81754"/>
    <w:rsid w:val="00E81E3B"/>
    <w:rsid w:val="00E81EDF"/>
    <w:rsid w:val="00E82041"/>
    <w:rsid w:val="00E8235B"/>
    <w:rsid w:val="00E82442"/>
    <w:rsid w:val="00E82720"/>
    <w:rsid w:val="00E82C4C"/>
    <w:rsid w:val="00E82C97"/>
    <w:rsid w:val="00E82E3A"/>
    <w:rsid w:val="00E830FD"/>
    <w:rsid w:val="00E8358D"/>
    <w:rsid w:val="00E836DC"/>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375"/>
    <w:rsid w:val="00E92745"/>
    <w:rsid w:val="00E92CFA"/>
    <w:rsid w:val="00E93C8B"/>
    <w:rsid w:val="00E9409F"/>
    <w:rsid w:val="00E9593D"/>
    <w:rsid w:val="00E965FA"/>
    <w:rsid w:val="00E9664F"/>
    <w:rsid w:val="00E96790"/>
    <w:rsid w:val="00E96CF8"/>
    <w:rsid w:val="00E96F97"/>
    <w:rsid w:val="00E97303"/>
    <w:rsid w:val="00E9730D"/>
    <w:rsid w:val="00E97F1F"/>
    <w:rsid w:val="00EA0184"/>
    <w:rsid w:val="00EA036F"/>
    <w:rsid w:val="00EA06BC"/>
    <w:rsid w:val="00EA118A"/>
    <w:rsid w:val="00EA1D25"/>
    <w:rsid w:val="00EA1ECC"/>
    <w:rsid w:val="00EA2082"/>
    <w:rsid w:val="00EA26A1"/>
    <w:rsid w:val="00EA34F0"/>
    <w:rsid w:val="00EA3DA9"/>
    <w:rsid w:val="00EA4A5D"/>
    <w:rsid w:val="00EA4DAD"/>
    <w:rsid w:val="00EA4DD4"/>
    <w:rsid w:val="00EA4EE8"/>
    <w:rsid w:val="00EA58A9"/>
    <w:rsid w:val="00EA5DB5"/>
    <w:rsid w:val="00EA5FF6"/>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1AE"/>
    <w:rsid w:val="00EB32C2"/>
    <w:rsid w:val="00EB34F8"/>
    <w:rsid w:val="00EB3C6E"/>
    <w:rsid w:val="00EB3F7A"/>
    <w:rsid w:val="00EB4087"/>
    <w:rsid w:val="00EB45D1"/>
    <w:rsid w:val="00EB52DE"/>
    <w:rsid w:val="00EB5834"/>
    <w:rsid w:val="00EB5882"/>
    <w:rsid w:val="00EB5895"/>
    <w:rsid w:val="00EB6325"/>
    <w:rsid w:val="00EB6CD2"/>
    <w:rsid w:val="00EB70EF"/>
    <w:rsid w:val="00EB72D4"/>
    <w:rsid w:val="00EB78EE"/>
    <w:rsid w:val="00EB7A2B"/>
    <w:rsid w:val="00EB7D52"/>
    <w:rsid w:val="00EC0427"/>
    <w:rsid w:val="00EC08E6"/>
    <w:rsid w:val="00EC124E"/>
    <w:rsid w:val="00EC1AF8"/>
    <w:rsid w:val="00EC266B"/>
    <w:rsid w:val="00EC296D"/>
    <w:rsid w:val="00EC2A3A"/>
    <w:rsid w:val="00EC30FF"/>
    <w:rsid w:val="00EC324C"/>
    <w:rsid w:val="00EC3634"/>
    <w:rsid w:val="00EC3A8D"/>
    <w:rsid w:val="00EC4353"/>
    <w:rsid w:val="00EC4B0F"/>
    <w:rsid w:val="00EC51D3"/>
    <w:rsid w:val="00EC5578"/>
    <w:rsid w:val="00EC55FA"/>
    <w:rsid w:val="00EC5C06"/>
    <w:rsid w:val="00EC5D36"/>
    <w:rsid w:val="00EC62E3"/>
    <w:rsid w:val="00EC67DE"/>
    <w:rsid w:val="00EC6804"/>
    <w:rsid w:val="00EC702E"/>
    <w:rsid w:val="00EC7061"/>
    <w:rsid w:val="00EC7714"/>
    <w:rsid w:val="00EC7CBD"/>
    <w:rsid w:val="00ED06E1"/>
    <w:rsid w:val="00ED0A72"/>
    <w:rsid w:val="00ED0EE4"/>
    <w:rsid w:val="00ED1D14"/>
    <w:rsid w:val="00ED32C7"/>
    <w:rsid w:val="00ED342B"/>
    <w:rsid w:val="00ED36FB"/>
    <w:rsid w:val="00ED3872"/>
    <w:rsid w:val="00ED4718"/>
    <w:rsid w:val="00ED4F82"/>
    <w:rsid w:val="00ED5878"/>
    <w:rsid w:val="00ED594C"/>
    <w:rsid w:val="00ED71DC"/>
    <w:rsid w:val="00ED7D8F"/>
    <w:rsid w:val="00ED7E8B"/>
    <w:rsid w:val="00EE0977"/>
    <w:rsid w:val="00EE0DB9"/>
    <w:rsid w:val="00EE1B8C"/>
    <w:rsid w:val="00EE24BD"/>
    <w:rsid w:val="00EE2AD6"/>
    <w:rsid w:val="00EE2B39"/>
    <w:rsid w:val="00EE30F8"/>
    <w:rsid w:val="00EE3D3D"/>
    <w:rsid w:val="00EE4429"/>
    <w:rsid w:val="00EE49E1"/>
    <w:rsid w:val="00EE4D05"/>
    <w:rsid w:val="00EE4DBB"/>
    <w:rsid w:val="00EE5845"/>
    <w:rsid w:val="00EE591A"/>
    <w:rsid w:val="00EE63A2"/>
    <w:rsid w:val="00EE667F"/>
    <w:rsid w:val="00EE6724"/>
    <w:rsid w:val="00EE678A"/>
    <w:rsid w:val="00EE6BFB"/>
    <w:rsid w:val="00EE6E8A"/>
    <w:rsid w:val="00EE74EE"/>
    <w:rsid w:val="00EE7A68"/>
    <w:rsid w:val="00EE7D80"/>
    <w:rsid w:val="00EF019D"/>
    <w:rsid w:val="00EF0CEB"/>
    <w:rsid w:val="00EF1567"/>
    <w:rsid w:val="00EF1A96"/>
    <w:rsid w:val="00EF1C83"/>
    <w:rsid w:val="00EF23A6"/>
    <w:rsid w:val="00EF24B1"/>
    <w:rsid w:val="00EF2744"/>
    <w:rsid w:val="00EF3414"/>
    <w:rsid w:val="00EF384D"/>
    <w:rsid w:val="00EF39C3"/>
    <w:rsid w:val="00EF44FD"/>
    <w:rsid w:val="00EF471A"/>
    <w:rsid w:val="00EF49B7"/>
    <w:rsid w:val="00EF4A9C"/>
    <w:rsid w:val="00EF4FCE"/>
    <w:rsid w:val="00EF55CB"/>
    <w:rsid w:val="00EF57A7"/>
    <w:rsid w:val="00EF62D3"/>
    <w:rsid w:val="00EF6443"/>
    <w:rsid w:val="00EF680C"/>
    <w:rsid w:val="00EF6866"/>
    <w:rsid w:val="00EF7035"/>
    <w:rsid w:val="00EF72F8"/>
    <w:rsid w:val="00F002A1"/>
    <w:rsid w:val="00F01462"/>
    <w:rsid w:val="00F01DE6"/>
    <w:rsid w:val="00F02969"/>
    <w:rsid w:val="00F02CFC"/>
    <w:rsid w:val="00F036FE"/>
    <w:rsid w:val="00F0370A"/>
    <w:rsid w:val="00F047F7"/>
    <w:rsid w:val="00F04856"/>
    <w:rsid w:val="00F0536E"/>
    <w:rsid w:val="00F061F7"/>
    <w:rsid w:val="00F06692"/>
    <w:rsid w:val="00F06CBB"/>
    <w:rsid w:val="00F0733D"/>
    <w:rsid w:val="00F077F6"/>
    <w:rsid w:val="00F079E0"/>
    <w:rsid w:val="00F1037D"/>
    <w:rsid w:val="00F10E79"/>
    <w:rsid w:val="00F10FA8"/>
    <w:rsid w:val="00F1162D"/>
    <w:rsid w:val="00F11777"/>
    <w:rsid w:val="00F119F5"/>
    <w:rsid w:val="00F11B7B"/>
    <w:rsid w:val="00F1286F"/>
    <w:rsid w:val="00F128B1"/>
    <w:rsid w:val="00F12DDE"/>
    <w:rsid w:val="00F12EDB"/>
    <w:rsid w:val="00F131D3"/>
    <w:rsid w:val="00F1372D"/>
    <w:rsid w:val="00F1397D"/>
    <w:rsid w:val="00F14019"/>
    <w:rsid w:val="00F147B5"/>
    <w:rsid w:val="00F14CBD"/>
    <w:rsid w:val="00F1508C"/>
    <w:rsid w:val="00F15415"/>
    <w:rsid w:val="00F156B5"/>
    <w:rsid w:val="00F15C15"/>
    <w:rsid w:val="00F16145"/>
    <w:rsid w:val="00F1622D"/>
    <w:rsid w:val="00F1638A"/>
    <w:rsid w:val="00F168E7"/>
    <w:rsid w:val="00F170EE"/>
    <w:rsid w:val="00F17368"/>
    <w:rsid w:val="00F17648"/>
    <w:rsid w:val="00F17EA5"/>
    <w:rsid w:val="00F2037D"/>
    <w:rsid w:val="00F204F1"/>
    <w:rsid w:val="00F2166C"/>
    <w:rsid w:val="00F21CDA"/>
    <w:rsid w:val="00F225BC"/>
    <w:rsid w:val="00F22E5E"/>
    <w:rsid w:val="00F23246"/>
    <w:rsid w:val="00F23347"/>
    <w:rsid w:val="00F23637"/>
    <w:rsid w:val="00F23DBB"/>
    <w:rsid w:val="00F24B17"/>
    <w:rsid w:val="00F25060"/>
    <w:rsid w:val="00F251B1"/>
    <w:rsid w:val="00F2570E"/>
    <w:rsid w:val="00F25EF5"/>
    <w:rsid w:val="00F26264"/>
    <w:rsid w:val="00F26305"/>
    <w:rsid w:val="00F263D2"/>
    <w:rsid w:val="00F266F4"/>
    <w:rsid w:val="00F26B1E"/>
    <w:rsid w:val="00F270D9"/>
    <w:rsid w:val="00F3001B"/>
    <w:rsid w:val="00F30809"/>
    <w:rsid w:val="00F310CB"/>
    <w:rsid w:val="00F3203E"/>
    <w:rsid w:val="00F320D0"/>
    <w:rsid w:val="00F32485"/>
    <w:rsid w:val="00F324CC"/>
    <w:rsid w:val="00F32531"/>
    <w:rsid w:val="00F32DBB"/>
    <w:rsid w:val="00F3395B"/>
    <w:rsid w:val="00F33B79"/>
    <w:rsid w:val="00F34CA4"/>
    <w:rsid w:val="00F34E76"/>
    <w:rsid w:val="00F34F0B"/>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C2C"/>
    <w:rsid w:val="00F4304A"/>
    <w:rsid w:val="00F430A6"/>
    <w:rsid w:val="00F43C72"/>
    <w:rsid w:val="00F43CA1"/>
    <w:rsid w:val="00F44048"/>
    <w:rsid w:val="00F4404B"/>
    <w:rsid w:val="00F44455"/>
    <w:rsid w:val="00F444C3"/>
    <w:rsid w:val="00F44C57"/>
    <w:rsid w:val="00F450DA"/>
    <w:rsid w:val="00F4519B"/>
    <w:rsid w:val="00F45245"/>
    <w:rsid w:val="00F45DDA"/>
    <w:rsid w:val="00F45F93"/>
    <w:rsid w:val="00F46792"/>
    <w:rsid w:val="00F469A9"/>
    <w:rsid w:val="00F50AA4"/>
    <w:rsid w:val="00F50AAC"/>
    <w:rsid w:val="00F51164"/>
    <w:rsid w:val="00F512BC"/>
    <w:rsid w:val="00F5184F"/>
    <w:rsid w:val="00F51908"/>
    <w:rsid w:val="00F519F9"/>
    <w:rsid w:val="00F51BB4"/>
    <w:rsid w:val="00F51EA6"/>
    <w:rsid w:val="00F522F7"/>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530"/>
    <w:rsid w:val="00F57B2E"/>
    <w:rsid w:val="00F57F8F"/>
    <w:rsid w:val="00F6034F"/>
    <w:rsid w:val="00F6159B"/>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67A74"/>
    <w:rsid w:val="00F703C4"/>
    <w:rsid w:val="00F706AC"/>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40C"/>
    <w:rsid w:val="00F81F74"/>
    <w:rsid w:val="00F822B3"/>
    <w:rsid w:val="00F824DD"/>
    <w:rsid w:val="00F8290D"/>
    <w:rsid w:val="00F82EED"/>
    <w:rsid w:val="00F83027"/>
    <w:rsid w:val="00F833C2"/>
    <w:rsid w:val="00F8379E"/>
    <w:rsid w:val="00F83C55"/>
    <w:rsid w:val="00F83C9D"/>
    <w:rsid w:val="00F84989"/>
    <w:rsid w:val="00F855C0"/>
    <w:rsid w:val="00F85702"/>
    <w:rsid w:val="00F862F9"/>
    <w:rsid w:val="00F900A6"/>
    <w:rsid w:val="00F901CA"/>
    <w:rsid w:val="00F90463"/>
    <w:rsid w:val="00F9063D"/>
    <w:rsid w:val="00F90701"/>
    <w:rsid w:val="00F908C3"/>
    <w:rsid w:val="00F90FD8"/>
    <w:rsid w:val="00F91076"/>
    <w:rsid w:val="00F9165A"/>
    <w:rsid w:val="00F917DE"/>
    <w:rsid w:val="00F9317A"/>
    <w:rsid w:val="00F93921"/>
    <w:rsid w:val="00F93CB8"/>
    <w:rsid w:val="00F94C92"/>
    <w:rsid w:val="00F94FDD"/>
    <w:rsid w:val="00F9543D"/>
    <w:rsid w:val="00F9618E"/>
    <w:rsid w:val="00F96AC1"/>
    <w:rsid w:val="00F96AFF"/>
    <w:rsid w:val="00F96BD4"/>
    <w:rsid w:val="00F96C99"/>
    <w:rsid w:val="00F96E41"/>
    <w:rsid w:val="00F97568"/>
    <w:rsid w:val="00FA00CB"/>
    <w:rsid w:val="00FA0BB0"/>
    <w:rsid w:val="00FA0C93"/>
    <w:rsid w:val="00FA0D4F"/>
    <w:rsid w:val="00FA0F28"/>
    <w:rsid w:val="00FA1155"/>
    <w:rsid w:val="00FA1F15"/>
    <w:rsid w:val="00FA204F"/>
    <w:rsid w:val="00FA27C6"/>
    <w:rsid w:val="00FA2AF0"/>
    <w:rsid w:val="00FA38B5"/>
    <w:rsid w:val="00FA3985"/>
    <w:rsid w:val="00FA3BD3"/>
    <w:rsid w:val="00FA4658"/>
    <w:rsid w:val="00FA4A1B"/>
    <w:rsid w:val="00FA62AF"/>
    <w:rsid w:val="00FA65E9"/>
    <w:rsid w:val="00FA68C3"/>
    <w:rsid w:val="00FA6988"/>
    <w:rsid w:val="00FA76FF"/>
    <w:rsid w:val="00FA7A3E"/>
    <w:rsid w:val="00FA7B7A"/>
    <w:rsid w:val="00FB0A2F"/>
    <w:rsid w:val="00FB0D7B"/>
    <w:rsid w:val="00FB1165"/>
    <w:rsid w:val="00FB152F"/>
    <w:rsid w:val="00FB26B8"/>
    <w:rsid w:val="00FB34B8"/>
    <w:rsid w:val="00FB35B0"/>
    <w:rsid w:val="00FB368A"/>
    <w:rsid w:val="00FB3B7A"/>
    <w:rsid w:val="00FB565F"/>
    <w:rsid w:val="00FB56AF"/>
    <w:rsid w:val="00FB57CA"/>
    <w:rsid w:val="00FB5963"/>
    <w:rsid w:val="00FB59DD"/>
    <w:rsid w:val="00FB5B0C"/>
    <w:rsid w:val="00FB5FF4"/>
    <w:rsid w:val="00FB6FB9"/>
    <w:rsid w:val="00FB73A4"/>
    <w:rsid w:val="00FB74C8"/>
    <w:rsid w:val="00FB75C8"/>
    <w:rsid w:val="00FC029F"/>
    <w:rsid w:val="00FC050F"/>
    <w:rsid w:val="00FC0935"/>
    <w:rsid w:val="00FC0B21"/>
    <w:rsid w:val="00FC14B3"/>
    <w:rsid w:val="00FC180A"/>
    <w:rsid w:val="00FC1A72"/>
    <w:rsid w:val="00FC1B32"/>
    <w:rsid w:val="00FC1D3F"/>
    <w:rsid w:val="00FC2907"/>
    <w:rsid w:val="00FC32E5"/>
    <w:rsid w:val="00FC541B"/>
    <w:rsid w:val="00FC5441"/>
    <w:rsid w:val="00FC5B52"/>
    <w:rsid w:val="00FC5C38"/>
    <w:rsid w:val="00FC5F70"/>
    <w:rsid w:val="00FC6091"/>
    <w:rsid w:val="00FC6685"/>
    <w:rsid w:val="00FC66D7"/>
    <w:rsid w:val="00FC6BD3"/>
    <w:rsid w:val="00FC7587"/>
    <w:rsid w:val="00FC76F0"/>
    <w:rsid w:val="00FC7827"/>
    <w:rsid w:val="00FC7B0F"/>
    <w:rsid w:val="00FD00E9"/>
    <w:rsid w:val="00FD0650"/>
    <w:rsid w:val="00FD08C1"/>
    <w:rsid w:val="00FD0C34"/>
    <w:rsid w:val="00FD20DC"/>
    <w:rsid w:val="00FD284C"/>
    <w:rsid w:val="00FD28B6"/>
    <w:rsid w:val="00FD2932"/>
    <w:rsid w:val="00FD2A71"/>
    <w:rsid w:val="00FD37B2"/>
    <w:rsid w:val="00FD4641"/>
    <w:rsid w:val="00FD4921"/>
    <w:rsid w:val="00FD4AC0"/>
    <w:rsid w:val="00FD4D45"/>
    <w:rsid w:val="00FD5478"/>
    <w:rsid w:val="00FD5BEC"/>
    <w:rsid w:val="00FD6269"/>
    <w:rsid w:val="00FD64EC"/>
    <w:rsid w:val="00FD6741"/>
    <w:rsid w:val="00FD7098"/>
    <w:rsid w:val="00FD763F"/>
    <w:rsid w:val="00FE036D"/>
    <w:rsid w:val="00FE06B8"/>
    <w:rsid w:val="00FE1924"/>
    <w:rsid w:val="00FE1A83"/>
    <w:rsid w:val="00FE1B02"/>
    <w:rsid w:val="00FE1BCF"/>
    <w:rsid w:val="00FE22CD"/>
    <w:rsid w:val="00FE2343"/>
    <w:rsid w:val="00FE259C"/>
    <w:rsid w:val="00FE2A0B"/>
    <w:rsid w:val="00FE2B22"/>
    <w:rsid w:val="00FE32D3"/>
    <w:rsid w:val="00FE3389"/>
    <w:rsid w:val="00FE3872"/>
    <w:rsid w:val="00FE3A70"/>
    <w:rsid w:val="00FE4526"/>
    <w:rsid w:val="00FE4DFD"/>
    <w:rsid w:val="00FE4E0E"/>
    <w:rsid w:val="00FE4EC6"/>
    <w:rsid w:val="00FE509B"/>
    <w:rsid w:val="00FE551D"/>
    <w:rsid w:val="00FE57CF"/>
    <w:rsid w:val="00FE5AFD"/>
    <w:rsid w:val="00FE5B08"/>
    <w:rsid w:val="00FE5C0C"/>
    <w:rsid w:val="00FE5DBE"/>
    <w:rsid w:val="00FE6366"/>
    <w:rsid w:val="00FE6C31"/>
    <w:rsid w:val="00FE6EBB"/>
    <w:rsid w:val="00FF0045"/>
    <w:rsid w:val="00FF0D84"/>
    <w:rsid w:val="00FF100C"/>
    <w:rsid w:val="00FF1466"/>
    <w:rsid w:val="00FF1906"/>
    <w:rsid w:val="00FF2A2D"/>
    <w:rsid w:val="00FF2A43"/>
    <w:rsid w:val="00FF2A81"/>
    <w:rsid w:val="00FF2B60"/>
    <w:rsid w:val="00FF2E7B"/>
    <w:rsid w:val="00FF3496"/>
    <w:rsid w:val="00FF3B38"/>
    <w:rsid w:val="00FF3BC7"/>
    <w:rsid w:val="00FF3F44"/>
    <w:rsid w:val="00FF3F7B"/>
    <w:rsid w:val="00FF45EC"/>
    <w:rsid w:val="00FF4732"/>
    <w:rsid w:val="00FF47D6"/>
    <w:rsid w:val="00FF50A4"/>
    <w:rsid w:val="00FF51E0"/>
    <w:rsid w:val="00FF5389"/>
    <w:rsid w:val="00FF55FB"/>
    <w:rsid w:val="00FF567B"/>
    <w:rsid w:val="00FF5EA1"/>
    <w:rsid w:val="00FF63A5"/>
    <w:rsid w:val="00FF6A28"/>
    <w:rsid w:val="00FF6AA6"/>
    <w:rsid w:val="00FF7203"/>
    <w:rsid w:val="00FF7908"/>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C63C0A"/>
  <w15:docId w15:val="{DE861988-E81D-FA4D-B879-081517808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1" w:qFormat="1"/>
    <w:lsdException w:name="heading 3" w:uiPriority="9"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9"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lsdException w:name="Closing" w:semiHidden="1" w:uiPriority="99" w:unhideWhenUsed="1"/>
    <w:lsdException w:name="Signature" w:semiHidden="1" w:uiPriority="99" w:unhideWhenUsed="1"/>
    <w:lsdException w:name="Default Paragraph Font" w:semiHidden="1" w:unhideWhenUsed="1"/>
    <w:lsdException w:name="Body Text" w:semiHidden="1" w:uiPriority="1"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lsdException w:name="Salutation" w:uiPriority="99"/>
    <w:lsdException w:name="Date" w:uiPriority="99"/>
    <w:lsdException w:name="Body Text First Indent" w:uiPriority="99"/>
    <w:lsdException w:name="Body Text First Indent 2" w:semiHidden="1" w:uiPriority="99" w:unhideWhenUsed="1"/>
    <w:lsdException w:name="Note Heading" w:semiHidden="1" w:unhideWhenUsed="1"/>
    <w:lsdException w:name="Body Text 2" w:semiHidden="1"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1" w:qFormat="1"/>
    <w:lsdException w:name="Quote" w:uiPriority="29"/>
    <w:lsdException w:name="Intense Quote"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9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0"/>
    <w:uiPriority w:val="1"/>
    <w:qFormat/>
    <w:rsid w:val="007944E9"/>
    <w:pPr>
      <w:keepNext/>
      <w:keepLines/>
      <w:pageBreakBefore/>
      <w:numPr>
        <w:numId w:val="24"/>
      </w:numPr>
      <w:tabs>
        <w:tab w:val="clear" w:pos="720"/>
      </w:tabs>
      <w:suppressAutoHyphens/>
      <w:spacing w:after="200"/>
      <w:ind w:left="840" w:hanging="420"/>
      <w:outlineLvl w:val="0"/>
    </w:pPr>
    <w:rPr>
      <w:rFonts w:ascii="Raleway" w:hAnsi="Raleway"/>
      <w:b/>
      <w:color w:val="AB0000"/>
      <w:sz w:val="32"/>
      <w:szCs w:val="18"/>
    </w:rPr>
  </w:style>
  <w:style w:type="paragraph" w:styleId="21">
    <w:name w:val="heading 2"/>
    <w:basedOn w:val="1"/>
    <w:next w:val="a2"/>
    <w:link w:val="23"/>
    <w:uiPriority w:val="1"/>
    <w:unhideWhenUsed/>
    <w:qFormat/>
    <w:rsid w:val="007944E9"/>
    <w:pPr>
      <w:pageBreakBefore w:val="0"/>
      <w:numPr>
        <w:ilvl w:val="1"/>
      </w:numPr>
      <w:spacing w:before="340"/>
      <w:outlineLvl w:val="1"/>
    </w:pPr>
    <w:rPr>
      <w:rFonts w:eastAsia="Arial"/>
      <w:bCs/>
      <w:sz w:val="28"/>
    </w:rPr>
  </w:style>
  <w:style w:type="paragraph" w:styleId="30">
    <w:name w:val="heading 3"/>
    <w:basedOn w:val="21"/>
    <w:next w:val="a2"/>
    <w:link w:val="31"/>
    <w:uiPriority w:val="9"/>
    <w:unhideWhenUsed/>
    <w:qFormat/>
    <w:rsid w:val="007944E9"/>
    <w:pPr>
      <w:numPr>
        <w:ilvl w:val="2"/>
      </w:numPr>
      <w:tabs>
        <w:tab w:val="clear" w:pos="720"/>
      </w:tabs>
      <w:spacing w:before="280"/>
      <w:ind w:left="1260" w:hanging="420"/>
      <w:outlineLvl w:val="2"/>
    </w:pPr>
    <w:rPr>
      <w:sz w:val="24"/>
    </w:rPr>
  </w:style>
  <w:style w:type="paragraph" w:styleId="41">
    <w:name w:val="heading 4"/>
    <w:basedOn w:val="30"/>
    <w:next w:val="a2"/>
    <w:link w:val="42"/>
    <w:unhideWhenUsed/>
    <w:qFormat/>
    <w:rsid w:val="007B7848"/>
    <w:pPr>
      <w:numPr>
        <w:ilvl w:val="3"/>
      </w:numPr>
      <w:tabs>
        <w:tab w:val="clear" w:pos="720"/>
        <w:tab w:val="left" w:pos="851"/>
      </w:tabs>
      <w:spacing w:before="260"/>
      <w:ind w:left="1680" w:hanging="420"/>
      <w:outlineLvl w:val="3"/>
    </w:pPr>
    <w:rPr>
      <w:sz w:val="22"/>
    </w:rPr>
  </w:style>
  <w:style w:type="paragraph" w:styleId="51">
    <w:name w:val="heading 5"/>
    <w:basedOn w:val="41"/>
    <w:next w:val="a2"/>
    <w:link w:val="52"/>
    <w:uiPriority w:val="9"/>
    <w:unhideWhenUsed/>
    <w:qFormat/>
    <w:rsid w:val="007944E9"/>
    <w:pPr>
      <w:numPr>
        <w:ilvl w:val="4"/>
      </w:numPr>
      <w:ind w:left="2100" w:hanging="420"/>
      <w:outlineLvl w:val="4"/>
    </w:pPr>
    <w:rPr>
      <w:rFonts w:eastAsiaTheme="majorEastAsia" w:cstheme="majorBidi"/>
    </w:rPr>
  </w:style>
  <w:style w:type="paragraph" w:styleId="6">
    <w:name w:val="heading 6"/>
    <w:basedOn w:val="51"/>
    <w:next w:val="a2"/>
    <w:link w:val="60"/>
    <w:uiPriority w:val="9"/>
    <w:unhideWhenUsed/>
    <w:qFormat/>
    <w:rsid w:val="007944E9"/>
    <w:pPr>
      <w:numPr>
        <w:ilvl w:val="5"/>
      </w:numPr>
      <w:ind w:left="2520" w:hanging="420"/>
      <w:outlineLvl w:val="5"/>
    </w:pPr>
  </w:style>
  <w:style w:type="paragraph" w:styleId="7">
    <w:name w:val="heading 7"/>
    <w:basedOn w:val="6"/>
    <w:next w:val="a2"/>
    <w:link w:val="70"/>
    <w:uiPriority w:val="9"/>
    <w:unhideWhenUsed/>
    <w:qFormat/>
    <w:rsid w:val="007944E9"/>
    <w:pPr>
      <w:numPr>
        <w:ilvl w:val="6"/>
      </w:numPr>
      <w:ind w:left="2940" w:hanging="420"/>
      <w:outlineLvl w:val="6"/>
    </w:pPr>
  </w:style>
  <w:style w:type="paragraph" w:styleId="8">
    <w:name w:val="heading 8"/>
    <w:basedOn w:val="7"/>
    <w:next w:val="a2"/>
    <w:link w:val="80"/>
    <w:uiPriority w:val="9"/>
    <w:unhideWhenUsed/>
    <w:qFormat/>
    <w:rsid w:val="007944E9"/>
    <w:pPr>
      <w:numPr>
        <w:ilvl w:val="7"/>
      </w:numPr>
      <w:ind w:left="3360" w:hanging="420"/>
      <w:outlineLvl w:val="7"/>
    </w:pPr>
  </w:style>
  <w:style w:type="paragraph" w:styleId="9">
    <w:name w:val="heading 9"/>
    <w:basedOn w:val="8"/>
    <w:next w:val="a2"/>
    <w:link w:val="90"/>
    <w:uiPriority w:val="99"/>
    <w:unhideWhenUsed/>
    <w:qFormat/>
    <w:rsid w:val="007944E9"/>
    <w:pPr>
      <w:numPr>
        <w:ilvl w:val="8"/>
      </w:numPr>
      <w:ind w:left="3780" w:hanging="42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a8"/>
    <w:rsid w:val="00FC45A4"/>
    <w:rPr>
      <w:rFonts w:ascii="Tahoma" w:hAnsi="Tahoma"/>
      <w:sz w:val="16"/>
      <w:szCs w:val="16"/>
    </w:rPr>
  </w:style>
  <w:style w:type="paragraph" w:styleId="a9">
    <w:name w:val="header"/>
    <w:basedOn w:val="a2"/>
    <w:link w:val="aa"/>
    <w:uiPriority w:val="99"/>
    <w:rsid w:val="00FC45A4"/>
    <w:pPr>
      <w:tabs>
        <w:tab w:val="center" w:pos="4320"/>
        <w:tab w:val="right" w:pos="8640"/>
      </w:tabs>
    </w:pPr>
    <w:rPr>
      <w:rFonts w:ascii="Cambria" w:hAnsi="Cambria" w:cs="Times New Roman"/>
      <w:sz w:val="24"/>
    </w:rPr>
  </w:style>
  <w:style w:type="paragraph" w:styleId="ab">
    <w:name w:val="footer"/>
    <w:basedOn w:val="a2"/>
    <w:link w:val="ac"/>
    <w:uiPriority w:val="99"/>
    <w:rsid w:val="00FC45A4"/>
    <w:pPr>
      <w:tabs>
        <w:tab w:val="center" w:pos="4320"/>
        <w:tab w:val="right" w:pos="8640"/>
      </w:tabs>
    </w:pPr>
    <w:rPr>
      <w:rFonts w:ascii="Cambria" w:hAnsi="Cambria" w:cs="Times New Roman"/>
      <w:sz w:val="24"/>
    </w:rPr>
  </w:style>
  <w:style w:type="character" w:styleId="ad">
    <w:name w:val="page number"/>
    <w:basedOn w:val="a3"/>
    <w:rsid w:val="00FC45A4"/>
  </w:style>
  <w:style w:type="paragraph" w:styleId="ae">
    <w:name w:val="Body Text"/>
    <w:aliases w:val="DDN Body Text 1"/>
    <w:basedOn w:val="a2"/>
    <w:link w:val="af"/>
    <w:uiPriority w:val="1"/>
    <w:qFormat/>
    <w:rsid w:val="00EA7079"/>
    <w:pPr>
      <w:tabs>
        <w:tab w:val="left" w:pos="144"/>
      </w:tabs>
      <w:ind w:left="720"/>
    </w:pPr>
  </w:style>
  <w:style w:type="character" w:customStyle="1" w:styleId="ac">
    <w:name w:val="页脚 字符"/>
    <w:link w:val="ab"/>
    <w:uiPriority w:val="99"/>
    <w:rsid w:val="006A7312"/>
    <w:rPr>
      <w:sz w:val="24"/>
      <w:szCs w:val="24"/>
    </w:rPr>
  </w:style>
  <w:style w:type="character" w:customStyle="1" w:styleId="aa">
    <w:name w:val="页眉 字符"/>
    <w:link w:val="a9"/>
    <w:uiPriority w:val="99"/>
    <w:rsid w:val="006A7312"/>
    <w:rPr>
      <w:sz w:val="24"/>
      <w:szCs w:val="24"/>
    </w:rPr>
  </w:style>
  <w:style w:type="paragraph" w:customStyle="1" w:styleId="Style1">
    <w:name w:val="Style1"/>
    <w:basedOn w:val="a2"/>
    <w:rsid w:val="00AA110F"/>
    <w:rPr>
      <w:kern w:val="32"/>
    </w:rPr>
  </w:style>
  <w:style w:type="paragraph" w:styleId="TOC1">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f0">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f1">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Pr>
    <w:tblStylePr w:type="firstRow">
      <w:tblPr/>
      <w:tcPr>
        <w:tcBorders>
          <w:bottom w:val="double" w:sz="4" w:space="0" w:color="auto"/>
        </w:tcBorders>
      </w:tcPr>
    </w:tblStylePr>
  </w:style>
  <w:style w:type="character" w:styleId="af2">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2">
    <w:name w:val="标题 5 字符"/>
    <w:basedOn w:val="a3"/>
    <w:link w:val="51"/>
    <w:uiPriority w:val="9"/>
    <w:rsid w:val="007944E9"/>
    <w:rPr>
      <w:rFonts w:ascii="Raleway" w:eastAsiaTheme="majorEastAsia" w:hAnsi="Raleway" w:cstheme="majorBidi"/>
      <w:b/>
      <w:bCs/>
      <w:color w:val="AB0000"/>
      <w:sz w:val="22"/>
      <w:szCs w:val="18"/>
    </w:rPr>
  </w:style>
  <w:style w:type="character" w:customStyle="1" w:styleId="60">
    <w:name w:val="标题 6 字符"/>
    <w:basedOn w:val="a3"/>
    <w:link w:val="6"/>
    <w:uiPriority w:val="9"/>
    <w:rsid w:val="007944E9"/>
    <w:rPr>
      <w:rFonts w:ascii="Raleway" w:eastAsiaTheme="majorEastAsia" w:hAnsi="Raleway" w:cstheme="majorBidi"/>
      <w:b/>
      <w:bCs/>
      <w:color w:val="AB0000"/>
      <w:sz w:val="22"/>
      <w:szCs w:val="18"/>
    </w:rPr>
  </w:style>
  <w:style w:type="character" w:customStyle="1" w:styleId="70">
    <w:name w:val="标题 7 字符"/>
    <w:basedOn w:val="a3"/>
    <w:link w:val="7"/>
    <w:uiPriority w:val="9"/>
    <w:rsid w:val="007944E9"/>
    <w:rPr>
      <w:rFonts w:ascii="Raleway" w:eastAsiaTheme="majorEastAsia" w:hAnsi="Raleway" w:cstheme="majorBidi"/>
      <w:b/>
      <w:bCs/>
      <w:color w:val="AB0000"/>
      <w:sz w:val="22"/>
      <w:szCs w:val="18"/>
    </w:rPr>
  </w:style>
  <w:style w:type="character" w:customStyle="1" w:styleId="80">
    <w:name w:val="标题 8 字符"/>
    <w:basedOn w:val="a3"/>
    <w:link w:val="8"/>
    <w:uiPriority w:val="9"/>
    <w:rsid w:val="007944E9"/>
    <w:rPr>
      <w:rFonts w:ascii="Raleway" w:eastAsiaTheme="majorEastAsia" w:hAnsi="Raleway" w:cstheme="majorBidi"/>
      <w:b/>
      <w:bCs/>
      <w:color w:val="AB0000"/>
      <w:sz w:val="22"/>
      <w:szCs w:val="18"/>
    </w:rPr>
  </w:style>
  <w:style w:type="character" w:customStyle="1" w:styleId="90">
    <w:name w:val="标题 9 字符"/>
    <w:basedOn w:val="a3"/>
    <w:link w:val="9"/>
    <w:uiPriority w:val="99"/>
    <w:rsid w:val="007944E9"/>
    <w:rPr>
      <w:rFonts w:ascii="Raleway" w:eastAsiaTheme="majorEastAsia" w:hAnsi="Raleway" w:cstheme="majorBidi"/>
      <w:b/>
      <w:bCs/>
      <w:color w:val="AB0000"/>
      <w:sz w:val="22"/>
      <w:szCs w:val="18"/>
    </w:rPr>
  </w:style>
  <w:style w:type="paragraph" w:styleId="TOC2">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3">
    <w:name w:val="annotation reference"/>
    <w:uiPriority w:val="99"/>
    <w:unhideWhenUsed/>
    <w:rsid w:val="00651594"/>
    <w:rPr>
      <w:sz w:val="18"/>
      <w:szCs w:val="18"/>
    </w:rPr>
  </w:style>
  <w:style w:type="paragraph" w:styleId="af4">
    <w:name w:val="annotation text"/>
    <w:basedOn w:val="a2"/>
    <w:link w:val="af5"/>
    <w:uiPriority w:val="99"/>
    <w:unhideWhenUsed/>
    <w:rsid w:val="00F64555"/>
    <w:rPr>
      <w:rFonts w:cs="Times New Roman"/>
      <w:sz w:val="24"/>
    </w:rPr>
  </w:style>
  <w:style w:type="character" w:customStyle="1" w:styleId="af5">
    <w:name w:val="批注文字 字符"/>
    <w:link w:val="af4"/>
    <w:uiPriority w:val="99"/>
    <w:rsid w:val="00F64555"/>
    <w:rPr>
      <w:rFonts w:ascii="ITCCentury Book" w:hAnsi="ITCCentury Book"/>
      <w:sz w:val="24"/>
      <w:szCs w:val="24"/>
    </w:rPr>
  </w:style>
  <w:style w:type="paragraph" w:styleId="af6">
    <w:name w:val="annotation subject"/>
    <w:basedOn w:val="af4"/>
    <w:next w:val="af4"/>
    <w:link w:val="af7"/>
    <w:uiPriority w:val="99"/>
    <w:unhideWhenUsed/>
    <w:rsid w:val="00651594"/>
    <w:rPr>
      <w:b/>
      <w:bCs/>
    </w:rPr>
  </w:style>
  <w:style w:type="character" w:customStyle="1" w:styleId="af7">
    <w:name w:val="批注主题 字符"/>
    <w:link w:val="af6"/>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8">
    <w:name w:val="Plain Text"/>
    <w:basedOn w:val="a2"/>
    <w:link w:val="af9"/>
    <w:unhideWhenUsed/>
    <w:rsid w:val="0049742C"/>
    <w:rPr>
      <w:rFonts w:ascii="Consolas" w:eastAsia="Calibri" w:hAnsi="Consolas" w:cs="Times New Roman"/>
      <w:sz w:val="21"/>
      <w:szCs w:val="21"/>
    </w:rPr>
  </w:style>
  <w:style w:type="character" w:customStyle="1" w:styleId="af9">
    <w:name w:val="纯文本 字符"/>
    <w:link w:val="af8"/>
    <w:rsid w:val="0049742C"/>
    <w:rPr>
      <w:rFonts w:ascii="Consolas" w:eastAsia="Calibri" w:hAnsi="Consolas" w:cs="Times New Roman"/>
      <w:sz w:val="21"/>
      <w:szCs w:val="21"/>
    </w:rPr>
  </w:style>
  <w:style w:type="paragraph" w:styleId="TOC4">
    <w:name w:val="toc 4"/>
    <w:basedOn w:val="a2"/>
    <w:next w:val="a2"/>
    <w:autoRedefine/>
    <w:uiPriority w:val="1"/>
    <w:unhideWhenUsed/>
    <w:qFormat/>
    <w:rsid w:val="007944E9"/>
    <w:pPr>
      <w:spacing w:after="100"/>
      <w:ind w:left="660"/>
    </w:pPr>
    <w:rPr>
      <w:rFonts w:eastAsia="Calibri" w:cs="Times New Roman"/>
      <w:szCs w:val="22"/>
    </w:rPr>
  </w:style>
  <w:style w:type="paragraph" w:styleId="TOC5">
    <w:name w:val="toc 5"/>
    <w:basedOn w:val="a2"/>
    <w:next w:val="a2"/>
    <w:autoRedefine/>
    <w:uiPriority w:val="39"/>
    <w:unhideWhenUsed/>
    <w:rsid w:val="00ED6E15"/>
    <w:pPr>
      <w:ind w:left="880"/>
    </w:pPr>
    <w:rPr>
      <w:rFonts w:ascii="Calibri" w:hAnsi="Calibri"/>
      <w:sz w:val="18"/>
      <w:szCs w:val="18"/>
    </w:rPr>
  </w:style>
  <w:style w:type="paragraph" w:styleId="TOC6">
    <w:name w:val="toc 6"/>
    <w:basedOn w:val="a2"/>
    <w:next w:val="a2"/>
    <w:autoRedefine/>
    <w:uiPriority w:val="39"/>
    <w:unhideWhenUsed/>
    <w:rsid w:val="00ED6E15"/>
    <w:pPr>
      <w:ind w:left="1100"/>
    </w:pPr>
    <w:rPr>
      <w:rFonts w:ascii="Calibri" w:hAnsi="Calibri"/>
      <w:sz w:val="18"/>
      <w:szCs w:val="18"/>
    </w:rPr>
  </w:style>
  <w:style w:type="paragraph" w:styleId="TOC7">
    <w:name w:val="toc 7"/>
    <w:basedOn w:val="TOC2"/>
    <w:next w:val="a2"/>
    <w:autoRedefine/>
    <w:uiPriority w:val="39"/>
    <w:unhideWhenUsed/>
    <w:rsid w:val="0046323F"/>
  </w:style>
  <w:style w:type="paragraph" w:styleId="TOC8">
    <w:name w:val="toc 8"/>
    <w:basedOn w:val="a2"/>
    <w:next w:val="a2"/>
    <w:autoRedefine/>
    <w:uiPriority w:val="39"/>
    <w:unhideWhenUsed/>
    <w:rsid w:val="00ED6E15"/>
    <w:pPr>
      <w:ind w:left="1540"/>
    </w:pPr>
    <w:rPr>
      <w:rFonts w:ascii="Calibri" w:hAnsi="Calibri"/>
      <w:sz w:val="18"/>
      <w:szCs w:val="18"/>
    </w:rPr>
  </w:style>
  <w:style w:type="paragraph" w:styleId="TOC9">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2">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a">
    <w:name w:val="index heading"/>
    <w:basedOn w:val="a2"/>
    <w:next w:val="11"/>
    <w:rsid w:val="00B819D9"/>
  </w:style>
  <w:style w:type="character" w:customStyle="1" w:styleId="af">
    <w:name w:val="正文文本 字符"/>
    <w:aliases w:val="DDN Body Text 1 字符"/>
    <w:link w:val="ae"/>
    <w:rsid w:val="00EA7079"/>
    <w:rPr>
      <w:rFonts w:ascii="ITCCentury Book" w:hAnsi="ITCCentury Book" w:cs="Calibri"/>
      <w:szCs w:val="24"/>
    </w:rPr>
  </w:style>
  <w:style w:type="paragraph" w:styleId="afb">
    <w:name w:val="Document Map"/>
    <w:basedOn w:val="a2"/>
    <w:link w:val="afc"/>
    <w:rsid w:val="002808F8"/>
    <w:rPr>
      <w:rFonts w:ascii="Tahoma" w:hAnsi="Tahoma" w:cs="Times New Roman"/>
      <w:sz w:val="16"/>
      <w:szCs w:val="16"/>
    </w:rPr>
  </w:style>
  <w:style w:type="character" w:customStyle="1" w:styleId="afc">
    <w:name w:val="文档结构图 字符"/>
    <w:link w:val="afb"/>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d">
    <w:name w:val="Revision"/>
    <w:hidden/>
    <w:rsid w:val="008260A9"/>
    <w:rPr>
      <w:rFonts w:cs="Calibri"/>
      <w:sz w:val="22"/>
      <w:szCs w:val="24"/>
    </w:rPr>
  </w:style>
  <w:style w:type="paragraph" w:customStyle="1" w:styleId="NoSpacing3">
    <w:name w:val="No Spacing3"/>
    <w:next w:val="afe"/>
    <w:uiPriority w:val="1"/>
    <w:rsid w:val="00AB4D78"/>
    <w:rPr>
      <w:sz w:val="24"/>
      <w:szCs w:val="24"/>
    </w:rPr>
  </w:style>
  <w:style w:type="paragraph" w:styleId="afe">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f">
    <w:name w:val="footnote text"/>
    <w:basedOn w:val="a2"/>
    <w:link w:val="aff0"/>
    <w:rsid w:val="00DC1E47"/>
    <w:rPr>
      <w:szCs w:val="20"/>
    </w:rPr>
  </w:style>
  <w:style w:type="character" w:customStyle="1" w:styleId="aff0">
    <w:name w:val="脚注文本 字符"/>
    <w:basedOn w:val="a3"/>
    <w:link w:val="aff"/>
    <w:rsid w:val="00DC1E47"/>
    <w:rPr>
      <w:rFonts w:ascii="ITCCentury Book" w:hAnsi="ITCCentury Book" w:cs="Calibri"/>
    </w:rPr>
  </w:style>
  <w:style w:type="character" w:styleId="aff1">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5"/>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e"/>
    <w:qFormat/>
    <w:rsid w:val="00403BAD"/>
    <w:pPr>
      <w:keepNext/>
      <w:keepLines/>
      <w:pageBreakBefore/>
      <w:numPr>
        <w:numId w:val="26"/>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1">
    <w:name w:val="标题 3 字符"/>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6"/>
    <w:rsid w:val="00294E02"/>
    <w:pPr>
      <w:spacing w:before="120"/>
      <w:ind w:left="720"/>
    </w:pPr>
  </w:style>
  <w:style w:type="character" w:customStyle="1" w:styleId="26">
    <w:name w:val="正文文本 2 字符"/>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f2">
    <w:name w:val="Bibliography"/>
    <w:basedOn w:val="a2"/>
    <w:next w:val="a2"/>
    <w:uiPriority w:val="99"/>
    <w:unhideWhenUsed/>
    <w:rsid w:val="005C3E0D"/>
    <w:pPr>
      <w:spacing w:before="120"/>
    </w:pPr>
    <w:rPr>
      <w:rFonts w:ascii="Century Schoolbook" w:hAnsi="Century Schoolbook" w:cs="Times New Roman"/>
      <w:sz w:val="22"/>
    </w:rPr>
  </w:style>
  <w:style w:type="paragraph" w:styleId="aff3">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3">
    <w:name w:val="Body Text 3"/>
    <w:basedOn w:val="a2"/>
    <w:link w:val="34"/>
    <w:uiPriority w:val="99"/>
    <w:unhideWhenUsed/>
    <w:rsid w:val="005726E7"/>
    <w:pPr>
      <w:spacing w:before="120" w:after="120"/>
      <w:ind w:left="1080"/>
    </w:pPr>
    <w:rPr>
      <w:rFonts w:cs="Times New Roman"/>
      <w:szCs w:val="20"/>
    </w:rPr>
  </w:style>
  <w:style w:type="character" w:customStyle="1" w:styleId="34">
    <w:name w:val="正文文本 3 字符"/>
    <w:basedOn w:val="a3"/>
    <w:link w:val="33"/>
    <w:uiPriority w:val="99"/>
    <w:rsid w:val="005726E7"/>
    <w:rPr>
      <w:rFonts w:ascii="ITCCentury Book" w:hAnsi="ITCCentury Book"/>
    </w:rPr>
  </w:style>
  <w:style w:type="paragraph" w:styleId="aff4">
    <w:name w:val="Body Text First Indent"/>
    <w:basedOn w:val="ae"/>
    <w:link w:val="aff5"/>
    <w:uiPriority w:val="99"/>
    <w:unhideWhenUsed/>
    <w:rsid w:val="005C3E0D"/>
    <w:pPr>
      <w:ind w:firstLine="210"/>
    </w:pPr>
    <w:rPr>
      <w:rFonts w:ascii="Cambria" w:hAnsi="Cambria"/>
      <w:sz w:val="24"/>
    </w:rPr>
  </w:style>
  <w:style w:type="character" w:customStyle="1" w:styleId="aff5">
    <w:name w:val="正文文本首行缩进 字符"/>
    <w:basedOn w:val="af"/>
    <w:link w:val="aff4"/>
    <w:uiPriority w:val="99"/>
    <w:rsid w:val="005C3E0D"/>
    <w:rPr>
      <w:rFonts w:ascii="ITCCentury Book" w:hAnsi="ITCCentury Book" w:cs="Calibri"/>
      <w:sz w:val="24"/>
      <w:szCs w:val="24"/>
    </w:rPr>
  </w:style>
  <w:style w:type="paragraph" w:styleId="aff6">
    <w:name w:val="Body Text Indent"/>
    <w:basedOn w:val="a2"/>
    <w:link w:val="aff7"/>
    <w:uiPriority w:val="99"/>
    <w:unhideWhenUsed/>
    <w:rsid w:val="005C3E0D"/>
    <w:pPr>
      <w:spacing w:before="120" w:after="120"/>
    </w:pPr>
    <w:rPr>
      <w:rFonts w:ascii="Century Schoolbook" w:hAnsi="Century Schoolbook" w:cs="Times New Roman"/>
      <w:sz w:val="22"/>
    </w:rPr>
  </w:style>
  <w:style w:type="character" w:customStyle="1" w:styleId="aff7">
    <w:name w:val="正文文本缩进 字符"/>
    <w:basedOn w:val="a3"/>
    <w:link w:val="aff6"/>
    <w:uiPriority w:val="99"/>
    <w:rsid w:val="005C3E0D"/>
    <w:rPr>
      <w:rFonts w:ascii="Century Schoolbook" w:hAnsi="Century Schoolbook"/>
      <w:sz w:val="22"/>
      <w:szCs w:val="24"/>
    </w:rPr>
  </w:style>
  <w:style w:type="paragraph" w:styleId="27">
    <w:name w:val="Body Text First Indent 2"/>
    <w:basedOn w:val="aff6"/>
    <w:link w:val="28"/>
    <w:uiPriority w:val="99"/>
    <w:unhideWhenUsed/>
    <w:rsid w:val="005C3E0D"/>
    <w:pPr>
      <w:ind w:firstLine="210"/>
    </w:pPr>
  </w:style>
  <w:style w:type="character" w:customStyle="1" w:styleId="28">
    <w:name w:val="正文文本首行缩进 2 字符"/>
    <w:basedOn w:val="aff7"/>
    <w:link w:val="27"/>
    <w:uiPriority w:val="99"/>
    <w:rsid w:val="005C3E0D"/>
    <w:rPr>
      <w:rFonts w:ascii="Century Schoolbook" w:hAnsi="Century Schoolbook"/>
      <w:sz w:val="22"/>
      <w:szCs w:val="24"/>
    </w:rPr>
  </w:style>
  <w:style w:type="paragraph" w:styleId="29">
    <w:name w:val="Body Text Indent 2"/>
    <w:basedOn w:val="a2"/>
    <w:link w:val="2a"/>
    <w:uiPriority w:val="99"/>
    <w:unhideWhenUsed/>
    <w:rsid w:val="005C3E0D"/>
    <w:pPr>
      <w:spacing w:before="120" w:after="120" w:line="480" w:lineRule="auto"/>
    </w:pPr>
    <w:rPr>
      <w:rFonts w:ascii="Century Schoolbook" w:hAnsi="Century Schoolbook" w:cs="Times New Roman"/>
      <w:sz w:val="22"/>
    </w:rPr>
  </w:style>
  <w:style w:type="character" w:customStyle="1" w:styleId="2a">
    <w:name w:val="正文文本缩进 2 字符"/>
    <w:basedOn w:val="a3"/>
    <w:link w:val="29"/>
    <w:uiPriority w:val="99"/>
    <w:rsid w:val="005C3E0D"/>
    <w:rPr>
      <w:rFonts w:ascii="Century Schoolbook" w:hAnsi="Century Schoolbook"/>
      <w:sz w:val="22"/>
      <w:szCs w:val="24"/>
    </w:rPr>
  </w:style>
  <w:style w:type="paragraph" w:styleId="35">
    <w:name w:val="Body Text Indent 3"/>
    <w:basedOn w:val="a2"/>
    <w:link w:val="36"/>
    <w:uiPriority w:val="99"/>
    <w:unhideWhenUsed/>
    <w:rsid w:val="005C3E0D"/>
    <w:pPr>
      <w:spacing w:before="120" w:after="120"/>
    </w:pPr>
    <w:rPr>
      <w:rFonts w:ascii="Century Schoolbook" w:hAnsi="Century Schoolbook" w:cs="Times New Roman"/>
      <w:sz w:val="16"/>
      <w:szCs w:val="16"/>
    </w:rPr>
  </w:style>
  <w:style w:type="character" w:customStyle="1" w:styleId="36">
    <w:name w:val="正文文本缩进 3 字符"/>
    <w:basedOn w:val="a3"/>
    <w:link w:val="35"/>
    <w:uiPriority w:val="99"/>
    <w:rsid w:val="005C3E0D"/>
    <w:rPr>
      <w:rFonts w:ascii="Century Schoolbook" w:hAnsi="Century Schoolbook"/>
      <w:sz w:val="16"/>
      <w:szCs w:val="16"/>
    </w:rPr>
  </w:style>
  <w:style w:type="paragraph" w:styleId="aff8">
    <w:name w:val="Closing"/>
    <w:basedOn w:val="a2"/>
    <w:link w:val="aff9"/>
    <w:uiPriority w:val="99"/>
    <w:unhideWhenUsed/>
    <w:rsid w:val="005C3E0D"/>
    <w:pPr>
      <w:spacing w:before="120"/>
      <w:ind w:left="4320"/>
    </w:pPr>
    <w:rPr>
      <w:rFonts w:ascii="Century Schoolbook" w:hAnsi="Century Schoolbook" w:cs="Times New Roman"/>
      <w:sz w:val="22"/>
    </w:rPr>
  </w:style>
  <w:style w:type="character" w:customStyle="1" w:styleId="aff9">
    <w:name w:val="结束语 字符"/>
    <w:basedOn w:val="a3"/>
    <w:link w:val="aff8"/>
    <w:uiPriority w:val="99"/>
    <w:rsid w:val="005C3E0D"/>
    <w:rPr>
      <w:rFonts w:ascii="Century Schoolbook" w:hAnsi="Century Schoolbook"/>
      <w:sz w:val="22"/>
      <w:szCs w:val="24"/>
    </w:rPr>
  </w:style>
  <w:style w:type="paragraph" w:styleId="affa">
    <w:name w:val="Date"/>
    <w:basedOn w:val="a2"/>
    <w:next w:val="a2"/>
    <w:link w:val="affb"/>
    <w:uiPriority w:val="99"/>
    <w:unhideWhenUsed/>
    <w:rsid w:val="005C3E0D"/>
    <w:pPr>
      <w:spacing w:before="120"/>
    </w:pPr>
    <w:rPr>
      <w:rFonts w:ascii="Century Schoolbook" w:hAnsi="Century Schoolbook" w:cs="Times New Roman"/>
      <w:sz w:val="22"/>
    </w:rPr>
  </w:style>
  <w:style w:type="character" w:customStyle="1" w:styleId="affb">
    <w:name w:val="日期 字符"/>
    <w:basedOn w:val="a3"/>
    <w:link w:val="affa"/>
    <w:uiPriority w:val="99"/>
    <w:rsid w:val="005C3E0D"/>
    <w:rPr>
      <w:rFonts w:ascii="Century Schoolbook" w:hAnsi="Century Schoolbook"/>
      <w:sz w:val="22"/>
      <w:szCs w:val="24"/>
    </w:rPr>
  </w:style>
  <w:style w:type="paragraph" w:styleId="affc">
    <w:name w:val="E-mail Signature"/>
    <w:basedOn w:val="a2"/>
    <w:link w:val="affd"/>
    <w:uiPriority w:val="99"/>
    <w:unhideWhenUsed/>
    <w:rsid w:val="005C3E0D"/>
    <w:pPr>
      <w:spacing w:before="120"/>
    </w:pPr>
    <w:rPr>
      <w:rFonts w:ascii="Century Schoolbook" w:hAnsi="Century Schoolbook" w:cs="Times New Roman"/>
      <w:sz w:val="22"/>
    </w:rPr>
  </w:style>
  <w:style w:type="character" w:customStyle="1" w:styleId="affd">
    <w:name w:val="电子邮件签名 字符"/>
    <w:basedOn w:val="a3"/>
    <w:link w:val="affc"/>
    <w:uiPriority w:val="99"/>
    <w:rsid w:val="005C3E0D"/>
    <w:rPr>
      <w:rFonts w:ascii="Century Schoolbook" w:hAnsi="Century Schoolbook"/>
      <w:sz w:val="22"/>
      <w:szCs w:val="24"/>
    </w:rPr>
  </w:style>
  <w:style w:type="paragraph" w:styleId="affe">
    <w:name w:val="endnote text"/>
    <w:basedOn w:val="a2"/>
    <w:link w:val="afff"/>
    <w:uiPriority w:val="99"/>
    <w:unhideWhenUsed/>
    <w:rsid w:val="005C3E0D"/>
    <w:pPr>
      <w:spacing w:before="120"/>
    </w:pPr>
    <w:rPr>
      <w:rFonts w:ascii="Century Schoolbook" w:hAnsi="Century Schoolbook" w:cs="Times New Roman"/>
      <w:sz w:val="22"/>
      <w:szCs w:val="20"/>
    </w:rPr>
  </w:style>
  <w:style w:type="character" w:customStyle="1" w:styleId="afff">
    <w:name w:val="尾注文本 字符"/>
    <w:basedOn w:val="a3"/>
    <w:link w:val="affe"/>
    <w:uiPriority w:val="99"/>
    <w:rsid w:val="005C3E0D"/>
    <w:rPr>
      <w:rFonts w:ascii="Century Schoolbook" w:hAnsi="Century Schoolbook"/>
      <w:sz w:val="22"/>
    </w:rPr>
  </w:style>
  <w:style w:type="paragraph" w:styleId="afff0">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f1">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0"/>
    <w:uiPriority w:val="99"/>
    <w:unhideWhenUsed/>
    <w:rsid w:val="005C3E0D"/>
    <w:pPr>
      <w:spacing w:before="120"/>
    </w:pPr>
    <w:rPr>
      <w:rFonts w:ascii="Century Schoolbook" w:hAnsi="Century Schoolbook" w:cs="Times New Roman"/>
      <w:i/>
      <w:iCs/>
      <w:sz w:val="22"/>
    </w:rPr>
  </w:style>
  <w:style w:type="character" w:customStyle="1" w:styleId="HTML0">
    <w:name w:val="HTML 地址 字符"/>
    <w:basedOn w:val="a3"/>
    <w:link w:val="HTML"/>
    <w:uiPriority w:val="99"/>
    <w:rsid w:val="005C3E0D"/>
    <w:rPr>
      <w:rFonts w:ascii="Century Schoolbook" w:hAnsi="Century Schoolbook"/>
      <w:i/>
      <w:iCs/>
      <w:sz w:val="22"/>
      <w:szCs w:val="24"/>
    </w:rPr>
  </w:style>
  <w:style w:type="paragraph" w:styleId="HTML1">
    <w:name w:val="HTML Preformatted"/>
    <w:basedOn w:val="a2"/>
    <w:link w:val="HTML2"/>
    <w:uiPriority w:val="99"/>
    <w:unhideWhenUsed/>
    <w:rsid w:val="005C3E0D"/>
    <w:pPr>
      <w:spacing w:before="120"/>
    </w:pPr>
    <w:rPr>
      <w:rFonts w:ascii="Courier New" w:hAnsi="Courier New" w:cs="Courier New"/>
      <w:sz w:val="22"/>
      <w:szCs w:val="20"/>
    </w:rPr>
  </w:style>
  <w:style w:type="character" w:customStyle="1" w:styleId="HTML2">
    <w:name w:val="HTML 预设格式 字符"/>
    <w:basedOn w:val="a3"/>
    <w:link w:val="HTML1"/>
    <w:uiPriority w:val="99"/>
    <w:rsid w:val="005C3E0D"/>
    <w:rPr>
      <w:rFonts w:ascii="Courier New" w:hAnsi="Courier New" w:cs="Courier New"/>
      <w:sz w:val="22"/>
    </w:rPr>
  </w:style>
  <w:style w:type="paragraph" w:styleId="afff2">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2">
    <w:name w:val="List 2"/>
    <w:basedOn w:val="afff2"/>
    <w:uiPriority w:val="99"/>
    <w:unhideWhenUsed/>
    <w:rsid w:val="00876D2C"/>
    <w:pPr>
      <w:numPr>
        <w:numId w:val="23"/>
      </w:numPr>
    </w:pPr>
  </w:style>
  <w:style w:type="paragraph" w:styleId="37">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8">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f3">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b">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9">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f4">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f5">
    <w:name w:val="macro"/>
    <w:link w:val="afff6"/>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afff6">
    <w:name w:val="宏文本 字符"/>
    <w:basedOn w:val="a3"/>
    <w:link w:val="afff5"/>
    <w:uiPriority w:val="99"/>
    <w:rsid w:val="005C3E0D"/>
    <w:rPr>
      <w:rFonts w:ascii="Courier New" w:hAnsi="Courier New" w:cs="Courier New"/>
    </w:rPr>
  </w:style>
  <w:style w:type="paragraph" w:styleId="afff7">
    <w:name w:val="Message Header"/>
    <w:basedOn w:val="a2"/>
    <w:link w:val="afff8"/>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afff8">
    <w:name w:val="信息标题 字符"/>
    <w:basedOn w:val="a3"/>
    <w:link w:val="afff7"/>
    <w:rsid w:val="005C3E0D"/>
    <w:rPr>
      <w:rFonts w:ascii="Century Schoolbook" w:eastAsia="Times New Roman" w:hAnsi="Century Schoolbook"/>
      <w:sz w:val="22"/>
      <w:szCs w:val="24"/>
      <w:shd w:val="pct20" w:color="auto" w:fill="auto"/>
    </w:rPr>
  </w:style>
  <w:style w:type="paragraph" w:styleId="afff9">
    <w:name w:val="Normal (Web)"/>
    <w:basedOn w:val="a2"/>
    <w:uiPriority w:val="99"/>
    <w:unhideWhenUsed/>
    <w:rsid w:val="005C3E0D"/>
    <w:pPr>
      <w:spacing w:before="120"/>
    </w:pPr>
    <w:rPr>
      <w:rFonts w:ascii="Times New Roman" w:hAnsi="Times New Roman" w:cs="Times New Roman"/>
      <w:sz w:val="22"/>
    </w:rPr>
  </w:style>
  <w:style w:type="paragraph" w:styleId="afffa">
    <w:name w:val="Normal Indent"/>
    <w:basedOn w:val="a2"/>
    <w:uiPriority w:val="99"/>
    <w:unhideWhenUsed/>
    <w:rsid w:val="005C3E0D"/>
    <w:pPr>
      <w:spacing w:before="120"/>
      <w:ind w:left="720"/>
    </w:pPr>
    <w:rPr>
      <w:rFonts w:ascii="Century Schoolbook" w:hAnsi="Century Schoolbook" w:cs="Times New Roman"/>
      <w:sz w:val="22"/>
    </w:rPr>
  </w:style>
  <w:style w:type="paragraph" w:styleId="afffb">
    <w:name w:val="Salutation"/>
    <w:basedOn w:val="a2"/>
    <w:next w:val="a2"/>
    <w:link w:val="afffc"/>
    <w:uiPriority w:val="99"/>
    <w:unhideWhenUsed/>
    <w:rsid w:val="005C3E0D"/>
    <w:pPr>
      <w:spacing w:before="120"/>
    </w:pPr>
    <w:rPr>
      <w:rFonts w:ascii="Century Schoolbook" w:hAnsi="Century Schoolbook" w:cs="Times New Roman"/>
      <w:sz w:val="22"/>
    </w:rPr>
  </w:style>
  <w:style w:type="character" w:customStyle="1" w:styleId="afffc">
    <w:name w:val="称呼 字符"/>
    <w:basedOn w:val="a3"/>
    <w:link w:val="afffb"/>
    <w:uiPriority w:val="99"/>
    <w:rsid w:val="005C3E0D"/>
    <w:rPr>
      <w:rFonts w:ascii="Century Schoolbook" w:hAnsi="Century Schoolbook"/>
      <w:sz w:val="22"/>
      <w:szCs w:val="24"/>
    </w:rPr>
  </w:style>
  <w:style w:type="paragraph" w:styleId="afffd">
    <w:name w:val="Signature"/>
    <w:basedOn w:val="a2"/>
    <w:link w:val="afffe"/>
    <w:uiPriority w:val="99"/>
    <w:unhideWhenUsed/>
    <w:rsid w:val="005C3E0D"/>
    <w:pPr>
      <w:spacing w:before="120"/>
      <w:ind w:left="4320"/>
    </w:pPr>
    <w:rPr>
      <w:rFonts w:ascii="Century Schoolbook" w:hAnsi="Century Schoolbook" w:cs="Times New Roman"/>
      <w:sz w:val="22"/>
    </w:rPr>
  </w:style>
  <w:style w:type="character" w:customStyle="1" w:styleId="afffe">
    <w:name w:val="签名 字符"/>
    <w:basedOn w:val="a3"/>
    <w:link w:val="afffd"/>
    <w:uiPriority w:val="99"/>
    <w:rsid w:val="005C3E0D"/>
    <w:rPr>
      <w:rFonts w:ascii="Century Schoolbook" w:hAnsi="Century Schoolbook"/>
      <w:sz w:val="22"/>
      <w:szCs w:val="24"/>
    </w:rPr>
  </w:style>
  <w:style w:type="paragraph" w:styleId="affff">
    <w:name w:val="Subtitle"/>
    <w:basedOn w:val="a2"/>
    <w:next w:val="a2"/>
    <w:link w:val="affff0"/>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affff0">
    <w:name w:val="副标题 字符"/>
    <w:basedOn w:val="a3"/>
    <w:link w:val="affff"/>
    <w:uiPriority w:val="11"/>
    <w:rsid w:val="005C3E0D"/>
    <w:rPr>
      <w:rFonts w:ascii="Century Schoolbook" w:eastAsia="Times New Roman" w:hAnsi="Century Schoolbook"/>
      <w:sz w:val="22"/>
      <w:szCs w:val="24"/>
    </w:rPr>
  </w:style>
  <w:style w:type="paragraph" w:styleId="affff1">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ff2">
    <w:name w:val="table of figures"/>
    <w:basedOn w:val="a2"/>
    <w:next w:val="a2"/>
    <w:uiPriority w:val="99"/>
    <w:unhideWhenUsed/>
    <w:rsid w:val="004A3DDC"/>
    <w:pPr>
      <w:spacing w:before="120"/>
    </w:pPr>
    <w:rPr>
      <w:rFonts w:ascii="Raleway" w:hAnsi="Raleway" w:cs="Times New Roman"/>
    </w:rPr>
  </w:style>
  <w:style w:type="paragraph" w:styleId="affff3">
    <w:name w:val="Title"/>
    <w:basedOn w:val="a2"/>
    <w:next w:val="a2"/>
    <w:link w:val="affff4"/>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affff4">
    <w:name w:val="标题 字符"/>
    <w:basedOn w:val="a3"/>
    <w:link w:val="affff3"/>
    <w:uiPriority w:val="10"/>
    <w:rsid w:val="005C3E0D"/>
    <w:rPr>
      <w:rFonts w:ascii="Century Schoolbook" w:eastAsia="Times New Roman" w:hAnsi="Century Schoolbook"/>
      <w:b/>
      <w:bCs/>
      <w:kern w:val="28"/>
      <w:sz w:val="32"/>
      <w:szCs w:val="32"/>
    </w:rPr>
  </w:style>
  <w:style w:type="paragraph" w:styleId="affff5">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numPr>
        <w:numId w:val="0"/>
      </w:num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f3"/>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e"/>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af"/>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1"/>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f6">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f7">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3">
    <w:name w:val="HTML Typewriter"/>
    <w:basedOn w:val="a3"/>
    <w:uiPriority w:val="99"/>
    <w:unhideWhenUsed/>
    <w:rsid w:val="005C3E0D"/>
    <w:rPr>
      <w:rFonts w:ascii="Courier New" w:eastAsia="Times New Roman" w:hAnsi="Courier New" w:cs="Courier New"/>
      <w:sz w:val="20"/>
      <w:szCs w:val="20"/>
    </w:rPr>
  </w:style>
  <w:style w:type="character" w:styleId="HTML4">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e"/>
    <w:qFormat/>
    <w:rsid w:val="00D63E29"/>
    <w:pPr>
      <w:keepNext/>
      <w:keepLines/>
      <w:numPr>
        <w:ilvl w:val="1"/>
        <w:numId w:val="26"/>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f8">
    <w:name w:val="Placeholder Text"/>
    <w:basedOn w:val="a3"/>
    <w:rsid w:val="005C3E0D"/>
    <w:rPr>
      <w:color w:val="808080"/>
    </w:rPr>
  </w:style>
  <w:style w:type="character" w:customStyle="1" w:styleId="a8">
    <w:name w:val="批注框文本 字符"/>
    <w:basedOn w:val="a3"/>
    <w:link w:val="a7"/>
    <w:uiPriority w:val="99"/>
    <w:semiHidden/>
    <w:rsid w:val="005C3E0D"/>
    <w:rPr>
      <w:rFonts w:ascii="Tahoma" w:hAnsi="Tahoma" w:cs="Calibri"/>
      <w:sz w:val="16"/>
      <w:szCs w:val="16"/>
    </w:rPr>
  </w:style>
  <w:style w:type="character" w:styleId="affff9">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5">
    <w:name w:val="HTML Code"/>
    <w:basedOn w:val="a3"/>
    <w:uiPriority w:val="99"/>
    <w:rsid w:val="005C3E0D"/>
    <w:rPr>
      <w:rFonts w:ascii="Courier New" w:hAnsi="Courier New" w:cs="Courier New"/>
      <w:sz w:val="20"/>
      <w:szCs w:val="20"/>
    </w:rPr>
  </w:style>
  <w:style w:type="paragraph" w:styleId="affffa">
    <w:name w:val="Intense Quote"/>
    <w:basedOn w:val="a2"/>
    <w:next w:val="a2"/>
    <w:link w:val="affffb"/>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affffb">
    <w:name w:val="明显引用 字符"/>
    <w:basedOn w:val="a3"/>
    <w:link w:val="affffa"/>
    <w:uiPriority w:val="30"/>
    <w:rsid w:val="005C3E0D"/>
    <w:rPr>
      <w:b/>
      <w:bCs/>
      <w:i/>
      <w:iCs/>
      <w:color w:val="4F81BD"/>
      <w:sz w:val="24"/>
      <w:szCs w:val="24"/>
    </w:rPr>
  </w:style>
  <w:style w:type="paragraph" w:styleId="affffc">
    <w:name w:val="Quote"/>
    <w:basedOn w:val="a2"/>
    <w:next w:val="a2"/>
    <w:link w:val="affffd"/>
    <w:uiPriority w:val="29"/>
    <w:rsid w:val="005C3E0D"/>
    <w:rPr>
      <w:rFonts w:ascii="Cambria" w:hAnsi="Cambria" w:cs="Times New Roman"/>
      <w:i/>
      <w:iCs/>
      <w:color w:val="000000"/>
      <w:sz w:val="24"/>
    </w:rPr>
  </w:style>
  <w:style w:type="character" w:customStyle="1" w:styleId="affffd">
    <w:name w:val="引用 字符"/>
    <w:basedOn w:val="a3"/>
    <w:link w:val="affffc"/>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f7"/>
    <w:rsid w:val="00C36ADC"/>
    <w:pPr>
      <w:pBdr>
        <w:left w:val="single" w:sz="6" w:space="0" w:color="auto"/>
      </w:pBdr>
      <w:shd w:val="clear" w:color="auto" w:fill="auto"/>
      <w:ind w:left="2160" w:hanging="720"/>
    </w:pPr>
    <w:rPr>
      <w:rFonts w:ascii="ITCCentury Book" w:eastAsia="Arial" w:hAnsi="ITCCentury Book" w:cs="Arial"/>
      <w:sz w:val="20"/>
      <w:shd w:val="clear" w:color="auto" w:fill="C8C3BA" w:themeFill="accent2" w:themeFillTint="66"/>
    </w:rPr>
  </w:style>
  <w:style w:type="paragraph" w:customStyle="1" w:styleId="DDNStep">
    <w:name w:val="DDN Step"/>
    <w:basedOn w:val="afff4"/>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e"/>
    <w:qFormat/>
    <w:rsid w:val="004D19AF"/>
    <w:pPr>
      <w:numPr>
        <w:numId w:val="28"/>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fe">
    <w:name w:val="Subtle Emphasis"/>
    <w:uiPriority w:val="19"/>
    <w:rsid w:val="00184FF8"/>
    <w:rPr>
      <w:i/>
      <w:iCs/>
      <w:color w:val="808080" w:themeColor="text1" w:themeTint="7F"/>
    </w:rPr>
  </w:style>
  <w:style w:type="character" w:styleId="afffff">
    <w:name w:val="Subtle Reference"/>
    <w:uiPriority w:val="31"/>
    <w:rsid w:val="00184FF8"/>
    <w:rPr>
      <w:smallCaps/>
      <w:color w:val="71685A" w:themeColor="accent2"/>
      <w:u w:val="single"/>
    </w:rPr>
  </w:style>
  <w:style w:type="character" w:styleId="afffff0">
    <w:name w:val="Intense Reference"/>
    <w:uiPriority w:val="32"/>
    <w:rsid w:val="00184FF8"/>
    <w:rPr>
      <w:b/>
      <w:bCs/>
      <w:smallCaps/>
      <w:color w:val="71685A" w:themeColor="accent2"/>
      <w:spacing w:val="5"/>
      <w:u w:val="single"/>
    </w:rPr>
  </w:style>
  <w:style w:type="character" w:styleId="afffff1">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9"/>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e"/>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3"/>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TOC3">
    <w:name w:val="toc 3"/>
    <w:aliases w:val="DDN TOC 3"/>
    <w:basedOn w:val="a2"/>
    <w:next w:val="a2"/>
    <w:autoRedefine/>
    <w:uiPriority w:val="39"/>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0">
    <w:name w:val="标题 1 字符"/>
    <w:basedOn w:val="a3"/>
    <w:link w:val="1"/>
    <w:uiPriority w:val="1"/>
    <w:rsid w:val="007944E9"/>
    <w:rPr>
      <w:rFonts w:ascii="Raleway" w:hAnsi="Raleway"/>
      <w:b/>
      <w:color w:val="AB0000"/>
      <w:sz w:val="32"/>
      <w:szCs w:val="18"/>
    </w:rPr>
  </w:style>
  <w:style w:type="character" w:customStyle="1" w:styleId="23">
    <w:name w:val="标题 2 字符"/>
    <w:basedOn w:val="a3"/>
    <w:link w:val="21"/>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2">
    <w:name w:val="标题 4 字符"/>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e"/>
    <w:next w:val="ae"/>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f9"/>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e"/>
    <w:qFormat/>
    <w:rsid w:val="00D63E29"/>
    <w:pPr>
      <w:keepNext/>
      <w:keepLines/>
      <w:numPr>
        <w:ilvl w:val="2"/>
        <w:numId w:val="26"/>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7"/>
      </w:numPr>
      <w:spacing w:before="0"/>
    </w:pPr>
  </w:style>
  <w:style w:type="paragraph" w:customStyle="1" w:styleId="DDNComputerIO">
    <w:name w:val="DDN Computer IO"/>
    <w:basedOn w:val="ae"/>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af"/>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30"/>
      </w:numPr>
      <w:tabs>
        <w:tab w:val="clear" w:pos="144"/>
      </w:tabs>
    </w:pPr>
  </w:style>
  <w:style w:type="paragraph" w:customStyle="1" w:styleId="Body-1">
    <w:name w:val="Body-1"/>
    <w:basedOn w:val="a2"/>
    <w:qFormat/>
    <w:rsid w:val="00B808D4"/>
    <w:pPr>
      <w:spacing w:before="120" w:line="260" w:lineRule="exact"/>
      <w:ind w:left="720"/>
    </w:pPr>
  </w:style>
  <w:style w:type="character" w:styleId="afffff2">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1"/>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e"/>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afffff3">
    <w:name w:val="注释标题 字符"/>
    <w:basedOn w:val="a3"/>
    <w:link w:val="afffff4"/>
    <w:rsid w:val="0097254C"/>
    <w:rPr>
      <w:rFonts w:ascii="Open Sans" w:hAnsi="Open Sans" w:cs="Calibri"/>
      <w:b/>
      <w:smallCaps/>
      <w:sz w:val="19"/>
      <w:szCs w:val="24"/>
    </w:rPr>
  </w:style>
  <w:style w:type="paragraph" w:styleId="afffff4">
    <w:name w:val="Note Heading"/>
    <w:basedOn w:val="a2"/>
    <w:next w:val="a2"/>
    <w:link w:val="afffff3"/>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2"/>
      </w:numPr>
    </w:pPr>
  </w:style>
  <w:style w:type="numbering" w:styleId="a0">
    <w:name w:val="Outline List 3"/>
    <w:basedOn w:val="a5"/>
    <w:unhideWhenUsed/>
    <w:rsid w:val="00857541"/>
    <w:pPr>
      <w:numPr>
        <w:numId w:val="33"/>
      </w:numPr>
    </w:pPr>
  </w:style>
  <w:style w:type="table" w:customStyle="1" w:styleId="12">
    <w:name w:val="彩色网格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2">
    <w:name w:val="Colorful Grid Accent 2"/>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3">
    <w:name w:val="Colorful Grid Accent 3"/>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4">
    <w:name w:val="Colorful Grid Accent 4"/>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5">
    <w:name w:val="Colorful Grid Accent 5"/>
    <w:basedOn w:val="a4"/>
    <w:rsid w:val="00857541"/>
    <w:rPr>
      <w:color w:val="000000" w:themeColor="text1"/>
    </w:rPr>
    <w:tblPr>
      <w:tblStyleRowBandSize w:val="1"/>
      <w:tblStyleColBandSize w:val="1"/>
      <w:tblBorders>
        <w:insideH w:val="single" w:sz="4" w:space="0" w:color="FFFFFF" w:themeColor="background1"/>
      </w:tblBorders>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6">
    <w:name w:val="Colorful Grid Accent 6"/>
    <w:basedOn w:val="a4"/>
    <w:rsid w:val="00857541"/>
    <w:rPr>
      <w:color w:val="000000" w:themeColor="text1"/>
    </w:rPr>
    <w:tblPr>
      <w:tblStyleRowBandSize w:val="1"/>
      <w:tblStyleColBandSize w:val="1"/>
      <w:tblBorders>
        <w:insideH w:val="single" w:sz="4" w:space="0" w:color="FFFFFF" w:themeColor="background1"/>
      </w:tblBorders>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13">
    <w:name w:val="彩色列表1"/>
    <w:basedOn w:val="a4"/>
    <w:rsid w:val="0085754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20">
    <w:name w:val="Colorful List Accent 2"/>
    <w:basedOn w:val="a4"/>
    <w:rsid w:val="00857541"/>
    <w:rPr>
      <w:color w:val="000000" w:themeColor="text1"/>
    </w:rPr>
    <w:tblPr>
      <w:tblStyleRowBandSize w:val="1"/>
      <w:tblStyleColBandSize w:val="1"/>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30">
    <w:name w:val="Colorful List Accent 3"/>
    <w:basedOn w:val="a4"/>
    <w:rsid w:val="00857541"/>
    <w:rPr>
      <w:color w:val="000000" w:themeColor="text1"/>
    </w:rPr>
    <w:tblPr>
      <w:tblStyleRowBandSize w:val="1"/>
      <w:tblStyleColBandSize w:val="1"/>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40">
    <w:name w:val="Colorful List Accent 4"/>
    <w:basedOn w:val="a4"/>
    <w:rsid w:val="00857541"/>
    <w:rPr>
      <w:color w:val="000000" w:themeColor="text1"/>
    </w:rPr>
    <w:tblPr>
      <w:tblStyleRowBandSize w:val="1"/>
      <w:tblStyleColBandSize w:val="1"/>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50">
    <w:name w:val="Colorful List Accent 5"/>
    <w:basedOn w:val="a4"/>
    <w:rsid w:val="00857541"/>
    <w:rPr>
      <w:color w:val="000000" w:themeColor="text1"/>
    </w:rPr>
    <w:tblPr>
      <w:tblStyleRowBandSize w:val="1"/>
      <w:tblStyleColBandSize w:val="1"/>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60">
    <w:name w:val="Colorful List Accent 6"/>
    <w:basedOn w:val="a4"/>
    <w:rsid w:val="00857541"/>
    <w:rPr>
      <w:color w:val="000000" w:themeColor="text1"/>
    </w:rPr>
    <w:tblPr>
      <w:tblStyleRowBandSize w:val="1"/>
      <w:tblStyleColBandSize w:val="1"/>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14">
    <w:name w:val="彩色底纹1"/>
    <w:basedOn w:val="a4"/>
    <w:rsid w:val="00857541"/>
    <w:rPr>
      <w:color w:val="000000" w:themeColor="text1"/>
    </w:rPr>
    <w:tblPr>
      <w:tblStyleRowBandSize w:val="1"/>
      <w:tblStyleColBandSize w:val="1"/>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41">
    <w:name w:val="Colorful Shading Accent 4"/>
    <w:basedOn w:val="a4"/>
    <w:rsid w:val="00857541"/>
    <w:rPr>
      <w:color w:val="000000" w:themeColor="text1"/>
    </w:rPr>
    <w:tblPr>
      <w:tblStyleRowBandSize w:val="1"/>
      <w:tblStyleColBandSize w:val="1"/>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22">
    <w:name w:val="Dark List Accent 2"/>
    <w:basedOn w:val="a4"/>
    <w:rsid w:val="00857541"/>
    <w:rPr>
      <w:color w:val="FFFFFF" w:themeColor="background1"/>
    </w:rPr>
    <w:tblPr>
      <w:tblStyleRowBandSize w:val="1"/>
      <w:tblStyleColBandSize w:val="1"/>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32">
    <w:name w:val="Dark List Accent 3"/>
    <w:basedOn w:val="a4"/>
    <w:rsid w:val="00857541"/>
    <w:rPr>
      <w:color w:val="FFFFFF" w:themeColor="background1"/>
    </w:rPr>
    <w:tblPr>
      <w:tblStyleRowBandSize w:val="1"/>
      <w:tblStyleColBandSize w:val="1"/>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42">
    <w:name w:val="Dark List Accent 4"/>
    <w:basedOn w:val="a4"/>
    <w:rsid w:val="00857541"/>
    <w:rPr>
      <w:color w:val="FFFFFF" w:themeColor="background1"/>
    </w:rPr>
    <w:tblPr>
      <w:tblStyleRowBandSize w:val="1"/>
      <w:tblStyleColBandSize w:val="1"/>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52">
    <w:name w:val="Dark List Accent 5"/>
    <w:basedOn w:val="a4"/>
    <w:rsid w:val="00857541"/>
    <w:rPr>
      <w:color w:val="FFFFFF" w:themeColor="background1"/>
    </w:rPr>
    <w:tblPr>
      <w:tblStyleRowBandSize w:val="1"/>
      <w:tblStyleColBandSize w:val="1"/>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62">
    <w:name w:val="Dark List Accent 6"/>
    <w:basedOn w:val="a4"/>
    <w:rsid w:val="00857541"/>
    <w:rPr>
      <w:color w:val="FFFFFF" w:themeColor="background1"/>
    </w:rPr>
    <w:tblPr>
      <w:tblStyleRowBandSize w:val="1"/>
      <w:tblStyleColBandSize w:val="1"/>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character" w:styleId="HTML6">
    <w:name w:val="HTML Acronym"/>
    <w:basedOn w:val="a3"/>
    <w:unhideWhenUsed/>
    <w:rsid w:val="00857541"/>
  </w:style>
  <w:style w:type="character" w:styleId="HTML7">
    <w:name w:val="HTML Definition"/>
    <w:basedOn w:val="a3"/>
    <w:unhideWhenUsed/>
    <w:rsid w:val="00857541"/>
    <w:rPr>
      <w:i/>
      <w:iCs/>
    </w:rPr>
  </w:style>
  <w:style w:type="character" w:styleId="HTML8">
    <w:name w:val="HTML Keyboard"/>
    <w:basedOn w:val="a3"/>
    <w:unhideWhenUsed/>
    <w:rsid w:val="00857541"/>
    <w:rPr>
      <w:rFonts w:ascii="Consolas" w:hAnsi="Consolas" w:cs="Consolas"/>
      <w:sz w:val="20"/>
      <w:szCs w:val="20"/>
    </w:rPr>
  </w:style>
  <w:style w:type="character" w:styleId="HTML9">
    <w:name w:val="HTML Sample"/>
    <w:basedOn w:val="a3"/>
    <w:unhideWhenUsed/>
    <w:rsid w:val="00857541"/>
    <w:rPr>
      <w:rFonts w:ascii="Consolas" w:hAnsi="Consolas" w:cs="Consolas"/>
      <w:sz w:val="24"/>
      <w:szCs w:val="24"/>
    </w:rPr>
  </w:style>
  <w:style w:type="character" w:styleId="HTMLa">
    <w:name w:val="HTML Variable"/>
    <w:basedOn w:val="a3"/>
    <w:unhideWhenUsed/>
    <w:rsid w:val="00857541"/>
    <w:rPr>
      <w:i/>
      <w:iCs/>
    </w:rPr>
  </w:style>
  <w:style w:type="table" w:customStyle="1" w:styleId="16">
    <w:name w:val="浅色网格1"/>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styleId="-23">
    <w:name w:val="Light Grid Accent 2"/>
    <w:basedOn w:val="a4"/>
    <w:rsid w:val="00857541"/>
    <w:tblPr>
      <w:tblStyleRowBandSize w:val="1"/>
      <w:tblStyleColBandSize w:val="1"/>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33">
    <w:name w:val="Light Grid Accent 3"/>
    <w:basedOn w:val="a4"/>
    <w:rsid w:val="00857541"/>
    <w:tblPr>
      <w:tblStyleRowBandSize w:val="1"/>
      <w:tblStyleColBandSize w:val="1"/>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43">
    <w:name w:val="Light Grid Accent 4"/>
    <w:basedOn w:val="a4"/>
    <w:rsid w:val="00857541"/>
    <w:tblPr>
      <w:tblStyleRowBandSize w:val="1"/>
      <w:tblStyleColBandSize w:val="1"/>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53">
    <w:name w:val="Light Grid Accent 5"/>
    <w:basedOn w:val="a4"/>
    <w:rsid w:val="00857541"/>
    <w:tblPr>
      <w:tblStyleRowBandSize w:val="1"/>
      <w:tblStyleColBandSize w:val="1"/>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63">
    <w:name w:val="Light Grid Accent 6"/>
    <w:basedOn w:val="a4"/>
    <w:rsid w:val="00857541"/>
    <w:tblPr>
      <w:tblStyleRowBandSize w:val="1"/>
      <w:tblStyleColBandSize w:val="1"/>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customStyle="1" w:styleId="17">
    <w:name w:val="浅色列表1"/>
    <w:basedOn w:val="a4"/>
    <w:rsid w:val="008575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Borders>
        <w:top w:val="single" w:sz="8" w:space="0" w:color="94C600" w:themeColor="accent1"/>
        <w:left w:val="single" w:sz="8" w:space="0" w:color="94C600" w:themeColor="accent1"/>
        <w:bottom w:val="single" w:sz="8" w:space="0" w:color="94C600" w:themeColor="accent1"/>
        <w:right w:val="single" w:sz="8" w:space="0" w:color="94C600" w:themeColor="accent1"/>
      </w:tblBorders>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styleId="-24">
    <w:name w:val="Light List Accent 2"/>
    <w:basedOn w:val="a4"/>
    <w:rsid w:val="00857541"/>
    <w:tblPr>
      <w:tblStyleRowBandSize w:val="1"/>
      <w:tblStyleColBandSize w:val="1"/>
      <w:tblBorders>
        <w:top w:val="single" w:sz="8" w:space="0" w:color="71685A" w:themeColor="accent2"/>
        <w:left w:val="single" w:sz="8" w:space="0" w:color="71685A" w:themeColor="accent2"/>
        <w:bottom w:val="single" w:sz="8" w:space="0" w:color="71685A" w:themeColor="accent2"/>
        <w:right w:val="single" w:sz="8" w:space="0" w:color="71685A" w:themeColor="accent2"/>
      </w:tblBorders>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34">
    <w:name w:val="Light List Accent 3"/>
    <w:basedOn w:val="a4"/>
    <w:rsid w:val="00857541"/>
    <w:tblPr>
      <w:tblStyleRowBandSize w:val="1"/>
      <w:tblStyleColBandSize w:val="1"/>
      <w:tblBorders>
        <w:top w:val="single" w:sz="8" w:space="0" w:color="FF6700" w:themeColor="accent3"/>
        <w:left w:val="single" w:sz="8" w:space="0" w:color="FF6700" w:themeColor="accent3"/>
        <w:bottom w:val="single" w:sz="8" w:space="0" w:color="FF6700" w:themeColor="accent3"/>
        <w:right w:val="single" w:sz="8" w:space="0" w:color="FF6700" w:themeColor="accent3"/>
      </w:tblBorders>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44">
    <w:name w:val="Light List Accent 4"/>
    <w:basedOn w:val="a4"/>
    <w:rsid w:val="00857541"/>
    <w:tblPr>
      <w:tblStyleRowBandSize w:val="1"/>
      <w:tblStyleColBandSize w:val="1"/>
      <w:tblBorders>
        <w:top w:val="single" w:sz="8" w:space="0" w:color="909465" w:themeColor="accent4"/>
        <w:left w:val="single" w:sz="8" w:space="0" w:color="909465" w:themeColor="accent4"/>
        <w:bottom w:val="single" w:sz="8" w:space="0" w:color="909465" w:themeColor="accent4"/>
        <w:right w:val="single" w:sz="8" w:space="0" w:color="909465" w:themeColor="accent4"/>
      </w:tblBorders>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54">
    <w:name w:val="Light List Accent 5"/>
    <w:basedOn w:val="a4"/>
    <w:rsid w:val="00857541"/>
    <w:tblPr>
      <w:tblStyleRowBandSize w:val="1"/>
      <w:tblStyleColBandSize w:val="1"/>
      <w:tblBorders>
        <w:top w:val="single" w:sz="8" w:space="0" w:color="956B43" w:themeColor="accent5"/>
        <w:left w:val="single" w:sz="8" w:space="0" w:color="956B43" w:themeColor="accent5"/>
        <w:bottom w:val="single" w:sz="8" w:space="0" w:color="956B43" w:themeColor="accent5"/>
        <w:right w:val="single" w:sz="8" w:space="0" w:color="956B43" w:themeColor="accent5"/>
      </w:tblBorders>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64">
    <w:name w:val="Light List Accent 6"/>
    <w:basedOn w:val="a4"/>
    <w:rsid w:val="00857541"/>
    <w:tblPr>
      <w:tblStyleRowBandSize w:val="1"/>
      <w:tblStyleColBandSize w:val="1"/>
      <w:tblBorders>
        <w:top w:val="single" w:sz="8" w:space="0" w:color="FEA022" w:themeColor="accent6"/>
        <w:left w:val="single" w:sz="8" w:space="0" w:color="FEA022" w:themeColor="accent6"/>
        <w:bottom w:val="single" w:sz="8" w:space="0" w:color="FEA022" w:themeColor="accent6"/>
        <w:right w:val="single" w:sz="8" w:space="0" w:color="FEA022" w:themeColor="accent6"/>
      </w:tblBorders>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6E9400" w:themeColor="accent1" w:themeShade="BF"/>
    </w:rPr>
    <w:tblPr>
      <w:tblStyleRowBandSize w:val="1"/>
      <w:tblStyleColBandSize w:val="1"/>
      <w:tblBorders>
        <w:top w:val="single" w:sz="8" w:space="0" w:color="94C600" w:themeColor="accent1"/>
        <w:bottom w:val="single" w:sz="8" w:space="0" w:color="94C600" w:themeColor="accent1"/>
      </w:tblBorders>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styleId="-25">
    <w:name w:val="Light Shading Accent 2"/>
    <w:basedOn w:val="a4"/>
    <w:rsid w:val="00857541"/>
    <w:rPr>
      <w:color w:val="544D43" w:themeColor="accent2" w:themeShade="BF"/>
    </w:rPr>
    <w:tblPr>
      <w:tblStyleRowBandSize w:val="1"/>
      <w:tblStyleColBandSize w:val="1"/>
      <w:tblBorders>
        <w:top w:val="single" w:sz="8" w:space="0" w:color="71685A" w:themeColor="accent2"/>
        <w:bottom w:val="single" w:sz="8" w:space="0" w:color="71685A" w:themeColor="accent2"/>
      </w:tblBorders>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35">
    <w:name w:val="Light Shading Accent 3"/>
    <w:basedOn w:val="a4"/>
    <w:rsid w:val="00857541"/>
    <w:rPr>
      <w:color w:val="BF4D00" w:themeColor="accent3" w:themeShade="BF"/>
    </w:rPr>
    <w:tblPr>
      <w:tblStyleRowBandSize w:val="1"/>
      <w:tblStyleColBandSize w:val="1"/>
      <w:tblBorders>
        <w:top w:val="single" w:sz="8" w:space="0" w:color="FF6700" w:themeColor="accent3"/>
        <w:bottom w:val="single" w:sz="8" w:space="0" w:color="FF6700" w:themeColor="accent3"/>
      </w:tblBorders>
    </w:tblPr>
    <w:tblStylePr w:type="firstRow">
      <w:pPr>
        <w:spacing w:before="0" w:after="0" w:line="240" w:lineRule="auto"/>
      </w:pPr>
      <w:rPr>
        <w:b/>
        <w:bCs/>
      </w:rPr>
      <w:tblPr/>
      <w:tcPr>
        <w:tcBorders>
          <w:top w:val="single" w:sz="8" w:space="0" w:color="FF6700" w:themeColor="accent3"/>
          <w:left w:val="nil"/>
          <w:bottom w:val="single" w:sz="8" w:space="0" w:color="FF6700" w:themeColor="accent3"/>
          <w:right w:val="nil"/>
          <w:insideH w:val="nil"/>
          <w:insideV w:val="nil"/>
        </w:tcBorders>
      </w:tcPr>
    </w:tblStylePr>
    <w:tblStylePr w:type="lastRow">
      <w:pPr>
        <w:spacing w:before="0" w:after="0" w:line="240" w:lineRule="auto"/>
      </w:pPr>
      <w:rPr>
        <w:b/>
        <w:bCs/>
      </w:rPr>
      <w:tblPr/>
      <w:tcPr>
        <w:tcBorders>
          <w:top w:val="single" w:sz="8" w:space="0" w:color="FF6700" w:themeColor="accent3"/>
          <w:left w:val="nil"/>
          <w:bottom w:val="single" w:sz="8" w:space="0" w:color="FF67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left w:val="nil"/>
          <w:right w:val="nil"/>
          <w:insideH w:val="nil"/>
          <w:insideV w:val="nil"/>
        </w:tcBorders>
        <w:shd w:val="clear" w:color="auto" w:fill="FFD9C0" w:themeFill="accent3" w:themeFillTint="3F"/>
      </w:tcPr>
    </w:tblStylePr>
  </w:style>
  <w:style w:type="table" w:styleId="-45">
    <w:name w:val="Light Shading Accent 4"/>
    <w:basedOn w:val="a4"/>
    <w:rsid w:val="00857541"/>
    <w:rPr>
      <w:color w:val="6B6E4B" w:themeColor="accent4" w:themeShade="BF"/>
    </w:rPr>
    <w:tblPr>
      <w:tblStyleRowBandSize w:val="1"/>
      <w:tblStyleColBandSize w:val="1"/>
      <w:tblBorders>
        <w:top w:val="single" w:sz="8" w:space="0" w:color="909465" w:themeColor="accent4"/>
        <w:bottom w:val="single" w:sz="8" w:space="0" w:color="909465" w:themeColor="accent4"/>
      </w:tblBorders>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55">
    <w:name w:val="Light Shading Accent 5"/>
    <w:basedOn w:val="a4"/>
    <w:rsid w:val="00857541"/>
    <w:rPr>
      <w:color w:val="6F4F32" w:themeColor="accent5" w:themeShade="BF"/>
    </w:rPr>
    <w:tblPr>
      <w:tblStyleRowBandSize w:val="1"/>
      <w:tblStyleColBandSize w:val="1"/>
      <w:tblBorders>
        <w:top w:val="single" w:sz="8" w:space="0" w:color="956B43" w:themeColor="accent5"/>
        <w:bottom w:val="single" w:sz="8" w:space="0" w:color="956B43" w:themeColor="accent5"/>
      </w:tblBorders>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65">
    <w:name w:val="Light Shading Accent 6"/>
    <w:basedOn w:val="a4"/>
    <w:rsid w:val="00857541"/>
    <w:rPr>
      <w:color w:val="D67B01" w:themeColor="accent6" w:themeShade="BF"/>
    </w:rPr>
    <w:tblPr>
      <w:tblStyleRowBandSize w:val="1"/>
      <w:tblStyleColBandSize w:val="1"/>
      <w:tblBorders>
        <w:top w:val="single" w:sz="8" w:space="0" w:color="FEA022" w:themeColor="accent6"/>
        <w:bottom w:val="single" w:sz="8" w:space="0" w:color="FEA022" w:themeColor="accent6"/>
      </w:tblBorders>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character" w:styleId="afffff5">
    <w:name w:val="line number"/>
    <w:basedOn w:val="a3"/>
    <w:unhideWhenUsed/>
    <w:rsid w:val="00857541"/>
  </w:style>
  <w:style w:type="table" w:customStyle="1" w:styleId="110">
    <w:name w:val="中等深浅网格 1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1-2">
    <w:name w:val="Medium Grid 1 Accent 2"/>
    <w:basedOn w:val="a4"/>
    <w:rsid w:val="00857541"/>
    <w:tblPr>
      <w:tblStyleRowBandSize w:val="1"/>
      <w:tblStyleColBandSize w:val="1"/>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1-3">
    <w:name w:val="Medium Grid 1 Accent 3"/>
    <w:basedOn w:val="a4"/>
    <w:rsid w:val="00857541"/>
    <w:tblPr>
      <w:tblStyleRowBandSize w:val="1"/>
      <w:tblStyleColBandSize w:val="1"/>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1-4">
    <w:name w:val="Medium Grid 1 Accent 4"/>
    <w:basedOn w:val="a4"/>
    <w:rsid w:val="00857541"/>
    <w:tblPr>
      <w:tblStyleRowBandSize w:val="1"/>
      <w:tblStyleColBandSize w:val="1"/>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1-5">
    <w:name w:val="Medium Grid 1 Accent 5"/>
    <w:basedOn w:val="a4"/>
    <w:rsid w:val="00857541"/>
    <w:tblPr>
      <w:tblStyleRowBandSize w:val="1"/>
      <w:tblStyleColBandSize w:val="1"/>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1-6">
    <w:name w:val="Medium Grid 1 Accent 6"/>
    <w:basedOn w:val="a4"/>
    <w:rsid w:val="00857541"/>
    <w:tblPr>
      <w:tblStyleRowBandSize w:val="1"/>
      <w:tblStyleColBandSize w:val="1"/>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3-2">
    <w:name w:val="Medium Grid 3 Accent 2"/>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3-3">
    <w:name w:val="Medium Grid 3 Accent 3"/>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3-4">
    <w:name w:val="Medium Grid 3 Accent 4"/>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3-5">
    <w:name w:val="Medium Grid 3 Accent 5"/>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3-6">
    <w:name w:val="Medium Grid 3 Accent 6"/>
    <w:basedOn w:val="a4"/>
    <w:rsid w:val="0085754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Borders>
        <w:top w:val="single" w:sz="8" w:space="0" w:color="94C600" w:themeColor="accent1"/>
        <w:bottom w:val="single" w:sz="8" w:space="0" w:color="94C600" w:themeColor="accent1"/>
      </w:tblBorders>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styleId="1-20">
    <w:name w:val="Medium List 1 Accent 2"/>
    <w:basedOn w:val="a4"/>
    <w:rsid w:val="00857541"/>
    <w:rPr>
      <w:color w:val="000000" w:themeColor="text1"/>
    </w:rPr>
    <w:tblPr>
      <w:tblStyleRowBandSize w:val="1"/>
      <w:tblStyleColBandSize w:val="1"/>
      <w:tblBorders>
        <w:top w:val="single" w:sz="8" w:space="0" w:color="71685A" w:themeColor="accent2"/>
        <w:bottom w:val="single" w:sz="8" w:space="0" w:color="71685A" w:themeColor="accent2"/>
      </w:tblBorders>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1-30">
    <w:name w:val="Medium List 1 Accent 3"/>
    <w:basedOn w:val="a4"/>
    <w:rsid w:val="00857541"/>
    <w:rPr>
      <w:color w:val="000000" w:themeColor="text1"/>
    </w:rPr>
    <w:tblPr>
      <w:tblStyleRowBandSize w:val="1"/>
      <w:tblStyleColBandSize w:val="1"/>
      <w:tblBorders>
        <w:top w:val="single" w:sz="8" w:space="0" w:color="FF6700" w:themeColor="accent3"/>
        <w:bottom w:val="single" w:sz="8" w:space="0" w:color="FF6700" w:themeColor="accent3"/>
      </w:tblBorders>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1-40">
    <w:name w:val="Medium List 1 Accent 4"/>
    <w:basedOn w:val="a4"/>
    <w:rsid w:val="00857541"/>
    <w:rPr>
      <w:color w:val="000000" w:themeColor="text1"/>
    </w:rPr>
    <w:tblPr>
      <w:tblStyleRowBandSize w:val="1"/>
      <w:tblStyleColBandSize w:val="1"/>
      <w:tblBorders>
        <w:top w:val="single" w:sz="8" w:space="0" w:color="909465" w:themeColor="accent4"/>
        <w:bottom w:val="single" w:sz="8" w:space="0" w:color="909465" w:themeColor="accent4"/>
      </w:tblBorders>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1-50">
    <w:name w:val="Medium List 1 Accent 5"/>
    <w:basedOn w:val="a4"/>
    <w:rsid w:val="00857541"/>
    <w:rPr>
      <w:color w:val="000000" w:themeColor="text1"/>
    </w:rPr>
    <w:tblPr>
      <w:tblStyleRowBandSize w:val="1"/>
      <w:tblStyleColBandSize w:val="1"/>
      <w:tblBorders>
        <w:top w:val="single" w:sz="8" w:space="0" w:color="956B43" w:themeColor="accent5"/>
        <w:bottom w:val="single" w:sz="8" w:space="0" w:color="956B43" w:themeColor="accent5"/>
      </w:tblBorders>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1-60">
    <w:name w:val="Medium List 1 Accent 6"/>
    <w:basedOn w:val="a4"/>
    <w:rsid w:val="00857541"/>
    <w:rPr>
      <w:color w:val="000000" w:themeColor="text1"/>
    </w:rPr>
    <w:tblPr>
      <w:tblStyleRowBandSize w:val="1"/>
      <w:tblStyleColBandSize w:val="1"/>
      <w:tblBorders>
        <w:top w:val="single" w:sz="8" w:space="0" w:color="FEA022" w:themeColor="accent6"/>
        <w:bottom w:val="single" w:sz="8" w:space="0" w:color="FEA022" w:themeColor="accent6"/>
      </w:tblBorders>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4C600" w:themeColor="accent1"/>
        <w:left w:val="single" w:sz="8" w:space="0" w:color="94C600" w:themeColor="accent1"/>
        <w:bottom w:val="single" w:sz="8" w:space="0" w:color="94C600" w:themeColor="accent1"/>
        <w:right w:val="single" w:sz="8" w:space="0" w:color="94C600" w:themeColor="accent1"/>
      </w:tblBorders>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71685A" w:themeColor="accent2"/>
        <w:left w:val="single" w:sz="8" w:space="0" w:color="71685A" w:themeColor="accent2"/>
        <w:bottom w:val="single" w:sz="8" w:space="0" w:color="71685A" w:themeColor="accent2"/>
        <w:right w:val="single" w:sz="8" w:space="0" w:color="71685A" w:themeColor="accent2"/>
      </w:tblBorders>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F6700" w:themeColor="accent3"/>
        <w:left w:val="single" w:sz="8" w:space="0" w:color="FF6700" w:themeColor="accent3"/>
        <w:bottom w:val="single" w:sz="8" w:space="0" w:color="FF6700" w:themeColor="accent3"/>
        <w:right w:val="single" w:sz="8" w:space="0" w:color="FF6700" w:themeColor="accent3"/>
      </w:tblBorders>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09465" w:themeColor="accent4"/>
        <w:left w:val="single" w:sz="8" w:space="0" w:color="909465" w:themeColor="accent4"/>
        <w:bottom w:val="single" w:sz="8" w:space="0" w:color="909465" w:themeColor="accent4"/>
        <w:right w:val="single" w:sz="8" w:space="0" w:color="909465" w:themeColor="accent4"/>
      </w:tblBorders>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956B43" w:themeColor="accent5"/>
        <w:left w:val="single" w:sz="8" w:space="0" w:color="956B43" w:themeColor="accent5"/>
        <w:bottom w:val="single" w:sz="8" w:space="0" w:color="956B43" w:themeColor="accent5"/>
        <w:right w:val="single" w:sz="8" w:space="0" w:color="956B43" w:themeColor="accent5"/>
      </w:tblBorders>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Borders>
        <w:top w:val="single" w:sz="8" w:space="0" w:color="FEA022" w:themeColor="accent6"/>
        <w:left w:val="single" w:sz="8" w:space="0" w:color="FEA022" w:themeColor="accent6"/>
        <w:bottom w:val="single" w:sz="8" w:space="0" w:color="FEA022" w:themeColor="accent6"/>
        <w:right w:val="single" w:sz="8" w:space="0" w:color="FEA022" w:themeColor="accent6"/>
      </w:tblBorders>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4"/>
    <w:unhideWhenUsed/>
    <w:rsid w:val="00857541"/>
    <w:pPr>
      <w:spacing w:after="20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3D effects 3"/>
    <w:basedOn w:val="a4"/>
    <w:unhideWhenUsed/>
    <w:rsid w:val="00857541"/>
    <w:pPr>
      <w:spacing w:after="20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lassic 2"/>
    <w:basedOn w:val="a4"/>
    <w:unhideWhenUsed/>
    <w:rsid w:val="00857541"/>
    <w:pPr>
      <w:spacing w:after="20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nhideWhenUsed/>
    <w:rsid w:val="00857541"/>
    <w:pPr>
      <w:spacing w:after="20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e">
    <w:name w:val="Table Colorful 2"/>
    <w:basedOn w:val="a4"/>
    <w:unhideWhenUsed/>
    <w:rsid w:val="00857541"/>
    <w:pPr>
      <w:spacing w:after="20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nhideWhenUsed/>
    <w:rsid w:val="00857541"/>
    <w:pPr>
      <w:spacing w:after="20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4"/>
    <w:unhideWhenUsed/>
    <w:rsid w:val="00857541"/>
    <w:pPr>
      <w:spacing w:after="20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unhideWhenUsed/>
    <w:rsid w:val="00857541"/>
    <w:pPr>
      <w:spacing w:after="20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6">
    <w:name w:val="Table Contemporary"/>
    <w:basedOn w:val="a4"/>
    <w:unhideWhenUsed/>
    <w:rsid w:val="00857541"/>
    <w:pPr>
      <w:spacing w:after="20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7">
    <w:name w:val="Table Elegant"/>
    <w:basedOn w:val="a4"/>
    <w:unhideWhenUsed/>
    <w:rsid w:val="00857541"/>
    <w:pPr>
      <w:spacing w:after="20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0">
    <w:name w:val="Table Grid 2"/>
    <w:basedOn w:val="a4"/>
    <w:unhideWhenUsed/>
    <w:rsid w:val="00857541"/>
    <w:pPr>
      <w:spacing w:after="20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unhideWhenUsed/>
    <w:rsid w:val="00857541"/>
    <w:pPr>
      <w:spacing w:after="20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List 2"/>
    <w:basedOn w:val="a4"/>
    <w:unhideWhenUsed/>
    <w:rsid w:val="00857541"/>
    <w:pPr>
      <w:spacing w:after="20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List 3"/>
    <w:basedOn w:val="a4"/>
    <w:unhideWhenUsed/>
    <w:rsid w:val="00857541"/>
    <w:pPr>
      <w:spacing w:after="20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f8">
    <w:name w:val="Table Professional"/>
    <w:basedOn w:val="a4"/>
    <w:unhideWhenUsed/>
    <w:rsid w:val="00857541"/>
    <w:pPr>
      <w:spacing w:after="20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2">
    <w:name w:val="Table Simple 2"/>
    <w:basedOn w:val="a4"/>
    <w:unhideWhenUsed/>
    <w:rsid w:val="00857541"/>
    <w:pPr>
      <w:spacing w:after="20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nhideWhenUsed/>
    <w:rsid w:val="00857541"/>
    <w:pPr>
      <w:spacing w:after="20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Subtle 2"/>
    <w:basedOn w:val="a4"/>
    <w:unhideWhenUsed/>
    <w:rsid w:val="00857541"/>
    <w:pPr>
      <w:spacing w:after="20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9">
    <w:name w:val="Table Theme"/>
    <w:basedOn w:val="a4"/>
    <w:unhideWhenUsed/>
    <w:rsid w:val="00857541"/>
    <w:pPr>
      <w:spacing w:after="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1">
    <w:name w:val="Table Web 1"/>
    <w:basedOn w:val="a4"/>
    <w:unhideWhenUsed/>
    <w:rsid w:val="00857541"/>
    <w:pPr>
      <w:spacing w:after="20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4">
    <w:name w:val="Table Web 2"/>
    <w:basedOn w:val="a4"/>
    <w:unhideWhenUsed/>
    <w:rsid w:val="00857541"/>
    <w:pPr>
      <w:spacing w:after="20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1">
    <w:name w:val="Table Web 3"/>
    <w:basedOn w:val="a4"/>
    <w:unhideWhenUsed/>
    <w:rsid w:val="00857541"/>
    <w:pPr>
      <w:spacing w:after="20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e"/>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e"/>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5"/>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character" w:customStyle="1" w:styleId="NoneA">
    <w:name w:val="None A"/>
    <w:rsid w:val="00770D17"/>
    <w:rPr>
      <w:lang w:val="en-US"/>
    </w:rPr>
  </w:style>
  <w:style w:type="numbering" w:customStyle="1" w:styleId="ImportedStyle1">
    <w:name w:val="Imported Style 1"/>
    <w:rsid w:val="00CB1EA7"/>
    <w:pPr>
      <w:numPr>
        <w:numId w:val="44"/>
      </w:numPr>
    </w:pPr>
  </w:style>
  <w:style w:type="numbering" w:customStyle="1" w:styleId="ImportedStyle3">
    <w:name w:val="Imported Style 3"/>
    <w:rsid w:val="006B4DCA"/>
    <w:pPr>
      <w:numPr>
        <w:numId w:val="46"/>
      </w:numPr>
    </w:pPr>
  </w:style>
  <w:style w:type="numbering" w:customStyle="1" w:styleId="ImportedStyle11">
    <w:name w:val="Imported Style 11"/>
    <w:rsid w:val="00DA17BC"/>
    <w:pPr>
      <w:numPr>
        <w:numId w:val="48"/>
      </w:numPr>
    </w:pPr>
  </w:style>
  <w:style w:type="numbering" w:customStyle="1" w:styleId="ImportedStyle4">
    <w:name w:val="Imported Style 4"/>
    <w:rsid w:val="00213632"/>
    <w:pPr>
      <w:numPr>
        <w:numId w:val="50"/>
      </w:numPr>
    </w:pPr>
  </w:style>
  <w:style w:type="paragraph" w:customStyle="1" w:styleId="p1">
    <w:name w:val="p1"/>
    <w:basedOn w:val="a2"/>
    <w:rsid w:val="00710A0D"/>
    <w:pPr>
      <w:shd w:val="clear" w:color="auto" w:fill="FFFFFF"/>
      <w:spacing w:after="0"/>
    </w:pPr>
    <w:rPr>
      <w:rFonts w:ascii="Menlo" w:hAnsi="Menlo" w:cs="Menlo"/>
      <w:color w:val="000000"/>
      <w:sz w:val="17"/>
      <w:szCs w:val="17"/>
      <w:lang w:eastAsia="zh-CN"/>
    </w:rPr>
  </w:style>
  <w:style w:type="character" w:customStyle="1" w:styleId="apple-tab-span">
    <w:name w:val="apple-tab-span"/>
    <w:basedOn w:val="a3"/>
    <w:rsid w:val="00710A0D"/>
  </w:style>
  <w:style w:type="character" w:customStyle="1" w:styleId="s1">
    <w:name w:val="s1"/>
    <w:basedOn w:val="a3"/>
    <w:rsid w:val="00710A0D"/>
  </w:style>
  <w:style w:type="character" w:customStyle="1" w:styleId="apple-converted-space">
    <w:name w:val="apple-converted-space"/>
    <w:basedOn w:val="a3"/>
    <w:rsid w:val="00710A0D"/>
  </w:style>
  <w:style w:type="character" w:customStyle="1" w:styleId="s2">
    <w:name w:val="s2"/>
    <w:basedOn w:val="a3"/>
    <w:rsid w:val="0092131C"/>
    <w:rPr>
      <w:color w:val="C33720"/>
    </w:rPr>
  </w:style>
  <w:style w:type="character" w:customStyle="1" w:styleId="panel-title-text">
    <w:name w:val="panel-title-text"/>
    <w:basedOn w:val="a3"/>
    <w:rsid w:val="003600A7"/>
  </w:style>
  <w:style w:type="character" w:styleId="afffffa">
    <w:name w:val="Unresolved Mention"/>
    <w:basedOn w:val="a3"/>
    <w:uiPriority w:val="99"/>
    <w:semiHidden/>
    <w:unhideWhenUsed/>
    <w:rsid w:val="00E566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16094009">
      <w:bodyDiv w:val="1"/>
      <w:marLeft w:val="0"/>
      <w:marRight w:val="0"/>
      <w:marTop w:val="0"/>
      <w:marBottom w:val="0"/>
      <w:divBdr>
        <w:top w:val="none" w:sz="0" w:space="0" w:color="auto"/>
        <w:left w:val="none" w:sz="0" w:space="0" w:color="auto"/>
        <w:bottom w:val="none" w:sz="0" w:space="0" w:color="auto"/>
        <w:right w:val="none" w:sz="0" w:space="0" w:color="auto"/>
      </w:divBdr>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65306200">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8256557">
      <w:bodyDiv w:val="1"/>
      <w:marLeft w:val="0"/>
      <w:marRight w:val="0"/>
      <w:marTop w:val="0"/>
      <w:marBottom w:val="0"/>
      <w:divBdr>
        <w:top w:val="none" w:sz="0" w:space="0" w:color="auto"/>
        <w:left w:val="none" w:sz="0" w:space="0" w:color="auto"/>
        <w:bottom w:val="none" w:sz="0" w:space="0" w:color="auto"/>
        <w:right w:val="none" w:sz="0" w:space="0" w:color="auto"/>
      </w:divBdr>
      <w:divsChild>
        <w:div w:id="618492396">
          <w:marLeft w:val="0"/>
          <w:marRight w:val="0"/>
          <w:marTop w:val="0"/>
          <w:marBottom w:val="0"/>
          <w:divBdr>
            <w:top w:val="none" w:sz="0" w:space="0" w:color="auto"/>
            <w:left w:val="none" w:sz="0" w:space="0" w:color="auto"/>
            <w:bottom w:val="none" w:sz="0" w:space="0" w:color="auto"/>
            <w:right w:val="none" w:sz="0" w:space="0" w:color="auto"/>
          </w:divBdr>
        </w:div>
        <w:div w:id="656879380">
          <w:marLeft w:val="0"/>
          <w:marRight w:val="0"/>
          <w:marTop w:val="0"/>
          <w:marBottom w:val="0"/>
          <w:divBdr>
            <w:top w:val="none" w:sz="0" w:space="0" w:color="auto"/>
            <w:left w:val="none" w:sz="0" w:space="0" w:color="auto"/>
            <w:bottom w:val="none" w:sz="0" w:space="0" w:color="auto"/>
            <w:right w:val="none" w:sz="0" w:space="0" w:color="auto"/>
          </w:divBdr>
        </w:div>
      </w:divsChild>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33000603">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77104754">
      <w:bodyDiv w:val="1"/>
      <w:marLeft w:val="0"/>
      <w:marRight w:val="0"/>
      <w:marTop w:val="0"/>
      <w:marBottom w:val="0"/>
      <w:divBdr>
        <w:top w:val="none" w:sz="0" w:space="0" w:color="auto"/>
        <w:left w:val="none" w:sz="0" w:space="0" w:color="auto"/>
        <w:bottom w:val="none" w:sz="0" w:space="0" w:color="auto"/>
        <w:right w:val="none" w:sz="0" w:space="0" w:color="auto"/>
      </w:divBdr>
      <w:divsChild>
        <w:div w:id="1994022426">
          <w:marLeft w:val="0"/>
          <w:marRight w:val="0"/>
          <w:marTop w:val="0"/>
          <w:marBottom w:val="0"/>
          <w:divBdr>
            <w:top w:val="none" w:sz="0" w:space="0" w:color="auto"/>
            <w:left w:val="none" w:sz="0" w:space="0" w:color="auto"/>
            <w:bottom w:val="none" w:sz="0" w:space="0" w:color="auto"/>
            <w:right w:val="none" w:sz="0" w:space="0" w:color="auto"/>
          </w:divBdr>
        </w:div>
        <w:div w:id="734931079">
          <w:marLeft w:val="0"/>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37767448">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36833502">
      <w:bodyDiv w:val="1"/>
      <w:marLeft w:val="0"/>
      <w:marRight w:val="0"/>
      <w:marTop w:val="0"/>
      <w:marBottom w:val="0"/>
      <w:divBdr>
        <w:top w:val="none" w:sz="0" w:space="0" w:color="auto"/>
        <w:left w:val="none" w:sz="0" w:space="0" w:color="auto"/>
        <w:bottom w:val="none" w:sz="0" w:space="0" w:color="auto"/>
        <w:right w:val="none" w:sz="0" w:space="0" w:color="auto"/>
      </w:divBdr>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605206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69429060">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20877593">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86023139">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jpeg"/><Relationship Id="rId138" Type="http://schemas.openxmlformats.org/officeDocument/2006/relationships/image" Target="media/image126.jpeg"/><Relationship Id="rId16" Type="http://schemas.openxmlformats.org/officeDocument/2006/relationships/image" Target="media/image4.jpeg"/><Relationship Id="rId107" Type="http://schemas.openxmlformats.org/officeDocument/2006/relationships/image" Target="media/image95.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jpeg"/><Relationship Id="rId128" Type="http://schemas.openxmlformats.org/officeDocument/2006/relationships/image" Target="media/image116.jpeg"/><Relationship Id="rId144" Type="http://schemas.openxmlformats.org/officeDocument/2006/relationships/image" Target="media/image132.jpeg"/><Relationship Id="rId149" Type="http://schemas.openxmlformats.org/officeDocument/2006/relationships/header" Target="header1.xml"/><Relationship Id="rId5" Type="http://schemas.openxmlformats.org/officeDocument/2006/relationships/customXml" Target="../customXml/item4.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jpeg"/><Relationship Id="rId139" Type="http://schemas.openxmlformats.org/officeDocument/2006/relationships/image" Target="media/image127.jpeg"/><Relationship Id="rId80" Type="http://schemas.openxmlformats.org/officeDocument/2006/relationships/image" Target="media/image68.png"/><Relationship Id="rId85" Type="http://schemas.openxmlformats.org/officeDocument/2006/relationships/image" Target="media/image73.png"/><Relationship Id="rId150" Type="http://schemas.openxmlformats.org/officeDocument/2006/relationships/header" Target="header2.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jpeg"/><Relationship Id="rId129" Type="http://schemas.openxmlformats.org/officeDocument/2006/relationships/image" Target="media/image117.jpeg"/><Relationship Id="rId137" Type="http://schemas.openxmlformats.org/officeDocument/2006/relationships/image" Target="media/image12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image" Target="media/image120.jpeg"/><Relationship Id="rId140" Type="http://schemas.openxmlformats.org/officeDocument/2006/relationships/image" Target="media/image128.jpeg"/><Relationship Id="rId145" Type="http://schemas.openxmlformats.org/officeDocument/2006/relationships/hyperlink" Target="https://collectd.org/wiki/index.php/Naming_schema" TargetMode="External"/><Relationship Id="rId153"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jpe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jpeg"/><Relationship Id="rId130" Type="http://schemas.openxmlformats.org/officeDocument/2006/relationships/image" Target="media/image118.jpeg"/><Relationship Id="rId135" Type="http://schemas.openxmlformats.org/officeDocument/2006/relationships/image" Target="media/image123.jpeg"/><Relationship Id="rId143" Type="http://schemas.openxmlformats.org/officeDocument/2006/relationships/image" Target="media/image131.jpeg"/><Relationship Id="rId148" Type="http://schemas.openxmlformats.org/officeDocument/2006/relationships/image" Target="media/image133.png"/><Relationship Id="rId151"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jpeg"/><Relationship Id="rId141" Type="http://schemas.openxmlformats.org/officeDocument/2006/relationships/image" Target="media/image129.jpeg"/><Relationship Id="rId146" Type="http://schemas.openxmlformats.org/officeDocument/2006/relationships/hyperlink" Target="https://collectd.org/wiki/index.php/Derive" TargetMode="External"/><Relationship Id="rId7" Type="http://schemas.openxmlformats.org/officeDocument/2006/relationships/styles" Target="styl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1.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jpeg"/><Relationship Id="rId136" Type="http://schemas.openxmlformats.org/officeDocument/2006/relationships/image" Target="media/image124.jpe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www.ddn.com/support/policies/"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jpeg"/><Relationship Id="rId147" Type="http://schemas.openxmlformats.org/officeDocument/2006/relationships/chart" Target="charts/chart1.xml"/><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jpeg"/><Relationship Id="rId142" Type="http://schemas.openxmlformats.org/officeDocument/2006/relationships/image" Target="media/image130.jpeg"/><Relationship Id="rId3"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r">
              <a:defRPr/>
            </a:pPr>
            <a:r>
              <a:rPr lang="en-US" sz="1400" b="0"/>
              <a:t>Influxdb Query time</a:t>
            </a:r>
          </a:p>
        </c:rich>
      </c:tx>
      <c:layout>
        <c:manualLayout>
          <c:xMode val="edge"/>
          <c:yMode val="edge"/>
          <c:x val="0.35973085991369702"/>
          <c:y val="6.0219701558284197E-2"/>
        </c:manualLayout>
      </c:layout>
      <c:overlay val="0"/>
    </c:title>
    <c:autoTitleDeleted val="0"/>
    <c:plotArea>
      <c:layout>
        <c:manualLayout>
          <c:layoutTarget val="inner"/>
          <c:xMode val="edge"/>
          <c:yMode val="edge"/>
          <c:x val="6.3739105208360097E-2"/>
          <c:y val="0.174772864930345"/>
          <c:w val="0.91136550554131601"/>
          <c:h val="0.75402099687617796"/>
        </c:manualLayout>
      </c:layout>
      <c:scatterChart>
        <c:scatterStyle val="smoothMarker"/>
        <c:varyColors val="0"/>
        <c:ser>
          <c:idx val="0"/>
          <c:order val="0"/>
          <c:tx>
            <c:strRef>
              <c:f>Sheet1!$B$1</c:f>
              <c:strCache>
                <c:ptCount val="1"/>
                <c:pt idx="0">
                  <c:v>Influxdb Query time</c:v>
                </c:pt>
              </c:strCache>
            </c:strRef>
          </c:tx>
          <c:marker>
            <c:symbol val="none"/>
          </c:marker>
          <c:xVal>
            <c:numRef>
              <c:f>Sheet1!$A$2:$A$72</c:f>
              <c:numCache>
                <c:formatCode>General</c:formatCode>
                <c:ptCount val="7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numCache>
            </c:numRef>
          </c:xVal>
          <c:yVal>
            <c:numRef>
              <c:f>Sheet1!$B$2:$B$72</c:f>
              <c:numCache>
                <c:formatCode>General</c:formatCode>
                <c:ptCount val="71"/>
                <c:pt idx="0">
                  <c:v>1.149999999999999</c:v>
                </c:pt>
                <c:pt idx="1">
                  <c:v>2.383</c:v>
                </c:pt>
                <c:pt idx="2">
                  <c:v>2.5329999999999981</c:v>
                </c:pt>
                <c:pt idx="3">
                  <c:v>2.5409999999999999</c:v>
                </c:pt>
                <c:pt idx="4">
                  <c:v>3.3949999999999991</c:v>
                </c:pt>
                <c:pt idx="5">
                  <c:v>3.9559999999999982</c:v>
                </c:pt>
                <c:pt idx="6">
                  <c:v>3.9660000000000002</c:v>
                </c:pt>
                <c:pt idx="7">
                  <c:v>4.3969999999999976</c:v>
                </c:pt>
                <c:pt idx="8">
                  <c:v>4.633</c:v>
                </c:pt>
                <c:pt idx="9">
                  <c:v>5.3519999999999976</c:v>
                </c:pt>
                <c:pt idx="10">
                  <c:v>5.5609999999999946</c:v>
                </c:pt>
                <c:pt idx="11">
                  <c:v>5.6649999999999743</c:v>
                </c:pt>
                <c:pt idx="12">
                  <c:v>6.3869999999999996</c:v>
                </c:pt>
                <c:pt idx="13">
                  <c:v>6.2990000000000004</c:v>
                </c:pt>
                <c:pt idx="14">
                  <c:v>6.6549999999999763</c:v>
                </c:pt>
                <c:pt idx="15">
                  <c:v>7.6749999999999856</c:v>
                </c:pt>
                <c:pt idx="16">
                  <c:v>8.157</c:v>
                </c:pt>
                <c:pt idx="17">
                  <c:v>8.4830000000000005</c:v>
                </c:pt>
                <c:pt idx="18">
                  <c:v>9.3280000000000012</c:v>
                </c:pt>
                <c:pt idx="19">
                  <c:v>9.277000000000001</c:v>
                </c:pt>
                <c:pt idx="20">
                  <c:v>9.5460000000000012</c:v>
                </c:pt>
                <c:pt idx="21">
                  <c:v>9.9060000000000006</c:v>
                </c:pt>
                <c:pt idx="22">
                  <c:v>10.220000000000001</c:v>
                </c:pt>
                <c:pt idx="23">
                  <c:v>10.927</c:v>
                </c:pt>
                <c:pt idx="24">
                  <c:v>11.061999999999999</c:v>
                </c:pt>
                <c:pt idx="25">
                  <c:v>11.186</c:v>
                </c:pt>
                <c:pt idx="26">
                  <c:v>11.771000000000001</c:v>
                </c:pt>
                <c:pt idx="27">
                  <c:v>12.471</c:v>
                </c:pt>
                <c:pt idx="28">
                  <c:v>13.039</c:v>
                </c:pt>
                <c:pt idx="29">
                  <c:v>12.862000000000011</c:v>
                </c:pt>
                <c:pt idx="30">
                  <c:v>13.750999999999999</c:v>
                </c:pt>
                <c:pt idx="31">
                  <c:v>13.923</c:v>
                </c:pt>
                <c:pt idx="32">
                  <c:v>14.38</c:v>
                </c:pt>
                <c:pt idx="33">
                  <c:v>14.484999999999999</c:v>
                </c:pt>
                <c:pt idx="34">
                  <c:v>15.019</c:v>
                </c:pt>
                <c:pt idx="35">
                  <c:v>15.329000000000001</c:v>
                </c:pt>
                <c:pt idx="36">
                  <c:v>16.321999999999999</c:v>
                </c:pt>
                <c:pt idx="37">
                  <c:v>16.79</c:v>
                </c:pt>
                <c:pt idx="38">
                  <c:v>16.812999999999999</c:v>
                </c:pt>
                <c:pt idx="39">
                  <c:v>16.99799999999999</c:v>
                </c:pt>
                <c:pt idx="40">
                  <c:v>17.498999999999981</c:v>
                </c:pt>
                <c:pt idx="41">
                  <c:v>18.565999999999981</c:v>
                </c:pt>
                <c:pt idx="42">
                  <c:v>18.87</c:v>
                </c:pt>
                <c:pt idx="43">
                  <c:v>19.146999999999991</c:v>
                </c:pt>
                <c:pt idx="44">
                  <c:v>19.545000000000002</c:v>
                </c:pt>
                <c:pt idx="45">
                  <c:v>20.172000000000001</c:v>
                </c:pt>
                <c:pt idx="46">
                  <c:v>20.367999999999999</c:v>
                </c:pt>
                <c:pt idx="47">
                  <c:v>21.446999999999981</c:v>
                </c:pt>
                <c:pt idx="48">
                  <c:v>21.173999999999999</c:v>
                </c:pt>
                <c:pt idx="49">
                  <c:v>22.001999999999999</c:v>
                </c:pt>
                <c:pt idx="50">
                  <c:v>21.99</c:v>
                </c:pt>
                <c:pt idx="51">
                  <c:v>22.161000000000001</c:v>
                </c:pt>
                <c:pt idx="52">
                  <c:v>22.111999999999998</c:v>
                </c:pt>
                <c:pt idx="53">
                  <c:v>23.332999999999991</c:v>
                </c:pt>
                <c:pt idx="54">
                  <c:v>22.251000000000001</c:v>
                </c:pt>
                <c:pt idx="55">
                  <c:v>22.931999999999999</c:v>
                </c:pt>
                <c:pt idx="56">
                  <c:v>22.670999999999999</c:v>
                </c:pt>
                <c:pt idx="57">
                  <c:v>22.349</c:v>
                </c:pt>
                <c:pt idx="58">
                  <c:v>22.039000000000001</c:v>
                </c:pt>
                <c:pt idx="59">
                  <c:v>22.547000000000001</c:v>
                </c:pt>
                <c:pt idx="60">
                  <c:v>22.58</c:v>
                </c:pt>
                <c:pt idx="61">
                  <c:v>22.343</c:v>
                </c:pt>
                <c:pt idx="62">
                  <c:v>22.105</c:v>
                </c:pt>
                <c:pt idx="63">
                  <c:v>22.474</c:v>
                </c:pt>
                <c:pt idx="64">
                  <c:v>22.263000000000002</c:v>
                </c:pt>
                <c:pt idx="65">
                  <c:v>22.617000000000019</c:v>
                </c:pt>
                <c:pt idx="66">
                  <c:v>22.49</c:v>
                </c:pt>
                <c:pt idx="67">
                  <c:v>22.056999999999999</c:v>
                </c:pt>
                <c:pt idx="68">
                  <c:v>22.196999999999999</c:v>
                </c:pt>
                <c:pt idx="69">
                  <c:v>22.241</c:v>
                </c:pt>
                <c:pt idx="70">
                  <c:v>22.632999999999999</c:v>
                </c:pt>
              </c:numCache>
            </c:numRef>
          </c:yVal>
          <c:smooth val="1"/>
          <c:extLst>
            <c:ext xmlns:c16="http://schemas.microsoft.com/office/drawing/2014/chart" uri="{C3380CC4-5D6E-409C-BE32-E72D297353CC}">
              <c16:uniqueId val="{00000000-EDB8-4BD4-8BF1-62FBB43F3840}"/>
            </c:ext>
          </c:extLst>
        </c:ser>
        <c:dLbls>
          <c:showLegendKey val="0"/>
          <c:showVal val="0"/>
          <c:showCatName val="0"/>
          <c:showSerName val="0"/>
          <c:showPercent val="0"/>
          <c:showBubbleSize val="0"/>
        </c:dLbls>
        <c:axId val="271924608"/>
        <c:axId val="277603456"/>
      </c:scatterChart>
      <c:valAx>
        <c:axId val="271924608"/>
        <c:scaling>
          <c:orientation val="minMax"/>
        </c:scaling>
        <c:delete val="0"/>
        <c:axPos val="b"/>
        <c:numFmt formatCode="General" sourceLinked="1"/>
        <c:majorTickMark val="out"/>
        <c:minorTickMark val="none"/>
        <c:tickLblPos val="nextTo"/>
        <c:crossAx val="277603456"/>
        <c:crosses val="autoZero"/>
        <c:crossBetween val="midCat"/>
      </c:valAx>
      <c:valAx>
        <c:axId val="277603456"/>
        <c:scaling>
          <c:orientation val="minMax"/>
        </c:scaling>
        <c:delete val="0"/>
        <c:axPos val="l"/>
        <c:numFmt formatCode="General" sourceLinked="1"/>
        <c:majorTickMark val="out"/>
        <c:minorTickMark val="none"/>
        <c:tickLblPos val="nextTo"/>
        <c:crossAx val="271924608"/>
        <c:crosses val="autoZero"/>
        <c:crossBetween val="midCat"/>
      </c:valAx>
      <c:spPr>
        <a:noFill/>
        <a:ln w="25400">
          <a:noFill/>
        </a:ln>
      </c:spPr>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0.66238</cdr:x>
      <cdr:y>0.83573</cdr:y>
    </cdr:from>
    <cdr:to>
      <cdr:x>0.97765</cdr:x>
      <cdr:y>0.90716</cdr:y>
    </cdr:to>
    <cdr:sp macro="" textlink="">
      <cdr:nvSpPr>
        <cdr:cNvPr id="2" name="文本框 1"/>
        <cdr:cNvSpPr txBox="1"/>
      </cdr:nvSpPr>
      <cdr:spPr>
        <a:xfrm xmlns:a="http://schemas.openxmlformats.org/drawingml/2006/main">
          <a:off x="2760055" y="3035539"/>
          <a:ext cx="1313685"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800"/>
            <a:t>监控运行时间</a:t>
          </a:r>
          <a:r>
            <a:rPr lang="zh-CN" altLang="en-US" sz="800" baseline="0"/>
            <a:t>   单位分钟</a:t>
          </a:r>
          <a:endParaRPr lang="zh-CN" altLang="en-US" sz="800"/>
        </a:p>
      </cdr:txBody>
    </cdr:sp>
  </cdr:relSizeAnchor>
  <cdr:relSizeAnchor xmlns:cdr="http://schemas.openxmlformats.org/drawingml/2006/chartDrawing">
    <cdr:from>
      <cdr:x>0.0481</cdr:x>
      <cdr:y>0.08414</cdr:y>
    </cdr:from>
    <cdr:to>
      <cdr:x>0.29832</cdr:x>
      <cdr:y>0.15557</cdr:y>
    </cdr:to>
    <cdr:sp macro="" textlink="">
      <cdr:nvSpPr>
        <cdr:cNvPr id="5" name="文本框 4"/>
        <cdr:cNvSpPr txBox="1"/>
      </cdr:nvSpPr>
      <cdr:spPr>
        <a:xfrm xmlns:a="http://schemas.openxmlformats.org/drawingml/2006/main">
          <a:off x="200426" y="305613"/>
          <a:ext cx="1042652"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800"/>
            <a:t>执行时间 单位秒</a:t>
          </a:r>
        </a:p>
      </cdr:txBody>
    </cdr:sp>
  </cdr:relSizeAnchor>
</c:userShapes>
</file>

<file path=word/theme/theme1.xml><?xml version="1.0" encoding="utf-8"?>
<a:theme xmlns:a="http://schemas.openxmlformats.org/drawingml/2006/main" name="Office Theme">
  <a:themeElements>
    <a:clrScheme name="奥斯汀">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F0AADCF-B198-4BE6-A2C5-378C12E740E5}">
  <ds:schemaRefs>
    <ds:schemaRef ds:uri="http://schemas.microsoft.com/sharepoint/v3/contenttype/forms"/>
  </ds:schemaRefs>
</ds:datastoreItem>
</file>

<file path=customXml/itemProps2.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0DFB8A7-9336-41CA-9078-EF6516CBB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8371</Words>
  <Characters>47717</Characters>
  <Application>Microsoft Office Word</Application>
  <DocSecurity>0</DocSecurity>
  <Lines>397</Lines>
  <Paragraphs>111</Paragraphs>
  <ScaleCrop>false</ScaleCrop>
  <Company>DataDirect Networks, Inc.</Company>
  <LinksUpToDate>false</LinksUpToDate>
  <CharactersWithSpaces>55977</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0.0.10</cp:keywords>
  <cp:lastModifiedBy>Li Xi</cp:lastModifiedBy>
  <cp:revision>16</cp:revision>
  <cp:lastPrinted>2017-12-18T03:39:00Z</cp:lastPrinted>
  <dcterms:created xsi:type="dcterms:W3CDTF">2018-12-10T07:22:00Z</dcterms:created>
  <dcterms:modified xsi:type="dcterms:W3CDTF">2019-06-24T08:07:00Z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